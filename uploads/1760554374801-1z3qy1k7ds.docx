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578"/>
                    <pic:cNvPicPr/>
                  </pic:nvPicPr>
                  <pic:blipFill>
                    <a:blip xmlns:r="http://schemas.openxmlformats.org/officeDocument/2006/relationships" r:embed="rIdJECUF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237D" w:rsidRPr="00604C99" w:rsidRDefault="00D2706F" w:rsidP="00950B9A">
      <w:pPr>
        <w:tabs>
          <w:tab w:val="right" w:pos="0"/>
        </w:tabs>
        <w:bidi/>
        <w:spacing w:line="408" w:lineRule="auto"/>
        <w:ind w:right="-284"/>
        <w:rPr>
          <w:sz w:val="22"/>
          <w:szCs w:val="22"/>
          <w:rtl/>
        </w:rPr>
      </w:pPr>
      <w:r>
        <w:rPr>
          <w:noProof/>
          <w:sz w:val="22"/>
          <w:szCs w:val="22"/>
          <w:rtl/>
          <w:lang w:val="he-IL"/>
        </w:rPr>
        <w:pict>
          <v:line id="_x0000_s1026" style="position:absolute;left:0;text-align:left;flip:y;z-index:-1" from="-13.85pt,20.45pt" to="496.9pt,20.45pt" strokecolor="#76923c" strokeweight="6pt">
            <v:stroke linestyle="thickBetweenThin"/>
          </v:line>
        </w:pict>
      </w:r>
      <w:r w:rsidR="00D85445">
        <w:rPr>
          <w:rFonts w:ascii="Arial" w:hAnsi="Arial" w:cs="Arial" w:hint="cs"/>
          <w:b/>
          <w:bCs/>
          <w:sz w:val="28"/>
          <w:szCs w:val="28"/>
          <w:rtl/>
        </w:rPr>
        <w:t>א</w:t>
      </w:r>
      <w:r w:rsidR="00604C99">
        <w:rPr>
          <w:rFonts w:ascii="Arial" w:hAnsi="Arial" w:cs="Arial" w:hint="cs"/>
          <w:b/>
          <w:bCs/>
          <w:sz w:val="28"/>
          <w:szCs w:val="28"/>
          <w:rtl/>
        </w:rPr>
        <w:t>ניל חוסין</w:t>
      </w:r>
      <w:r w:rsidR="00AE7E2A">
        <w:rPr>
          <w:rFonts w:ascii="Arial" w:hAnsi="Arial" w:cs="Arial" w:hint="cs"/>
          <w:sz w:val="28"/>
          <w:szCs w:val="28"/>
          <w:rtl/>
        </w:rPr>
        <w:t xml:space="preserve"> </w:t>
      </w:r>
      <w:r w:rsidRPr="00D2706F">
        <w:rPr>
          <w:rFonts w:ascii="Arial" w:hAnsi="Arial" w:cs="Arial" w:hint="cs"/>
          <w:sz w:val="28"/>
          <w:szCs w:val="28"/>
          <w:rtl/>
        </w:rPr>
        <w:t xml:space="preserve">     </w:t>
      </w:r>
      <w:r w:rsidR="00D23DB0">
        <w:rPr>
          <w:rFonts w:ascii="Arial" w:hAnsi="Arial" w:cs="Arial" w:hint="cs"/>
          <w:sz w:val="28"/>
          <w:szCs w:val="28"/>
          <w:rtl/>
        </w:rPr>
        <w:t xml:space="preserve">   </w:t>
      </w:r>
      <w:r w:rsidR="006654FB">
        <w:rPr>
          <w:rFonts w:ascii="Arial" w:hAnsi="Arial" w:cs="Arial" w:hint="cs"/>
          <w:sz w:val="28"/>
          <w:szCs w:val="28"/>
          <w:rtl/>
        </w:rPr>
        <w:t xml:space="preserve">   </w:t>
      </w:r>
      <w:r w:rsidR="00604008">
        <w:rPr>
          <w:rFonts w:ascii="Arial" w:hAnsi="Arial" w:cs="Arial" w:hint="cs"/>
          <w:sz w:val="28"/>
          <w:szCs w:val="28"/>
          <w:rtl/>
        </w:rPr>
        <w:t xml:space="preserve">       </w:t>
      </w:r>
      <w:r w:rsidRPr="00D2706F">
        <w:rPr>
          <w:rFonts w:ascii="Arial" w:hAnsi="Arial" w:cs="Arial" w:hint="cs"/>
          <w:sz w:val="28"/>
          <w:szCs w:val="28"/>
          <w:rtl/>
        </w:rPr>
        <w:t xml:space="preserve"> </w:t>
      </w:r>
      <w:r w:rsidR="00B87443">
        <w:rPr>
          <w:rFonts w:ascii="Arial" w:hAnsi="Arial" w:cs="Arial" w:hint="cs"/>
          <w:sz w:val="28"/>
          <w:szCs w:val="28"/>
          <w:rtl/>
        </w:rPr>
        <w:t xml:space="preserve">      </w:t>
      </w:r>
      <w:r w:rsidRPr="00D2706F">
        <w:rPr>
          <w:rFonts w:ascii="Arial" w:hAnsi="Arial" w:cs="Arial" w:hint="cs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 xml:space="preserve">  </w:t>
      </w:r>
      <w:r w:rsidRPr="00D2706F">
        <w:rPr>
          <w:rFonts w:ascii="Arial" w:hAnsi="Arial" w:cs="Arial" w:hint="cs"/>
          <w:sz w:val="28"/>
          <w:szCs w:val="28"/>
          <w:rtl/>
        </w:rPr>
        <w:t xml:space="preserve"> </w:t>
      </w:r>
      <w:r w:rsidR="00604C99">
        <w:rPr>
          <w:rFonts w:ascii="Arial" w:hAnsi="Arial" w:cs="Arial" w:hint="cs"/>
          <w:sz w:val="28"/>
          <w:szCs w:val="28"/>
          <w:rtl/>
        </w:rPr>
        <w:t xml:space="preserve">   </w:t>
      </w:r>
      <w:r w:rsidR="00D85445">
        <w:rPr>
          <w:rFonts w:ascii="Arial" w:hAnsi="Arial" w:cs="Arial" w:hint="cs"/>
          <w:sz w:val="28"/>
          <w:szCs w:val="28"/>
          <w:rtl/>
        </w:rPr>
        <w:t xml:space="preserve"> </w:t>
      </w:r>
      <w:r w:rsidR="00AE7E2A">
        <w:rPr>
          <w:rFonts w:ascii="Arial" w:hAnsi="Arial" w:cs="Arial" w:hint="cs"/>
          <w:sz w:val="28"/>
          <w:szCs w:val="28"/>
          <w:rtl/>
        </w:rPr>
        <w:t xml:space="preserve">  </w:t>
      </w:r>
      <w:r w:rsidR="00D85445">
        <w:rPr>
          <w:rFonts w:ascii="Arial" w:hAnsi="Arial" w:cs="Arial" w:hint="cs"/>
          <w:sz w:val="28"/>
          <w:szCs w:val="28"/>
          <w:rtl/>
        </w:rPr>
        <w:t xml:space="preserve">  </w:t>
      </w:r>
      <w:r w:rsidRPr="00D2706F">
        <w:rPr>
          <w:rFonts w:ascii="Arial" w:hAnsi="Arial" w:cs="Arial" w:hint="cs"/>
          <w:sz w:val="28"/>
          <w:szCs w:val="28"/>
          <w:rtl/>
        </w:rPr>
        <w:t xml:space="preserve"> </w:t>
      </w:r>
      <w:r w:rsidR="00E77819">
        <w:rPr>
          <w:rFonts w:ascii="Arial" w:hAnsi="Arial" w:cs="Arial" w:hint="cs"/>
          <w:sz w:val="28"/>
          <w:szCs w:val="28"/>
          <w:rtl/>
        </w:rPr>
        <w:t xml:space="preserve"> </w:t>
      </w:r>
      <w:r w:rsidRPr="00D2706F">
        <w:rPr>
          <w:rFonts w:ascii="Arial" w:hAnsi="Arial" w:cs="Arial" w:hint="cs"/>
          <w:sz w:val="28"/>
          <w:szCs w:val="28"/>
          <w:rtl/>
        </w:rPr>
        <w:t xml:space="preserve"> </w:t>
      </w:r>
      <w:r w:rsidR="00181F22">
        <w:rPr>
          <w:rFonts w:ascii="Arial" w:hAnsi="Arial" w:cs="Arial" w:hint="cs"/>
          <w:sz w:val="22"/>
          <w:szCs w:val="22"/>
          <w:rtl/>
        </w:rPr>
        <w:t xml:space="preserve">      </w:t>
      </w:r>
      <w:r w:rsidR="00FD5CEB">
        <w:rPr>
          <w:rFonts w:ascii="Arial" w:hAnsi="Arial" w:cs="Arial" w:hint="cs"/>
          <w:sz w:val="22"/>
          <w:szCs w:val="22"/>
          <w:rtl/>
        </w:rPr>
        <w:t xml:space="preserve">          </w:t>
      </w:r>
      <w:r w:rsidR="00181F22">
        <w:rPr>
          <w:rFonts w:ascii="Arial" w:hAnsi="Arial" w:cs="Arial" w:hint="cs"/>
          <w:sz w:val="22"/>
          <w:szCs w:val="22"/>
          <w:rtl/>
        </w:rPr>
        <w:t xml:space="preserve">       </w:t>
      </w:r>
      <w:r w:rsidR="00B87443" w:rsidRPr="00AD28D1">
        <w:rPr>
          <w:rFonts w:ascii="Arial" w:hAnsi="Arial" w:cs="Arial" w:hint="eastAsia"/>
          <w:sz w:val="22"/>
          <w:szCs w:val="22"/>
          <w:rtl/>
        </w:rPr>
        <w:t xml:space="preserve"> </w:t>
      </w:r>
      <w:r w:rsidR="0081237D" w:rsidRPr="00D2706F">
        <w:rPr>
          <w:rFonts w:ascii="Arial" w:hAnsi="Arial" w:cs="Arial" w:hint="eastAsia"/>
          <w:sz w:val="28"/>
          <w:szCs w:val="28"/>
          <w:rtl/>
        </w:rPr>
        <w:t xml:space="preserve"> </w:t>
      </w:r>
      <w:r w:rsidR="0081237D" w:rsidRPr="00AD28D1">
        <w:rPr>
          <w:rFonts w:ascii="Arial" w:hAnsi="Arial" w:cs="Arial" w:hint="eastAsia"/>
          <w:sz w:val="22"/>
          <w:szCs w:val="22"/>
          <w:rtl/>
        </w:rPr>
        <w:t>05</w:t>
      </w:r>
      <w:r w:rsidR="00AE7E2A">
        <w:rPr>
          <w:rFonts w:ascii="Arial" w:hAnsi="Arial" w:cs="Arial" w:hint="cs"/>
          <w:sz w:val="22"/>
          <w:szCs w:val="22"/>
          <w:rtl/>
        </w:rPr>
        <w:t>2</w:t>
      </w:r>
      <w:r w:rsidR="0081237D" w:rsidRPr="00AD28D1">
        <w:rPr>
          <w:rFonts w:ascii="Arial" w:hAnsi="Arial" w:cs="Arial" w:hint="eastAsia"/>
          <w:sz w:val="22"/>
          <w:szCs w:val="22"/>
          <w:rtl/>
        </w:rPr>
        <w:t>-</w:t>
      </w:r>
      <w:r w:rsidR="00AE7E2A">
        <w:rPr>
          <w:rFonts w:ascii="Arial" w:hAnsi="Arial" w:cs="Arial" w:hint="cs"/>
          <w:sz w:val="22"/>
          <w:szCs w:val="22"/>
          <w:rtl/>
        </w:rPr>
        <w:t>6</w:t>
      </w:r>
      <w:r w:rsidR="00604C99">
        <w:rPr>
          <w:rFonts w:ascii="Arial" w:hAnsi="Arial" w:cs="Arial" w:hint="cs"/>
          <w:sz w:val="22"/>
          <w:szCs w:val="22"/>
          <w:rtl/>
        </w:rPr>
        <w:t>242089</w:t>
      </w:r>
      <w:r w:rsidR="0081237D" w:rsidRPr="00AD28D1">
        <w:rPr>
          <w:rFonts w:ascii="Arial" w:hAnsi="Arial" w:cs="Arial" w:hint="eastAsia"/>
          <w:sz w:val="22"/>
          <w:szCs w:val="22"/>
          <w:rtl/>
        </w:rPr>
        <w:t xml:space="preserve"> •  </w:t>
      </w:r>
      <w:r w:rsidR="00604C99" w:rsidRPr="00604C99">
        <w:rPr>
          <w:rFonts w:ascii="Arial" w:hAnsi="Arial" w:cs="Arial"/>
          <w:sz w:val="22"/>
          <w:szCs w:val="22"/>
        </w:rPr>
        <w:t>aneelhosen.bc@gmail.com</w:t>
      </w:r>
    </w:p>
    <w:p w:rsidR="0081237D" w:rsidRPr="00181F22" w:rsidRDefault="00604C99" w:rsidP="00950B9A">
      <w:pPr>
        <w:tabs>
          <w:tab w:val="right" w:pos="2561"/>
        </w:tabs>
        <w:bidi/>
        <w:spacing w:line="408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כפר ירכא,</w:t>
      </w:r>
      <w:r w:rsidR="00181F22" w:rsidRPr="00181F22">
        <w:rPr>
          <w:rFonts w:ascii="Arial" w:hAnsi="Arial" w:cs="Arial" w:hint="cs"/>
          <w:sz w:val="22"/>
          <w:szCs w:val="22"/>
          <w:rtl/>
        </w:rPr>
        <w:t xml:space="preserve"> שנת לידה: 19</w:t>
      </w:r>
      <w:r w:rsidR="00AE7E2A">
        <w:rPr>
          <w:rFonts w:ascii="Arial" w:hAnsi="Arial" w:cs="Arial" w:hint="cs"/>
          <w:sz w:val="22"/>
          <w:szCs w:val="22"/>
          <w:rtl/>
        </w:rPr>
        <w:t>9</w:t>
      </w:r>
      <w:r>
        <w:rPr>
          <w:rFonts w:ascii="Arial" w:hAnsi="Arial" w:cs="Arial" w:hint="cs"/>
          <w:sz w:val="22"/>
          <w:szCs w:val="22"/>
          <w:rtl/>
        </w:rPr>
        <w:t>9, רווק</w:t>
      </w:r>
    </w:p>
    <w:p w:rsidR="00181F22" w:rsidRPr="004E5C60" w:rsidRDefault="00181F22" w:rsidP="00950B9A">
      <w:pPr>
        <w:tabs>
          <w:tab w:val="right" w:pos="2561"/>
        </w:tabs>
        <w:bidi/>
        <w:spacing w:line="408" w:lineRule="auto"/>
        <w:rPr>
          <w:rFonts w:ascii="Arial" w:hAnsi="Arial" w:hint="cs"/>
          <w:b/>
          <w:sz w:val="22"/>
        </w:rPr>
      </w:pPr>
    </w:p>
    <w:p w:rsidR="00FF0BA7" w:rsidRDefault="0003218C" w:rsidP="00950B9A">
      <w:pPr>
        <w:numPr>
          <w:ilvl w:val="0"/>
          <w:numId w:val="1"/>
        </w:numPr>
        <w:tabs>
          <w:tab w:val="right" w:pos="2561"/>
        </w:tabs>
        <w:bidi/>
        <w:spacing w:line="408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חשב שכר </w:t>
      </w:r>
      <w:r w:rsidR="00EF4EBF">
        <w:rPr>
          <w:rFonts w:ascii="Arial" w:hAnsi="Arial" w:cs="Arial" w:hint="cs"/>
          <w:b/>
          <w:bCs/>
          <w:sz w:val="22"/>
          <w:szCs w:val="22"/>
          <w:rtl/>
        </w:rPr>
        <w:t xml:space="preserve">מתחיל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(מוסמך </w:t>
      </w:r>
      <w:r w:rsidR="00EF4EBF">
        <w:rPr>
          <w:rFonts w:ascii="Arial" w:hAnsi="Arial" w:cs="Arial" w:hint="cs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לשכת רו"ח) בעל ידע בדיני עבוד</w:t>
      </w:r>
      <w:r w:rsidR="00EF4EBF">
        <w:rPr>
          <w:rFonts w:ascii="Arial" w:hAnsi="Arial" w:cs="Arial" w:hint="cs"/>
          <w:b/>
          <w:bCs/>
          <w:sz w:val="22"/>
          <w:szCs w:val="22"/>
          <w:rtl/>
        </w:rPr>
        <w:t>ה והנהלת חשבונות - מעוניין להשתלב בתחום.</w:t>
      </w:r>
    </w:p>
    <w:p w:rsidR="00090BF0" w:rsidRDefault="00EF4EBF" w:rsidP="00950B9A">
      <w:pPr>
        <w:numPr>
          <w:ilvl w:val="0"/>
          <w:numId w:val="1"/>
        </w:numPr>
        <w:tabs>
          <w:tab w:val="right" w:pos="2561"/>
        </w:tabs>
        <w:bidi/>
        <w:spacing w:line="408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אחריות ומחויבות לתפקיד, </w:t>
      </w:r>
      <w:r w:rsidR="00090BF0">
        <w:rPr>
          <w:rFonts w:ascii="Arial" w:hAnsi="Arial" w:cs="Arial" w:hint="cs"/>
          <w:b/>
          <w:bCs/>
          <w:sz w:val="22"/>
          <w:szCs w:val="22"/>
          <w:rtl/>
        </w:rPr>
        <w:t>עבודה מצוינת תחת לחץ, אמינות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ויושרה, עבודה בצוות ושת"פ, יחסי אנוש טובים.</w:t>
      </w:r>
    </w:p>
    <w:p w:rsidR="00EF4EBF" w:rsidRDefault="00EF4EBF" w:rsidP="00950B9A">
      <w:pPr>
        <w:numPr>
          <w:ilvl w:val="0"/>
          <w:numId w:val="1"/>
        </w:numPr>
        <w:tabs>
          <w:tab w:val="right" w:pos="2561"/>
        </w:tabs>
        <w:bidi/>
        <w:spacing w:line="408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למידה והשתלבות מהירה, גמישות ונכונות לעבודה מאומצת.</w:t>
      </w:r>
    </w:p>
    <w:p w:rsidR="00442E43" w:rsidRDefault="00442E43" w:rsidP="00950B9A">
      <w:pPr>
        <w:bidi/>
        <w:spacing w:line="408" w:lineRule="auto"/>
        <w:ind w:left="1080"/>
        <w:outlineLvl w:val="0"/>
        <w:rPr>
          <w:rFonts w:ascii="Arial" w:hAnsi="Arial" w:cs="Arial"/>
          <w:sz w:val="16"/>
          <w:szCs w:val="16"/>
          <w:rtl/>
        </w:rPr>
      </w:pPr>
    </w:p>
    <w:p w:rsidR="00604C99" w:rsidRDefault="00D85445" w:rsidP="00950B9A">
      <w:pPr>
        <w:bidi/>
        <w:spacing w:line="408" w:lineRule="auto"/>
        <w:outlineLvl w:val="0"/>
        <w:rPr>
          <w:rFonts w:ascii="Arial" w:hAnsi="Arial" w:cs="Arial"/>
          <w:sz w:val="22"/>
          <w:szCs w:val="22"/>
          <w:rtl/>
        </w:rPr>
      </w:pPr>
      <w:r w:rsidRPr="00AD28D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השכלה</w:t>
      </w:r>
      <w:r w:rsidRPr="00AD28D1">
        <w:rPr>
          <w:rFonts w:ascii="Arial" w:hAnsi="Arial" w:cs="Arial" w:hint="eastAsia"/>
          <w:sz w:val="22"/>
          <w:szCs w:val="22"/>
          <w:rtl/>
        </w:rPr>
        <w:t>:</w:t>
      </w:r>
    </w:p>
    <w:p w:rsidR="00AE7E2A" w:rsidRDefault="0003218C" w:rsidP="00950B9A">
      <w:pPr>
        <w:bidi/>
        <w:spacing w:line="408" w:lineRule="auto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</w:t>
      </w:r>
      <w:r w:rsidR="00604C99">
        <w:rPr>
          <w:rFonts w:ascii="Arial" w:hAnsi="Arial" w:cs="Arial" w:hint="cs"/>
          <w:sz w:val="22"/>
          <w:szCs w:val="22"/>
          <w:rtl/>
        </w:rPr>
        <w:t xml:space="preserve">2023: </w:t>
      </w:r>
      <w:r w:rsidR="00604C99">
        <w:rPr>
          <w:rFonts w:ascii="Arial" w:hAnsi="Arial" w:cs="Arial" w:hint="cs"/>
          <w:b/>
          <w:bCs/>
          <w:sz w:val="22"/>
          <w:szCs w:val="22"/>
          <w:rtl/>
        </w:rPr>
        <w:t xml:space="preserve">קורס חשבונאות פיננסית, </w:t>
      </w:r>
      <w:r w:rsidR="00604C99" w:rsidRPr="00604C99">
        <w:rPr>
          <w:rFonts w:ascii="Arial" w:hAnsi="Arial" w:cs="Arial" w:hint="cs"/>
          <w:sz w:val="22"/>
          <w:szCs w:val="22"/>
          <w:rtl/>
        </w:rPr>
        <w:t xml:space="preserve">האקדמיה לפיננסים </w:t>
      </w:r>
      <w:r w:rsidR="00604C99" w:rsidRPr="00604C99">
        <w:rPr>
          <w:rFonts w:ascii="Arial" w:hAnsi="Arial" w:cs="Arial" w:hint="cs"/>
          <w:sz w:val="22"/>
          <w:szCs w:val="22"/>
        </w:rPr>
        <w:t>B</w:t>
      </w:r>
      <w:r w:rsidR="00604C99" w:rsidRPr="00604C99">
        <w:rPr>
          <w:rFonts w:ascii="Arial" w:hAnsi="Arial" w:cs="Arial"/>
          <w:sz w:val="22"/>
          <w:szCs w:val="22"/>
        </w:rPr>
        <w:t>DO</w:t>
      </w:r>
    </w:p>
    <w:p w:rsidR="00604C99" w:rsidRDefault="00604C99" w:rsidP="00950B9A">
      <w:pPr>
        <w:bidi/>
        <w:spacing w:line="408" w:lineRule="auto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:2023-2022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604C99">
        <w:rPr>
          <w:rFonts w:ascii="Arial" w:hAnsi="Arial" w:cs="Arial" w:hint="cs"/>
          <w:b/>
          <w:bCs/>
          <w:sz w:val="22"/>
          <w:szCs w:val="22"/>
          <w:rtl/>
        </w:rPr>
        <w:t>קורס חשב שכר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604C99">
        <w:rPr>
          <w:rFonts w:ascii="Arial" w:hAnsi="Arial" w:cs="Arial" w:hint="cs"/>
          <w:sz w:val="22"/>
          <w:szCs w:val="22"/>
          <w:rtl/>
        </w:rPr>
        <w:t xml:space="preserve">האקדמיה לפיננסים </w:t>
      </w:r>
      <w:r w:rsidRPr="00604C99">
        <w:rPr>
          <w:rFonts w:ascii="Arial" w:hAnsi="Arial" w:cs="Arial" w:hint="cs"/>
          <w:sz w:val="22"/>
          <w:szCs w:val="22"/>
        </w:rPr>
        <w:t>B</w:t>
      </w:r>
      <w:r w:rsidRPr="00604C99">
        <w:rPr>
          <w:rFonts w:ascii="Arial" w:hAnsi="Arial" w:cs="Arial"/>
          <w:sz w:val="22"/>
          <w:szCs w:val="22"/>
        </w:rPr>
        <w:t>DO</w:t>
      </w:r>
      <w:r>
        <w:rPr>
          <w:rFonts w:ascii="Arial" w:hAnsi="Arial" w:cs="Arial" w:hint="cs"/>
          <w:sz w:val="22"/>
          <w:szCs w:val="22"/>
          <w:rtl/>
        </w:rPr>
        <w:t xml:space="preserve"> - </w:t>
      </w:r>
      <w:r w:rsidRPr="00604C99">
        <w:rPr>
          <w:rFonts w:ascii="Arial" w:hAnsi="Arial" w:cs="Arial" w:hint="cs"/>
          <w:b/>
          <w:bCs/>
          <w:sz w:val="22"/>
          <w:szCs w:val="22"/>
          <w:rtl/>
        </w:rPr>
        <w:t>סיום בהצטיינות</w:t>
      </w:r>
    </w:p>
    <w:p w:rsidR="00604C99" w:rsidRDefault="00604C99" w:rsidP="00950B9A">
      <w:pPr>
        <w:bidi/>
        <w:spacing w:line="408" w:lineRule="auto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:2023-2022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604C99">
        <w:rPr>
          <w:rFonts w:ascii="Arial" w:hAnsi="Arial" w:cs="Arial" w:hint="cs"/>
          <w:b/>
          <w:bCs/>
          <w:sz w:val="22"/>
          <w:szCs w:val="22"/>
          <w:rtl/>
        </w:rPr>
        <w:t>הנהלת חשבונות סוג 1+2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604C99">
        <w:rPr>
          <w:rFonts w:ascii="Arial" w:hAnsi="Arial" w:cs="Arial" w:hint="cs"/>
          <w:sz w:val="22"/>
          <w:szCs w:val="22"/>
          <w:rtl/>
        </w:rPr>
        <w:t xml:space="preserve">האקדמיה לפיננסים </w:t>
      </w:r>
      <w:r w:rsidRPr="00604C99">
        <w:rPr>
          <w:rFonts w:ascii="Arial" w:hAnsi="Arial" w:cs="Arial" w:hint="cs"/>
          <w:sz w:val="22"/>
          <w:szCs w:val="22"/>
        </w:rPr>
        <w:t>B</w:t>
      </w:r>
      <w:r w:rsidRPr="00604C99">
        <w:rPr>
          <w:rFonts w:ascii="Arial" w:hAnsi="Arial" w:cs="Arial"/>
          <w:sz w:val="22"/>
          <w:szCs w:val="22"/>
        </w:rPr>
        <w:t>DO</w:t>
      </w:r>
    </w:p>
    <w:p w:rsidR="0003218C" w:rsidRDefault="0003218C" w:rsidP="00950B9A">
      <w:pPr>
        <w:bidi/>
        <w:spacing w:line="408" w:lineRule="auto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2017-2015: בגרות מלאה במגמת פיזיקה, תיכון אחווה ירכא</w:t>
      </w:r>
    </w:p>
    <w:p w:rsidR="00D23DB0" w:rsidRPr="00442E43" w:rsidRDefault="00D23DB0" w:rsidP="00950B9A">
      <w:pPr>
        <w:tabs>
          <w:tab w:val="right" w:pos="2561"/>
        </w:tabs>
        <w:bidi/>
        <w:spacing w:line="408" w:lineRule="auto"/>
        <w:ind w:left="253"/>
        <w:rPr>
          <w:rFonts w:ascii="Arial" w:hAnsi="Arial" w:cs="Arial" w:hint="cs"/>
          <w:sz w:val="16"/>
          <w:szCs w:val="16"/>
          <w:rtl/>
        </w:rPr>
      </w:pPr>
    </w:p>
    <w:p w:rsidR="00CF385A" w:rsidRDefault="0081237D" w:rsidP="00950B9A">
      <w:pPr>
        <w:bidi/>
        <w:spacing w:line="408" w:lineRule="auto"/>
        <w:outlineLvl w:val="0"/>
        <w:rPr>
          <w:rFonts w:ascii="Arial" w:hAnsi="Arial" w:cs="Arial"/>
          <w:sz w:val="22"/>
          <w:szCs w:val="22"/>
          <w:rtl/>
        </w:rPr>
      </w:pPr>
      <w:r w:rsidRPr="00AD28D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ניסיון תעסוקתי</w:t>
      </w:r>
      <w:r w:rsidR="00CF385A" w:rsidRPr="00AD28D1">
        <w:rPr>
          <w:rFonts w:ascii="Arial" w:hAnsi="Arial" w:cs="Arial" w:hint="eastAsia"/>
          <w:sz w:val="22"/>
          <w:szCs w:val="22"/>
          <w:rtl/>
        </w:rPr>
        <w:t>:</w:t>
      </w:r>
    </w:p>
    <w:p w:rsidR="00DE5823" w:rsidRDefault="00AE7E2A" w:rsidP="00950B9A">
      <w:pPr>
        <w:bidi/>
        <w:spacing w:line="408" w:lineRule="auto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2023-2022</w:t>
      </w:r>
      <w:r w:rsidR="00231FF6" w:rsidRPr="00FD116A">
        <w:rPr>
          <w:rFonts w:ascii="Arial" w:hAnsi="Arial" w:cs="Arial" w:hint="cs"/>
          <w:sz w:val="22"/>
          <w:szCs w:val="22"/>
          <w:rtl/>
        </w:rPr>
        <w:t xml:space="preserve">:  </w:t>
      </w:r>
      <w:r w:rsidR="00E7484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נציג שירות ומכירה </w:t>
      </w:r>
      <w:r w:rsidR="00DE5823">
        <w:rPr>
          <w:rFonts w:ascii="Arial" w:hAnsi="Arial" w:cs="Arial" w:hint="cs"/>
          <w:b/>
          <w:bCs/>
          <w:sz w:val="22"/>
          <w:szCs w:val="22"/>
          <w:u w:val="single"/>
          <w:rtl/>
        </w:rPr>
        <w:t>בחנות נוחות, חברת דור אלון</w:t>
      </w:r>
    </w:p>
    <w:p w:rsidR="006654FB" w:rsidRPr="006654FB" w:rsidRDefault="006654FB" w:rsidP="00950B9A">
      <w:pPr>
        <w:bidi/>
        <w:spacing w:line="408" w:lineRule="auto"/>
        <w:ind w:left="1218"/>
        <w:outlineLvl w:val="0"/>
        <w:rPr>
          <w:rFonts w:ascii="Arial" w:hAnsi="Arial" w:cs="Arial"/>
          <w:sz w:val="22"/>
          <w:szCs w:val="22"/>
        </w:rPr>
      </w:pPr>
    </w:p>
    <w:p w:rsidR="002C35F4" w:rsidRDefault="002C35F4" w:rsidP="00950B9A">
      <w:pPr>
        <w:bidi/>
        <w:spacing w:line="408" w:lineRule="auto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202</w:t>
      </w:r>
      <w:r w:rsidR="00DE5823">
        <w:rPr>
          <w:rFonts w:ascii="Arial" w:hAnsi="Arial" w:cs="Arial" w:hint="cs"/>
          <w:sz w:val="22"/>
          <w:szCs w:val="22"/>
          <w:rtl/>
        </w:rPr>
        <w:t>2</w:t>
      </w:r>
      <w:r>
        <w:rPr>
          <w:rFonts w:ascii="Arial" w:hAnsi="Arial" w:cs="Arial" w:hint="cs"/>
          <w:sz w:val="22"/>
          <w:szCs w:val="22"/>
          <w:rtl/>
        </w:rPr>
        <w:t>-2020</w:t>
      </w:r>
      <w:r w:rsidR="00FD5CEB" w:rsidRPr="00FD116A">
        <w:rPr>
          <w:rFonts w:ascii="Arial" w:hAnsi="Arial" w:cs="Arial" w:hint="cs"/>
          <w:sz w:val="22"/>
          <w:szCs w:val="22"/>
          <w:rtl/>
        </w:rPr>
        <w:t xml:space="preserve">:  </w:t>
      </w:r>
      <w:r w:rsidR="00DA17AF">
        <w:rPr>
          <w:rFonts w:ascii="Arial" w:hAnsi="Arial" w:cs="Arial" w:hint="cs"/>
          <w:b/>
          <w:bCs/>
          <w:sz w:val="22"/>
          <w:szCs w:val="22"/>
          <w:u w:val="single"/>
          <w:rtl/>
        </w:rPr>
        <w:t>עבודה משרדית ולוגיסטית כולל טיפול בחשבונות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 w:rsidR="00DA17A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ח</w:t>
      </w:r>
      <w:r w:rsidR="00112139">
        <w:rPr>
          <w:rFonts w:ascii="Arial" w:hAnsi="Arial" w:cs="Arial" w:hint="cs"/>
          <w:b/>
          <w:bCs/>
          <w:sz w:val="22"/>
          <w:szCs w:val="22"/>
          <w:u w:val="single"/>
          <w:rtl/>
        </w:rPr>
        <w:t>ברה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לציוד משרדי ומידוף מסחרי</w:t>
      </w:r>
    </w:p>
    <w:p w:rsidR="00D85445" w:rsidRDefault="002C35F4" w:rsidP="00950B9A">
      <w:pPr>
        <w:numPr>
          <w:ilvl w:val="0"/>
          <w:numId w:val="12"/>
        </w:numPr>
        <w:bidi/>
        <w:spacing w:line="408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גביית כספים</w:t>
      </w:r>
      <w:r>
        <w:rPr>
          <w:rFonts w:ascii="Arial" w:hAnsi="Arial" w:cs="Arial" w:hint="cs"/>
          <w:sz w:val="22"/>
          <w:szCs w:val="22"/>
          <w:rtl/>
        </w:rPr>
        <w:t xml:space="preserve"> מלקוחות עסקיים בהתאם לתנאי עסקה ותשלום.</w:t>
      </w:r>
    </w:p>
    <w:p w:rsidR="002C35F4" w:rsidRPr="002C35F4" w:rsidRDefault="002C35F4" w:rsidP="00950B9A">
      <w:pPr>
        <w:numPr>
          <w:ilvl w:val="0"/>
          <w:numId w:val="12"/>
        </w:numPr>
        <w:bidi/>
        <w:spacing w:line="408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הוצאת חשבוניות מס </w:t>
      </w:r>
      <w:r w:rsidRPr="002C35F4">
        <w:rPr>
          <w:rFonts w:ascii="Arial" w:hAnsi="Arial" w:cs="Arial" w:hint="cs"/>
          <w:sz w:val="22"/>
          <w:szCs w:val="22"/>
          <w:rtl/>
        </w:rPr>
        <w:t>ותעודות משלוח ללקוחות החנות.</w:t>
      </w:r>
    </w:p>
    <w:p w:rsidR="00D85445" w:rsidRDefault="00112139" w:rsidP="00950B9A">
      <w:pPr>
        <w:numPr>
          <w:ilvl w:val="0"/>
          <w:numId w:val="12"/>
        </w:numPr>
        <w:bidi/>
        <w:spacing w:line="408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לוגיסטיקה</w:t>
      </w:r>
      <w:r w:rsidRPr="00112139">
        <w:rPr>
          <w:rFonts w:ascii="Arial" w:hAnsi="Arial" w:cs="Arial" w:hint="cs"/>
          <w:sz w:val="22"/>
          <w:szCs w:val="22"/>
          <w:rtl/>
        </w:rPr>
        <w:t xml:space="preserve">- </w:t>
      </w:r>
      <w:r w:rsidR="002C35F4" w:rsidRPr="00112139">
        <w:rPr>
          <w:rFonts w:ascii="Arial" w:hAnsi="Arial" w:cs="Arial" w:hint="cs"/>
          <w:sz w:val="22"/>
          <w:szCs w:val="22"/>
          <w:rtl/>
        </w:rPr>
        <w:t>הוצאת הובלות,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עבודה במחסן ותפעול מלאים.</w:t>
      </w:r>
    </w:p>
    <w:p w:rsidR="002C35F4" w:rsidRPr="002C35F4" w:rsidRDefault="00112139" w:rsidP="00950B9A">
      <w:pPr>
        <w:numPr>
          <w:ilvl w:val="0"/>
          <w:numId w:val="12"/>
        </w:numPr>
        <w:bidi/>
        <w:spacing w:line="408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DE5823">
        <w:rPr>
          <w:rFonts w:ascii="Arial" w:hAnsi="Arial" w:cs="Arial" w:hint="cs"/>
          <w:b/>
          <w:bCs/>
          <w:sz w:val="22"/>
          <w:szCs w:val="22"/>
          <w:rtl/>
        </w:rPr>
        <w:t>מתן שירות איכותי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E5823">
        <w:rPr>
          <w:rFonts w:ascii="Arial" w:hAnsi="Arial" w:cs="Arial" w:hint="cs"/>
          <w:sz w:val="22"/>
          <w:szCs w:val="22"/>
          <w:rtl/>
        </w:rPr>
        <w:t xml:space="preserve">ללקוחות </w:t>
      </w:r>
      <w:r>
        <w:rPr>
          <w:rFonts w:ascii="Arial" w:hAnsi="Arial" w:cs="Arial" w:hint="cs"/>
          <w:sz w:val="22"/>
          <w:szCs w:val="22"/>
          <w:rtl/>
        </w:rPr>
        <w:t>ו</w:t>
      </w:r>
      <w:r w:rsidR="002C35F4">
        <w:rPr>
          <w:rFonts w:ascii="Arial" w:hAnsi="Arial" w:cs="Arial" w:hint="cs"/>
          <w:sz w:val="22"/>
          <w:szCs w:val="22"/>
          <w:rtl/>
        </w:rPr>
        <w:t>מכיר</w:t>
      </w:r>
      <w:r>
        <w:rPr>
          <w:rFonts w:ascii="Arial" w:hAnsi="Arial" w:cs="Arial" w:hint="cs"/>
          <w:sz w:val="22"/>
          <w:szCs w:val="22"/>
          <w:rtl/>
        </w:rPr>
        <w:t xml:space="preserve">ת </w:t>
      </w:r>
      <w:r w:rsidR="00DE5823">
        <w:rPr>
          <w:rFonts w:ascii="Arial" w:hAnsi="Arial" w:cs="Arial" w:hint="cs"/>
          <w:sz w:val="22"/>
          <w:szCs w:val="22"/>
          <w:rtl/>
        </w:rPr>
        <w:t>מוצרי החברה.</w:t>
      </w:r>
    </w:p>
    <w:p w:rsidR="002C35F4" w:rsidRPr="00D85445" w:rsidRDefault="002C35F4" w:rsidP="00950B9A">
      <w:pPr>
        <w:numPr>
          <w:ilvl w:val="0"/>
          <w:numId w:val="12"/>
        </w:numPr>
        <w:bidi/>
        <w:spacing w:line="408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התקנה בפרויקטים</w:t>
      </w:r>
      <w:r w:rsidR="00112139">
        <w:rPr>
          <w:rFonts w:ascii="Arial" w:hAnsi="Arial" w:cs="Arial" w:hint="cs"/>
          <w:sz w:val="22"/>
          <w:szCs w:val="22"/>
          <w:rtl/>
        </w:rPr>
        <w:t xml:space="preserve"> בשטח, עבודה בצוות ועמידה בלו"ז.</w:t>
      </w:r>
    </w:p>
    <w:p w:rsidR="00D85445" w:rsidRDefault="00D85445" w:rsidP="00950B9A">
      <w:pPr>
        <w:bidi/>
        <w:spacing w:line="408" w:lineRule="auto"/>
        <w:ind w:left="1080"/>
        <w:outlineLvl w:val="0"/>
        <w:rPr>
          <w:rFonts w:ascii="Arial" w:hAnsi="Arial" w:cs="Arial"/>
          <w:b/>
          <w:bCs/>
          <w:sz w:val="22"/>
          <w:szCs w:val="22"/>
          <w:rtl/>
        </w:rPr>
      </w:pPr>
    </w:p>
    <w:p w:rsidR="00AD28D1" w:rsidRPr="00AD28D1" w:rsidRDefault="00AD28D1" w:rsidP="00950B9A">
      <w:pPr>
        <w:bidi/>
        <w:spacing w:line="408" w:lineRule="auto"/>
        <w:outlineLvl w:val="0"/>
        <w:rPr>
          <w:rFonts w:ascii="Arial" w:hAnsi="Arial" w:cs="Arial" w:hint="cs"/>
          <w:sz w:val="22"/>
          <w:szCs w:val="22"/>
          <w:rtl/>
        </w:rPr>
      </w:pPr>
    </w:p>
    <w:p w:rsidR="0081237D" w:rsidRDefault="0081237D" w:rsidP="00950B9A">
      <w:pPr>
        <w:bidi/>
        <w:spacing w:line="408" w:lineRule="auto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AD28D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שפות</w:t>
      </w:r>
      <w:r w:rsidRPr="00AD28D1">
        <w:rPr>
          <w:rFonts w:ascii="Arial" w:hAnsi="Arial" w:cs="Arial" w:hint="eastAsia"/>
          <w:sz w:val="22"/>
          <w:szCs w:val="22"/>
          <w:rtl/>
        </w:rPr>
        <w:t xml:space="preserve">: </w:t>
      </w:r>
      <w:r w:rsidR="00181F22">
        <w:rPr>
          <w:rFonts w:ascii="Arial" w:hAnsi="Arial" w:cs="Arial" w:hint="cs"/>
          <w:sz w:val="22"/>
          <w:szCs w:val="22"/>
          <w:rtl/>
        </w:rPr>
        <w:t>ער</w:t>
      </w:r>
      <w:r w:rsidR="00AE7E2A">
        <w:rPr>
          <w:rFonts w:ascii="Arial" w:hAnsi="Arial" w:cs="Arial" w:hint="cs"/>
          <w:sz w:val="22"/>
          <w:szCs w:val="22"/>
          <w:rtl/>
        </w:rPr>
        <w:t>ב</w:t>
      </w:r>
      <w:r w:rsidR="00181F22">
        <w:rPr>
          <w:rFonts w:ascii="Arial" w:hAnsi="Arial" w:cs="Arial" w:hint="cs"/>
          <w:sz w:val="22"/>
          <w:szCs w:val="22"/>
          <w:rtl/>
        </w:rPr>
        <w:t>ית -</w:t>
      </w:r>
      <w:r w:rsidRPr="00AD28D1">
        <w:rPr>
          <w:rFonts w:ascii="Arial" w:hAnsi="Arial" w:cs="Arial" w:hint="eastAsia"/>
          <w:sz w:val="22"/>
          <w:szCs w:val="22"/>
          <w:rtl/>
        </w:rPr>
        <w:t xml:space="preserve"> </w:t>
      </w:r>
      <w:r w:rsidR="00181F22">
        <w:rPr>
          <w:rFonts w:ascii="Arial" w:hAnsi="Arial" w:cs="Arial" w:hint="cs"/>
          <w:sz w:val="22"/>
          <w:szCs w:val="22"/>
          <w:rtl/>
        </w:rPr>
        <w:t>שפת אם</w:t>
      </w:r>
      <w:r w:rsidR="00604008">
        <w:rPr>
          <w:rFonts w:ascii="Arial" w:hAnsi="Arial" w:cs="Arial" w:hint="cs"/>
          <w:sz w:val="22"/>
          <w:szCs w:val="22"/>
          <w:rtl/>
        </w:rPr>
        <w:t xml:space="preserve">, </w:t>
      </w:r>
      <w:r w:rsidR="00AE7E2A">
        <w:rPr>
          <w:rFonts w:ascii="Arial" w:hAnsi="Arial" w:cs="Arial" w:hint="cs"/>
          <w:sz w:val="22"/>
          <w:szCs w:val="22"/>
          <w:rtl/>
        </w:rPr>
        <w:t xml:space="preserve">עברית - ברמת שפת אם, </w:t>
      </w:r>
      <w:r w:rsidR="00604008">
        <w:rPr>
          <w:rFonts w:ascii="Arial" w:hAnsi="Arial" w:cs="Arial" w:hint="cs"/>
          <w:sz w:val="22"/>
          <w:szCs w:val="22"/>
          <w:rtl/>
        </w:rPr>
        <w:t xml:space="preserve">אנגלית- רמה </w:t>
      </w:r>
      <w:r w:rsidR="00D85445">
        <w:rPr>
          <w:rFonts w:ascii="Arial" w:hAnsi="Arial" w:cs="Arial" w:hint="cs"/>
          <w:sz w:val="22"/>
          <w:szCs w:val="22"/>
          <w:rtl/>
        </w:rPr>
        <w:t>טובה</w:t>
      </w:r>
      <w:r w:rsidR="00AE7E2A">
        <w:rPr>
          <w:rFonts w:ascii="Arial" w:hAnsi="Arial" w:cs="Arial" w:hint="cs"/>
          <w:sz w:val="22"/>
          <w:szCs w:val="22"/>
          <w:rtl/>
        </w:rPr>
        <w:t xml:space="preserve"> מאד</w:t>
      </w:r>
    </w:p>
    <w:p w:rsidR="00950B9A" w:rsidRPr="00AD28D1" w:rsidRDefault="00950B9A" w:rsidP="00950B9A">
      <w:pPr>
        <w:bidi/>
        <w:spacing w:line="408" w:lineRule="auto"/>
        <w:outlineLvl w:val="0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81237D" w:rsidRDefault="0081237D" w:rsidP="00950B9A">
      <w:pPr>
        <w:bidi/>
        <w:spacing w:line="408" w:lineRule="auto"/>
        <w:rPr>
          <w:rFonts w:ascii="Arial" w:hAnsi="Arial" w:cs="Arial"/>
          <w:sz w:val="22"/>
          <w:szCs w:val="22"/>
          <w:rtl/>
        </w:rPr>
      </w:pPr>
      <w:r w:rsidRPr="00AD28D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יישומי מחשב</w:t>
      </w:r>
      <w:r w:rsidRPr="00AD28D1">
        <w:rPr>
          <w:rFonts w:ascii="Arial" w:hAnsi="Arial" w:cs="Arial" w:hint="eastAsia"/>
          <w:sz w:val="22"/>
          <w:szCs w:val="22"/>
          <w:rtl/>
        </w:rPr>
        <w:t>:</w:t>
      </w:r>
      <w:r w:rsidR="00FD5CEB">
        <w:rPr>
          <w:rFonts w:ascii="Arial" w:hAnsi="Arial" w:cs="Arial" w:hint="cs"/>
          <w:sz w:val="22"/>
          <w:szCs w:val="22"/>
          <w:rtl/>
        </w:rPr>
        <w:t xml:space="preserve"> </w:t>
      </w:r>
      <w:r w:rsidR="00604C99">
        <w:rPr>
          <w:rFonts w:ascii="Arial" w:hAnsi="Arial" w:cs="Arial" w:hint="cs"/>
          <w:sz w:val="22"/>
          <w:szCs w:val="22"/>
          <w:rtl/>
        </w:rPr>
        <w:t>ידע</w:t>
      </w:r>
      <w:r w:rsidR="00604008">
        <w:rPr>
          <w:rFonts w:ascii="Arial" w:hAnsi="Arial" w:cs="Arial" w:hint="cs"/>
          <w:sz w:val="22"/>
          <w:szCs w:val="22"/>
          <w:rtl/>
        </w:rPr>
        <w:t xml:space="preserve"> בתוכנות </w:t>
      </w:r>
      <w:r w:rsidR="00604008">
        <w:rPr>
          <w:rFonts w:ascii="Arial" w:hAnsi="Arial" w:cs="Arial"/>
          <w:sz w:val="22"/>
          <w:szCs w:val="22"/>
        </w:rPr>
        <w:t>Offic</w:t>
      </w:r>
      <w:r w:rsidR="00AE7E2A">
        <w:rPr>
          <w:rFonts w:ascii="Arial" w:hAnsi="Arial" w:cs="Arial"/>
          <w:sz w:val="22"/>
          <w:szCs w:val="22"/>
        </w:rPr>
        <w:t>e</w:t>
      </w:r>
      <w:r w:rsidR="00604C99">
        <w:rPr>
          <w:rFonts w:ascii="Arial" w:hAnsi="Arial" w:cs="Arial" w:hint="cs"/>
          <w:sz w:val="22"/>
          <w:szCs w:val="22"/>
          <w:rtl/>
        </w:rPr>
        <w:t xml:space="preserve">, </w:t>
      </w:r>
      <w:r w:rsidR="002C35F4">
        <w:rPr>
          <w:rFonts w:ascii="Arial" w:hAnsi="Arial" w:cs="Arial" w:hint="cs"/>
          <w:sz w:val="22"/>
          <w:szCs w:val="22"/>
          <w:rtl/>
        </w:rPr>
        <w:t>חשבשבת ו</w:t>
      </w:r>
      <w:r w:rsidR="00604C99">
        <w:rPr>
          <w:rFonts w:ascii="Arial" w:hAnsi="Arial" w:cs="Arial" w:hint="cs"/>
          <w:sz w:val="22"/>
          <w:szCs w:val="22"/>
          <w:rtl/>
        </w:rPr>
        <w:t>הכרות עם מכפל</w:t>
      </w:r>
    </w:p>
    <w:p w:rsidR="00950B9A" w:rsidRDefault="00950B9A" w:rsidP="00950B9A">
      <w:pPr>
        <w:bidi/>
        <w:spacing w:line="408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:rsidR="00C57646" w:rsidRDefault="00604C99" w:rsidP="00950B9A">
      <w:pPr>
        <w:bidi/>
        <w:spacing w:line="408" w:lineRule="auto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שירות צבאי</w:t>
      </w:r>
      <w:r w:rsidR="00604008" w:rsidRPr="00AD28D1">
        <w:rPr>
          <w:rFonts w:ascii="Arial" w:hAnsi="Arial" w:cs="Arial" w:hint="eastAsia"/>
          <w:sz w:val="22"/>
          <w:szCs w:val="22"/>
          <w:rtl/>
        </w:rPr>
        <w:t>:</w:t>
      </w:r>
      <w:r w:rsidR="00AE7E2A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מפקד נהגים בחיל תובלה</w:t>
      </w:r>
    </w:p>
    <w:p w:rsidR="00950B9A" w:rsidRPr="00950B9A" w:rsidRDefault="00950B9A" w:rsidP="00950B9A">
      <w:pPr>
        <w:numPr>
          <w:ilvl w:val="0"/>
          <w:numId w:val="12"/>
        </w:numPr>
        <w:bidi/>
        <w:spacing w:line="408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דיווח מצבת כוח אדם </w:t>
      </w:r>
      <w:r w:rsidRPr="00950B9A">
        <w:rPr>
          <w:rFonts w:ascii="Arial" w:hAnsi="Arial" w:cs="Arial" w:hint="cs"/>
          <w:sz w:val="22"/>
          <w:szCs w:val="22"/>
          <w:rtl/>
        </w:rPr>
        <w:t>לגורמי שלישות.</w:t>
      </w:r>
    </w:p>
    <w:p w:rsidR="00950B9A" w:rsidRDefault="00950B9A" w:rsidP="00950B9A">
      <w:pPr>
        <w:numPr>
          <w:ilvl w:val="0"/>
          <w:numId w:val="12"/>
        </w:numPr>
        <w:bidi/>
        <w:spacing w:line="408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העברת נתונים ושעות פעילות </w:t>
      </w:r>
      <w:r w:rsidRPr="00950B9A">
        <w:rPr>
          <w:rFonts w:ascii="Arial" w:hAnsi="Arial" w:cs="Arial" w:hint="cs"/>
          <w:sz w:val="22"/>
          <w:szCs w:val="22"/>
          <w:rtl/>
        </w:rPr>
        <w:t>לצורך חישוב שכר.</w:t>
      </w:r>
    </w:p>
    <w:p w:rsidR="00950B9A" w:rsidRPr="00950B9A" w:rsidRDefault="00950B9A" w:rsidP="00950B9A">
      <w:pPr>
        <w:bidi/>
        <w:spacing w:line="408" w:lineRule="auto"/>
        <w:ind w:left="1218"/>
        <w:outlineLvl w:val="0"/>
        <w:rPr>
          <w:rFonts w:ascii="Arial" w:hAnsi="Arial" w:cs="Arial"/>
          <w:sz w:val="22"/>
          <w:szCs w:val="22"/>
        </w:rPr>
      </w:pPr>
    </w:p>
    <w:p w:rsidR="0081237D" w:rsidRPr="00C047AB" w:rsidRDefault="00B87443" w:rsidP="00950B9A">
      <w:pPr>
        <w:bidi/>
        <w:spacing w:line="408" w:lineRule="auto"/>
        <w:rPr>
          <w:rFonts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** </w:t>
      </w:r>
      <w:r w:rsidR="0081237D" w:rsidRPr="00C047AB">
        <w:rPr>
          <w:rFonts w:ascii="Arial" w:hAnsi="Arial" w:cs="Arial" w:hint="eastAsia"/>
          <w:sz w:val="22"/>
          <w:szCs w:val="22"/>
          <w:rtl/>
        </w:rPr>
        <w:t>המלצות</w:t>
      </w:r>
      <w:r w:rsidR="00604008">
        <w:rPr>
          <w:rFonts w:ascii="Arial" w:hAnsi="Arial" w:cs="Arial" w:hint="cs"/>
          <w:sz w:val="22"/>
          <w:szCs w:val="22"/>
          <w:rtl/>
        </w:rPr>
        <w:t xml:space="preserve"> ותעודות</w:t>
      </w:r>
      <w:r w:rsidR="00C047AB">
        <w:rPr>
          <w:rFonts w:ascii="Arial" w:hAnsi="Arial" w:cs="Arial" w:hint="cs"/>
          <w:sz w:val="22"/>
          <w:szCs w:val="22"/>
          <w:rtl/>
        </w:rPr>
        <w:t xml:space="preserve"> </w:t>
      </w:r>
      <w:r w:rsidR="0081237D" w:rsidRPr="00C047AB">
        <w:rPr>
          <w:rFonts w:ascii="Arial" w:hAnsi="Arial" w:cs="Arial" w:hint="eastAsia"/>
          <w:sz w:val="22"/>
          <w:szCs w:val="22"/>
          <w:rtl/>
        </w:rPr>
        <w:t>י</w:t>
      </w:r>
      <w:r w:rsidR="00C047AB">
        <w:rPr>
          <w:rFonts w:ascii="Arial" w:hAnsi="Arial" w:cs="Arial" w:hint="cs"/>
          <w:sz w:val="22"/>
          <w:szCs w:val="22"/>
          <w:rtl/>
        </w:rPr>
        <w:t>ינתנו</w:t>
      </w:r>
      <w:r w:rsidR="0081237D" w:rsidRPr="00C047AB">
        <w:rPr>
          <w:rFonts w:ascii="Arial" w:hAnsi="Arial" w:cs="Arial" w:hint="eastAsia"/>
          <w:sz w:val="22"/>
          <w:szCs w:val="22"/>
          <w:rtl/>
        </w:rPr>
        <w:t xml:space="preserve"> לפי דרישה</w:t>
      </w:r>
    </w:p>
    <w:sectPr w:rsidR="0081237D" w:rsidRPr="00C047AB" w:rsidSect="00F24CAD">
      <w:headerReference w:type="default" r:id="rId7"/>
      <w:footerReference w:type="default" r:id="rId8"/>
      <w:pgSz w:w="11906" w:h="16838"/>
      <w:pgMar w:top="426" w:right="1134" w:bottom="426" w:left="907" w:header="720" w:footer="720" w:gutter="0"/>
      <w:cols w:space="720"/>
      <w:bidi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EA3" w:rsidRDefault="00F54EA3" w:rsidP="00D16953">
      <w:r>
        <w:separator/>
      </w:r>
    </w:p>
  </w:endnote>
  <w:endnote w:type="continuationSeparator" w:id="0">
    <w:p w:rsidR="00F54EA3" w:rsidRDefault="00F54EA3" w:rsidP="00D16953">
      <w:r>
        <w:continuationSeparator/>
      </w:r>
    </w:p>
  </w:endnote>
  <w:endnote w:type="continuationNotice" w:id="1">
    <w:p w:rsidR="00F54EA3" w:rsidRDefault="00F54E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009D" w:rsidRDefault="00D7009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EA3" w:rsidRDefault="00F54EA3" w:rsidP="00D16953">
      <w:r>
        <w:separator/>
      </w:r>
    </w:p>
  </w:footnote>
  <w:footnote w:type="continuationSeparator" w:id="0">
    <w:p w:rsidR="00F54EA3" w:rsidRDefault="00F54EA3" w:rsidP="00D16953">
      <w:r>
        <w:continuationSeparator/>
      </w:r>
    </w:p>
  </w:footnote>
  <w:footnote w:type="continuationNotice" w:id="1">
    <w:p w:rsidR="00F54EA3" w:rsidRDefault="00F54EA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009D" w:rsidRDefault="00D7009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"/>
      <w:lvlJc w:val="left"/>
      <w:pPr>
        <w:tabs>
          <w:tab w:val="num" w:pos="310"/>
        </w:tabs>
        <w:ind w:left="253" w:hanging="253"/>
      </w:pPr>
      <w:rPr>
        <w:rFonts w:ascii="Wingdings" w:hAnsi="Wingdings" w:cs="Wingdings" w:hint="default"/>
        <w:color w:val="auto"/>
        <w:sz w:val="22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cs="Symbol" w:hint="default"/>
        <w:sz w:val="22"/>
      </w:rPr>
    </w:lvl>
    <w:lvl w:ilvl="2">
      <w:start w:val="1"/>
      <w:numFmt w:val="bullet"/>
      <w:lvlText w:val=""/>
      <w:lvlJc w:val="left"/>
      <w:pPr>
        <w:tabs>
          <w:tab w:val="num" w:pos="1531"/>
        </w:tabs>
        <w:ind w:left="1531" w:hanging="284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2014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2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4A31216"/>
    <w:multiLevelType w:val="hybridMultilevel"/>
    <w:tmpl w:val="56E864CC"/>
    <w:lvl w:ilvl="0">
      <w:start w:val="2016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C87286"/>
    <w:multiLevelType w:val="hybridMultilevel"/>
    <w:tmpl w:val="FDF096BE"/>
    <w:lvl w:ilvl="0">
      <w:start w:val="2015"/>
      <w:numFmt w:val="decimal"/>
      <w:lvlText w:val="%1"/>
      <w:lvlJc w:val="left"/>
      <w:pPr>
        <w:ind w:left="88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08" w:hanging="360"/>
      </w:pPr>
    </w:lvl>
    <w:lvl w:ilvl="2" w:tentative="1">
      <w:start w:val="1"/>
      <w:numFmt w:val="lowerRoman"/>
      <w:lvlText w:val="%3."/>
      <w:lvlJc w:val="right"/>
      <w:pPr>
        <w:ind w:left="2328" w:hanging="180"/>
      </w:pPr>
    </w:lvl>
    <w:lvl w:ilvl="3" w:tentative="1">
      <w:start w:val="1"/>
      <w:numFmt w:val="decimal"/>
      <w:lvlText w:val="%4."/>
      <w:lvlJc w:val="left"/>
      <w:pPr>
        <w:ind w:left="3048" w:hanging="360"/>
      </w:pPr>
    </w:lvl>
    <w:lvl w:ilvl="4" w:tentative="1">
      <w:start w:val="1"/>
      <w:numFmt w:val="lowerLetter"/>
      <w:lvlText w:val="%5."/>
      <w:lvlJc w:val="left"/>
      <w:pPr>
        <w:ind w:left="3768" w:hanging="360"/>
      </w:pPr>
    </w:lvl>
    <w:lvl w:ilvl="5" w:tentative="1">
      <w:start w:val="1"/>
      <w:numFmt w:val="lowerRoman"/>
      <w:lvlText w:val="%6."/>
      <w:lvlJc w:val="right"/>
      <w:pPr>
        <w:ind w:left="4488" w:hanging="180"/>
      </w:pPr>
    </w:lvl>
    <w:lvl w:ilvl="6" w:tentative="1">
      <w:start w:val="1"/>
      <w:numFmt w:val="decimal"/>
      <w:lvlText w:val="%7."/>
      <w:lvlJc w:val="left"/>
      <w:pPr>
        <w:ind w:left="5208" w:hanging="360"/>
      </w:pPr>
    </w:lvl>
    <w:lvl w:ilvl="7" w:tentative="1">
      <w:start w:val="1"/>
      <w:numFmt w:val="lowerLetter"/>
      <w:lvlText w:val="%8."/>
      <w:lvlJc w:val="left"/>
      <w:pPr>
        <w:ind w:left="5928" w:hanging="360"/>
      </w:pPr>
    </w:lvl>
    <w:lvl w:ilvl="8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7" w15:restartNumberingAfterBreak="0">
    <w:nsid w:val="32884032"/>
    <w:multiLevelType w:val="hybridMultilevel"/>
    <w:tmpl w:val="21808900"/>
    <w:lvl w:ilvl="0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80AE0"/>
    <w:multiLevelType w:val="hybridMultilevel"/>
    <w:tmpl w:val="D2C2E3E6"/>
    <w:lvl w:ilvl="0">
      <w:start w:val="2015"/>
      <w:numFmt w:val="bullet"/>
      <w:lvlText w:val=""/>
      <w:lvlJc w:val="left"/>
      <w:pPr>
        <w:ind w:left="1636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9" w15:restartNumberingAfterBreak="0">
    <w:nsid w:val="446D3C06"/>
    <w:multiLevelType w:val="hybridMultilevel"/>
    <w:tmpl w:val="9D28AC52"/>
    <w:lvl w:ilvl="0">
      <w:start w:val="2015"/>
      <w:numFmt w:val="bullet"/>
      <w:lvlText w:val=""/>
      <w:lvlJc w:val="left"/>
      <w:pPr>
        <w:ind w:left="1524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0" w15:restartNumberingAfterBreak="0">
    <w:nsid w:val="45CD0141"/>
    <w:multiLevelType w:val="hybridMultilevel"/>
    <w:tmpl w:val="B124592C"/>
    <w:lvl w:ilvl="0">
      <w:start w:val="2015"/>
      <w:numFmt w:val="bullet"/>
      <w:lvlText w:val=""/>
      <w:lvlJc w:val="left"/>
      <w:pPr>
        <w:ind w:left="1764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1" w15:restartNumberingAfterBreak="0">
    <w:nsid w:val="603C3842"/>
    <w:multiLevelType w:val="hybridMultilevel"/>
    <w:tmpl w:val="A2E8252C"/>
    <w:lvl w:ilvl="0">
      <w:start w:val="2015"/>
      <w:numFmt w:val="bullet"/>
      <w:lvlText w:val=""/>
      <w:lvlJc w:val="left"/>
      <w:pPr>
        <w:ind w:left="1404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9"/>
  </w:num>
  <w:num w:numId="9">
    <w:abstractNumId w:val="11"/>
  </w:num>
  <w:num w:numId="10">
    <w:abstractNumId w:val="1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6B54"/>
    <w:rsid w:val="00005391"/>
    <w:rsid w:val="0001105F"/>
    <w:rsid w:val="0001383E"/>
    <w:rsid w:val="00030143"/>
    <w:rsid w:val="0003218C"/>
    <w:rsid w:val="00037E9A"/>
    <w:rsid w:val="00052421"/>
    <w:rsid w:val="00090BF0"/>
    <w:rsid w:val="000964F6"/>
    <w:rsid w:val="000A671E"/>
    <w:rsid w:val="000C4801"/>
    <w:rsid w:val="000E2B71"/>
    <w:rsid w:val="000E4A0F"/>
    <w:rsid w:val="00104E6E"/>
    <w:rsid w:val="0011005A"/>
    <w:rsid w:val="00112139"/>
    <w:rsid w:val="00140C42"/>
    <w:rsid w:val="0014271E"/>
    <w:rsid w:val="00181F22"/>
    <w:rsid w:val="00193C47"/>
    <w:rsid w:val="001A1E7A"/>
    <w:rsid w:val="00231FF6"/>
    <w:rsid w:val="00291633"/>
    <w:rsid w:val="00293303"/>
    <w:rsid w:val="002974B3"/>
    <w:rsid w:val="002A3477"/>
    <w:rsid w:val="002C1418"/>
    <w:rsid w:val="002C35F4"/>
    <w:rsid w:val="002E2263"/>
    <w:rsid w:val="002E2F01"/>
    <w:rsid w:val="002F429A"/>
    <w:rsid w:val="003408E5"/>
    <w:rsid w:val="00391F40"/>
    <w:rsid w:val="003A1487"/>
    <w:rsid w:val="0040220F"/>
    <w:rsid w:val="00402FBD"/>
    <w:rsid w:val="00412D76"/>
    <w:rsid w:val="004227DC"/>
    <w:rsid w:val="00423EEC"/>
    <w:rsid w:val="00442E43"/>
    <w:rsid w:val="004431BC"/>
    <w:rsid w:val="004577CF"/>
    <w:rsid w:val="00460906"/>
    <w:rsid w:val="0046362A"/>
    <w:rsid w:val="004A1292"/>
    <w:rsid w:val="004A2BF2"/>
    <w:rsid w:val="004A6B54"/>
    <w:rsid w:val="004C3307"/>
    <w:rsid w:val="004D0906"/>
    <w:rsid w:val="004E5C60"/>
    <w:rsid w:val="00512A7C"/>
    <w:rsid w:val="00574D43"/>
    <w:rsid w:val="00592523"/>
    <w:rsid w:val="005D485F"/>
    <w:rsid w:val="00604008"/>
    <w:rsid w:val="00604C99"/>
    <w:rsid w:val="006074F3"/>
    <w:rsid w:val="00615D7A"/>
    <w:rsid w:val="00650B7C"/>
    <w:rsid w:val="006654FB"/>
    <w:rsid w:val="00680D00"/>
    <w:rsid w:val="00683B17"/>
    <w:rsid w:val="006851AB"/>
    <w:rsid w:val="006F4FE7"/>
    <w:rsid w:val="00720DE4"/>
    <w:rsid w:val="007626BD"/>
    <w:rsid w:val="007645D9"/>
    <w:rsid w:val="0077455A"/>
    <w:rsid w:val="007C6CC2"/>
    <w:rsid w:val="007D27AA"/>
    <w:rsid w:val="008049E6"/>
    <w:rsid w:val="0081237D"/>
    <w:rsid w:val="00820F49"/>
    <w:rsid w:val="00867829"/>
    <w:rsid w:val="00877D71"/>
    <w:rsid w:val="00884B3B"/>
    <w:rsid w:val="00895F39"/>
    <w:rsid w:val="008D43EC"/>
    <w:rsid w:val="008D63B8"/>
    <w:rsid w:val="008D647B"/>
    <w:rsid w:val="008E5BE2"/>
    <w:rsid w:val="0093696B"/>
    <w:rsid w:val="00950163"/>
    <w:rsid w:val="00950B9A"/>
    <w:rsid w:val="009546CE"/>
    <w:rsid w:val="0095631E"/>
    <w:rsid w:val="009805D6"/>
    <w:rsid w:val="009C64D8"/>
    <w:rsid w:val="009E2C04"/>
    <w:rsid w:val="00A1715B"/>
    <w:rsid w:val="00A24D0F"/>
    <w:rsid w:val="00A323E0"/>
    <w:rsid w:val="00A379F5"/>
    <w:rsid w:val="00A432E1"/>
    <w:rsid w:val="00A54A32"/>
    <w:rsid w:val="00A5601F"/>
    <w:rsid w:val="00A5701B"/>
    <w:rsid w:val="00A6670D"/>
    <w:rsid w:val="00A979FE"/>
    <w:rsid w:val="00AB3682"/>
    <w:rsid w:val="00AD28D1"/>
    <w:rsid w:val="00AE7E2A"/>
    <w:rsid w:val="00B226D3"/>
    <w:rsid w:val="00B455AD"/>
    <w:rsid w:val="00B60498"/>
    <w:rsid w:val="00B849EB"/>
    <w:rsid w:val="00B87443"/>
    <w:rsid w:val="00BC5413"/>
    <w:rsid w:val="00C02126"/>
    <w:rsid w:val="00C047AB"/>
    <w:rsid w:val="00C45053"/>
    <w:rsid w:val="00C57646"/>
    <w:rsid w:val="00C91CB9"/>
    <w:rsid w:val="00CB3625"/>
    <w:rsid w:val="00CB531E"/>
    <w:rsid w:val="00CC0556"/>
    <w:rsid w:val="00CE30CA"/>
    <w:rsid w:val="00CF385A"/>
    <w:rsid w:val="00CF7FF4"/>
    <w:rsid w:val="00D16953"/>
    <w:rsid w:val="00D23DB0"/>
    <w:rsid w:val="00D240C5"/>
    <w:rsid w:val="00D2706F"/>
    <w:rsid w:val="00D33543"/>
    <w:rsid w:val="00D7009D"/>
    <w:rsid w:val="00D703CE"/>
    <w:rsid w:val="00D85445"/>
    <w:rsid w:val="00DA17AF"/>
    <w:rsid w:val="00DC0C8F"/>
    <w:rsid w:val="00DE5823"/>
    <w:rsid w:val="00E23B0B"/>
    <w:rsid w:val="00E33719"/>
    <w:rsid w:val="00E572CE"/>
    <w:rsid w:val="00E74840"/>
    <w:rsid w:val="00E77819"/>
    <w:rsid w:val="00EB30BC"/>
    <w:rsid w:val="00EF2235"/>
    <w:rsid w:val="00EF4EBF"/>
    <w:rsid w:val="00F23A7D"/>
    <w:rsid w:val="00F24CAD"/>
    <w:rsid w:val="00F36D83"/>
    <w:rsid w:val="00F37874"/>
    <w:rsid w:val="00F54EA3"/>
    <w:rsid w:val="00F976A0"/>
    <w:rsid w:val="00FA4DB6"/>
    <w:rsid w:val="00FA78B2"/>
    <w:rsid w:val="00FD116A"/>
    <w:rsid w:val="00FD5893"/>
    <w:rsid w:val="00FD5CEB"/>
    <w:rsid w:val="00FF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D07BF61F-3D16-4469-9B9F-C1CF45F5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suppressAutoHyphens/>
    </w:pPr>
    <w:rPr>
      <w:sz w:val="24"/>
      <w:szCs w:val="24"/>
      <w:lang w:eastAsia="he-IL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  <w:color w:val="auto"/>
      <w:sz w:val="22"/>
    </w:rPr>
  </w:style>
  <w:style w:type="character" w:customStyle="1" w:styleId="WW8Num2z0">
    <w:name w:val="WW8Num2z0"/>
    <w:rPr>
      <w:rFonts w:ascii="Symbol" w:hAnsi="Symbol" w:cs="Symbol" w:hint="default"/>
      <w:sz w:val="22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2z5">
    <w:name w:val="WW8Num2z5"/>
    <w:rPr>
      <w:rFonts w:ascii="Wingdings" w:hAnsi="Wingdings" w:cs="Wingdings" w:hint="default"/>
    </w:rPr>
  </w:style>
  <w:style w:type="character" w:customStyle="1" w:styleId="WW8Num3z0">
    <w:name w:val="WW8Num3z0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  <w:sz w:val="22"/>
    </w:rPr>
  </w:style>
  <w:style w:type="character" w:customStyle="1" w:styleId="WW8Num5z0">
    <w:name w:val="WW8Num5z0"/>
    <w:rPr>
      <w:rFonts w:ascii="Wingdings 2" w:hAnsi="Wingdings 2" w:cs="Wingdings 2" w:hint="default"/>
      <w:color w:val="auto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  <w:color w:val="auto"/>
    </w:rPr>
  </w:style>
  <w:style w:type="character" w:customStyle="1" w:styleId="WW8Num6z1">
    <w:name w:val="WW8Num6z1"/>
    <w:rPr>
      <w:rFonts w:hint="default"/>
      <w:color w:val="auto"/>
    </w:rPr>
  </w:style>
  <w:style w:type="character" w:customStyle="1" w:styleId="WW8Num6z2">
    <w:name w:val="WW8Num6z2"/>
    <w:rPr>
      <w:rFonts w:ascii="Wingdings" w:hAnsi="Wingdings" w:cs="Wingdings" w:hint="default"/>
      <w:color w:val="auto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6z4">
    <w:name w:val="WW8Num6z4"/>
    <w:rPr>
      <w:rFonts w:ascii="Courier New" w:hAnsi="Courier New" w:cs="Courier New" w:hint="default"/>
    </w:rPr>
  </w:style>
  <w:style w:type="character" w:customStyle="1" w:styleId="WW8Num6z5">
    <w:name w:val="WW8Num6z5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eastAsia="Times New Roman" w:hAnsi="Symbol" w:cs="Aria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ascii="Symbol" w:eastAsia="Calibri" w:hAnsi="Symbol" w:cs="Aria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Symbol" w:eastAsia="Calibri" w:hAnsi="Symbol" w:cs="Arial" w:hint="default"/>
      <w:b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hint="default"/>
      <w:sz w:val="28"/>
    </w:rPr>
  </w:style>
  <w:style w:type="character" w:customStyle="1" w:styleId="WW8Num12z0">
    <w:name w:val="WW8Num12z0"/>
    <w:rPr>
      <w:rFonts w:ascii="Wingdings" w:hAnsi="Wingdings" w:cs="Wingdings" w:hint="default"/>
      <w:color w:val="auto"/>
      <w:sz w:val="22"/>
      <w:szCs w:val="22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eastAsia="Calibri" w:hAnsi="Symbol" w:cs="Aria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Wingdings" w:hAnsi="Wingdings" w:cs="Wingdings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  <w:color w:val="auto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Wingdings" w:hAnsi="Wingdings" w:cs="Wingdings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  <w:color w:val="auto"/>
      <w:sz w:val="22"/>
      <w:szCs w:val="22"/>
      <w:rtl/>
    </w:rPr>
  </w:style>
  <w:style w:type="character" w:customStyle="1" w:styleId="WW8Num20z2">
    <w:name w:val="WW8Num20z2"/>
    <w:rPr>
      <w:rFonts w:ascii="Wingdings" w:hAnsi="Wingdings" w:cs="Wingdings" w:hint="default"/>
      <w:color w:val="auto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0z4">
    <w:name w:val="WW8Num20z4"/>
    <w:rPr>
      <w:rFonts w:ascii="Courier New" w:hAnsi="Courier New" w:cs="Courier New" w:hint="default"/>
    </w:rPr>
  </w:style>
  <w:style w:type="character" w:customStyle="1" w:styleId="WW8Num20z5">
    <w:name w:val="WW8Num20z5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  <w:rPr>
      <w:rFonts w:ascii="Wingdings" w:hAnsi="Wingdings" w:cs="Wingdings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hint="default"/>
    </w:rPr>
  </w:style>
  <w:style w:type="character" w:customStyle="1" w:styleId="WW8Num25z0">
    <w:name w:val="WW8Num25z0"/>
    <w:rPr>
      <w:rFonts w:ascii="Symbol" w:hAnsi="Symbol" w:cs="Symbol" w:hint="default"/>
      <w:color w:val="auto"/>
    </w:rPr>
  </w:style>
  <w:style w:type="character" w:customStyle="1" w:styleId="WW8Num25z1">
    <w:name w:val="WW8Num25z1"/>
    <w:rPr>
      <w:rFonts w:ascii="Wingdings 2" w:hAnsi="Wingdings 2" w:cs="Wingdings 2" w:hint="default"/>
      <w:color w:val="auto"/>
    </w:rPr>
  </w:style>
  <w:style w:type="character" w:customStyle="1" w:styleId="WW8Num25z2">
    <w:name w:val="WW8Num25z2"/>
    <w:rPr>
      <w:rFonts w:ascii="Wingdings" w:hAnsi="Wingdings" w:cs="Wingdings" w:hint="default"/>
      <w:color w:val="auto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5z4">
    <w:name w:val="WW8Num25z4"/>
    <w:rPr>
      <w:rFonts w:ascii="Courier New" w:hAnsi="Courier New" w:cs="Courier New" w:hint="default"/>
    </w:rPr>
  </w:style>
  <w:style w:type="character" w:customStyle="1" w:styleId="WW8Num25z5">
    <w:name w:val="WW8Num25z5"/>
    <w:rPr>
      <w:rFonts w:ascii="Wingdings" w:hAnsi="Wingdings" w:cs="Wingdings" w:hint="default"/>
    </w:rPr>
  </w:style>
  <w:style w:type="character" w:customStyle="1" w:styleId="WW8Num26z0">
    <w:name w:val="WW8Num26z0"/>
    <w:rPr>
      <w:rFonts w:ascii="Wingdings" w:hAnsi="Wingdings" w:cs="Wingdings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  <w:rPr>
      <w:rFonts w:ascii="Wingdings" w:hAnsi="Wingdings" w:cs="Wingdings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WW8Num28z0">
    <w:name w:val="WW8Num28z0"/>
    <w:rPr>
      <w:rFonts w:ascii="Wingdings" w:hAnsi="Wingdings" w:cs="Wingdings" w:hint="default"/>
      <w:color w:val="auto"/>
    </w:rPr>
  </w:style>
  <w:style w:type="character" w:customStyle="1" w:styleId="WW8Num28z1">
    <w:name w:val="WW8Num28z1"/>
    <w:rPr>
      <w:rFonts w:ascii="Symbol" w:hAnsi="Symbol" w:cs="Symbol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8z4">
    <w:name w:val="WW8Num28z4"/>
    <w:rPr>
      <w:rFonts w:ascii="Courier New" w:hAnsi="Courier New" w:cs="Courier New" w:hint="default"/>
    </w:rPr>
  </w:style>
  <w:style w:type="character" w:customStyle="1" w:styleId="WW8Num29z0">
    <w:name w:val="WW8Num29z0"/>
    <w:rPr>
      <w:rFonts w:ascii="Wingdings" w:hAnsi="Wingdings" w:cs="Wingdings" w:hint="default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3">
    <w:name w:val="WW8Num29z3"/>
    <w:rPr>
      <w:rFonts w:ascii="Symbol" w:hAnsi="Symbol" w:cs="Symbol" w:hint="default"/>
    </w:rPr>
  </w:style>
  <w:style w:type="character" w:customStyle="1" w:styleId="WW8Num30z0">
    <w:name w:val="WW8Num30z0"/>
    <w:rPr>
      <w:rFonts w:ascii="Symbol" w:eastAsia="Times New Roman" w:hAnsi="Symbol" w:cs="Symbol" w:hint="default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2">
    <w:name w:val="WW8Num30z2"/>
    <w:rPr>
      <w:rFonts w:ascii="Wingdings" w:hAnsi="Wingdings" w:cs="Wingdings" w:hint="default"/>
    </w:rPr>
  </w:style>
  <w:style w:type="character" w:customStyle="1" w:styleId="WW8Num30z3">
    <w:name w:val="WW8Num30z3"/>
    <w:rPr>
      <w:rFonts w:ascii="Symbol" w:hAnsi="Symbol" w:cs="Symbol" w:hint="default"/>
    </w:rPr>
  </w:style>
  <w:style w:type="character" w:customStyle="1" w:styleId="WW8Num31z0">
    <w:name w:val="WW8Num31z0"/>
    <w:rPr>
      <w:rFonts w:ascii="Wingdings" w:hAnsi="Wingdings" w:cs="Wingdings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3">
    <w:name w:val="WW8Num31z3"/>
    <w:rPr>
      <w:rFonts w:ascii="Symbol" w:hAnsi="Symbol" w:cs="Symbol" w:hint="default"/>
    </w:rPr>
  </w:style>
  <w:style w:type="character" w:customStyle="1" w:styleId="WW8Num32z0">
    <w:name w:val="WW8Num32z0"/>
    <w:rPr>
      <w:rFonts w:ascii="Symbol" w:hAnsi="Symbol" w:cs="Symbol" w:hint="default"/>
      <w:color w:val="auto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2z3">
    <w:name w:val="WW8Num32z3"/>
    <w:rPr>
      <w:rFonts w:ascii="Symbol" w:hAnsi="Symbol" w:cs="Symbol" w:hint="default"/>
    </w:rPr>
  </w:style>
  <w:style w:type="character" w:customStyle="1" w:styleId="WW8Num33z0">
    <w:name w:val="WW8Num33z0"/>
    <w:rPr>
      <w:rFonts w:ascii="Symbol" w:hAnsi="Symbol" w:cs="Symbol" w:hint="default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2">
    <w:name w:val="WW8Num33z2"/>
    <w:rPr>
      <w:rFonts w:ascii="Wingdings" w:hAnsi="Wingdings" w:cs="Wingdings" w:hint="default"/>
    </w:rPr>
  </w:style>
  <w:style w:type="character" w:customStyle="1" w:styleId="WW8Num34z0">
    <w:name w:val="WW8Num34z0"/>
    <w:rPr>
      <w:rFonts w:ascii="Wingdings" w:hAnsi="Wingdings" w:cs="Wingdings" w:hint="default"/>
    </w:rPr>
  </w:style>
  <w:style w:type="character" w:customStyle="1" w:styleId="WW8Num34z1">
    <w:name w:val="WW8Num34z1"/>
    <w:rPr>
      <w:rFonts w:ascii="Courier New" w:hAnsi="Courier New" w:cs="Courier New" w:hint="default"/>
    </w:rPr>
  </w:style>
  <w:style w:type="character" w:customStyle="1" w:styleId="WW8Num34z3">
    <w:name w:val="WW8Num34z3"/>
    <w:rPr>
      <w:rFonts w:ascii="Symbol" w:hAnsi="Symbol" w:cs="Symbol" w:hint="default"/>
    </w:rPr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ascii="Symbol" w:eastAsia="Times New Roman" w:hAnsi="Symbol" w:cs="Arial" w:hint="default"/>
      <w:sz w:val="22"/>
      <w:szCs w:val="22"/>
      <w:rtl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36z3">
    <w:name w:val="WW8Num36z3"/>
    <w:rPr>
      <w:rFonts w:ascii="Symbol" w:hAnsi="Symbol" w:cs="Symbol" w:hint="default"/>
    </w:rPr>
  </w:style>
  <w:style w:type="character" w:customStyle="1" w:styleId="1">
    <w:name w:val="גופן ברירת המחדל של פיסקה1"/>
  </w:style>
  <w:style w:type="character" w:styleId="Hyperlink">
    <w:name w:val="Hyperlink"/>
    <w:rPr>
      <w:color w:val="0000FF"/>
      <w:u w:val="single"/>
    </w:rPr>
  </w:style>
  <w:style w:type="character" w:customStyle="1" w:styleId="a3">
    <w:name w:val="כותרת עליונה תו"/>
    <w:rPr>
      <w:sz w:val="24"/>
      <w:szCs w:val="24"/>
    </w:rPr>
  </w:style>
  <w:style w:type="character" w:customStyle="1" w:styleId="a4">
    <w:name w:val="כותרת תחתונה תו"/>
    <w:rPr>
      <w:sz w:val="24"/>
      <w:szCs w:val="24"/>
    </w:rPr>
  </w:style>
  <w:style w:type="character" w:styleId="a5">
    <w:name w:val="חזק"/>
    <w:qFormat/>
    <w:rPr>
      <w:b/>
      <w:bCs/>
    </w:rPr>
  </w:style>
  <w:style w:type="paragraph" w:customStyle="1" w:styleId="a6">
    <w:name w:val="כותרת"/>
    <w:basedOn w:val="a"/>
    <w:next w:val="a7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a7">
    <w:name w:val="גוף טקסט"/>
    <w:basedOn w:val="a"/>
    <w:pPr>
      <w:spacing w:after="120"/>
    </w:pPr>
  </w:style>
  <w:style w:type="paragraph" w:styleId="a8">
    <w:name w:val="רשימה"/>
    <w:basedOn w:val="a7"/>
    <w:rPr>
      <w:rFonts w:cs="Tahoma"/>
    </w:rPr>
  </w:style>
  <w:style w:type="paragraph" w:customStyle="1" w:styleId="a9">
    <w:name w:val="כתובית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aa">
    <w:name w:val="מפתחות"/>
    <w:basedOn w:val="a"/>
    <w:pPr>
      <w:suppressLineNumbers/>
    </w:pPr>
    <w:rPr>
      <w:rFonts w:cs="Tahoma"/>
    </w:rPr>
  </w:style>
  <w:style w:type="paragraph" w:styleId="ab">
    <w:name w:val="טקסט בלונים"/>
    <w:basedOn w:val="a"/>
    <w:rPr>
      <w:rFonts w:ascii="Tahoma" w:hAnsi="Tahoma" w:cs="Tahoma"/>
      <w:sz w:val="16"/>
      <w:szCs w:val="16"/>
    </w:rPr>
  </w:style>
  <w:style w:type="paragraph" w:styleId="ac">
    <w:name w:val="כותרת טקסט"/>
    <w:basedOn w:val="a"/>
    <w:next w:val="ad"/>
    <w:qFormat/>
    <w:pPr>
      <w:bidi/>
      <w:jc w:val="center"/>
    </w:pPr>
    <w:rPr>
      <w:rFonts w:eastAsia="SimSun" w:cs="SimSun"/>
      <w:b/>
      <w:bCs/>
      <w:sz w:val="20"/>
      <w:szCs w:val="28"/>
      <w:u w:val="single"/>
    </w:rPr>
  </w:style>
  <w:style w:type="paragraph" w:styleId="ad">
    <w:name w:val="כותרת משנה"/>
    <w:basedOn w:val="a6"/>
    <w:next w:val="a7"/>
    <w:qFormat/>
    <w:pPr>
      <w:jc w:val="center"/>
    </w:pPr>
    <w:rPr>
      <w:i/>
      <w:iCs/>
    </w:rPr>
  </w:style>
  <w:style w:type="paragraph" w:styleId="ae">
    <w:name w:val="כותרת עליונה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כותרת תחתונה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0">
    <w:name w:val="פיסקת רשימה"/>
    <w:basedOn w:val="a"/>
    <w:qFormat/>
    <w:pPr>
      <w:bidi/>
      <w:spacing w:after="200" w:line="276" w:lineRule="auto"/>
      <w:ind w:left="720" w:right="720"/>
      <w:jc w:val="right"/>
    </w:pPr>
    <w:rPr>
      <w:rFonts w:ascii="Calibri" w:eastAsia="Calibri" w:hAnsi="Calibri" w:cs="Arial"/>
      <w:sz w:val="22"/>
      <w:szCs w:val="22"/>
    </w:rPr>
  </w:style>
  <w:style w:type="paragraph" w:customStyle="1" w:styleId="af1">
    <w:name w:val="שורת השגים כללית"/>
    <w:basedOn w:val="a"/>
    <w:pPr>
      <w:numPr>
        <w:numId w:val="3"/>
      </w:numPr>
      <w:bidi/>
      <w:ind w:left="0" w:right="720" w:firstLine="0"/>
      <w:jc w:val="both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a"/>
    <w:pPr>
      <w:spacing w:before="280" w:after="280"/>
    </w:pPr>
  </w:style>
  <w:style w:type="paragraph" w:styleId="af2">
    <w:name w:val="מפת מסמך"/>
    <w:basedOn w:val="a"/>
    <w:semiHidden/>
    <w:rsid w:val="00AD28D1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JECUFL" Type="http://schemas.openxmlformats.org/officeDocument/2006/relationships/image" Target="media/VSSR5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195</Words>
  <Characters>1117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Carmit Shoval</cp:lastModifiedBy>
  <cp:revision>11</cp:revision>
  <cp:lastPrinted>2016-11-29T09:05:00Z</cp:lastPrinted>
  <dcterms:created xsi:type="dcterms:W3CDTF">2023-04-10T08:13:00Z</dcterms:created>
  <dcterms:modified xsi:type="dcterms:W3CDTF">2023-04-13T08:14:00Z</dcterms:modified>
</cp:coreProperties>
</file>