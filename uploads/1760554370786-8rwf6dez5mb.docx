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613"/>
                    <pic:cNvPicPr/>
                  </pic:nvPicPr>
                  <pic:blipFill>
                    <a:blip xmlns:r="http://schemas.openxmlformats.org/officeDocument/2006/relationships" r:embed="rId4BVH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4E52" w:rsidRPr="00E10FD8" w:rsidRDefault="008B4E52" w:rsidP="00E10FD8">
      <w:pPr>
        <w:spacing w:line="360" w:lineRule="auto"/>
        <w:jc w:val="both"/>
        <w:rPr>
          <w:rFonts w:hint="cs"/>
          <w:b/>
          <w:bCs/>
          <w:szCs w:val="32"/>
          <w:u w:val="single"/>
          <w:rtl/>
        </w:rPr>
      </w:pPr>
      <w:r>
        <w:rPr>
          <w:b/>
          <w:bCs/>
          <w:szCs w:val="32"/>
          <w:u w:val="single"/>
          <w:rtl/>
        </w:rPr>
        <w:t>קורות חיים</w:t>
      </w:r>
    </w:p>
    <w:p w:rsidR="008B4E52" w:rsidRPr="00DF6799" w:rsidRDefault="008B4E52">
      <w:pPr>
        <w:numPr>
          <w:ilvl w:val="0"/>
          <w:numId w:val="2"/>
        </w:numPr>
        <w:tabs>
          <w:tab w:val="left" w:pos="1908"/>
        </w:tabs>
        <w:spacing w:line="360" w:lineRule="auto"/>
        <w:ind w:left="0" w:firstLine="1512"/>
        <w:jc w:val="both"/>
        <w:rPr>
          <w:b/>
          <w:bCs/>
          <w:u w:val="single"/>
          <w:rtl/>
        </w:rPr>
      </w:pPr>
      <w:r w:rsidRPr="00DF6799">
        <w:rPr>
          <w:b/>
          <w:bCs/>
          <w:u w:val="single"/>
          <w:rtl/>
        </w:rPr>
        <w:t>פרטים אישיים:</w:t>
      </w:r>
    </w:p>
    <w:p w:rsidR="008B4E52" w:rsidRPr="00DF6799" w:rsidRDefault="008B4E52" w:rsidP="0078549B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tl/>
        </w:rPr>
      </w:pPr>
      <w:r w:rsidRPr="00DF6799">
        <w:rPr>
          <w:rtl/>
        </w:rPr>
        <w:t>שם:</w:t>
      </w:r>
      <w:r w:rsidRPr="00DF6799">
        <w:rPr>
          <w:rtl/>
        </w:rPr>
        <w:tab/>
      </w:r>
      <w:r w:rsidRPr="00DF6799">
        <w:rPr>
          <w:rtl/>
        </w:rPr>
        <w:tab/>
        <w:t>אלכסנדר שטיינברג</w:t>
      </w:r>
      <w:r w:rsidR="000C6CB6" w:rsidRPr="00DF6799">
        <w:rPr>
          <w:rFonts w:hint="cs"/>
          <w:rtl/>
        </w:rPr>
        <w:t xml:space="preserve">  </w:t>
      </w:r>
    </w:p>
    <w:p w:rsidR="008B4E52" w:rsidRPr="00DF6799" w:rsidRDefault="008B4E52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</w:pPr>
      <w:r w:rsidRPr="00DF6799">
        <w:rPr>
          <w:rtl/>
        </w:rPr>
        <w:t>שנת לידה:</w:t>
      </w:r>
      <w:r w:rsidRPr="00DF6799">
        <w:rPr>
          <w:rtl/>
        </w:rPr>
        <w:tab/>
      </w:r>
      <w:r w:rsidRPr="00DF6799">
        <w:rPr>
          <w:rtl/>
        </w:rPr>
        <w:tab/>
      </w:r>
      <w:r w:rsidRPr="00DF6799">
        <w:t>24/10/1969</w:t>
      </w:r>
    </w:p>
    <w:p w:rsidR="008B4E52" w:rsidRPr="00DF6799" w:rsidRDefault="008B4E52" w:rsidP="00F57FAA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tl/>
        </w:rPr>
      </w:pPr>
      <w:r w:rsidRPr="00DF6799">
        <w:rPr>
          <w:rtl/>
        </w:rPr>
        <w:t>עיר מגורים:</w:t>
      </w:r>
      <w:r w:rsidRPr="00DF6799">
        <w:rPr>
          <w:rtl/>
        </w:rPr>
        <w:tab/>
      </w:r>
      <w:r w:rsidRPr="00DF6799">
        <w:rPr>
          <w:rtl/>
        </w:rPr>
        <w:tab/>
      </w:r>
      <w:r w:rsidR="00F57FAA">
        <w:rPr>
          <w:rFonts w:hint="cs"/>
          <w:rtl/>
        </w:rPr>
        <w:t>אשקלון</w:t>
      </w:r>
    </w:p>
    <w:p w:rsidR="008B4E52" w:rsidRPr="00DF6799" w:rsidRDefault="008B4E52" w:rsidP="00F57FAA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tl/>
        </w:rPr>
      </w:pPr>
      <w:r w:rsidRPr="00DF6799">
        <w:rPr>
          <w:rtl/>
        </w:rPr>
        <w:t>מען למכתבים:</w:t>
      </w:r>
      <w:r w:rsidRPr="00DF6799">
        <w:rPr>
          <w:rtl/>
        </w:rPr>
        <w:tab/>
      </w:r>
      <w:r w:rsidR="00F57FAA">
        <w:rPr>
          <w:rFonts w:hint="cs"/>
          <w:rtl/>
        </w:rPr>
        <w:t>מגידו 1 דירה 38</w:t>
      </w:r>
    </w:p>
    <w:p w:rsidR="008B4E52" w:rsidRPr="00DF6799" w:rsidRDefault="008B4E52" w:rsidP="00587F83">
      <w:pPr>
        <w:numPr>
          <w:ilvl w:val="0"/>
          <w:numId w:val="1"/>
        </w:numPr>
        <w:tabs>
          <w:tab w:val="left" w:pos="1440"/>
          <w:tab w:val="left" w:pos="2090"/>
        </w:tabs>
        <w:spacing w:line="360" w:lineRule="auto"/>
        <w:ind w:left="0" w:firstLine="1080"/>
        <w:jc w:val="both"/>
        <w:rPr>
          <w:rFonts w:hint="cs"/>
          <w:rtl/>
        </w:rPr>
      </w:pPr>
      <w:r w:rsidRPr="00DF6799">
        <w:rPr>
          <w:rtl/>
        </w:rPr>
        <w:t>טלפון:</w:t>
      </w:r>
      <w:r w:rsidRPr="00DF6799">
        <w:rPr>
          <w:rtl/>
        </w:rPr>
        <w:tab/>
      </w:r>
      <w:r w:rsidRPr="00DF6799">
        <w:rPr>
          <w:rtl/>
        </w:rPr>
        <w:tab/>
      </w:r>
      <w:r w:rsidR="00587F83">
        <w:rPr>
          <w:rFonts w:hint="cs"/>
          <w:rtl/>
        </w:rPr>
        <w:t>0508623140</w:t>
      </w:r>
    </w:p>
    <w:p w:rsidR="008B4E52" w:rsidRPr="00DF6799" w:rsidRDefault="008B4E52">
      <w:pPr>
        <w:numPr>
          <w:ilvl w:val="0"/>
          <w:numId w:val="4"/>
        </w:numPr>
        <w:tabs>
          <w:tab w:val="left" w:pos="1908"/>
        </w:tabs>
        <w:spacing w:line="360" w:lineRule="auto"/>
        <w:ind w:left="0" w:firstLine="1512"/>
        <w:jc w:val="both"/>
        <w:rPr>
          <w:b/>
          <w:bCs/>
          <w:u w:val="single"/>
          <w:rtl/>
        </w:rPr>
      </w:pPr>
      <w:r w:rsidRPr="00DF6799">
        <w:rPr>
          <w:b/>
          <w:bCs/>
          <w:u w:val="single"/>
          <w:rtl/>
        </w:rPr>
        <w:t>השכלה:</w:t>
      </w:r>
    </w:p>
    <w:p w:rsidR="00A67384" w:rsidRPr="00DF6799" w:rsidRDefault="008B4E52" w:rsidP="00A67384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Fonts w:hint="cs"/>
        </w:rPr>
      </w:pPr>
      <w:r w:rsidRPr="00DF6799">
        <w:t>1992-1986</w:t>
      </w:r>
      <w:r w:rsidR="00A67384" w:rsidRPr="00DF6799">
        <w:rPr>
          <w:rtl/>
        </w:rPr>
        <w:t>:</w:t>
      </w:r>
      <w:r w:rsidR="00A67384" w:rsidRPr="00DF6799">
        <w:rPr>
          <w:rFonts w:hint="cs"/>
          <w:rtl/>
        </w:rPr>
        <w:t xml:space="preserve"> </w:t>
      </w:r>
      <w:r w:rsidR="00E10127" w:rsidRPr="00DF6799">
        <w:rPr>
          <w:rFonts w:hint="cs"/>
          <w:rtl/>
        </w:rPr>
        <w:t xml:space="preserve">   </w:t>
      </w:r>
      <w:r w:rsidRPr="00DF6799">
        <w:rPr>
          <w:rtl/>
        </w:rPr>
        <w:t>האוניברסיטה הטכנולוגית לתעשיית הקירור אודסה (אוקראינ</w:t>
      </w:r>
      <w:r w:rsidR="00A67384" w:rsidRPr="00DF6799">
        <w:rPr>
          <w:rFonts w:hint="cs"/>
          <w:rtl/>
        </w:rPr>
        <w:t>ה</w:t>
      </w:r>
      <w:r w:rsidR="00A67384" w:rsidRPr="00DF6799">
        <w:rPr>
          <w:rtl/>
        </w:rPr>
        <w:t xml:space="preserve">)- </w:t>
      </w:r>
      <w:r w:rsidR="00A67384" w:rsidRPr="00DF6799">
        <w:rPr>
          <w:rFonts w:hint="cs"/>
          <w:rtl/>
        </w:rPr>
        <w:t xml:space="preserve"> </w:t>
      </w:r>
    </w:p>
    <w:p w:rsidR="008B4E52" w:rsidRPr="00DF6799" w:rsidRDefault="00A67384" w:rsidP="00A67384">
      <w:pPr>
        <w:tabs>
          <w:tab w:val="left" w:pos="1440"/>
        </w:tabs>
        <w:spacing w:line="360" w:lineRule="auto"/>
        <w:jc w:val="both"/>
        <w:rPr>
          <w:rtl/>
        </w:rPr>
      </w:pPr>
      <w:r w:rsidRPr="00DF6799">
        <w:rPr>
          <w:rFonts w:hint="cs"/>
          <w:rtl/>
        </w:rPr>
        <w:t xml:space="preserve">                                                 </w:t>
      </w:r>
      <w:r w:rsidR="00E10127" w:rsidRPr="00DF6799">
        <w:rPr>
          <w:rFonts w:hint="cs"/>
          <w:rtl/>
        </w:rPr>
        <w:t xml:space="preserve">    </w:t>
      </w:r>
      <w:r w:rsidR="00A11B19" w:rsidRPr="00DF6799">
        <w:rPr>
          <w:rFonts w:hint="cs"/>
          <w:rtl/>
        </w:rPr>
        <w:t xml:space="preserve">   </w:t>
      </w:r>
      <w:r w:rsidR="00B74BC4">
        <w:rPr>
          <w:rFonts w:hint="cs"/>
          <w:rtl/>
        </w:rPr>
        <w:t xml:space="preserve">  </w:t>
      </w:r>
      <w:r w:rsidRPr="00DF6799">
        <w:rPr>
          <w:rFonts w:hint="cs"/>
          <w:rtl/>
        </w:rPr>
        <w:t>תואר "מהנדס מכונות"</w:t>
      </w:r>
    </w:p>
    <w:p w:rsidR="008B4E52" w:rsidRPr="00DF6799" w:rsidRDefault="008B4E52" w:rsidP="00E10FD8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Fonts w:hint="cs"/>
          <w:rtl/>
        </w:rPr>
      </w:pPr>
      <w:r w:rsidRPr="00DF6799">
        <w:t>1995</w:t>
      </w:r>
      <w:r w:rsidR="00A67384" w:rsidRPr="00DF6799">
        <w:rPr>
          <w:rtl/>
        </w:rPr>
        <w:t>:</w:t>
      </w:r>
      <w:r w:rsidR="00A67384" w:rsidRPr="00DF6799">
        <w:rPr>
          <w:rtl/>
        </w:rPr>
        <w:tab/>
      </w:r>
      <w:r w:rsidR="00A67384" w:rsidRPr="00DF6799">
        <w:rPr>
          <w:rFonts w:hint="cs"/>
          <w:rtl/>
        </w:rPr>
        <w:t xml:space="preserve">        </w:t>
      </w:r>
      <w:r w:rsidR="00A11B19" w:rsidRPr="00DF6799">
        <w:rPr>
          <w:rFonts w:hint="cs"/>
          <w:rtl/>
        </w:rPr>
        <w:t xml:space="preserve">  </w:t>
      </w:r>
      <w:r w:rsidR="00E10127" w:rsidRPr="00DF6799">
        <w:rPr>
          <w:rFonts w:hint="cs"/>
          <w:rtl/>
        </w:rPr>
        <w:t xml:space="preserve"> </w:t>
      </w:r>
      <w:r w:rsidRPr="00DF6799">
        <w:rPr>
          <w:rtl/>
        </w:rPr>
        <w:t>התואר הוכר ע"י משרד החינוך כתואר שני בהנדסת קירור.</w:t>
      </w:r>
    </w:p>
    <w:p w:rsidR="008B4E52" w:rsidRPr="00DF6799" w:rsidRDefault="008B4E52">
      <w:pPr>
        <w:numPr>
          <w:ilvl w:val="0"/>
          <w:numId w:val="4"/>
        </w:numPr>
        <w:tabs>
          <w:tab w:val="left" w:pos="1908"/>
        </w:tabs>
        <w:spacing w:line="360" w:lineRule="auto"/>
        <w:ind w:left="0" w:firstLine="1512"/>
        <w:jc w:val="both"/>
        <w:rPr>
          <w:b/>
          <w:bCs/>
          <w:u w:val="single"/>
          <w:rtl/>
        </w:rPr>
      </w:pPr>
      <w:r w:rsidRPr="00DF6799">
        <w:rPr>
          <w:b/>
          <w:bCs/>
          <w:u w:val="single"/>
          <w:rtl/>
        </w:rPr>
        <w:t>קורסים והשתלמויות:</w:t>
      </w:r>
    </w:p>
    <w:p w:rsidR="008B4E52" w:rsidRPr="00DF6799" w:rsidRDefault="008B4E52" w:rsidP="00E10FD8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Fonts w:hint="cs"/>
        </w:rPr>
      </w:pPr>
      <w:r w:rsidRPr="00DF6799">
        <w:t>1999</w:t>
      </w:r>
      <w:r w:rsidR="00A11B19" w:rsidRPr="00DF6799">
        <w:rPr>
          <w:rtl/>
        </w:rPr>
        <w:t>:</w:t>
      </w:r>
      <w:r w:rsidR="00A11B19" w:rsidRPr="00DF6799">
        <w:rPr>
          <w:rtl/>
        </w:rPr>
        <w:tab/>
      </w:r>
      <w:r w:rsidR="00A11B19" w:rsidRPr="00DF6799">
        <w:rPr>
          <w:rFonts w:hint="cs"/>
          <w:rtl/>
        </w:rPr>
        <w:t xml:space="preserve">           </w:t>
      </w:r>
      <w:r w:rsidRPr="00DF6799">
        <w:rPr>
          <w:rtl/>
        </w:rPr>
        <w:t>קורס "</w:t>
      </w:r>
      <w:r w:rsidR="00EC28FD" w:rsidRPr="00DF6799">
        <w:rPr>
          <w:rFonts w:hint="cs"/>
          <w:rtl/>
        </w:rPr>
        <w:t>מפעיל דודי קיטור מוסמך</w:t>
      </w:r>
      <w:r w:rsidRPr="00DF6799">
        <w:rPr>
          <w:rtl/>
        </w:rPr>
        <w:t>" במדרשת רופין.</w:t>
      </w:r>
    </w:p>
    <w:p w:rsidR="00A11B19" w:rsidRPr="00DF6799" w:rsidRDefault="00A11B19" w:rsidP="00E10FD8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Fonts w:hint="cs"/>
          <w:rtl/>
        </w:rPr>
      </w:pPr>
      <w:r w:rsidRPr="00DF6799">
        <w:rPr>
          <w:rFonts w:hint="cs"/>
          <w:rtl/>
        </w:rPr>
        <w:t>2011:                קורס "נאמני בטיחות" (רשום בפורום קבלנים).</w:t>
      </w:r>
    </w:p>
    <w:p w:rsidR="008B4E52" w:rsidRPr="00DF6799" w:rsidRDefault="008B4E52">
      <w:pPr>
        <w:numPr>
          <w:ilvl w:val="0"/>
          <w:numId w:val="5"/>
        </w:numPr>
        <w:tabs>
          <w:tab w:val="left" w:pos="1728"/>
        </w:tabs>
        <w:spacing w:line="360" w:lineRule="auto"/>
        <w:ind w:left="0" w:firstLine="1368"/>
        <w:jc w:val="both"/>
        <w:rPr>
          <w:b/>
          <w:bCs/>
          <w:u w:val="single"/>
          <w:rtl/>
        </w:rPr>
      </w:pPr>
      <w:r w:rsidRPr="00DF6799">
        <w:rPr>
          <w:b/>
          <w:bCs/>
          <w:u w:val="single"/>
          <w:rtl/>
        </w:rPr>
        <w:t>שרות צבאי:</w:t>
      </w:r>
    </w:p>
    <w:p w:rsidR="008B4E52" w:rsidRPr="00DF6799" w:rsidRDefault="008B4E52">
      <w:pPr>
        <w:numPr>
          <w:ilvl w:val="0"/>
          <w:numId w:val="1"/>
        </w:numPr>
        <w:tabs>
          <w:tab w:val="left" w:pos="1440"/>
        </w:tabs>
        <w:ind w:left="0" w:firstLine="1080"/>
        <w:jc w:val="both"/>
        <w:rPr>
          <w:rtl/>
        </w:rPr>
      </w:pPr>
      <w:r w:rsidRPr="00DF6799">
        <w:rPr>
          <w:rtl/>
        </w:rPr>
        <w:t>שרות:</w:t>
      </w:r>
      <w:r w:rsidRPr="00DF6799">
        <w:rPr>
          <w:rtl/>
        </w:rPr>
        <w:tab/>
      </w:r>
      <w:r w:rsidRPr="00DF6799">
        <w:rPr>
          <w:rtl/>
        </w:rPr>
        <w:tab/>
        <w:t>שירות בצבא הסובייטי .</w:t>
      </w:r>
    </w:p>
    <w:p w:rsidR="008B4E52" w:rsidRPr="00DF6799" w:rsidRDefault="00E10127">
      <w:pPr>
        <w:numPr>
          <w:ilvl w:val="0"/>
          <w:numId w:val="1"/>
        </w:numPr>
        <w:tabs>
          <w:tab w:val="left" w:pos="1440"/>
        </w:tabs>
        <w:ind w:left="0" w:firstLine="1080"/>
        <w:jc w:val="both"/>
        <w:rPr>
          <w:rtl/>
        </w:rPr>
      </w:pPr>
      <w:r w:rsidRPr="00DF6799">
        <w:rPr>
          <w:rtl/>
        </w:rPr>
        <w:t xml:space="preserve"> מילואים:</w:t>
      </w:r>
      <w:r w:rsidRPr="00DF6799">
        <w:rPr>
          <w:rtl/>
        </w:rPr>
        <w:tab/>
      </w:r>
      <w:r w:rsidR="008B4E52" w:rsidRPr="00DF6799">
        <w:rPr>
          <w:rtl/>
        </w:rPr>
        <w:t xml:space="preserve">בשנת </w:t>
      </w:r>
      <w:r w:rsidR="008B4E52" w:rsidRPr="00DF6799">
        <w:t>2007</w:t>
      </w:r>
      <w:r w:rsidR="008B4E52" w:rsidRPr="00DF6799">
        <w:rPr>
          <w:rtl/>
        </w:rPr>
        <w:t xml:space="preserve"> סיום שירות פעיל.</w:t>
      </w:r>
    </w:p>
    <w:p w:rsidR="008B4E52" w:rsidRPr="00DF6799" w:rsidRDefault="008B4E52">
      <w:pPr>
        <w:spacing w:line="360" w:lineRule="auto"/>
        <w:jc w:val="both"/>
        <w:rPr>
          <w:b/>
          <w:bCs/>
          <w:u w:val="single"/>
          <w:rtl/>
        </w:rPr>
      </w:pPr>
    </w:p>
    <w:p w:rsidR="00A027AD" w:rsidRDefault="008B4E52" w:rsidP="00A027AD">
      <w:pPr>
        <w:numPr>
          <w:ilvl w:val="0"/>
          <w:numId w:val="6"/>
        </w:numPr>
        <w:tabs>
          <w:tab w:val="left" w:pos="1728"/>
        </w:tabs>
        <w:spacing w:line="360" w:lineRule="auto"/>
        <w:ind w:left="0" w:firstLine="1368"/>
        <w:jc w:val="both"/>
        <w:rPr>
          <w:rFonts w:hint="cs"/>
          <w:b/>
          <w:bCs/>
          <w:u w:val="single"/>
        </w:rPr>
      </w:pPr>
      <w:r w:rsidRPr="00DF6799">
        <w:rPr>
          <w:b/>
          <w:bCs/>
          <w:u w:val="single"/>
          <w:rtl/>
        </w:rPr>
        <w:t>משרות קודמות:</w:t>
      </w:r>
    </w:p>
    <w:p w:rsidR="00A027AD" w:rsidRPr="00A027AD" w:rsidRDefault="00A027AD" w:rsidP="00A027AD">
      <w:pPr>
        <w:tabs>
          <w:tab w:val="left" w:pos="1728"/>
        </w:tabs>
        <w:spacing w:line="360" w:lineRule="auto"/>
        <w:jc w:val="both"/>
        <w:rPr>
          <w:rFonts w:hint="cs"/>
          <w:b/>
          <w:bCs/>
          <w:u w:val="single"/>
          <w:rtl/>
        </w:rPr>
      </w:pPr>
    </w:p>
    <w:p w:rsidR="00A027AD" w:rsidRPr="009E23F5" w:rsidRDefault="00A027AD" w:rsidP="00A027AD">
      <w:pPr>
        <w:tabs>
          <w:tab w:val="left" w:pos="1350"/>
          <w:tab w:val="left" w:pos="1728"/>
        </w:tabs>
        <w:spacing w:line="360" w:lineRule="auto"/>
        <w:jc w:val="both"/>
        <w:rPr>
          <w:rFonts w:hint="cs"/>
          <w:b/>
          <w:bCs/>
          <w:rtl/>
        </w:rPr>
      </w:pPr>
      <w:r w:rsidRPr="00A027AD">
        <w:rPr>
          <w:rtl/>
        </w:rPr>
        <w:tab/>
      </w:r>
      <w:r w:rsidRPr="000B3C43">
        <w:rPr>
          <w:rFonts w:hint="cs"/>
          <w:rtl/>
        </w:rPr>
        <w:t>2011-עד היום</w:t>
      </w:r>
      <w:r w:rsidRPr="000B3C43">
        <w:rPr>
          <w:rFonts w:hint="cs"/>
          <w:b/>
          <w:bCs/>
          <w:rtl/>
        </w:rPr>
        <w:t>-</w:t>
      </w:r>
      <w:r w:rsidRPr="00230C70">
        <w:rPr>
          <w:rFonts w:hint="cs"/>
          <w:b/>
          <w:bCs/>
          <w:sz w:val="22"/>
          <w:szCs w:val="22"/>
          <w:rtl/>
        </w:rPr>
        <w:t xml:space="preserve">                      </w:t>
      </w:r>
      <w:r w:rsidRPr="000B3C43">
        <w:rPr>
          <w:rFonts w:hint="cs"/>
          <w:b/>
          <w:bCs/>
          <w:u w:val="single"/>
          <w:rtl/>
        </w:rPr>
        <w:t>חברה  "טרה"</w:t>
      </w:r>
      <w:r w:rsidR="008870AF" w:rsidRPr="000B3C43">
        <w:rPr>
          <w:rFonts w:hint="cs"/>
          <w:b/>
          <w:bCs/>
          <w:u w:val="single"/>
          <w:rtl/>
        </w:rPr>
        <w:t>- ראש צוות שירותי תעשיה</w:t>
      </w:r>
    </w:p>
    <w:p w:rsidR="00597F42" w:rsidRDefault="00A027AD" w:rsidP="006F4997">
      <w:pPr>
        <w:tabs>
          <w:tab w:val="left" w:pos="1350"/>
          <w:tab w:val="left" w:pos="1728"/>
        </w:tabs>
        <w:spacing w:line="360" w:lineRule="auto"/>
        <w:jc w:val="both"/>
        <w:rPr>
          <w:rFonts w:hint="cs"/>
          <w:rtl/>
        </w:rPr>
      </w:pPr>
      <w:r w:rsidRPr="00A027AD">
        <w:rPr>
          <w:rFonts w:hint="cs"/>
          <w:rtl/>
        </w:rPr>
        <w:t xml:space="preserve">                                                         </w:t>
      </w:r>
      <w:r w:rsidR="006F4997" w:rsidRPr="006F4997">
        <w:rPr>
          <w:rtl/>
        </w:rPr>
        <w:t>ניהול צוות שירותי תעשיה</w:t>
      </w:r>
    </w:p>
    <w:p w:rsidR="00A027AD" w:rsidRPr="00A027AD" w:rsidRDefault="00597F42" w:rsidP="006F4997">
      <w:pPr>
        <w:tabs>
          <w:tab w:val="left" w:pos="1350"/>
          <w:tab w:val="left" w:pos="1728"/>
        </w:tabs>
        <w:spacing w:line="360" w:lineRule="auto"/>
        <w:jc w:val="both"/>
        <w:rPr>
          <w:rFonts w:hint="cs"/>
        </w:rPr>
      </w:pPr>
      <w:r>
        <w:rPr>
          <w:rFonts w:hint="cs"/>
          <w:rtl/>
        </w:rPr>
        <w:t xml:space="preserve">                                                         </w:t>
      </w:r>
      <w:r w:rsidR="000B3C43">
        <w:rPr>
          <w:rFonts w:hint="cs"/>
          <w:rtl/>
        </w:rPr>
        <w:t>(תחזוקת מערכות קירור</w:t>
      </w:r>
      <w:r w:rsidR="007A2317">
        <w:rPr>
          <w:rFonts w:hint="cs"/>
          <w:rtl/>
        </w:rPr>
        <w:t>, מיזוג</w:t>
      </w:r>
      <w:r>
        <w:rPr>
          <w:rFonts w:hint="cs"/>
          <w:rtl/>
        </w:rPr>
        <w:t>, קיטור ,מיתקן מים ואויר דחוס )</w:t>
      </w:r>
      <w:r w:rsidR="00A027AD" w:rsidRPr="00A027AD">
        <w:rPr>
          <w:rtl/>
        </w:rPr>
        <w:tab/>
      </w:r>
      <w:r w:rsidR="00A027AD" w:rsidRPr="00A027AD">
        <w:rPr>
          <w:rFonts w:hint="cs"/>
          <w:rtl/>
        </w:rPr>
        <w:t xml:space="preserve"> </w:t>
      </w:r>
    </w:p>
    <w:p w:rsidR="00850DF0" w:rsidRDefault="00850DF0" w:rsidP="00850DF0">
      <w:pPr>
        <w:tabs>
          <w:tab w:val="left" w:pos="1728"/>
        </w:tabs>
        <w:spacing w:line="360" w:lineRule="auto"/>
        <w:jc w:val="both"/>
        <w:rPr>
          <w:rFonts w:hint="cs"/>
          <w:b/>
          <w:bCs/>
          <w:u w:val="single"/>
        </w:rPr>
      </w:pPr>
      <w:r w:rsidRPr="005D03F9">
        <w:rPr>
          <w:rFonts w:hint="cs"/>
          <w:b/>
          <w:bCs/>
          <w:rtl/>
        </w:rPr>
        <w:t xml:space="preserve">                              - </w:t>
      </w:r>
      <w:r w:rsidRPr="005D03F9">
        <w:rPr>
          <w:rFonts w:cs="Times New Roman" w:hint="cs"/>
          <w:rtl/>
        </w:rPr>
        <w:t xml:space="preserve">2011:                                 </w:t>
      </w:r>
      <w:r>
        <w:rPr>
          <w:rFonts w:hint="cs"/>
          <w:b/>
          <w:bCs/>
          <w:u w:val="single"/>
          <w:rtl/>
        </w:rPr>
        <w:t xml:space="preserve">פרויקט בחברת אינטל </w:t>
      </w:r>
      <w:r w:rsidRPr="00DF6799">
        <w:rPr>
          <w:rFonts w:hint="cs"/>
          <w:b/>
          <w:bCs/>
          <w:u w:val="single"/>
          <w:rtl/>
        </w:rPr>
        <w:t>(אדקו)</w:t>
      </w:r>
    </w:p>
    <w:p w:rsidR="00850DF0" w:rsidRPr="00DF6799" w:rsidRDefault="00850DF0" w:rsidP="00850DF0">
      <w:pPr>
        <w:tabs>
          <w:tab w:val="left" w:pos="1728"/>
        </w:tabs>
        <w:spacing w:line="360" w:lineRule="auto"/>
        <w:ind w:left="360"/>
        <w:jc w:val="both"/>
        <w:rPr>
          <w:rFonts w:hint="cs"/>
          <w:rtl/>
        </w:rPr>
      </w:pPr>
      <w:r>
        <w:rPr>
          <w:rFonts w:hint="cs"/>
          <w:rtl/>
        </w:rPr>
        <w:t xml:space="preserve">                                                 מחלקת אנרגיה</w:t>
      </w:r>
    </w:p>
    <w:p w:rsidR="00850DF0" w:rsidRPr="00DF6799" w:rsidRDefault="00850DF0" w:rsidP="00EC28FD">
      <w:pPr>
        <w:tabs>
          <w:tab w:val="left" w:pos="1728"/>
        </w:tabs>
        <w:spacing w:line="360" w:lineRule="auto"/>
        <w:ind w:left="360"/>
        <w:jc w:val="both"/>
        <w:rPr>
          <w:rFonts w:hint="cs"/>
          <w:rtl/>
        </w:rPr>
      </w:pPr>
    </w:p>
    <w:p w:rsidR="00143E9A" w:rsidRPr="00DF6799" w:rsidRDefault="00DF6799" w:rsidP="00DF6799">
      <w:pPr>
        <w:tabs>
          <w:tab w:val="left" w:pos="1728"/>
        </w:tabs>
        <w:spacing w:line="360" w:lineRule="auto"/>
        <w:jc w:val="left"/>
        <w:rPr>
          <w:b/>
          <w:bCs/>
          <w:u w:val="single"/>
        </w:rPr>
      </w:pPr>
      <w:r>
        <w:rPr>
          <w:rFonts w:hint="cs"/>
          <w:rtl/>
        </w:rPr>
        <w:t xml:space="preserve">                      </w:t>
      </w:r>
      <w:r w:rsidR="00143E9A" w:rsidRPr="00DF6799">
        <w:rPr>
          <w:rFonts w:hint="cs"/>
          <w:b/>
          <w:bCs/>
          <w:rtl/>
        </w:rPr>
        <w:t xml:space="preserve">-   </w:t>
      </w:r>
      <w:r w:rsidR="00143E9A" w:rsidRPr="00DF6799">
        <w:rPr>
          <w:rFonts w:hint="cs"/>
          <w:rtl/>
        </w:rPr>
        <w:t xml:space="preserve">  </w:t>
      </w:r>
      <w:r w:rsidR="00143E9A" w:rsidRPr="005D03F9">
        <w:rPr>
          <w:rFonts w:cs="Times New Roman"/>
          <w:rtl/>
        </w:rPr>
        <w:t xml:space="preserve">2010- </w:t>
      </w:r>
      <w:r w:rsidR="00323039" w:rsidRPr="005D03F9">
        <w:rPr>
          <w:rFonts w:cs="Times New Roman"/>
          <w:rtl/>
        </w:rPr>
        <w:t>2011</w:t>
      </w:r>
      <w:r w:rsidR="00143E9A" w:rsidRPr="005D03F9">
        <w:rPr>
          <w:rFonts w:cs="Times New Roman"/>
          <w:rtl/>
        </w:rPr>
        <w:t>:</w:t>
      </w:r>
      <w:r w:rsidR="00143E9A" w:rsidRPr="00DF6799">
        <w:rPr>
          <w:rFonts w:hint="cs"/>
          <w:rtl/>
        </w:rPr>
        <w:t xml:space="preserve">                   </w:t>
      </w:r>
      <w:r w:rsidRPr="00DF6799">
        <w:rPr>
          <w:rFonts w:hint="cs"/>
          <w:b/>
          <w:bCs/>
          <w:rtl/>
        </w:rPr>
        <w:t xml:space="preserve">     </w:t>
      </w:r>
      <w:r w:rsidRPr="00EC28FD">
        <w:rPr>
          <w:rFonts w:hint="cs"/>
          <w:rtl/>
        </w:rPr>
        <w:t xml:space="preserve">   </w:t>
      </w:r>
      <w:r w:rsidR="00EC28FD" w:rsidRPr="00EC28FD">
        <w:rPr>
          <w:rFonts w:hint="cs"/>
          <w:rtl/>
        </w:rPr>
        <w:t xml:space="preserve">  </w:t>
      </w:r>
      <w:r w:rsidR="00143E9A" w:rsidRPr="00DF6799">
        <w:rPr>
          <w:rFonts w:hint="cs"/>
          <w:b/>
          <w:bCs/>
          <w:u w:val="single"/>
          <w:rtl/>
        </w:rPr>
        <w:t>מפעלי קירור "קר פרי" – טכנאי מערכות קירור</w:t>
      </w:r>
    </w:p>
    <w:p w:rsidR="00143E9A" w:rsidRPr="00DF6799" w:rsidRDefault="00143E9A" w:rsidP="00143E9A">
      <w:pPr>
        <w:tabs>
          <w:tab w:val="left" w:pos="1728"/>
        </w:tabs>
        <w:spacing w:line="360" w:lineRule="auto"/>
        <w:jc w:val="both"/>
        <w:rPr>
          <w:rFonts w:hint="cs"/>
          <w:rtl/>
        </w:rPr>
      </w:pPr>
      <w:r w:rsidRPr="00DF6799">
        <w:rPr>
          <w:rFonts w:hint="cs"/>
          <w:rtl/>
        </w:rPr>
        <w:t xml:space="preserve">                                                        תחזוקת מערכות קירור אמוניה</w:t>
      </w:r>
    </w:p>
    <w:p w:rsidR="00143E9A" w:rsidRPr="00DF6799" w:rsidRDefault="00143E9A" w:rsidP="00143E9A">
      <w:pPr>
        <w:tabs>
          <w:tab w:val="left" w:pos="1728"/>
        </w:tabs>
        <w:spacing w:line="360" w:lineRule="auto"/>
        <w:jc w:val="both"/>
        <w:rPr>
          <w:rFonts w:hint="cs"/>
          <w:rtl/>
        </w:rPr>
      </w:pPr>
      <w:r w:rsidRPr="00DF6799">
        <w:rPr>
          <w:rFonts w:hint="cs"/>
          <w:rtl/>
        </w:rPr>
        <w:t xml:space="preserve">                                                        תחזוקת מערכות </w:t>
      </w:r>
      <w:r w:rsidR="00EC28FD" w:rsidRPr="00DF6799">
        <w:rPr>
          <w:rFonts w:hint="cs"/>
          <w:rtl/>
        </w:rPr>
        <w:t>נלוות</w:t>
      </w:r>
    </w:p>
    <w:p w:rsidR="00143E9A" w:rsidRPr="00DF6799" w:rsidRDefault="00143E9A" w:rsidP="00143E9A">
      <w:pPr>
        <w:tabs>
          <w:tab w:val="left" w:pos="1728"/>
        </w:tabs>
        <w:spacing w:line="360" w:lineRule="auto"/>
        <w:jc w:val="both"/>
        <w:rPr>
          <w:b/>
          <w:bCs/>
          <w:u w:val="single"/>
          <w:rtl/>
        </w:rPr>
      </w:pPr>
    </w:p>
    <w:p w:rsidR="008B4E52" w:rsidRPr="00DF6799" w:rsidRDefault="008B4E52" w:rsidP="009E23F5">
      <w:pPr>
        <w:numPr>
          <w:ilvl w:val="0"/>
          <w:numId w:val="1"/>
        </w:numPr>
        <w:tabs>
          <w:tab w:val="left" w:pos="1440"/>
          <w:tab w:val="left" w:pos="2090"/>
        </w:tabs>
        <w:ind w:left="0" w:firstLine="1080"/>
        <w:jc w:val="both"/>
        <w:rPr>
          <w:b/>
          <w:bCs/>
          <w:u w:val="single"/>
          <w:rtl/>
        </w:rPr>
      </w:pPr>
      <w:r w:rsidRPr="00DF6799">
        <w:t>1996</w:t>
      </w:r>
      <w:r w:rsidRPr="00DF6799">
        <w:rPr>
          <w:rtl/>
        </w:rPr>
        <w:t>-</w:t>
      </w:r>
      <w:r w:rsidR="00FE0837" w:rsidRPr="00DF6799">
        <w:t>2010</w:t>
      </w:r>
      <w:r w:rsidRPr="00DF6799">
        <w:rPr>
          <w:rtl/>
        </w:rPr>
        <w:t>:</w:t>
      </w:r>
      <w:r w:rsidRPr="00DF6799">
        <w:rPr>
          <w:rtl/>
        </w:rPr>
        <w:tab/>
      </w:r>
      <w:r w:rsidRPr="00DF6799">
        <w:rPr>
          <w:rtl/>
        </w:rPr>
        <w:tab/>
      </w:r>
      <w:r w:rsidRPr="00DF6799">
        <w:rPr>
          <w:b/>
          <w:bCs/>
          <w:u w:val="single"/>
          <w:rtl/>
        </w:rPr>
        <w:t xml:space="preserve">חברת" קוקה קולה "בני ברק – </w:t>
      </w:r>
      <w:r w:rsidR="000C6CB6" w:rsidRPr="00DF6799">
        <w:rPr>
          <w:rFonts w:hint="cs"/>
          <w:b/>
          <w:bCs/>
          <w:u w:val="single"/>
          <w:rtl/>
        </w:rPr>
        <w:t>טכנאי</w:t>
      </w:r>
      <w:r w:rsidRPr="00DF6799">
        <w:rPr>
          <w:b/>
          <w:bCs/>
          <w:u w:val="single"/>
          <w:rtl/>
        </w:rPr>
        <w:t xml:space="preserve"> שרותיי </w:t>
      </w:r>
      <w:r w:rsidR="009E23F5">
        <w:rPr>
          <w:rFonts w:hint="cs"/>
          <w:b/>
          <w:bCs/>
          <w:u w:val="single"/>
          <w:rtl/>
        </w:rPr>
        <w:t>תעשיה</w:t>
      </w:r>
    </w:p>
    <w:p w:rsidR="008B4E52" w:rsidRPr="00DF6799" w:rsidRDefault="008B4E52">
      <w:pPr>
        <w:jc w:val="both"/>
        <w:rPr>
          <w:rtl/>
        </w:rPr>
      </w:pP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 </w:t>
      </w:r>
      <w:r w:rsidRPr="00DF6799">
        <w:rPr>
          <w:rtl/>
        </w:rPr>
        <w:t>תחזוקת מערכות קירור ומיזוג אויר</w:t>
      </w:r>
      <w:r w:rsidR="00A67384" w:rsidRPr="00DF6799">
        <w:rPr>
          <w:rFonts w:hint="cs"/>
          <w:rtl/>
        </w:rPr>
        <w:t xml:space="preserve"> (מערכות פריאון ואמוניה)</w:t>
      </w:r>
      <w:r w:rsidRPr="00DF6799">
        <w:rPr>
          <w:rtl/>
        </w:rPr>
        <w:t>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</w:t>
      </w:r>
      <w:r w:rsidR="00E10127" w:rsidRPr="00DF6799">
        <w:rPr>
          <w:rtl/>
        </w:rPr>
        <w:t xml:space="preserve">                          </w:t>
      </w:r>
      <w:r w:rsidRPr="00DF6799">
        <w:rPr>
          <w:rtl/>
        </w:rPr>
        <w:t>תחזוקת דודי קיטור ומערכת קיטור.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 </w:t>
      </w:r>
      <w:r w:rsidRPr="00DF6799">
        <w:rPr>
          <w:rtl/>
        </w:rPr>
        <w:t>תחזוקת מערכת אויר דחוס.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 </w:t>
      </w:r>
      <w:r w:rsidRPr="00DF6799">
        <w:rPr>
          <w:rtl/>
        </w:rPr>
        <w:t>תחזוקת מערכת אויר דחוס לחץ גבוה.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               </w:t>
      </w:r>
      <w:r w:rsidR="00E10127" w:rsidRPr="00DF6799">
        <w:rPr>
          <w:rtl/>
        </w:rPr>
        <w:t xml:space="preserve">          </w:t>
      </w:r>
      <w:r w:rsidRPr="00DF6799">
        <w:rPr>
          <w:rtl/>
        </w:rPr>
        <w:t>תחזוקת מתקן טיפול במים.</w:t>
      </w:r>
    </w:p>
    <w:p w:rsidR="008B4E52" w:rsidRPr="00DF6799" w:rsidRDefault="008B4E52">
      <w:pPr>
        <w:jc w:val="both"/>
        <w:rPr>
          <w:rtl/>
        </w:rPr>
      </w:pPr>
    </w:p>
    <w:p w:rsidR="008B4E52" w:rsidRPr="00DF6799" w:rsidRDefault="008B4E52" w:rsidP="00D63021">
      <w:pPr>
        <w:numPr>
          <w:ilvl w:val="0"/>
          <w:numId w:val="1"/>
        </w:numPr>
        <w:tabs>
          <w:tab w:val="left" w:pos="1440"/>
        </w:tabs>
        <w:ind w:left="0" w:firstLine="1080"/>
        <w:jc w:val="both"/>
        <w:rPr>
          <w:b/>
          <w:bCs/>
          <w:u w:val="single"/>
          <w:rtl/>
        </w:rPr>
      </w:pPr>
      <w:r w:rsidRPr="00DF6799">
        <w:t>1995-1992</w:t>
      </w:r>
      <w:r w:rsidRPr="00DF6799">
        <w:rPr>
          <w:rtl/>
        </w:rPr>
        <w:t>:</w:t>
      </w:r>
      <w:r w:rsidRPr="00DF6799">
        <w:rPr>
          <w:rtl/>
        </w:rPr>
        <w:tab/>
      </w:r>
      <w:r w:rsidRPr="00DF6799">
        <w:rPr>
          <w:rtl/>
        </w:rPr>
        <w:tab/>
      </w:r>
      <w:r w:rsidRPr="00DF6799">
        <w:rPr>
          <w:b/>
          <w:bCs/>
          <w:u w:val="single"/>
          <w:rtl/>
        </w:rPr>
        <w:t>חברה ליי</w:t>
      </w:r>
      <w:r w:rsidR="00D63021" w:rsidRPr="00DF6799">
        <w:rPr>
          <w:b/>
          <w:bCs/>
          <w:u w:val="single"/>
          <w:rtl/>
        </w:rPr>
        <w:t>צור מערכות קירור אודסה אוקראינה</w:t>
      </w:r>
      <w:r w:rsidR="00D63021" w:rsidRPr="00DF6799">
        <w:rPr>
          <w:b/>
          <w:bCs/>
          <w:u w:val="single"/>
        </w:rPr>
        <w:t>-</w:t>
      </w:r>
      <w:r w:rsidRPr="00DF6799">
        <w:rPr>
          <w:b/>
          <w:bCs/>
          <w:u w:val="single"/>
          <w:rtl/>
        </w:rPr>
        <w:t xml:space="preserve"> טכנאי </w:t>
      </w:r>
      <w:r w:rsidR="00D63021" w:rsidRPr="00DF6799">
        <w:rPr>
          <w:rFonts w:hint="cs"/>
          <w:b/>
          <w:bCs/>
          <w:u w:val="single"/>
          <w:rtl/>
        </w:rPr>
        <w:t>קירור</w:t>
      </w:r>
    </w:p>
    <w:p w:rsidR="008B4E52" w:rsidRPr="00DF6799" w:rsidRDefault="008B4E52">
      <w:pPr>
        <w:jc w:val="both"/>
        <w:rPr>
          <w:rtl/>
        </w:rPr>
      </w:pP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 </w:t>
      </w:r>
      <w:r w:rsidRPr="00DF6799">
        <w:rPr>
          <w:rtl/>
        </w:rPr>
        <w:t>הרכבת מערכות קירור.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 </w:t>
      </w:r>
      <w:r w:rsidRPr="00DF6799">
        <w:rPr>
          <w:rtl/>
        </w:rPr>
        <w:t>בדיקת מערכות קירור.</w:t>
      </w:r>
    </w:p>
    <w:p w:rsidR="008B4E52" w:rsidRPr="00DF6799" w:rsidRDefault="008B4E52">
      <w:pPr>
        <w:jc w:val="both"/>
        <w:rPr>
          <w:rtl/>
        </w:rPr>
      </w:pPr>
      <w:r w:rsidRPr="00DF6799">
        <w:rPr>
          <w:rtl/>
        </w:rPr>
        <w:t xml:space="preserve">                             </w:t>
      </w:r>
      <w:r w:rsidR="00E10127" w:rsidRPr="00DF6799">
        <w:rPr>
          <w:rtl/>
        </w:rPr>
        <w:t xml:space="preserve">                        </w:t>
      </w:r>
      <w:r w:rsidR="00EC28FD">
        <w:rPr>
          <w:rFonts w:hint="cs"/>
          <w:rtl/>
        </w:rPr>
        <w:t xml:space="preserve"> </w:t>
      </w:r>
      <w:r w:rsidRPr="00DF6799">
        <w:rPr>
          <w:rtl/>
        </w:rPr>
        <w:t>הפעלת מערכות קירור בשטח.</w:t>
      </w:r>
    </w:p>
    <w:p w:rsidR="008B4E52" w:rsidRPr="00DF6799" w:rsidRDefault="00A027AD" w:rsidP="00A027AD">
      <w:pPr>
        <w:tabs>
          <w:tab w:val="left" w:pos="1728"/>
        </w:tabs>
        <w:spacing w:line="360" w:lineRule="auto"/>
        <w:jc w:val="both"/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                       </w:t>
      </w:r>
      <w:r>
        <w:rPr>
          <w:b/>
          <w:bCs/>
          <w:u w:val="single"/>
          <w:rtl/>
        </w:rPr>
        <w:t>שונות</w:t>
      </w:r>
      <w:r>
        <w:rPr>
          <w:rFonts w:hint="cs"/>
          <w:b/>
          <w:bCs/>
          <w:u w:val="single"/>
          <w:rtl/>
        </w:rPr>
        <w:t>:</w:t>
      </w:r>
    </w:p>
    <w:p w:rsidR="008B4E52" w:rsidRDefault="008B4E52">
      <w:pPr>
        <w:numPr>
          <w:ilvl w:val="0"/>
          <w:numId w:val="1"/>
        </w:numPr>
        <w:tabs>
          <w:tab w:val="left" w:pos="1440"/>
        </w:tabs>
        <w:spacing w:line="360" w:lineRule="auto"/>
        <w:ind w:left="0" w:firstLine="1080"/>
        <w:jc w:val="both"/>
        <w:rPr>
          <w:rFonts w:hint="cs"/>
        </w:rPr>
      </w:pPr>
      <w:r w:rsidRPr="00DF6799">
        <w:rPr>
          <w:rtl/>
        </w:rPr>
        <w:t xml:space="preserve">  </w:t>
      </w:r>
      <w:r w:rsidR="00EC28FD">
        <w:rPr>
          <w:rtl/>
        </w:rPr>
        <w:t xml:space="preserve">                    </w:t>
      </w:r>
      <w:r w:rsidRPr="00DF6799">
        <w:rPr>
          <w:rtl/>
        </w:rPr>
        <w:t>עברית – שולט ברמה גבוהה.</w:t>
      </w:r>
    </w:p>
    <w:p w:rsidR="00A027AD" w:rsidRPr="00DF6799" w:rsidRDefault="00C61296" w:rsidP="00C61296">
      <w:pPr>
        <w:tabs>
          <w:tab w:val="left" w:pos="1440"/>
        </w:tabs>
        <w:spacing w:line="360" w:lineRule="auto"/>
        <w:jc w:val="both"/>
        <w:rPr>
          <w:rtl/>
        </w:rPr>
      </w:pPr>
      <w:r>
        <w:rPr>
          <w:rFonts w:hint="cs"/>
          <w:rtl/>
        </w:rPr>
        <w:t xml:space="preserve">                       -        </w:t>
      </w:r>
      <w:r w:rsidR="00A027AD">
        <w:rPr>
          <w:rFonts w:hint="cs"/>
          <w:rtl/>
        </w:rPr>
        <w:t xml:space="preserve">                    </w:t>
      </w:r>
      <w:r w:rsidR="002D308D">
        <w:rPr>
          <w:rFonts w:hint="cs"/>
          <w:rtl/>
        </w:rPr>
        <w:t xml:space="preserve"> </w:t>
      </w:r>
      <w:r w:rsidR="00A027AD">
        <w:rPr>
          <w:rFonts w:hint="cs"/>
          <w:rtl/>
        </w:rPr>
        <w:t xml:space="preserve"> </w:t>
      </w:r>
      <w:r w:rsidR="00A027AD" w:rsidRPr="00DF6799">
        <w:rPr>
          <w:rtl/>
        </w:rPr>
        <w:t>אנגלית טכנית</w:t>
      </w:r>
    </w:p>
    <w:p w:rsidR="008B4E52" w:rsidRPr="00DF6799" w:rsidRDefault="008B4E52" w:rsidP="00A027AD">
      <w:pPr>
        <w:tabs>
          <w:tab w:val="left" w:pos="2180"/>
        </w:tabs>
        <w:spacing w:line="360" w:lineRule="auto"/>
        <w:jc w:val="both"/>
      </w:pPr>
    </w:p>
    <w:sectPr w:rsidR="008B4E52" w:rsidRPr="00DF6799">
      <w:headerReference w:type="default" r:id="rId7"/>
      <w:footnotePr>
        <w:pos w:val="beneathText"/>
      </w:footnotePr>
      <w:pgSz w:w="11905" w:h="16837"/>
      <w:pgMar w:top="1440" w:right="1416" w:bottom="1702" w:left="156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1F8" w:rsidRDefault="003431F8">
      <w:r>
        <w:separator/>
      </w:r>
    </w:p>
  </w:endnote>
  <w:endnote w:type="continuationSeparator" w:id="0">
    <w:p w:rsidR="003431F8" w:rsidRDefault="00343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tarSymbol">
    <w:altName w:val="MS Gothic"/>
    <w:charset w:val="8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1F8" w:rsidRDefault="003431F8">
      <w:r>
        <w:separator/>
      </w:r>
    </w:p>
  </w:footnote>
  <w:footnote w:type="continuationSeparator" w:id="0">
    <w:p w:rsidR="003431F8" w:rsidRDefault="00343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E9A" w:rsidRDefault="00143E9A">
    <w:pPr>
      <w:pStyle w:val="a9"/>
      <w:jc w:val="left"/>
      <w:rPr>
        <w:rtl/>
      </w:rPr>
    </w:pPr>
    <w:r>
      <w:rPr>
        <w:rtl/>
      </w:rPr>
    </w:r>
    <w:r>
      <w:rPr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hanging="720"/>
      </w:pPr>
      <w:rPr>
        <w:rFonts w:ascii="StarSymbol" w:hAnsi="Star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"/>
      <w:lvlJc w:val="center"/>
      <w:pPr>
        <w:tabs>
          <w:tab w:val="num" w:pos="720"/>
        </w:tabs>
        <w:ind w:left="720" w:hanging="792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"/>
      <w:lvlJc w:val="center"/>
      <w:pPr>
        <w:tabs>
          <w:tab w:val="num" w:pos="648"/>
        </w:tabs>
        <w:ind w:left="648" w:hanging="72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"/>
      <w:lvlJc w:val="center"/>
      <w:pPr>
        <w:tabs>
          <w:tab w:val="num" w:pos="720"/>
        </w:tabs>
        <w:ind w:left="720" w:hanging="792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"/>
      <w:lvlJc w:val="center"/>
      <w:pPr>
        <w:tabs>
          <w:tab w:val="num" w:pos="648"/>
        </w:tabs>
        <w:ind w:left="648" w:hanging="72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"/>
      <w:lvlJc w:val="center"/>
      <w:pPr>
        <w:tabs>
          <w:tab w:val="num" w:pos="648"/>
        </w:tabs>
        <w:ind w:left="648" w:hanging="720"/>
      </w:pPr>
      <w:rPr>
        <w:rFonts w:ascii="Symbol" w:hAnsi="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7384"/>
    <w:rsid w:val="00081F25"/>
    <w:rsid w:val="000B3C43"/>
    <w:rsid w:val="000C6CB6"/>
    <w:rsid w:val="00120444"/>
    <w:rsid w:val="00122E46"/>
    <w:rsid w:val="00143E9A"/>
    <w:rsid w:val="00197C83"/>
    <w:rsid w:val="00223701"/>
    <w:rsid w:val="00230C70"/>
    <w:rsid w:val="002D308D"/>
    <w:rsid w:val="00323039"/>
    <w:rsid w:val="003431F8"/>
    <w:rsid w:val="003E1E0B"/>
    <w:rsid w:val="004405FF"/>
    <w:rsid w:val="00451E35"/>
    <w:rsid w:val="00482CA7"/>
    <w:rsid w:val="004972A0"/>
    <w:rsid w:val="0051057B"/>
    <w:rsid w:val="00587F83"/>
    <w:rsid w:val="00597F42"/>
    <w:rsid w:val="005B4799"/>
    <w:rsid w:val="005B75F7"/>
    <w:rsid w:val="005D03F9"/>
    <w:rsid w:val="00670031"/>
    <w:rsid w:val="006E1A00"/>
    <w:rsid w:val="006F133D"/>
    <w:rsid w:val="006F4997"/>
    <w:rsid w:val="00772E92"/>
    <w:rsid w:val="0078549B"/>
    <w:rsid w:val="007A2317"/>
    <w:rsid w:val="008302D4"/>
    <w:rsid w:val="00850DF0"/>
    <w:rsid w:val="008870AF"/>
    <w:rsid w:val="008B4E52"/>
    <w:rsid w:val="008F278A"/>
    <w:rsid w:val="009D1B56"/>
    <w:rsid w:val="009E23F5"/>
    <w:rsid w:val="00A027AD"/>
    <w:rsid w:val="00A11B19"/>
    <w:rsid w:val="00A20384"/>
    <w:rsid w:val="00A62B1F"/>
    <w:rsid w:val="00A67384"/>
    <w:rsid w:val="00AD51BB"/>
    <w:rsid w:val="00AF651C"/>
    <w:rsid w:val="00B74BC4"/>
    <w:rsid w:val="00C61296"/>
    <w:rsid w:val="00C83482"/>
    <w:rsid w:val="00C854AA"/>
    <w:rsid w:val="00D1285B"/>
    <w:rsid w:val="00D63021"/>
    <w:rsid w:val="00DF6799"/>
    <w:rsid w:val="00E10127"/>
    <w:rsid w:val="00E10FD8"/>
    <w:rsid w:val="00EC28FD"/>
    <w:rsid w:val="00F57FAA"/>
    <w:rsid w:val="00FE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14754F-827F-4411-A929-1C875214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  <w:bidi/>
      <w:jc w:val="right"/>
    </w:pPr>
    <w:rPr>
      <w:rFonts w:cs="David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customStyle="1" w:styleId="WW8Num1z0">
    <w:name w:val="WW8Num1z0"/>
    <w:rPr>
      <w:rFonts w:ascii="StarSymbol" w:hAnsi="Star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9z0">
    <w:name w:val="WW8Num9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a3">
    <w:name w:val="גופן ברירת המחדל של קטע"/>
  </w:style>
  <w:style w:type="character" w:styleId="Hyperlink">
    <w:name w:val="Hyperlink"/>
    <w:rPr>
      <w:color w:val="0000FF"/>
      <w:u w:val="single"/>
    </w:rPr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5">
    <w:name w:val="גוף טקסט"/>
    <w:basedOn w:val="a"/>
    <w:pPr>
      <w:spacing w:after="120"/>
    </w:pPr>
  </w:style>
  <w:style w:type="paragraph" w:styleId="a6">
    <w:name w:val="רשימה"/>
    <w:basedOn w:val="a5"/>
    <w:rPr>
      <w:rFonts w:cs="Tahoma"/>
    </w:rPr>
  </w:style>
  <w:style w:type="paragraph" w:customStyle="1" w:styleId="a7">
    <w:name w:val="Название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a8">
    <w:name w:val="Указатель"/>
    <w:basedOn w:val="a"/>
    <w:pPr>
      <w:suppressLineNumbers/>
    </w:pPr>
    <w:rPr>
      <w:rFonts w:cs="Tahoma"/>
    </w:rPr>
  </w:style>
  <w:style w:type="paragraph" w:styleId="a9">
    <w:name w:val="כותרת עליונה"/>
    <w:basedOn w:val="a"/>
    <w:pPr>
      <w:tabs>
        <w:tab w:val="center" w:pos="4153"/>
        <w:tab w:val="right" w:pos="8306"/>
      </w:tabs>
    </w:pPr>
  </w:style>
  <w:style w:type="paragraph" w:styleId="aa">
    <w:name w:val="כותרת תחתונה"/>
    <w:basedOn w:val="a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BVHUK" Type="http://schemas.openxmlformats.org/officeDocument/2006/relationships/image" Target="media/D3WNVK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335</Words>
  <Characters>1915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Home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HILA BISTRY</dc:creator>
  <cp:keywords/>
  <cp:lastModifiedBy>Alexander Shteinberg</cp:lastModifiedBy>
  <cp:revision>18</cp:revision>
  <cp:lastPrinted>2008-04-06T10:24:00Z</cp:lastPrinted>
  <dcterms:created xsi:type="dcterms:W3CDTF">2011-11-20T16:17:00Z</dcterms:created>
  <dcterms:modified xsi:type="dcterms:W3CDTF">2023-01-10T14:24:00Z</dcterms:modified>
</cp:coreProperties>
</file>