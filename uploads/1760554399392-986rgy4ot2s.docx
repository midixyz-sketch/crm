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6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577"/>
                    <pic:cNvPicPr/>
                  </pic:nvPicPr>
                  <pic:blipFill>
                    <a:blip xmlns:r="http://schemas.openxmlformats.org/officeDocument/2006/relationships" r:embed="rIdM6596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174" w:type="dxa"/>
            <w:vAlign w:val="center"/>
          </w:tcPr>
          <w:p w:rsidR="008B1837" w:rsidRPr="001C583C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דני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מכלוף</w:t>
            </w:r>
          </w:p>
        </w:tc>
      </w:tr>
      <w:tr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פתח תקווה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"mailto:danimachluf70@gmail.com" </w:instrTex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t>danimachluf70@gmail.com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052-8073013</w:t>
            </w:r>
          </w:p>
          <w:p w:rsidR="008B1837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1970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עברית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F4FFC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תפקוד במצבי לחץ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סדר וארגון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הגדלת ראש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ניהול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הנעת עובדים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174" w:type="dxa"/>
          </w:tcPr>
          <w:p w:rsidR="008B1837" w:rsidRPr="002071B8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2007</w:t>
            </w:r>
            <w:r w:rsidRPr="00F014B4">
              <w:rPr>
                <w:rFonts w:ascii="Arial" w:hAnsi="Arial" w:cs="Arial"/>
                <w:noProof/>
                <w:color w:val="666666"/>
                <w:rtl/>
              </w:rPr>
              <w:t>-</w:t>
            </w:r>
            <w:r w:rsidRPr="00F014B4">
              <w:rPr>
                <w:rFonts w:ascii="Arial" w:hAnsi="Arial" w:cs="Arial" w:hint="cs"/>
                <w:noProof/>
                <w:color w:val="666666"/>
                <w:rtl/>
              </w:rPr>
              <w:t>נוכחי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מפעיל חנות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אקסטרה ריטייל גרופ בע"מ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מכירת כלי בית וטקסטיל.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ניהול ותפעול חנות נעמן פורצלן וניהול ותפעול חנות ורדינון.</w:t>
            </w:r>
          </w:p>
          <w:p w:rsidRPr="00E809DB" w:rsidP="007B6658">
            <w:pPr>
              <w:pStyle w:val="ListParagraph"/>
              <w:numPr>
                <w:ilvl w:val="0"/>
                <w:numId w:val="1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ניהול עובדים וחלוקת משמרות.</w:t>
            </w:r>
          </w:p>
          <w:p w:rsidRPr="00E809DB" w:rsidP="007B6658">
            <w:pPr>
              <w:pStyle w:val="ListParagraph"/>
              <w:numPr>
                <w:ilvl w:val="0"/>
                <w:numId w:val="1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ניהול סגני מנהלים וחלוקת משימות.</w:t>
            </w:r>
          </w:p>
          <w:p w:rsidRPr="00E809DB" w:rsidP="007B6658">
            <w:pPr>
              <w:pStyle w:val="ListParagraph"/>
              <w:numPr>
                <w:ilvl w:val="0"/>
                <w:numId w:val="1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ניהול תקציב שעות של עובדי החנות.</w:t>
            </w:r>
          </w:p>
          <w:p w:rsidRPr="00E809DB" w:rsidP="007B6658">
            <w:pPr>
              <w:pStyle w:val="ListParagraph"/>
              <w:numPr>
                <w:ilvl w:val="0"/>
                <w:numId w:val="1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תזרים מזומנים ומשכורות עובדים.</w:t>
            </w:r>
          </w:p>
          <w:p w:rsidRPr="00E809DB" w:rsidP="007B6658">
            <w:pPr>
              <w:pStyle w:val="ListParagraph"/>
              <w:numPr>
                <w:ilvl w:val="0"/>
                <w:numId w:val="1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הזמנת סחורה מספקים חיצוניים וניהול מלאי קיים.</w:t>
            </w:r>
          </w:p>
          <w:p w:rsidRPr="00E809DB" w:rsidP="007B6658">
            <w:pPr>
              <w:pStyle w:val="ListParagraph"/>
              <w:numPr>
                <w:ilvl w:val="0"/>
                <w:numId w:val="1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פיקוח ובקרה על סגני מנהלים ועובדי החנות בתפקוד רציף.</w:t>
            </w:r>
          </w:p>
          <w:p w:rsidRPr="00E809DB" w:rsidP="007B6658">
            <w:pPr>
              <w:pStyle w:val="ListParagraph"/>
              <w:numPr>
                <w:ilvl w:val="0"/>
                <w:numId w:val="1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ניהול צוות מוכרים בחנות הכולל קליטה והדרכת אנשי הצוות לביצוע התפקיד.</w:t>
            </w:r>
          </w:p>
          <w:p w:rsidRPr="00E809DB" w:rsidP="007B6658">
            <w:pPr>
              <w:pStyle w:val="ListParagraph"/>
              <w:numPr>
                <w:ilvl w:val="0"/>
                <w:numId w:val="1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עמידה ביעדים חודשיים.</w:t>
            </w:r>
          </w:p>
          <w:p w:rsidRPr="00E809DB" w:rsidP="007B6658">
            <w:pPr>
              <w:pStyle w:val="ListParagraph"/>
              <w:numPr>
                <w:ilvl w:val="0"/>
                <w:numId w:val="1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עבודה בתנאי לחץ ושעות עבודה מאומצות.</w:t>
            </w:r>
          </w:p>
          <w:p w:rsidRPr="00E809DB" w:rsidP="007B6658">
            <w:pPr>
              <w:pStyle w:val="ListParagraph"/>
              <w:numPr>
                <w:ilvl w:val="0"/>
                <w:numId w:val="1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עיצוב וסידור החנות ע"י פנוגרמה.</w:t>
            </w:r>
          </w:p>
          <w:p w:rsidRPr="00E809DB" w:rsidP="007B6658">
            <w:pPr>
              <w:pStyle w:val="ListParagraph"/>
              <w:numPr>
                <w:ilvl w:val="0"/>
                <w:numId w:val="1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עבודה מול דרגים בכירים בחברה בנוגע להגדלת רווחיות החנות.</w:t>
            </w:r>
          </w:p>
          <w:p w:rsidRPr="00E809DB" w:rsidP="007B6658">
            <w:pPr>
              <w:pStyle w:val="ListParagraph"/>
              <w:numPr>
                <w:ilvl w:val="0"/>
                <w:numId w:val="1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סידור וניהול קלסרים כספיים.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2006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1993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סוכן מכירות שטח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אסם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סוכן מכירות שטח של חברת שיווק מוצרי מזון. 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העבודה בחברת אסם הייתה בתחילת דרכי, שם רכשתי מיומנויות מכירה והוכשרתי בקורסים שונים במכירות וניהול. </w:t>
            </w:r>
          </w:p>
          <w:p w:rsidRPr="00E809DB" w:rsidP="007B6658">
            <w:pPr>
              <w:pStyle w:val="ListParagraph"/>
              <w:numPr>
                <w:ilvl w:val="0"/>
                <w:numId w:val="2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יצירת לקוחות חדשים ושימור לקוחות קיימים.</w:t>
            </w:r>
          </w:p>
          <w:p w:rsidRPr="00E809DB" w:rsidP="007B6658">
            <w:pPr>
              <w:pStyle w:val="ListParagraph"/>
              <w:numPr>
                <w:ilvl w:val="0"/>
                <w:numId w:val="2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מתן מענה מהיר לבלת"מים.</w:t>
            </w:r>
          </w:p>
          <w:p w:rsidRPr="00E809DB" w:rsidP="007B6658">
            <w:pPr>
              <w:pStyle w:val="ListParagraph"/>
              <w:numPr>
                <w:ilvl w:val="0"/>
                <w:numId w:val="2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גביית כספים מלקוחות.</w:t>
            </w:r>
          </w:p>
          <w:p w:rsidRPr="00E809DB" w:rsidP="007B6658">
            <w:pPr>
              <w:pStyle w:val="ListParagraph"/>
              <w:numPr>
                <w:ilvl w:val="0"/>
                <w:numId w:val="2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ניהול צוות עובדים ופיקוח על עבודתם.</w:t>
            </w:r>
          </w:p>
          <w:p w:rsidRPr="00E809DB" w:rsidP="007B6658">
            <w:pPr>
              <w:pStyle w:val="ListParagraph"/>
              <w:numPr>
                <w:ilvl w:val="0"/>
                <w:numId w:val="2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עובד מצטיין במכירות מספר פעמים.</w:t>
            </w:r>
          </w:p>
          <w:p w:rsidRPr="00E809DB" w:rsidP="007B6658">
            <w:pPr>
              <w:pStyle w:val="ListParagraph"/>
              <w:numPr>
                <w:ilvl w:val="0"/>
                <w:numId w:val="2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עמידה ביעדים יומיים וחודשיים, תוך הגדלת ראש לייצור עבודה והגדלת מאגר לקוחות.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1988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1984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בגרות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בגרות מלאה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תיכון שפירא</w:t>
            </w:r>
          </w:p>
          <w:p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1" w:name="me"/>
            <w:bookmarkEnd w:id="1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RPr="00F83802" w:rsidP="00D01A9B">
            <w:pPr>
              <w:keepNext/>
              <w:keepLines/>
              <w:spacing w:line="257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1992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1989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משק תחזוקה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מש"ק תחזוקה בתותחנים.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שירות לקציני חתם בשבטה.</w:t>
            </w:r>
          </w:p>
          <w:p w:rsidRPr="00E809DB" w:rsidP="005171B5">
            <w:pPr>
              <w:pStyle w:val="ListParagraph"/>
              <w:numPr>
                <w:ilvl w:val="0"/>
                <w:numId w:val="3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אחריות לוגיסטית/תפעולית/מבצעית. </w:t>
            </w:r>
          </w:p>
          <w:p w:rsidR="008B1837" w:rsidP="005171B5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8240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7216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2F656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ListParagraph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M6596P" Type="http://schemas.openxmlformats.org/officeDocument/2006/relationships/image" Target="media/TJQVVW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שיר</Template>
  <TotalTime>30</TotalTime>
  <Pages>1</Pages>
  <Words>212</Words>
  <Characters>1155</Characters>
  <Application>Microsoft Office Word</Application>
  <DocSecurity>0</DocSecurity>
  <Lines>10</Lines>
  <Paragraphs>50</Paragraphs>
  <ScaleCrop>false</ScaleCrop>
  <Manager>AllJobs</Manager>
  <Company>AllJobs</Company>
  <LinksUpToDate>false</LinksUpToDate>
  <CharactersWithSpaces>1344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111</cp:revision>
  <dcterms:created xsi:type="dcterms:W3CDTF">2021-02-04T09:59:00Z</dcterms:created>
  <dcterms:modified xsi:type="dcterms:W3CDTF">2021-02-09T13:15:00Z</dcterms:modified>
</cp:coreProperties>
</file>