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442"/>
                    <pic:cNvPicPr/>
                  </pic:nvPicPr>
                  <pic:blipFill>
                    <a:blip xmlns:r="http://schemas.openxmlformats.org/officeDocument/2006/relationships" r:embed="rIdNLCRT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5E6F" w:rsidRDefault="00B35E6F">
      <w:pPr>
        <w:pStyle w:val="a2"/>
        <w:numPr>
          <w:ilvl w:val="0"/>
          <w:numId w:val="3"/>
        </w:numPr>
        <w:spacing w:line="360" w:lineRule="auto"/>
        <w:ind w:left="-341" w:hanging="284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שם: </w:t>
      </w:r>
      <w:r w:rsidR="00957A98">
        <w:rPr>
          <w:rFonts w:hint="cs"/>
          <w:sz w:val="24"/>
          <w:szCs w:val="24"/>
          <w:rtl/>
        </w:rPr>
        <w:t>תהילה כהן</w:t>
      </w:r>
    </w:p>
    <w:p w:rsidR="00B35E6F" w:rsidRDefault="00B35E6F">
      <w:pPr>
        <w:pStyle w:val="a2"/>
        <w:numPr>
          <w:ilvl w:val="0"/>
          <w:numId w:val="3"/>
        </w:numPr>
        <w:spacing w:line="360" w:lineRule="auto"/>
        <w:ind w:left="-341" w:hanging="284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תאריך לידה </w:t>
      </w:r>
      <w:r w:rsidR="00957A98">
        <w:rPr>
          <w:sz w:val="24"/>
          <w:szCs w:val="24"/>
        </w:rPr>
        <w:t>26</w:t>
      </w:r>
      <w:r>
        <w:rPr>
          <w:sz w:val="24"/>
          <w:szCs w:val="24"/>
        </w:rPr>
        <w:t>.</w:t>
      </w:r>
      <w:r w:rsidR="00957A98">
        <w:rPr>
          <w:sz w:val="24"/>
          <w:szCs w:val="24"/>
        </w:rPr>
        <w:t>7</w:t>
      </w:r>
      <w:r>
        <w:rPr>
          <w:sz w:val="24"/>
          <w:szCs w:val="24"/>
        </w:rPr>
        <w:t>.</w:t>
      </w:r>
      <w:bookmarkStart w:id="0" w:name="_GoBack"/>
      <w:bookmarkEnd w:id="0"/>
      <w:r w:rsidR="00957A98">
        <w:rPr>
          <w:sz w:val="24"/>
          <w:szCs w:val="24"/>
        </w:rPr>
        <w:t>1992</w:t>
      </w:r>
    </w:p>
    <w:p w:rsidR="00B35E6F" w:rsidRDefault="00B35E6F">
      <w:pPr>
        <w:pStyle w:val="a2"/>
        <w:numPr>
          <w:ilvl w:val="0"/>
          <w:numId w:val="3"/>
        </w:numPr>
        <w:spacing w:line="360" w:lineRule="auto"/>
        <w:ind w:left="-341" w:hanging="284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כתובת: אלעד, </w:t>
      </w:r>
      <w:r w:rsidR="00957A98">
        <w:rPr>
          <w:rFonts w:hint="cs"/>
          <w:sz w:val="24"/>
          <w:szCs w:val="24"/>
          <w:rtl/>
        </w:rPr>
        <w:t>שמעיה 14 א</w:t>
      </w:r>
      <w:r>
        <w:rPr>
          <w:sz w:val="24"/>
          <w:szCs w:val="24"/>
          <w:rtl/>
        </w:rPr>
        <w:t xml:space="preserve"> </w:t>
      </w:r>
    </w:p>
    <w:p w:rsidR="00B35E6F" w:rsidRDefault="00B35E6F">
      <w:pPr>
        <w:pStyle w:val="a2"/>
        <w:numPr>
          <w:ilvl w:val="0"/>
          <w:numId w:val="3"/>
        </w:numPr>
        <w:spacing w:line="360" w:lineRule="auto"/>
        <w:ind w:left="-341" w:hanging="284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טלפון נייד : </w:t>
      </w:r>
      <w:r w:rsidR="00957A98">
        <w:rPr>
          <w:sz w:val="24"/>
          <w:szCs w:val="24"/>
        </w:rPr>
        <w:t>052-7175769</w:t>
      </w:r>
    </w:p>
    <w:p w:rsidR="00B35E6F" w:rsidRDefault="00B35E6F">
      <w:pPr>
        <w:pStyle w:val="a2"/>
        <w:numPr>
          <w:ilvl w:val="0"/>
          <w:numId w:val="3"/>
        </w:numPr>
        <w:spacing w:line="360" w:lineRule="auto"/>
        <w:ind w:left="-341" w:hanging="284"/>
        <w:rPr>
          <w:sz w:val="24"/>
          <w:szCs w:val="24"/>
        </w:rPr>
      </w:pPr>
      <w:r>
        <w:rPr>
          <w:sz w:val="24"/>
          <w:szCs w:val="24"/>
          <w:rtl/>
        </w:rPr>
        <w:t xml:space="preserve">דוא"ל: </w:t>
      </w:r>
      <w:hyperlink r:id="rId7" w:history="1">
        <w:r w:rsidR="00957A98" w:rsidRPr="00DC03F7">
          <w:rPr>
            <w:rStyle w:val="Hyperlink"/>
            <w:sz w:val="24"/>
            <w:szCs w:val="24"/>
            <w:lang w:val="en-US" w:eastAsia="he-IL" w:bidi="he-IL"/>
          </w:rPr>
          <w:t>tehilaco26@gmail.com</w:t>
        </w:r>
      </w:hyperlink>
    </w:p>
    <w:p w:rsidR="00B35E6F" w:rsidRDefault="00B35E6F">
      <w:pPr>
        <w:pStyle w:val="a2"/>
        <w:numPr>
          <w:ilvl w:val="0"/>
          <w:numId w:val="3"/>
        </w:numPr>
        <w:spacing w:line="360" w:lineRule="auto"/>
        <w:ind w:left="-341" w:hanging="284"/>
        <w:rPr>
          <w:color w:val="FF0000"/>
          <w:sz w:val="28"/>
          <w:szCs w:val="28"/>
          <w:u w:val="single"/>
          <w:rtl/>
        </w:rPr>
      </w:pPr>
      <w:r>
        <w:rPr>
          <w:sz w:val="24"/>
          <w:szCs w:val="24"/>
          <w:rtl/>
        </w:rPr>
        <w:t xml:space="preserve">מספר זהות :  </w:t>
      </w:r>
      <w:r w:rsidR="00957A98">
        <w:rPr>
          <w:sz w:val="24"/>
          <w:szCs w:val="24"/>
        </w:rPr>
        <w:t>204333348</w:t>
      </w:r>
    </w:p>
    <w:p w:rsidR="00B35E6F" w:rsidRDefault="00B35E6F">
      <w:pPr>
        <w:pStyle w:val="-"/>
        <w:ind w:hanging="341"/>
        <w:jc w:val="left"/>
        <w:rPr>
          <w:sz w:val="22"/>
          <w:szCs w:val="22"/>
        </w:rPr>
      </w:pPr>
      <w:r>
        <w:rPr>
          <w:color w:val="FF0000"/>
          <w:sz w:val="28"/>
          <w:szCs w:val="28"/>
          <w:u w:val="single"/>
          <w:rtl/>
        </w:rPr>
        <w:t>השכלה</w:t>
      </w:r>
    </w:p>
    <w:p w:rsidR="00B35E6F" w:rsidRPr="00AB771D" w:rsidRDefault="00AB771D">
      <w:pPr>
        <w:pStyle w:val="a3"/>
        <w:numPr>
          <w:ilvl w:val="0"/>
          <w:numId w:val="1"/>
        </w:numPr>
        <w:spacing w:before="120"/>
        <w:rPr>
          <w:b/>
          <w:bCs/>
          <w:sz w:val="22"/>
          <w:szCs w:val="22"/>
        </w:rPr>
      </w:pPr>
      <w:r>
        <w:rPr>
          <w:rFonts w:hint="cs"/>
          <w:b/>
          <w:bCs/>
          <w:sz w:val="22"/>
          <w:szCs w:val="22"/>
          <w:rtl/>
        </w:rPr>
        <w:t>2010-2012</w:t>
      </w:r>
      <w:r w:rsidR="00B35E6F">
        <w:rPr>
          <w:b/>
          <w:bCs/>
          <w:sz w:val="22"/>
          <w:szCs w:val="22"/>
          <w:rtl/>
        </w:rPr>
        <w:t xml:space="preserve">  </w:t>
      </w:r>
      <w:r>
        <w:rPr>
          <w:rFonts w:hint="cs"/>
          <w:sz w:val="22"/>
          <w:szCs w:val="22"/>
          <w:rtl/>
        </w:rPr>
        <w:t>לימודי הוראה וחינוך מיוחד</w:t>
      </w:r>
    </w:p>
    <w:p w:rsidR="00AB771D" w:rsidRDefault="00AB771D">
      <w:pPr>
        <w:pStyle w:val="a3"/>
        <w:numPr>
          <w:ilvl w:val="0"/>
          <w:numId w:val="1"/>
        </w:numPr>
        <w:spacing w:before="120"/>
        <w:rPr>
          <w:b/>
          <w:bCs/>
          <w:sz w:val="22"/>
          <w:szCs w:val="22"/>
        </w:rPr>
      </w:pPr>
      <w:r>
        <w:rPr>
          <w:rFonts w:hint="cs"/>
          <w:b/>
          <w:bCs/>
          <w:sz w:val="22"/>
          <w:szCs w:val="22"/>
          <w:rtl/>
        </w:rPr>
        <w:t xml:space="preserve">2015 </w:t>
      </w:r>
      <w:r w:rsidRPr="00AB771D">
        <w:rPr>
          <w:rFonts w:hint="cs"/>
          <w:sz w:val="22"/>
          <w:szCs w:val="22"/>
          <w:rtl/>
        </w:rPr>
        <w:t xml:space="preserve">הנהלת חשבונות </w:t>
      </w:r>
    </w:p>
    <w:p w:rsidR="00B35E6F" w:rsidRDefault="00327B44">
      <w:pPr>
        <w:pStyle w:val="a3"/>
        <w:numPr>
          <w:ilvl w:val="0"/>
          <w:numId w:val="1"/>
        </w:numPr>
        <w:spacing w:before="120"/>
        <w:rPr>
          <w:b/>
          <w:bCs/>
          <w:sz w:val="22"/>
          <w:szCs w:val="22"/>
        </w:rPr>
      </w:pPr>
      <w:r>
        <w:rPr>
          <w:rFonts w:hint="cs"/>
          <w:b/>
          <w:bCs/>
          <w:sz w:val="22"/>
          <w:szCs w:val="22"/>
          <w:rtl/>
        </w:rPr>
        <w:t>2019</w:t>
      </w:r>
      <w:r w:rsidR="00B35E6F">
        <w:rPr>
          <w:sz w:val="18"/>
          <w:szCs w:val="18"/>
          <w:rtl/>
        </w:rPr>
        <w:t xml:space="preserve">: </w:t>
      </w:r>
      <w:r w:rsidR="00B35E6F">
        <w:rPr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>ספרות</w:t>
      </w:r>
      <w:r w:rsidR="00A966DC">
        <w:rPr>
          <w:rFonts w:hint="cs"/>
          <w:sz w:val="22"/>
          <w:szCs w:val="22"/>
          <w:rtl/>
        </w:rPr>
        <w:t xml:space="preserve"> </w:t>
      </w:r>
      <w:r w:rsidR="00AB771D">
        <w:rPr>
          <w:rFonts w:hint="cs"/>
          <w:sz w:val="22"/>
          <w:szCs w:val="22"/>
          <w:rtl/>
        </w:rPr>
        <w:t xml:space="preserve">ועיצוב שיער </w:t>
      </w:r>
      <w:r w:rsidR="00A966DC">
        <w:rPr>
          <w:rFonts w:hint="cs"/>
          <w:sz w:val="22"/>
          <w:szCs w:val="22"/>
          <w:rtl/>
        </w:rPr>
        <w:t xml:space="preserve">- </w:t>
      </w:r>
      <w:r w:rsidR="00AB771D">
        <w:rPr>
          <w:rFonts w:hint="cs"/>
          <w:sz w:val="22"/>
          <w:szCs w:val="22"/>
          <w:rtl/>
        </w:rPr>
        <w:t>רו</w:t>
      </w:r>
      <w:r w:rsidR="00A966DC">
        <w:rPr>
          <w:rFonts w:hint="cs"/>
          <w:sz w:val="22"/>
          <w:szCs w:val="22"/>
          <w:rtl/>
        </w:rPr>
        <w:t>ו</w:t>
      </w:r>
      <w:r w:rsidR="00AB771D">
        <w:rPr>
          <w:rFonts w:hint="cs"/>
          <w:sz w:val="22"/>
          <w:szCs w:val="22"/>
          <w:rtl/>
        </w:rPr>
        <w:t>ית אסף</w:t>
      </w:r>
    </w:p>
    <w:p w:rsidR="00B35E6F" w:rsidRDefault="00B35E6F">
      <w:pPr>
        <w:pStyle w:val="a3"/>
        <w:spacing w:before="120"/>
        <w:ind w:left="379" w:hanging="720"/>
        <w:rPr>
          <w:b/>
          <w:bCs/>
          <w:sz w:val="22"/>
          <w:szCs w:val="22"/>
        </w:rPr>
      </w:pPr>
      <w:r>
        <w:rPr>
          <w:b/>
          <w:bCs/>
          <w:color w:val="FF0000"/>
          <w:sz w:val="28"/>
          <w:szCs w:val="28"/>
          <w:u w:val="single"/>
          <w:rtl/>
        </w:rPr>
        <w:t>נ</w:t>
      </w:r>
      <w:r w:rsidR="00A966DC">
        <w:rPr>
          <w:rFonts w:hint="cs"/>
          <w:b/>
          <w:bCs/>
          <w:color w:val="FF0000"/>
          <w:sz w:val="28"/>
          <w:szCs w:val="28"/>
          <w:u w:val="single"/>
          <w:rtl/>
        </w:rPr>
        <w:t>י</w:t>
      </w:r>
      <w:r>
        <w:rPr>
          <w:b/>
          <w:bCs/>
          <w:color w:val="FF0000"/>
          <w:sz w:val="28"/>
          <w:szCs w:val="28"/>
          <w:u w:val="single"/>
          <w:rtl/>
        </w:rPr>
        <w:t>סיון תעסוקתי</w:t>
      </w:r>
    </w:p>
    <w:p w:rsidR="00B35E6F" w:rsidRDefault="00B35E6F">
      <w:pPr>
        <w:pStyle w:val="a3"/>
        <w:numPr>
          <w:ilvl w:val="0"/>
          <w:numId w:val="1"/>
        </w:numPr>
        <w:spacing w:before="120"/>
        <w:rPr>
          <w:sz w:val="22"/>
          <w:szCs w:val="22"/>
          <w:rtl/>
        </w:rPr>
      </w:pPr>
      <w:r>
        <w:rPr>
          <w:b/>
          <w:bCs/>
          <w:sz w:val="22"/>
          <w:szCs w:val="22"/>
        </w:rPr>
        <w:t>201</w:t>
      </w:r>
      <w:r w:rsidR="007744C2"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-</w:t>
      </w:r>
      <w:r w:rsidR="009D6925">
        <w:rPr>
          <w:b/>
          <w:bCs/>
          <w:sz w:val="22"/>
          <w:szCs w:val="22"/>
        </w:rPr>
        <w:t>201</w:t>
      </w:r>
      <w:r w:rsidR="007744C2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  <w:rtl/>
        </w:rPr>
        <w:t xml:space="preserve">: </w:t>
      </w:r>
      <w:r w:rsidR="009D6925">
        <w:rPr>
          <w:rFonts w:hint="cs"/>
          <w:b/>
          <w:bCs/>
          <w:sz w:val="24"/>
          <w:szCs w:val="24"/>
          <w:u w:val="single"/>
          <w:rtl/>
        </w:rPr>
        <w:t>הוראה וחינוך מיוחד</w:t>
      </w:r>
    </w:p>
    <w:p w:rsidR="00B35E6F" w:rsidRDefault="009D6925">
      <w:pPr>
        <w:pStyle w:val="a3"/>
        <w:numPr>
          <w:ilvl w:val="0"/>
          <w:numId w:val="2"/>
        </w:numPr>
        <w:spacing w:before="12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מחנכת בכיתה קשה חינוך מיוחד</w:t>
      </w:r>
    </w:p>
    <w:p w:rsidR="00B35E6F" w:rsidRDefault="009D6925">
      <w:pPr>
        <w:pStyle w:val="a3"/>
        <w:numPr>
          <w:ilvl w:val="0"/>
          <w:numId w:val="2"/>
        </w:numPr>
        <w:spacing w:before="12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מורה מחליפה בחינוך מיוחד קל</w:t>
      </w:r>
    </w:p>
    <w:p w:rsidR="00B35E6F" w:rsidRDefault="009D6925">
      <w:pPr>
        <w:pStyle w:val="a3"/>
        <w:numPr>
          <w:ilvl w:val="0"/>
          <w:numId w:val="2"/>
        </w:numPr>
        <w:spacing w:before="120"/>
        <w:rPr>
          <w:b/>
          <w:bCs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הוראה מתקנת</w:t>
      </w:r>
    </w:p>
    <w:p w:rsidR="00B35E6F" w:rsidRDefault="00B35E6F">
      <w:pPr>
        <w:pStyle w:val="a3"/>
        <w:numPr>
          <w:ilvl w:val="0"/>
          <w:numId w:val="1"/>
        </w:numPr>
        <w:spacing w:before="120"/>
        <w:rPr>
          <w:sz w:val="22"/>
          <w:szCs w:val="22"/>
          <w:rtl/>
        </w:rPr>
      </w:pP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</w:rPr>
        <w:t>201</w:t>
      </w:r>
      <w:r w:rsidR="009D6925">
        <w:rPr>
          <w:b/>
          <w:bCs/>
          <w:sz w:val="22"/>
          <w:szCs w:val="22"/>
        </w:rPr>
        <w:t>5</w:t>
      </w:r>
      <w:r>
        <w:rPr>
          <w:b/>
          <w:bCs/>
          <w:sz w:val="22"/>
          <w:szCs w:val="22"/>
        </w:rPr>
        <w:t>-201</w:t>
      </w:r>
      <w:r w:rsidR="009D6925">
        <w:rPr>
          <w:b/>
          <w:bCs/>
          <w:sz w:val="22"/>
          <w:szCs w:val="22"/>
        </w:rPr>
        <w:t>8</w:t>
      </w:r>
      <w:r>
        <w:rPr>
          <w:b/>
          <w:bCs/>
          <w:sz w:val="22"/>
          <w:szCs w:val="22"/>
          <w:rtl/>
        </w:rPr>
        <w:t xml:space="preserve">: </w:t>
      </w:r>
      <w:r w:rsidR="00A966DC">
        <w:rPr>
          <w:rFonts w:hint="cs"/>
          <w:b/>
          <w:bCs/>
          <w:sz w:val="24"/>
          <w:szCs w:val="24"/>
          <w:u w:val="single"/>
          <w:rtl/>
        </w:rPr>
        <w:t>גאו ד</w:t>
      </w:r>
      <w:r w:rsidR="00A966DC">
        <w:rPr>
          <w:rFonts w:hint="eastAsia"/>
          <w:b/>
          <w:bCs/>
          <w:sz w:val="24"/>
          <w:szCs w:val="24"/>
          <w:u w:val="single"/>
          <w:rtl/>
        </w:rPr>
        <w:t>ע</w:t>
      </w:r>
    </w:p>
    <w:p w:rsidR="00B35E6F" w:rsidRDefault="007744C2">
      <w:pPr>
        <w:pStyle w:val="a3"/>
        <w:numPr>
          <w:ilvl w:val="0"/>
          <w:numId w:val="2"/>
        </w:numPr>
        <w:spacing w:before="12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ניהול ומידע מקרקעין</w:t>
      </w:r>
    </w:p>
    <w:p w:rsidR="00B35E6F" w:rsidRPr="007744C2" w:rsidRDefault="00B35E6F">
      <w:pPr>
        <w:pStyle w:val="a3"/>
        <w:numPr>
          <w:ilvl w:val="0"/>
          <w:numId w:val="2"/>
        </w:numPr>
        <w:spacing w:before="120"/>
        <w:rPr>
          <w:b/>
          <w:bCs/>
          <w:sz w:val="22"/>
          <w:szCs w:val="22"/>
        </w:rPr>
      </w:pPr>
      <w:r>
        <w:rPr>
          <w:sz w:val="22"/>
          <w:szCs w:val="22"/>
          <w:rtl/>
        </w:rPr>
        <w:t>עבודה תחת לחץ תוך כדי עמידה ביעדים</w:t>
      </w:r>
      <w:r w:rsidR="007744C2">
        <w:rPr>
          <w:rFonts w:hint="cs"/>
          <w:sz w:val="22"/>
          <w:szCs w:val="22"/>
          <w:rtl/>
        </w:rPr>
        <w:t xml:space="preserve"> והספקים.</w:t>
      </w:r>
    </w:p>
    <w:p w:rsidR="007744C2" w:rsidRDefault="007744C2">
      <w:pPr>
        <w:pStyle w:val="a3"/>
        <w:numPr>
          <w:ilvl w:val="0"/>
          <w:numId w:val="2"/>
        </w:numPr>
        <w:spacing w:before="120"/>
        <w:rPr>
          <w:b/>
          <w:bCs/>
          <w:sz w:val="22"/>
          <w:szCs w:val="22"/>
        </w:rPr>
      </w:pPr>
      <w:r>
        <w:rPr>
          <w:rFonts w:hint="cs"/>
          <w:sz w:val="22"/>
          <w:szCs w:val="22"/>
          <w:rtl/>
        </w:rPr>
        <w:t>הכנסת נתונים לחשב</w:t>
      </w:r>
    </w:p>
    <w:p w:rsidR="00B35E6F" w:rsidRDefault="00B35E6F">
      <w:pPr>
        <w:pStyle w:val="a3"/>
        <w:numPr>
          <w:ilvl w:val="0"/>
          <w:numId w:val="1"/>
        </w:numPr>
        <w:spacing w:before="120"/>
        <w:rPr>
          <w:sz w:val="22"/>
          <w:szCs w:val="22"/>
          <w:rtl/>
        </w:rPr>
      </w:pPr>
      <w:r>
        <w:rPr>
          <w:b/>
          <w:bCs/>
          <w:sz w:val="22"/>
          <w:szCs w:val="22"/>
        </w:rPr>
        <w:t>20</w:t>
      </w:r>
      <w:r w:rsidR="007744C2">
        <w:rPr>
          <w:b/>
          <w:bCs/>
          <w:sz w:val="22"/>
          <w:szCs w:val="22"/>
        </w:rPr>
        <w:t>19-2020</w:t>
      </w:r>
      <w:r>
        <w:rPr>
          <w:b/>
          <w:bCs/>
          <w:sz w:val="22"/>
          <w:szCs w:val="22"/>
          <w:rtl/>
        </w:rPr>
        <w:t xml:space="preserve">: </w:t>
      </w:r>
      <w:r w:rsidR="007744C2">
        <w:rPr>
          <w:rFonts w:hint="cs"/>
          <w:b/>
          <w:bCs/>
          <w:sz w:val="24"/>
          <w:szCs w:val="24"/>
          <w:u w:val="single"/>
          <w:rtl/>
        </w:rPr>
        <w:t>ספרות,</w:t>
      </w:r>
      <w:r w:rsidR="00A966DC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7744C2">
        <w:rPr>
          <w:rFonts w:hint="cs"/>
          <w:b/>
          <w:bCs/>
          <w:sz w:val="24"/>
          <w:szCs w:val="24"/>
          <w:u w:val="single"/>
          <w:rtl/>
        </w:rPr>
        <w:t>פתיחת עסק</w:t>
      </w:r>
    </w:p>
    <w:p w:rsidR="00B35E6F" w:rsidRDefault="007744C2">
      <w:pPr>
        <w:pStyle w:val="a3"/>
        <w:numPr>
          <w:ilvl w:val="0"/>
          <w:numId w:val="2"/>
        </w:numPr>
        <w:spacing w:before="12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כל השרות שניתנת בכל מספרה מתספורת צבע החלקות ועוד..</w:t>
      </w:r>
    </w:p>
    <w:p w:rsidR="007744C2" w:rsidRDefault="007744C2">
      <w:pPr>
        <w:pStyle w:val="a3"/>
        <w:numPr>
          <w:ilvl w:val="0"/>
          <w:numId w:val="2"/>
        </w:numPr>
        <w:spacing w:before="12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מכירת מוצרי טיפוח</w:t>
      </w:r>
    </w:p>
    <w:p w:rsidR="007744C2" w:rsidRDefault="007744C2">
      <w:pPr>
        <w:pStyle w:val="a3"/>
        <w:numPr>
          <w:ilvl w:val="0"/>
          <w:numId w:val="2"/>
        </w:numPr>
        <w:spacing w:before="12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שרות לקוחות</w:t>
      </w:r>
    </w:p>
    <w:p w:rsidR="007744C2" w:rsidRPr="00A966DC" w:rsidRDefault="007744C2" w:rsidP="00A966DC">
      <w:pPr>
        <w:pStyle w:val="a3"/>
        <w:numPr>
          <w:ilvl w:val="0"/>
          <w:numId w:val="1"/>
        </w:numPr>
        <w:spacing w:before="120"/>
        <w:rPr>
          <w:b/>
          <w:bCs/>
          <w:sz w:val="24"/>
          <w:szCs w:val="24"/>
        </w:rPr>
      </w:pPr>
      <w:r w:rsidRPr="007744C2">
        <w:rPr>
          <w:rFonts w:hint="cs"/>
          <w:b/>
          <w:bCs/>
          <w:sz w:val="22"/>
          <w:szCs w:val="22"/>
          <w:rtl/>
        </w:rPr>
        <w:t>2021-202</w:t>
      </w:r>
      <w:r>
        <w:rPr>
          <w:rFonts w:hint="cs"/>
          <w:b/>
          <w:bCs/>
          <w:sz w:val="22"/>
          <w:szCs w:val="22"/>
          <w:rtl/>
        </w:rPr>
        <w:t xml:space="preserve">2 </w:t>
      </w:r>
      <w:r w:rsidR="00A966DC">
        <w:rPr>
          <w:rFonts w:hint="cs"/>
          <w:b/>
          <w:bCs/>
          <w:sz w:val="24"/>
          <w:szCs w:val="24"/>
          <w:u w:val="single"/>
          <w:rtl/>
        </w:rPr>
        <w:t>מנהלת אדמיניסטרטיב</w:t>
      </w:r>
      <w:r w:rsidR="00A966DC">
        <w:rPr>
          <w:rFonts w:hint="eastAsia"/>
          <w:b/>
          <w:bCs/>
          <w:sz w:val="24"/>
          <w:szCs w:val="24"/>
          <w:u w:val="single"/>
          <w:rtl/>
        </w:rPr>
        <w:t>ית</w:t>
      </w:r>
      <w:r w:rsidRPr="00A966DC">
        <w:rPr>
          <w:rFonts w:hint="cs"/>
          <w:b/>
          <w:bCs/>
          <w:sz w:val="24"/>
          <w:szCs w:val="24"/>
          <w:u w:val="single"/>
          <w:rtl/>
        </w:rPr>
        <w:t xml:space="preserve"> בהנהלת קניון ביאליק</w:t>
      </w:r>
    </w:p>
    <w:p w:rsidR="00B35E6F" w:rsidRPr="007744C2" w:rsidRDefault="007744C2" w:rsidP="007744C2">
      <w:pPr>
        <w:pStyle w:val="a3"/>
        <w:numPr>
          <w:ilvl w:val="0"/>
          <w:numId w:val="2"/>
        </w:numPr>
        <w:spacing w:before="12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שרות לקוחות</w:t>
      </w:r>
    </w:p>
    <w:p w:rsidR="00B35E6F" w:rsidRDefault="007744C2">
      <w:pPr>
        <w:pStyle w:val="a3"/>
        <w:numPr>
          <w:ilvl w:val="0"/>
          <w:numId w:val="2"/>
        </w:numPr>
        <w:spacing w:before="12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מענה למיילים וסידור מסמכים</w:t>
      </w:r>
    </w:p>
    <w:p w:rsidR="00B35E6F" w:rsidRDefault="00B35E6F">
      <w:pPr>
        <w:pStyle w:val="a3"/>
        <w:numPr>
          <w:ilvl w:val="0"/>
          <w:numId w:val="2"/>
        </w:numPr>
        <w:spacing w:before="120"/>
        <w:rPr>
          <w:sz w:val="22"/>
          <w:szCs w:val="22"/>
          <w:rtl/>
        </w:rPr>
      </w:pPr>
      <w:r>
        <w:rPr>
          <w:sz w:val="22"/>
          <w:szCs w:val="22"/>
          <w:rtl/>
        </w:rPr>
        <w:t>עבודה תחת לחץ תוך כדי עמידה ביעדים.</w:t>
      </w:r>
    </w:p>
    <w:p w:rsidR="00B35E6F" w:rsidRDefault="00B35E6F">
      <w:pPr>
        <w:pStyle w:val="a3"/>
        <w:spacing w:before="120"/>
        <w:ind w:left="379" w:hanging="720"/>
        <w:rPr>
          <w:sz w:val="22"/>
          <w:szCs w:val="22"/>
          <w:rtl/>
        </w:rPr>
      </w:pPr>
      <w:r>
        <w:rPr>
          <w:b/>
          <w:bCs/>
          <w:color w:val="FF0000"/>
          <w:sz w:val="28"/>
          <w:szCs w:val="28"/>
          <w:u w:val="single"/>
          <w:rtl/>
        </w:rPr>
        <w:t>תכונות</w:t>
      </w:r>
    </w:p>
    <w:p w:rsidR="00B35E6F" w:rsidRDefault="00B35E6F">
      <w:pPr>
        <w:pStyle w:val="a3"/>
        <w:spacing w:before="120"/>
        <w:rPr>
          <w:sz w:val="22"/>
          <w:szCs w:val="22"/>
          <w:rtl/>
        </w:rPr>
      </w:pPr>
      <w:r>
        <w:rPr>
          <w:sz w:val="22"/>
          <w:szCs w:val="22"/>
          <w:rtl/>
        </w:rPr>
        <w:t>יכולת וניסיון בשילוב עמידה בעומס תוך כדי מתן פתרונות מקצועי ויעיל ביותר.</w:t>
      </w:r>
    </w:p>
    <w:p w:rsidR="00B35E6F" w:rsidRDefault="00B35E6F">
      <w:pPr>
        <w:pStyle w:val="a3"/>
        <w:spacing w:before="120"/>
        <w:rPr>
          <w:sz w:val="22"/>
          <w:szCs w:val="22"/>
          <w:rtl/>
        </w:rPr>
      </w:pPr>
      <w:r>
        <w:rPr>
          <w:sz w:val="22"/>
          <w:szCs w:val="22"/>
          <w:rtl/>
        </w:rPr>
        <w:t>מקצועיות</w:t>
      </w:r>
      <w:r w:rsidR="007744C2">
        <w:rPr>
          <w:rFonts w:hint="cs"/>
          <w:sz w:val="22"/>
          <w:szCs w:val="22"/>
          <w:rtl/>
        </w:rPr>
        <w:t>,</w:t>
      </w:r>
      <w:r w:rsidR="00A966DC">
        <w:rPr>
          <w:rFonts w:hint="cs"/>
          <w:sz w:val="22"/>
          <w:szCs w:val="22"/>
          <w:rtl/>
        </w:rPr>
        <w:t xml:space="preserve"> </w:t>
      </w:r>
      <w:r w:rsidR="007744C2">
        <w:rPr>
          <w:rFonts w:hint="cs"/>
          <w:sz w:val="22"/>
          <w:szCs w:val="22"/>
          <w:rtl/>
        </w:rPr>
        <w:t>מתן שרות לקוחות אדיב,</w:t>
      </w:r>
      <w:r w:rsidR="00A966DC">
        <w:rPr>
          <w:rFonts w:hint="cs"/>
          <w:sz w:val="22"/>
          <w:szCs w:val="22"/>
          <w:rtl/>
        </w:rPr>
        <w:t xml:space="preserve"> </w:t>
      </w:r>
      <w:r w:rsidR="007744C2">
        <w:rPr>
          <w:rFonts w:hint="cs"/>
          <w:sz w:val="22"/>
          <w:szCs w:val="22"/>
          <w:rtl/>
        </w:rPr>
        <w:t>סבלנות,</w:t>
      </w:r>
      <w:r w:rsidR="00A966DC">
        <w:rPr>
          <w:rFonts w:hint="cs"/>
          <w:sz w:val="22"/>
          <w:szCs w:val="22"/>
          <w:rtl/>
        </w:rPr>
        <w:t xml:space="preserve"> </w:t>
      </w:r>
      <w:r w:rsidR="007744C2">
        <w:rPr>
          <w:rFonts w:hint="cs"/>
          <w:sz w:val="22"/>
          <w:szCs w:val="22"/>
          <w:rtl/>
        </w:rPr>
        <w:t>עמידה בזמנים,</w:t>
      </w:r>
    </w:p>
    <w:p w:rsidR="00C02657" w:rsidRDefault="00C02657">
      <w:pPr>
        <w:pStyle w:val="a3"/>
        <w:spacing w:before="120"/>
        <w:rPr>
          <w:sz w:val="22"/>
          <w:szCs w:val="22"/>
          <w:rtl/>
        </w:rPr>
      </w:pPr>
    </w:p>
    <w:p w:rsidR="00C02657" w:rsidRDefault="00C02657">
      <w:pPr>
        <w:pStyle w:val="a3"/>
        <w:spacing w:before="12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הערות:</w:t>
      </w:r>
    </w:p>
    <w:p w:rsidR="00C02657" w:rsidRDefault="00C02657">
      <w:pPr>
        <w:pStyle w:val="a3"/>
        <w:spacing w:before="12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בנוסף: יש לי שיקה לכל הסובב סביב יופי וטיפוח הפנים והגוף. </w:t>
      </w:r>
    </w:p>
    <w:p w:rsidR="00C02657" w:rsidRDefault="00C02657">
      <w:pPr>
        <w:pStyle w:val="a3"/>
        <w:spacing w:before="12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מאוד אוהבת  ורוצה לעבוד ברשתות פארם וכל מה שקשור מסביב.</w:t>
      </w:r>
    </w:p>
    <w:p w:rsidR="00C02657" w:rsidRDefault="00C02657">
      <w:pPr>
        <w:pStyle w:val="a3"/>
        <w:spacing w:before="12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כן גם מוצרי טבע  ורפואה מתחברת מאוד , הן לתחום והן לשרות לקוחות בתוכו.</w:t>
      </w:r>
    </w:p>
    <w:p w:rsidR="00C02657" w:rsidRDefault="00C02657">
      <w:pPr>
        <w:pStyle w:val="a3"/>
        <w:spacing w:before="120"/>
        <w:rPr>
          <w:sz w:val="22"/>
          <w:szCs w:val="22"/>
          <w:rtl/>
        </w:rPr>
      </w:pPr>
    </w:p>
    <w:p w:rsidR="00B35E6F" w:rsidRDefault="00B35E6F" w:rsidP="00957A98">
      <w:pPr>
        <w:pStyle w:val="-"/>
        <w:spacing w:before="120"/>
        <w:ind w:hanging="341"/>
        <w:jc w:val="left"/>
        <w:rPr>
          <w:color w:val="00000A"/>
          <w:sz w:val="22"/>
          <w:szCs w:val="22"/>
          <w:rtl/>
        </w:rPr>
      </w:pPr>
      <w:r>
        <w:rPr>
          <w:color w:val="FF0000"/>
          <w:sz w:val="28"/>
          <w:szCs w:val="28"/>
          <w:u w:val="single"/>
          <w:rtl/>
        </w:rPr>
        <w:t>שפות</w:t>
      </w:r>
    </w:p>
    <w:p w:rsidR="00957A98" w:rsidRDefault="00957A98" w:rsidP="00A966DC">
      <w:pPr>
        <w:pStyle w:val="-"/>
        <w:numPr>
          <w:ilvl w:val="0"/>
          <w:numId w:val="1"/>
        </w:numPr>
        <w:spacing w:before="120"/>
        <w:ind w:hanging="341"/>
        <w:jc w:val="left"/>
        <w:rPr>
          <w:rtl/>
        </w:rPr>
      </w:pPr>
      <w:r w:rsidRPr="00A966DC">
        <w:rPr>
          <w:color w:val="00000A"/>
          <w:sz w:val="22"/>
          <w:szCs w:val="22"/>
          <w:rtl/>
        </w:rPr>
        <w:t>אנגלית: טובה מאוד</w:t>
      </w:r>
      <w:r w:rsidRPr="00A966DC">
        <w:rPr>
          <w:color w:val="00000A"/>
          <w:sz w:val="22"/>
          <w:szCs w:val="22"/>
          <w:rtl/>
        </w:rPr>
        <w:tab/>
        <w:t>עברית: שפת אם</w:t>
      </w:r>
      <w:r w:rsidR="00A966DC">
        <w:rPr>
          <w:rFonts w:hint="cs"/>
          <w:rtl/>
        </w:rPr>
        <w:t>.</w:t>
      </w:r>
    </w:p>
    <w:sectPr w:rsidR="00957A98">
      <w:headerReference w:type="default" r:id="rId8"/>
      <w:pgSz w:w="12240" w:h="15840"/>
      <w:pgMar w:top="1440" w:right="1800" w:bottom="1440" w:left="1800" w:header="708" w:footer="72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7834" w:rsidRDefault="00787834">
      <w:pPr>
        <w:spacing w:after="0" w:line="240" w:lineRule="auto"/>
      </w:pPr>
      <w:r>
        <w:separator/>
      </w:r>
    </w:p>
  </w:endnote>
  <w:endnote w:type="continuationSeparator" w:id="0">
    <w:p w:rsidR="00787834" w:rsidRDefault="00787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ont284">
    <w:altName w:val="Arial"/>
    <w:charset w:val="B1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7834" w:rsidRDefault="00787834">
      <w:pPr>
        <w:spacing w:after="0" w:line="240" w:lineRule="auto"/>
      </w:pPr>
      <w:r>
        <w:separator/>
      </w:r>
    </w:p>
  </w:footnote>
  <w:footnote w:type="continuationSeparator" w:id="0">
    <w:p w:rsidR="00787834" w:rsidRDefault="00787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5E6F" w:rsidRDefault="00B35E6F">
    <w:pPr>
      <w:pStyle w:val="Header"/>
      <w:bidi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379" w:hanging="360"/>
      </w:pPr>
      <w:rPr>
        <w:rFonts w:ascii="Symbol" w:hAnsi="Symbol" w:cs="Symbol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9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970"/>
      <w:numFmt w:val="bullet"/>
      <w:lvlText w:val="-"/>
      <w:lvlJc w:val="right"/>
      <w:pPr>
        <w:tabs>
          <w:tab w:val="num" w:pos="0"/>
        </w:tabs>
        <w:ind w:left="739" w:hanging="360"/>
      </w:pPr>
      <w:rPr>
        <w:rFonts w:ascii="Arial" w:hAnsi="Arial" w:cs="Arial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5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7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9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1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3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5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7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99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970"/>
      <w:numFmt w:val="bullet"/>
      <w:lvlText w:val="-"/>
      <w:lvlJc w:val="right"/>
      <w:pPr>
        <w:tabs>
          <w:tab w:val="num" w:pos="0"/>
        </w:tabs>
        <w:ind w:left="19" w:hanging="360"/>
      </w:pPr>
      <w:rPr>
        <w:rFonts w:ascii="Arial" w:hAnsi="Arial" w:cs="Arial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3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5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17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89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61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33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05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779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57A98"/>
    <w:rsid w:val="002B3EE5"/>
    <w:rsid w:val="00327B44"/>
    <w:rsid w:val="007744C2"/>
    <w:rsid w:val="00787834"/>
    <w:rsid w:val="008F0C7A"/>
    <w:rsid w:val="00957A98"/>
    <w:rsid w:val="009D6925"/>
    <w:rsid w:val="00A966DC"/>
    <w:rsid w:val="00AB771D"/>
    <w:rsid w:val="00B35E6F"/>
    <w:rsid w:val="00B66D73"/>
    <w:rsid w:val="00C02657"/>
    <w:rsid w:val="00C61FF3"/>
    <w:rsid w:val="00D4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47C75F12-40D1-4F10-83FF-98465C52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160" w:line="256" w:lineRule="auto"/>
    </w:pPr>
    <w:rPr>
      <w:rFonts w:ascii="Calibri" w:eastAsia="SimSun" w:hAnsi="Calibri" w:cs="font284"/>
      <w:sz w:val="22"/>
      <w:szCs w:val="22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  <w:sz w:val="22"/>
      <w:szCs w:val="22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2z0">
    <w:name w:val="WW8Num2z0"/>
    <w:rPr>
      <w:rFonts w:ascii="Arial" w:hAnsi="Arial" w:cs="Arial"/>
      <w:sz w:val="22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Arial" w:hAnsi="Arial" w:cs="Arial"/>
      <w:sz w:val="24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DefaultParagraphFont1">
    <w:name w:val="Default Paragraph Font1"/>
  </w:style>
  <w:style w:type="character" w:styleId="Hyperlink">
    <w:name w:val="Hyperlink"/>
    <w:rPr>
      <w:color w:val="0000FF"/>
      <w:u w:val="single"/>
      <w:lang/>
    </w:rPr>
  </w:style>
  <w:style w:type="character" w:customStyle="1" w:styleId="UnresolvedMention">
    <w:name w:val="Unresolved Mention"/>
    <w:rPr>
      <w:color w:val="605E5C"/>
    </w:rPr>
  </w:style>
  <w:style w:type="character" w:customStyle="1" w:styleId="HeaderChar">
    <w:name w:val="Header Char"/>
    <w:basedOn w:val="DefaultParagraphFont1"/>
  </w:style>
  <w:style w:type="character" w:customStyle="1" w:styleId="FooterChar">
    <w:name w:val="Footer Char"/>
    <w:basedOn w:val="DefaultParagraphFont1"/>
  </w:style>
  <w:style w:type="character" w:customStyle="1" w:styleId="ListLabel1">
    <w:name w:val="ListLabel 1"/>
    <w:rPr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Times New Roman" w:cs="Arial"/>
      <w:sz w:val="22"/>
    </w:rPr>
  </w:style>
  <w:style w:type="character" w:customStyle="1" w:styleId="ListLabel4">
    <w:name w:val="ListLabel 4"/>
    <w:rPr>
      <w:rFonts w:eastAsia="Times New Roman" w:cs="Arial"/>
    </w:rPr>
  </w:style>
  <w:style w:type="paragraph" w:customStyle="1" w:styleId="a">
    <w:name w:val="כותרת"/>
    <w:basedOn w:val="Normal"/>
    <w:next w:val="BodyText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a0">
    <w:name w:val="כתובית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a1">
    <w:name w:val="מפתחות"/>
    <w:basedOn w:val="Normal"/>
    <w:pPr>
      <w:suppressLineNumbers/>
    </w:pPr>
    <w:rPr>
      <w:rFonts w:cs="Tahoma"/>
    </w:rPr>
  </w:style>
  <w:style w:type="paragraph" w:customStyle="1" w:styleId="-">
    <w:name w:val="כותרת-רזומה"/>
    <w:basedOn w:val="Normal"/>
    <w:pPr>
      <w:bidi/>
      <w:spacing w:before="240" w:after="120" w:line="100" w:lineRule="atLeast"/>
      <w:jc w:val="right"/>
    </w:pPr>
    <w:rPr>
      <w:rFonts w:ascii="Arial" w:eastAsia="Times New Roman" w:hAnsi="Arial" w:cs="Arial"/>
      <w:b/>
      <w:bCs/>
      <w:color w:val="87A81D"/>
      <w:sz w:val="20"/>
      <w:szCs w:val="20"/>
    </w:rPr>
  </w:style>
  <w:style w:type="paragraph" w:customStyle="1" w:styleId="a2">
    <w:name w:val="שורת נתונים אישיים"/>
    <w:basedOn w:val="Normal"/>
    <w:pPr>
      <w:bidi/>
      <w:spacing w:after="0" w:line="100" w:lineRule="atLeast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a3">
    <w:name w:val="שורת לימודים"/>
    <w:basedOn w:val="a2"/>
    <w:pPr>
      <w:spacing w:after="120"/>
      <w:jc w:val="both"/>
    </w:pPr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  <w:spacing w:after="0" w:line="100" w:lineRule="atLeast"/>
    </w:pPr>
  </w:style>
  <w:style w:type="paragraph" w:styleId="Footer">
    <w:name w:val="footer"/>
    <w:basedOn w:val="Normal"/>
    <w:pPr>
      <w:suppressLineNumbers/>
      <w:tabs>
        <w:tab w:val="center" w:pos="4320"/>
        <w:tab w:val="right" w:pos="8640"/>
      </w:tabs>
      <w:spacing w:after="0" w:line="100" w:lineRule="atLeast"/>
    </w:pPr>
  </w:style>
  <w:style w:type="character" w:customStyle="1" w:styleId="a4">
    <w:name w:val="אזכור לא מזוהה"/>
    <w:uiPriority w:val="99"/>
    <w:semiHidden/>
    <w:unhideWhenUsed/>
    <w:rsid w:val="00957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ehilaco2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NLCRTS" Type="http://schemas.openxmlformats.org/officeDocument/2006/relationships/image" Target="media/H36J7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934</Characters>
  <Application>Microsoft Office Word</Application>
  <DocSecurity>4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Links>
    <vt:vector size="6" baseType="variant">
      <vt:variant>
        <vt:i4>4587639</vt:i4>
      </vt:variant>
      <vt:variant>
        <vt:i4>0</vt:i4>
      </vt:variant>
      <vt:variant>
        <vt:i4>0</vt:i4>
      </vt:variant>
      <vt:variant>
        <vt:i4>5</vt:i4>
      </vt:variant>
      <vt:variant>
        <vt:lpwstr>mailto:tehilaco26@gmail.com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Olanovsky</dc:creator>
  <cp:keywords/>
  <cp:lastModifiedBy>ליאור כהן</cp:lastModifiedBy>
  <cp:revision>2</cp:revision>
  <cp:lastPrinted>2018-12-30T06:43:00Z</cp:lastPrinted>
  <dcterms:created xsi:type="dcterms:W3CDTF">2023-05-15T05:31:00Z</dcterms:created>
  <dcterms:modified xsi:type="dcterms:W3CDTF">2023-05-15T05:31:00Z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