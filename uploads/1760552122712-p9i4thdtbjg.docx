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0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869"/>
                    <pic:cNvPicPr/>
                  </pic:nvPicPr>
                  <pic:blipFill>
                    <a:blip xmlns:r="http://schemas.openxmlformats.org/officeDocument/2006/relationships" r:embed="rIdSCSD7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8A3852">
      <w:pPr>
        <w:rPr>
          <w:sz w:val="28"/>
        </w:rPr>
      </w:pPr>
    </w:p>
    <w:p w:rsidR="00000000" w:rsidRDefault="008A3852">
      <w:pPr>
        <w:rPr>
          <w:sz w:val="28"/>
          <w:u w:val="single"/>
          <w:lang w:val="en-US"/>
        </w:rPr>
      </w:pPr>
      <w:r>
        <w:rPr>
          <w:sz w:val="28"/>
          <w:lang w:val="en-US"/>
        </w:rPr>
        <w:tab/>
      </w:r>
      <w:r>
        <w:rPr>
          <w:sz w:val="28"/>
          <w:u w:val="single"/>
          <w:lang w:val="en-US"/>
        </w:rPr>
        <w:t>Maria Bunimovich</w:t>
      </w:r>
    </w:p>
    <w:p w:rsidR="00000000" w:rsidRDefault="008A3852">
      <w:pPr>
        <w:rPr>
          <w:sz w:val="28"/>
          <w:u w:val="single"/>
          <w:lang w:val="en-US"/>
        </w:rPr>
      </w:pPr>
    </w:p>
    <w:p w:rsidR="00000000" w:rsidRDefault="008A3852">
      <w:pPr>
        <w:rPr>
          <w:rFonts w:cs="Times New Roman"/>
          <w:b/>
          <w:bCs/>
          <w:sz w:val="22"/>
          <w:szCs w:val="22"/>
          <w:u w:val="single"/>
          <w:lang w:val="en-US"/>
        </w:rPr>
      </w:pPr>
      <w:r>
        <w:rPr>
          <w:rFonts w:cs="Times New Roman"/>
          <w:b/>
          <w:bCs/>
          <w:sz w:val="22"/>
          <w:szCs w:val="22"/>
          <w:u w:val="single"/>
          <w:lang w:val="en-US"/>
        </w:rPr>
        <w:t>Address</w:t>
      </w:r>
      <w:r>
        <w:rPr>
          <w:rFonts w:cs="Times New Roman"/>
          <w:sz w:val="22"/>
          <w:szCs w:val="22"/>
          <w:lang w:val="en-US"/>
        </w:rPr>
        <w:t>: Hagil</w:t>
      </w:r>
      <w:r>
        <w:rPr>
          <w:rFonts w:cs="Times New Roman"/>
          <w:sz w:val="22"/>
          <w:szCs w:val="22"/>
        </w:rPr>
        <w:t>y</w:t>
      </w:r>
      <w:r>
        <w:rPr>
          <w:rFonts w:cs="Times New Roman"/>
          <w:sz w:val="22"/>
          <w:szCs w:val="22"/>
          <w:lang w:val="en-US"/>
        </w:rPr>
        <w:t>ad 8\6 Netanya 42</w:t>
      </w:r>
      <w:r>
        <w:rPr>
          <w:rFonts w:cs="Times New Roman"/>
          <w:sz w:val="22"/>
          <w:szCs w:val="22"/>
        </w:rPr>
        <w:t>52418</w:t>
      </w:r>
    </w:p>
    <w:p w:rsidR="00000000" w:rsidRDefault="008A3852">
      <w:pPr>
        <w:rPr>
          <w:rFonts w:cs="Times New Roman"/>
          <w:sz w:val="22"/>
          <w:szCs w:val="22"/>
        </w:rPr>
      </w:pPr>
      <w:r>
        <w:rPr>
          <w:rFonts w:cs="Times New Roman"/>
          <w:b/>
          <w:bCs/>
          <w:sz w:val="22"/>
          <w:szCs w:val="22"/>
          <w:u w:val="single"/>
          <w:lang w:val="en-US"/>
        </w:rPr>
        <w:t>Phone Numbers</w:t>
      </w:r>
      <w:r>
        <w:rPr>
          <w:rFonts w:cs="Times New Roman"/>
          <w:sz w:val="22"/>
          <w:szCs w:val="22"/>
          <w:lang w:val="en-US"/>
        </w:rPr>
        <w:t>: 052-8558499</w:t>
      </w:r>
    </w:p>
    <w:p w:rsidR="00000000" w:rsidRDefault="008A3852">
      <w:pPr>
        <w:rPr>
          <w:rFonts w:cs="Times New Roman"/>
          <w:b/>
          <w:bCs/>
          <w:sz w:val="22"/>
          <w:szCs w:val="22"/>
          <w:u w:val="single"/>
          <w:lang w:val="en-US"/>
        </w:rPr>
      </w:pPr>
      <w:r>
        <w:rPr>
          <w:rFonts w:cs="Times New Roman"/>
          <w:sz w:val="22"/>
          <w:szCs w:val="22"/>
        </w:rPr>
        <w:t xml:space="preserve">                              </w:t>
      </w:r>
      <w:r>
        <w:rPr>
          <w:rFonts w:cs="Times New Roman"/>
          <w:sz w:val="22"/>
          <w:szCs w:val="22"/>
        </w:rPr>
        <w:t xml:space="preserve">09-8627948 </w:t>
      </w:r>
      <w:r>
        <w:rPr>
          <w:rFonts w:cs="Times New Roman"/>
          <w:sz w:val="22"/>
          <w:szCs w:val="22"/>
          <w:lang w:val="en-US"/>
        </w:rPr>
        <w:tab/>
        <w:t xml:space="preserve">               </w:t>
      </w:r>
    </w:p>
    <w:p w:rsidR="00000000" w:rsidRDefault="008A3852">
      <w:pPr>
        <w:rPr>
          <w:rFonts w:cs="Times New Roman"/>
          <w:b/>
          <w:bCs/>
          <w:sz w:val="22"/>
          <w:szCs w:val="22"/>
          <w:u w:val="single"/>
          <w:lang w:val="en-US"/>
        </w:rPr>
      </w:pPr>
    </w:p>
    <w:p w:rsidR="00000000" w:rsidRDefault="008A3852">
      <w:pPr>
        <w:rPr>
          <w:rFonts w:cs="Times New Roman"/>
          <w:b/>
          <w:bCs/>
          <w:sz w:val="22"/>
          <w:szCs w:val="22"/>
          <w:lang w:val="en-US"/>
        </w:rPr>
      </w:pPr>
      <w:r>
        <w:rPr>
          <w:rFonts w:cs="Times New Roman"/>
          <w:b/>
          <w:bCs/>
          <w:sz w:val="22"/>
          <w:szCs w:val="22"/>
          <w:u w:val="single"/>
          <w:lang w:val="en-US"/>
        </w:rPr>
        <w:t>Family Status</w:t>
      </w:r>
      <w:r>
        <w:rPr>
          <w:rFonts w:cs="Times New Roman"/>
          <w:sz w:val="22"/>
          <w:szCs w:val="22"/>
          <w:lang w:val="en-US"/>
        </w:rPr>
        <w:t>: Married +2</w:t>
      </w:r>
    </w:p>
    <w:p w:rsidR="00000000" w:rsidRDefault="008A3852">
      <w:pPr>
        <w:rPr>
          <w:b/>
          <w:bCs/>
          <w:sz w:val="22"/>
          <w:szCs w:val="22"/>
          <w:u w:val="single"/>
          <w:lang w:val="en-US"/>
        </w:rPr>
      </w:pPr>
      <w:r>
        <w:rPr>
          <w:rFonts w:cs="Times New Roman"/>
          <w:b/>
          <w:bCs/>
          <w:sz w:val="22"/>
          <w:szCs w:val="22"/>
          <w:lang w:val="en-US"/>
        </w:rPr>
        <w:t xml:space="preserve">Email: </w:t>
      </w:r>
      <w:hyperlink r:id="rId5" w:history="1">
        <w:r w:rsidR="00BF0E61" w:rsidRPr="00EB58C4">
          <w:rPr>
            <w:rStyle w:val="Hyperlink"/>
          </w:rPr>
          <w:t>maria.bubu60@gmail.com</w:t>
        </w:r>
      </w:hyperlink>
    </w:p>
    <w:p w:rsidR="00000000" w:rsidRDefault="008A3852">
      <w:pPr>
        <w:rPr>
          <w:lang w:val="en-US"/>
        </w:rPr>
      </w:pPr>
      <w:r>
        <w:rPr>
          <w:b/>
          <w:bCs/>
          <w:sz w:val="22"/>
          <w:szCs w:val="22"/>
          <w:u w:val="single"/>
          <w:lang w:val="en-US"/>
        </w:rPr>
        <w:t>Profession</w:t>
      </w:r>
      <w:r>
        <w:rPr>
          <w:sz w:val="22"/>
          <w:szCs w:val="22"/>
          <w:lang w:val="en-US"/>
        </w:rPr>
        <w:t xml:space="preserve">: </w:t>
      </w:r>
      <w:r>
        <w:rPr>
          <w:b/>
          <w:bCs/>
          <w:sz w:val="22"/>
          <w:szCs w:val="22"/>
          <w:lang w:val="en-US"/>
        </w:rPr>
        <w:t>Telecommunication</w:t>
      </w:r>
      <w:r w:rsidR="00BF0E61">
        <w:rPr>
          <w:b/>
          <w:bCs/>
          <w:sz w:val="22"/>
          <w:szCs w:val="22"/>
        </w:rPr>
        <w:t xml:space="preserve">, </w:t>
      </w:r>
      <w:r w:rsidR="00BF0E61" w:rsidRPr="00BF0E61">
        <w:rPr>
          <w:b/>
          <w:bCs/>
          <w:sz w:val="22"/>
        </w:rPr>
        <w:t xml:space="preserve">QA and System Test </w:t>
      </w:r>
      <w:r w:rsidRPr="00BF0E61">
        <w:rPr>
          <w:b/>
          <w:bCs/>
          <w:sz w:val="22"/>
          <w:szCs w:val="22"/>
          <w:lang w:val="en-US"/>
        </w:rPr>
        <w:t>engineer</w:t>
      </w:r>
    </w:p>
    <w:p w:rsidR="00000000" w:rsidRDefault="008A3852">
      <w:pPr>
        <w:rPr>
          <w:lang w:val="en-US"/>
        </w:rPr>
      </w:pPr>
    </w:p>
    <w:p w:rsidR="00000000" w:rsidRDefault="008A3852">
      <w:pPr>
        <w:rPr>
          <w:b/>
          <w:bCs/>
          <w:sz w:val="22"/>
          <w:u w:val="single"/>
          <w:lang w:val="en-US"/>
        </w:rPr>
      </w:pPr>
      <w:r>
        <w:rPr>
          <w:b/>
          <w:bCs/>
          <w:sz w:val="22"/>
          <w:u w:val="single"/>
          <w:lang w:val="en-US"/>
        </w:rPr>
        <w:t xml:space="preserve">Work Experience: </w:t>
      </w:r>
    </w:p>
    <w:p w:rsidR="00BF0E61" w:rsidRDefault="00BF0E61">
      <w:pPr>
        <w:rPr>
          <w:b/>
          <w:bCs/>
          <w:sz w:val="22"/>
          <w:u w:val="single"/>
        </w:rPr>
      </w:pPr>
      <w:r>
        <w:rPr>
          <w:b/>
          <w:bCs/>
          <w:sz w:val="22"/>
          <w:u w:val="single"/>
        </w:rPr>
        <w:t xml:space="preserve">2020-current: </w:t>
      </w:r>
      <w:r>
        <w:rPr>
          <w:b/>
          <w:bCs/>
          <w:sz w:val="22"/>
          <w:u w:val="single"/>
          <w:lang w:val="en-US"/>
        </w:rPr>
        <w:t>Senior QA and System Test  Engineer</w:t>
      </w:r>
      <w:r>
        <w:rPr>
          <w:b/>
          <w:bCs/>
          <w:sz w:val="22"/>
          <w:u w:val="single"/>
        </w:rPr>
        <w:t xml:space="preserve"> in TraceSpan Communications</w:t>
      </w:r>
    </w:p>
    <w:p w:rsidR="00BF0E61" w:rsidRDefault="00BF0E61" w:rsidP="00BF0E61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 xml:space="preserve">Planning and writing of test documentation by QA methodologies: </w:t>
      </w:r>
      <w:r>
        <w:rPr>
          <w:b/>
          <w:bCs/>
          <w:sz w:val="22"/>
          <w:lang w:val="en-US"/>
        </w:rPr>
        <w:t>STD, STP</w:t>
      </w:r>
    </w:p>
    <w:p w:rsidR="00BF0E61" w:rsidRDefault="00BF0E61" w:rsidP="00BF0E61">
      <w:pPr>
        <w:numPr>
          <w:ilvl w:val="0"/>
          <w:numId w:val="3"/>
        </w:numPr>
        <w:rPr>
          <w:sz w:val="22"/>
        </w:rPr>
      </w:pPr>
      <w:r>
        <w:rPr>
          <w:sz w:val="22"/>
          <w:lang w:val="en-US"/>
        </w:rPr>
        <w:t>Planning and writing of Installation and Configuration documentation</w:t>
      </w:r>
    </w:p>
    <w:p w:rsidR="00BF0E61" w:rsidRDefault="00BF0E61" w:rsidP="00BF0E61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</w:rPr>
        <w:t>Te</w:t>
      </w:r>
      <w:r>
        <w:rPr>
          <w:sz w:val="22"/>
          <w:lang w:val="en-US"/>
        </w:rPr>
        <w:t xml:space="preserve">sting </w:t>
      </w:r>
      <w:r>
        <w:rPr>
          <w:sz w:val="22"/>
        </w:rPr>
        <w:t>of</w:t>
      </w:r>
      <w:r>
        <w:rPr>
          <w:sz w:val="22"/>
          <w:lang w:val="en-US"/>
        </w:rPr>
        <w:t xml:space="preserve"> hardware and software integrated </w:t>
      </w:r>
      <w:r w:rsidR="00752A3D" w:rsidRPr="00752A3D">
        <w:rPr>
          <w:b/>
          <w:bCs/>
          <w:sz w:val="22"/>
        </w:rPr>
        <w:t>Ethernet Optical Network</w:t>
      </w:r>
      <w:r w:rsidR="00752A3D">
        <w:rPr>
          <w:sz w:val="22"/>
        </w:rPr>
        <w:t xml:space="preserve"> </w:t>
      </w:r>
      <w:r>
        <w:rPr>
          <w:sz w:val="22"/>
          <w:lang w:val="en-US"/>
        </w:rPr>
        <w:t>system</w:t>
      </w:r>
      <w:r w:rsidR="00752A3D">
        <w:rPr>
          <w:sz w:val="22"/>
        </w:rPr>
        <w:t>s</w:t>
      </w:r>
    </w:p>
    <w:p w:rsidR="00BF0E61" w:rsidRDefault="00BF0E61" w:rsidP="00BF0E61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>Establishment of testing systems</w:t>
      </w:r>
    </w:p>
    <w:p w:rsidR="00685D0B" w:rsidRDefault="00685D0B" w:rsidP="00685D0B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>Laboratory establishment</w:t>
      </w:r>
    </w:p>
    <w:p w:rsidR="00685D0B" w:rsidRPr="00685D0B" w:rsidRDefault="00685D0B" w:rsidP="00685D0B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>Work with Wireshark</w:t>
      </w:r>
    </w:p>
    <w:p w:rsidR="00BF0E61" w:rsidRDefault="00BF0E61" w:rsidP="00BF0E61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 xml:space="preserve">Work with </w:t>
      </w:r>
      <w:r>
        <w:rPr>
          <w:b/>
          <w:bCs/>
          <w:sz w:val="22"/>
        </w:rPr>
        <w:t>Packet Generators</w:t>
      </w:r>
    </w:p>
    <w:p w:rsidR="00BF0E61" w:rsidRPr="009A399D" w:rsidRDefault="00BF0E61" w:rsidP="00BF0E61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lang w:val="en-US"/>
        </w:rPr>
        <w:t>Establishment of system setups</w:t>
      </w:r>
    </w:p>
    <w:p w:rsidR="009A399D" w:rsidRPr="009A399D" w:rsidRDefault="009A399D" w:rsidP="009A399D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</w:rPr>
        <w:t>FPGA testing</w:t>
      </w:r>
    </w:p>
    <w:p w:rsidR="00BF0E61" w:rsidRPr="00BF0E61" w:rsidRDefault="00BF0E61" w:rsidP="00BF0E61">
      <w:pPr>
        <w:numPr>
          <w:ilvl w:val="0"/>
          <w:numId w:val="3"/>
        </w:numPr>
        <w:rPr>
          <w:b/>
          <w:bCs/>
          <w:sz w:val="22"/>
          <w:u w:val="single"/>
          <w:lang w:val="en-US"/>
        </w:rPr>
      </w:pPr>
      <w:r>
        <w:rPr>
          <w:sz w:val="22"/>
          <w:szCs w:val="22"/>
        </w:rPr>
        <w:t>Bug documentation using Azure DevOps</w:t>
      </w:r>
    </w:p>
    <w:p w:rsidR="00000000" w:rsidRDefault="008A3852">
      <w:pPr>
        <w:rPr>
          <w:sz w:val="22"/>
          <w:lang w:val="en-US"/>
        </w:rPr>
      </w:pPr>
      <w:r>
        <w:rPr>
          <w:b/>
          <w:bCs/>
          <w:sz w:val="22"/>
          <w:u w:val="single"/>
        </w:rPr>
        <w:t xml:space="preserve">2018-2020: </w:t>
      </w:r>
      <w:r>
        <w:rPr>
          <w:b/>
          <w:bCs/>
          <w:sz w:val="22"/>
          <w:u w:val="single"/>
          <w:lang w:val="en-US"/>
        </w:rPr>
        <w:t>Senior QA and System Test  Engineer in</w:t>
      </w:r>
      <w:r>
        <w:rPr>
          <w:b/>
          <w:bCs/>
          <w:sz w:val="22"/>
          <w:u w:val="single"/>
        </w:rPr>
        <w:t xml:space="preserve"> Visonic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 xml:space="preserve">Planning and writing of test documentation by QA methodologies: </w:t>
      </w:r>
      <w:r>
        <w:rPr>
          <w:b/>
          <w:bCs/>
          <w:sz w:val="22"/>
          <w:lang w:val="en-US"/>
        </w:rPr>
        <w:t>STD, STP</w:t>
      </w:r>
    </w:p>
    <w:p w:rsidR="00000000" w:rsidRDefault="008A3852">
      <w:pPr>
        <w:numPr>
          <w:ilvl w:val="0"/>
          <w:numId w:val="3"/>
        </w:numPr>
        <w:rPr>
          <w:sz w:val="22"/>
        </w:rPr>
      </w:pPr>
      <w:r>
        <w:rPr>
          <w:sz w:val="22"/>
          <w:lang w:val="en-US"/>
        </w:rPr>
        <w:t>Planning and writing of Installation and Configuration documentation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</w:rPr>
        <w:t>Te</w:t>
      </w:r>
      <w:r>
        <w:rPr>
          <w:sz w:val="22"/>
          <w:lang w:val="en-US"/>
        </w:rPr>
        <w:t xml:space="preserve">sting </w:t>
      </w:r>
      <w:r>
        <w:rPr>
          <w:sz w:val="22"/>
        </w:rPr>
        <w:t>of</w:t>
      </w:r>
      <w:r>
        <w:rPr>
          <w:sz w:val="22"/>
          <w:lang w:val="en-US"/>
        </w:rPr>
        <w:t xml:space="preserve"> hardwar</w:t>
      </w:r>
      <w:r>
        <w:rPr>
          <w:sz w:val="22"/>
          <w:lang w:val="en-US"/>
        </w:rPr>
        <w:t>e and software integrated system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>Establishment of testing systems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 xml:space="preserve">Work with </w:t>
      </w:r>
      <w:r>
        <w:rPr>
          <w:b/>
          <w:bCs/>
          <w:sz w:val="22"/>
          <w:lang w:val="en-US"/>
        </w:rPr>
        <w:t>Oscilloscope</w:t>
      </w:r>
      <w:r>
        <w:rPr>
          <w:sz w:val="22"/>
          <w:lang w:val="en-US"/>
        </w:rPr>
        <w:t xml:space="preserve"> and</w:t>
      </w:r>
      <w:r>
        <w:rPr>
          <w:sz w:val="22"/>
        </w:rPr>
        <w:t xml:space="preserve"> </w:t>
      </w:r>
      <w:r>
        <w:rPr>
          <w:b/>
          <w:bCs/>
          <w:sz w:val="22"/>
        </w:rPr>
        <w:t>Network Analyzer</w:t>
      </w:r>
    </w:p>
    <w:p w:rsidR="00000000" w:rsidRDefault="008A3852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lang w:val="en-US"/>
        </w:rPr>
        <w:t>Establishment of system setups</w:t>
      </w:r>
    </w:p>
    <w:p w:rsidR="00000000" w:rsidRDefault="008A3852">
      <w:pPr>
        <w:numPr>
          <w:ilvl w:val="0"/>
          <w:numId w:val="3"/>
        </w:numPr>
        <w:rPr>
          <w:b/>
          <w:bCs/>
          <w:sz w:val="22"/>
          <w:u w:val="single"/>
          <w:lang w:val="en-US"/>
        </w:rPr>
      </w:pPr>
      <w:r>
        <w:rPr>
          <w:sz w:val="22"/>
          <w:szCs w:val="22"/>
        </w:rPr>
        <w:t>Bug documentation using Bugzilla and Jira</w:t>
      </w:r>
    </w:p>
    <w:p w:rsidR="00000000" w:rsidRDefault="008A3852">
      <w:pPr>
        <w:rPr>
          <w:sz w:val="22"/>
          <w:lang w:val="en-US"/>
        </w:rPr>
      </w:pPr>
      <w:r>
        <w:rPr>
          <w:b/>
          <w:bCs/>
          <w:sz w:val="22"/>
          <w:u w:val="single"/>
          <w:lang w:val="en-US"/>
        </w:rPr>
        <w:t>2015-</w:t>
      </w:r>
      <w:r>
        <w:rPr>
          <w:b/>
          <w:bCs/>
          <w:sz w:val="22"/>
          <w:u w:val="single"/>
        </w:rPr>
        <w:t>2018</w:t>
      </w:r>
      <w:r>
        <w:rPr>
          <w:b/>
          <w:bCs/>
          <w:sz w:val="22"/>
          <w:u w:val="single"/>
          <w:lang w:val="en-US"/>
        </w:rPr>
        <w:t xml:space="preserve">:  Senior QA </w:t>
      </w:r>
      <w:r>
        <w:rPr>
          <w:b/>
          <w:bCs/>
          <w:sz w:val="22"/>
          <w:u w:val="single"/>
          <w:lang w:val="en-US"/>
        </w:rPr>
        <w:t>and System Test</w:t>
      </w:r>
      <w:r>
        <w:rPr>
          <w:b/>
          <w:bCs/>
          <w:sz w:val="22"/>
          <w:u w:val="single"/>
          <w:lang w:val="en-US"/>
        </w:rPr>
        <w:t xml:space="preserve"> Engineer in Waterfall Security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>Plan</w:t>
      </w:r>
      <w:r>
        <w:rPr>
          <w:sz w:val="22"/>
          <w:lang w:val="en-US"/>
        </w:rPr>
        <w:t>ning and writing of test documentation</w:t>
      </w:r>
      <w:r>
        <w:rPr>
          <w:sz w:val="22"/>
          <w:lang w:val="en-US"/>
        </w:rPr>
        <w:t xml:space="preserve"> by QA methodologies: </w:t>
      </w:r>
      <w:r>
        <w:rPr>
          <w:b/>
          <w:bCs/>
          <w:sz w:val="22"/>
          <w:lang w:val="en-US"/>
        </w:rPr>
        <w:t>STD, STP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>Planning and writing of Installation and Configuration documentation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>Security testing for hardware and software integrated system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>Establishment of testing systems</w:t>
      </w:r>
    </w:p>
    <w:p w:rsidR="00000000" w:rsidRDefault="008A3852">
      <w:pPr>
        <w:numPr>
          <w:ilvl w:val="0"/>
          <w:numId w:val="3"/>
        </w:numPr>
        <w:rPr>
          <w:b/>
          <w:bCs/>
          <w:sz w:val="22"/>
        </w:rPr>
      </w:pPr>
      <w:r>
        <w:rPr>
          <w:sz w:val="22"/>
          <w:lang w:val="en-US"/>
        </w:rPr>
        <w:t xml:space="preserve">Work with </w:t>
      </w:r>
      <w:r>
        <w:rPr>
          <w:b/>
          <w:bCs/>
          <w:sz w:val="22"/>
          <w:lang w:val="en-US"/>
        </w:rPr>
        <w:t>VMware</w:t>
      </w:r>
      <w:r>
        <w:rPr>
          <w:sz w:val="22"/>
          <w:lang w:val="en-US"/>
        </w:rPr>
        <w:t xml:space="preserve"> with di</w:t>
      </w:r>
      <w:r>
        <w:rPr>
          <w:sz w:val="22"/>
          <w:lang w:val="en-US"/>
        </w:rPr>
        <w:t>fferent operating systems and Setups creation</w:t>
      </w:r>
    </w:p>
    <w:p w:rsidR="00000000" w:rsidRDefault="008A3852">
      <w:pPr>
        <w:numPr>
          <w:ilvl w:val="0"/>
          <w:numId w:val="3"/>
        </w:numPr>
        <w:rPr>
          <w:rFonts w:cs="Times New Roman"/>
          <w:color w:val="011633"/>
          <w:sz w:val="22"/>
          <w:szCs w:val="22"/>
          <w:lang/>
        </w:rPr>
      </w:pPr>
      <w:r>
        <w:rPr>
          <w:b/>
          <w:bCs/>
          <w:sz w:val="22"/>
        </w:rPr>
        <w:t>WEB</w:t>
      </w:r>
      <w:r>
        <w:rPr>
          <w:sz w:val="22"/>
        </w:rPr>
        <w:t xml:space="preserve"> application testing</w:t>
      </w:r>
    </w:p>
    <w:p w:rsidR="00000000" w:rsidRDefault="008A3852">
      <w:pPr>
        <w:numPr>
          <w:ilvl w:val="0"/>
          <w:numId w:val="3"/>
        </w:numPr>
        <w:shd w:val="clear" w:color="auto" w:fill="F2F4F5"/>
        <w:suppressAutoHyphens w:val="0"/>
        <w:spacing w:line="360" w:lineRule="atLeast"/>
        <w:rPr>
          <w:sz w:val="22"/>
          <w:lang w:val="en-US"/>
        </w:rPr>
      </w:pPr>
      <w:r>
        <w:rPr>
          <w:rFonts w:cs="Times New Roman"/>
          <w:color w:val="011633"/>
          <w:sz w:val="22"/>
          <w:szCs w:val="22"/>
          <w:lang/>
        </w:rPr>
        <w:t>Experience with Agile / Scrum methodology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>System engineering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>Project leading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>Laboratory establishment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 xml:space="preserve">Work with Networking protocols: </w:t>
      </w:r>
      <w:r>
        <w:rPr>
          <w:rFonts w:ascii="Tahoma" w:hAnsi="Tahoma" w:cs="Tahoma"/>
          <w:b/>
          <w:bCs/>
          <w:rtl/>
          <w:lang w:val="en-US"/>
        </w:rPr>
        <w:t xml:space="preserve">Ethernet, TCP/IP, UDP, FTP, TFTP </w:t>
      </w:r>
      <w:r>
        <w:rPr>
          <w:rFonts w:ascii="Tahoma" w:hAnsi="Tahoma" w:cs="Tahoma"/>
          <w:rtl/>
          <w:lang w:val="en-US"/>
        </w:rPr>
        <w:t>and</w:t>
      </w:r>
      <w:r>
        <w:rPr>
          <w:rFonts w:ascii="Tahoma" w:hAnsi="Tahoma" w:cs="Tahoma"/>
          <w:b/>
          <w:bCs/>
          <w:rtl/>
          <w:lang w:val="en-US"/>
        </w:rPr>
        <w:t xml:space="preserve"> SCADA</w:t>
      </w:r>
      <w:r>
        <w:rPr>
          <w:sz w:val="22"/>
          <w:lang w:val="en-US"/>
        </w:rPr>
        <w:t xml:space="preserve"> 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>Work wit</w:t>
      </w:r>
      <w:r>
        <w:rPr>
          <w:sz w:val="22"/>
          <w:lang w:val="en-US"/>
        </w:rPr>
        <w:t>h Wireshark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>Product verification and v</w:t>
      </w:r>
      <w:r>
        <w:rPr>
          <w:sz w:val="22"/>
          <w:lang w:val="en-US"/>
        </w:rPr>
        <w:t>alidation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 xml:space="preserve">Verification of </w:t>
      </w:r>
      <w:r>
        <w:rPr>
          <w:b/>
          <w:bCs/>
          <w:sz w:val="22"/>
          <w:lang w:val="en-US"/>
        </w:rPr>
        <w:t>FPGA</w:t>
      </w:r>
      <w:r>
        <w:rPr>
          <w:sz w:val="22"/>
          <w:lang w:val="en-US"/>
        </w:rPr>
        <w:t xml:space="preserve"> components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 xml:space="preserve">Work with </w:t>
      </w:r>
      <w:r>
        <w:rPr>
          <w:b/>
          <w:bCs/>
          <w:sz w:val="22"/>
          <w:lang w:val="en-US"/>
        </w:rPr>
        <w:t>MySQL</w:t>
      </w:r>
      <w:r>
        <w:rPr>
          <w:sz w:val="22"/>
          <w:lang w:val="en-US"/>
        </w:rPr>
        <w:t xml:space="preserve"> and </w:t>
      </w:r>
      <w:r>
        <w:rPr>
          <w:b/>
          <w:bCs/>
          <w:sz w:val="22"/>
          <w:lang w:val="en-US"/>
        </w:rPr>
        <w:t>MariaDB</w:t>
      </w:r>
      <w:r>
        <w:rPr>
          <w:sz w:val="22"/>
          <w:lang w:val="en-US"/>
        </w:rPr>
        <w:t xml:space="preserve"> databases</w:t>
      </w:r>
    </w:p>
    <w:p w:rsidR="00000000" w:rsidRDefault="008A3852">
      <w:pPr>
        <w:rPr>
          <w:sz w:val="22"/>
          <w:lang w:val="en-US"/>
        </w:rPr>
      </w:pPr>
    </w:p>
    <w:p w:rsidR="00000000" w:rsidRDefault="008A3852">
      <w:pPr>
        <w:rPr>
          <w:sz w:val="22"/>
          <w:lang w:val="en-US"/>
        </w:rPr>
      </w:pPr>
      <w:r>
        <w:rPr>
          <w:b/>
          <w:bCs/>
          <w:sz w:val="22"/>
          <w:u w:val="single"/>
          <w:lang w:val="en-US"/>
        </w:rPr>
        <w:t>201</w:t>
      </w:r>
      <w:r>
        <w:rPr>
          <w:b/>
          <w:bCs/>
          <w:sz w:val="22"/>
          <w:u w:val="single"/>
        </w:rPr>
        <w:t>1</w:t>
      </w:r>
      <w:r>
        <w:rPr>
          <w:b/>
          <w:bCs/>
          <w:sz w:val="22"/>
          <w:u w:val="single"/>
          <w:lang w:val="en-US"/>
        </w:rPr>
        <w:t xml:space="preserve">-2015:  Senior </w:t>
      </w:r>
      <w:r>
        <w:rPr>
          <w:b/>
          <w:bCs/>
          <w:sz w:val="22"/>
          <w:u w:val="single"/>
        </w:rPr>
        <w:t>Q</w:t>
      </w:r>
      <w:r>
        <w:rPr>
          <w:b/>
          <w:bCs/>
          <w:sz w:val="22"/>
          <w:u w:val="single"/>
          <w:lang w:val="en-US"/>
        </w:rPr>
        <w:t xml:space="preserve">A and System Test Engineer in Orbit Communication </w:t>
      </w:r>
    </w:p>
    <w:p w:rsidR="00000000" w:rsidRDefault="008A3852">
      <w:pPr>
        <w:numPr>
          <w:ilvl w:val="0"/>
          <w:numId w:val="3"/>
        </w:numPr>
        <w:rPr>
          <w:sz w:val="22"/>
          <w:lang w:val="en-US"/>
        </w:rPr>
      </w:pPr>
      <w:r>
        <w:rPr>
          <w:sz w:val="22"/>
          <w:lang w:val="en-US"/>
        </w:rPr>
        <w:t>Planning and writing of test documentation by QA methodologies: ST</w:t>
      </w:r>
      <w:r>
        <w:rPr>
          <w:sz w:val="22"/>
          <w:lang w:val="en-US"/>
        </w:rPr>
        <w:t>D, STP</w:t>
      </w:r>
    </w:p>
    <w:p w:rsidR="00000000" w:rsidRDefault="008A3852">
      <w:pPr>
        <w:numPr>
          <w:ilvl w:val="0"/>
          <w:numId w:val="2"/>
        </w:numPr>
        <w:rPr>
          <w:sz w:val="22"/>
          <w:lang w:val="en-US"/>
        </w:rPr>
      </w:pPr>
      <w:r>
        <w:rPr>
          <w:sz w:val="22"/>
          <w:lang w:val="en-US"/>
        </w:rPr>
        <w:t>Testing of combined multidisciplinary system between two-seated aircraft such as training or fighter planes, that combines routing and distribution of audio while using ACP (Audio Control Panel) for communication and external audio systems</w:t>
      </w:r>
    </w:p>
    <w:p w:rsidR="00000000" w:rsidRDefault="008A3852">
      <w:pPr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>Establish</w:t>
      </w:r>
      <w:r>
        <w:rPr>
          <w:sz w:val="22"/>
          <w:lang w:val="en-US"/>
        </w:rPr>
        <w:t>ment of testing systems</w:t>
      </w:r>
    </w:p>
    <w:p w:rsidR="00000000" w:rsidRDefault="008A3852">
      <w:pPr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>System enginee</w:t>
      </w:r>
      <w:r>
        <w:rPr>
          <w:sz w:val="22"/>
          <w:lang w:val="en-US"/>
        </w:rPr>
        <w:t>ring</w:t>
      </w:r>
    </w:p>
    <w:p w:rsidR="00000000" w:rsidRDefault="008A3852">
      <w:pPr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>Team leading</w:t>
      </w:r>
    </w:p>
    <w:p w:rsidR="00000000" w:rsidRDefault="008A3852">
      <w:pPr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>Project leading</w:t>
      </w:r>
    </w:p>
    <w:p w:rsidR="00000000" w:rsidRDefault="008A3852">
      <w:pPr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>Laboratory establishment</w:t>
      </w:r>
    </w:p>
    <w:p w:rsidR="00000000" w:rsidRDefault="008A3852">
      <w:pPr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>Work with Wireshark</w:t>
      </w:r>
    </w:p>
    <w:p w:rsidR="00000000" w:rsidRDefault="008A3852">
      <w:pPr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 xml:space="preserve">Work with </w:t>
      </w:r>
      <w:r>
        <w:rPr>
          <w:b/>
          <w:bCs/>
          <w:sz w:val="22"/>
          <w:lang w:val="en-US"/>
        </w:rPr>
        <w:t>Oscilloscope</w:t>
      </w:r>
      <w:r>
        <w:rPr>
          <w:sz w:val="22"/>
          <w:lang w:val="en-US"/>
        </w:rPr>
        <w:t xml:space="preserve"> and </w:t>
      </w:r>
      <w:r>
        <w:rPr>
          <w:b/>
          <w:bCs/>
          <w:sz w:val="22"/>
          <w:lang w:val="en-US"/>
        </w:rPr>
        <w:t>Audio Analyzer</w:t>
      </w:r>
    </w:p>
    <w:p w:rsidR="00000000" w:rsidRDefault="008A3852">
      <w:pPr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>Verification of FPGA components</w:t>
      </w:r>
    </w:p>
    <w:p w:rsidR="00000000" w:rsidRDefault="008A3852">
      <w:pPr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>Experience in working with Testrack</w:t>
      </w:r>
    </w:p>
    <w:p w:rsidR="00000000" w:rsidRDefault="008A3852">
      <w:pPr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 xml:space="preserve">Establishment of system-wide </w:t>
      </w:r>
      <w:r>
        <w:rPr>
          <w:sz w:val="22"/>
          <w:lang w:val="en-US"/>
        </w:rPr>
        <w:t>setups</w:t>
      </w:r>
    </w:p>
    <w:p w:rsidR="00000000" w:rsidRDefault="008A3852">
      <w:pPr>
        <w:numPr>
          <w:ilvl w:val="0"/>
          <w:numId w:val="1"/>
        </w:numPr>
        <w:rPr>
          <w:rFonts w:cs="Times New Roman"/>
          <w:sz w:val="22"/>
          <w:szCs w:val="22"/>
          <w:lang w:val="en-US"/>
        </w:rPr>
      </w:pPr>
      <w:r>
        <w:rPr>
          <w:sz w:val="22"/>
          <w:lang w:val="en-US"/>
        </w:rPr>
        <w:t xml:space="preserve">Work with Networking protocols: </w:t>
      </w:r>
      <w:r>
        <w:rPr>
          <w:rFonts w:cs="Times New Roman"/>
          <w:sz w:val="22"/>
          <w:szCs w:val="22"/>
          <w:lang w:val="en-US"/>
        </w:rPr>
        <w:t>AFDX, TCP/IP, UDP, FTP, TFTP, Ethernet</w:t>
      </w:r>
    </w:p>
    <w:p w:rsidR="00000000" w:rsidRDefault="008A3852">
      <w:pPr>
        <w:numPr>
          <w:ilvl w:val="0"/>
          <w:numId w:val="1"/>
        </w:numPr>
        <w:rPr>
          <w:b/>
          <w:bCs/>
          <w:sz w:val="22"/>
          <w:szCs w:val="22"/>
          <w:lang w:val="en-US"/>
        </w:rPr>
      </w:pPr>
      <w:r>
        <w:rPr>
          <w:rFonts w:cs="Times New Roman"/>
          <w:sz w:val="22"/>
          <w:szCs w:val="22"/>
          <w:lang w:val="en-US"/>
        </w:rPr>
        <w:t>Work with APU-FDX, SmartBit, Ethernet and AFDX Switches</w:t>
      </w:r>
    </w:p>
    <w:p w:rsidR="00000000" w:rsidRDefault="008A3852">
      <w:pPr>
        <w:rPr>
          <w:b/>
          <w:bCs/>
          <w:sz w:val="22"/>
          <w:szCs w:val="22"/>
          <w:lang w:val="en-US"/>
        </w:rPr>
      </w:pPr>
    </w:p>
    <w:p w:rsidR="00000000" w:rsidRDefault="008A3852">
      <w:pPr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2004 – 201</w:t>
      </w:r>
      <w:r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  <w:lang w:val="en-US"/>
        </w:rPr>
        <w:t>:</w:t>
      </w:r>
      <w:r>
        <w:rPr>
          <w:sz w:val="22"/>
          <w:szCs w:val="22"/>
          <w:lang w:val="en-US"/>
        </w:rPr>
        <w:t xml:space="preserve"> </w:t>
      </w:r>
      <w:r>
        <w:rPr>
          <w:b/>
          <w:bCs/>
          <w:sz w:val="22"/>
          <w:szCs w:val="22"/>
          <w:lang w:val="en-US"/>
        </w:rPr>
        <w:t xml:space="preserve">System Test Engineer </w:t>
      </w:r>
      <w:r>
        <w:rPr>
          <w:sz w:val="22"/>
          <w:szCs w:val="22"/>
          <w:lang w:val="en-US"/>
        </w:rPr>
        <w:t xml:space="preserve">in </w:t>
      </w:r>
      <w:r>
        <w:rPr>
          <w:b/>
          <w:bCs/>
          <w:sz w:val="22"/>
          <w:szCs w:val="22"/>
          <w:lang w:val="en-US"/>
        </w:rPr>
        <w:t>Texas Instruments</w:t>
      </w:r>
    </w:p>
    <w:p w:rsidR="00000000" w:rsidRDefault="008A3852">
      <w:pPr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                       </w:t>
      </w:r>
      <w:r>
        <w:rPr>
          <w:sz w:val="22"/>
          <w:szCs w:val="22"/>
        </w:rPr>
        <w:t>Working in a Cable Test System team, includ</w:t>
      </w:r>
      <w:r>
        <w:rPr>
          <w:sz w:val="22"/>
          <w:szCs w:val="22"/>
        </w:rPr>
        <w:t>ing the following:</w:t>
      </w:r>
    </w:p>
    <w:p w:rsidR="00000000" w:rsidRDefault="008A3852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Testing of Embedded systems combining hardware and software in RF     technology</w:t>
      </w:r>
    </w:p>
    <w:p w:rsidR="00000000" w:rsidRDefault="008A3852">
      <w:pPr>
        <w:rPr>
          <w:b/>
          <w:bCs/>
          <w:sz w:val="22"/>
          <w:szCs w:val="22"/>
        </w:rPr>
      </w:pPr>
      <w:r>
        <w:rPr>
          <w:sz w:val="22"/>
          <w:szCs w:val="22"/>
        </w:rPr>
        <w:tab/>
        <w:t xml:space="preserve">         </w:t>
      </w:r>
      <w:r>
        <w:rPr>
          <w:b/>
          <w:bCs/>
          <w:sz w:val="22"/>
          <w:szCs w:val="22"/>
        </w:rPr>
        <w:t>Cable modem testing</w:t>
      </w:r>
    </w:p>
    <w:p w:rsidR="00000000" w:rsidRDefault="008A3852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</w:t>
      </w:r>
      <w:r>
        <w:rPr>
          <w:b/>
          <w:bCs/>
          <w:sz w:val="22"/>
          <w:szCs w:val="22"/>
        </w:rPr>
        <w:t>DOCSIS</w:t>
      </w:r>
      <w:r>
        <w:rPr>
          <w:sz w:val="22"/>
          <w:szCs w:val="22"/>
        </w:rPr>
        <w:t xml:space="preserve"> (IPv4 and IPv6) protocol testing</w:t>
      </w:r>
    </w:p>
    <w:p w:rsidR="00000000" w:rsidRDefault="008A3852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  <w:r>
        <w:rPr>
          <w:sz w:val="22"/>
          <w:szCs w:val="22"/>
        </w:rPr>
        <w:t>Testing of networ</w:t>
      </w:r>
      <w:r>
        <w:rPr>
          <w:sz w:val="22"/>
          <w:szCs w:val="22"/>
        </w:rPr>
        <w:t>king protocols: TCP\IP, UDP, Ethernet, SNMP</w:t>
      </w:r>
    </w:p>
    <w:p w:rsidR="00000000" w:rsidRDefault="008A3852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  <w:r>
        <w:rPr>
          <w:sz w:val="22"/>
          <w:szCs w:val="22"/>
        </w:rPr>
        <w:t>Testing of 802.11 protocol (Wireless Ethernet)</w:t>
      </w:r>
    </w:p>
    <w:p w:rsidR="00000000" w:rsidRDefault="008A3852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  <w:r>
        <w:rPr>
          <w:sz w:val="22"/>
          <w:szCs w:val="22"/>
        </w:rPr>
        <w:t>Testing of communication devices for home access</w:t>
      </w:r>
    </w:p>
    <w:p w:rsidR="00000000" w:rsidRDefault="008A3852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  <w:r>
        <w:rPr>
          <w:sz w:val="22"/>
          <w:szCs w:val="22"/>
        </w:rPr>
        <w:t>Product verification and validation</w:t>
      </w:r>
    </w:p>
    <w:p w:rsidR="00000000" w:rsidRDefault="008A3852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Voice over DOCSIS telephon</w:t>
      </w:r>
      <w:r>
        <w:rPr>
          <w:sz w:val="22"/>
          <w:szCs w:val="22"/>
        </w:rPr>
        <w:t>y</w:t>
      </w:r>
    </w:p>
    <w:p w:rsidR="00000000" w:rsidRDefault="008A3852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  <w:r>
        <w:rPr>
          <w:sz w:val="22"/>
          <w:szCs w:val="22"/>
        </w:rPr>
        <w:t>Experience in working with RF Sniffer, IXIA, CMTS, Routers, Switches</w:t>
      </w:r>
    </w:p>
    <w:p w:rsidR="00000000" w:rsidRDefault="008A3852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  <w:r>
        <w:rPr>
          <w:sz w:val="22"/>
          <w:szCs w:val="22"/>
        </w:rPr>
        <w:t>Construction of system setups</w:t>
      </w:r>
    </w:p>
    <w:p w:rsidR="00000000" w:rsidRDefault="008A3852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  <w:r>
        <w:rPr>
          <w:sz w:val="22"/>
          <w:szCs w:val="22"/>
        </w:rPr>
        <w:t>Planning and writing of test documents according</w:t>
      </w:r>
      <w:r>
        <w:rPr>
          <w:sz w:val="22"/>
          <w:szCs w:val="22"/>
        </w:rPr>
        <w:t xml:space="preserve"> to QA methodologies: STD, STP, ATP</w:t>
      </w:r>
    </w:p>
    <w:p w:rsidR="00000000" w:rsidRDefault="008A3852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  <w:r>
        <w:rPr>
          <w:sz w:val="22"/>
          <w:szCs w:val="22"/>
        </w:rPr>
        <w:t>Writing of scripts and building test plans</w:t>
      </w:r>
    </w:p>
    <w:p w:rsidR="00000000" w:rsidRDefault="008A3852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  <w:r>
        <w:rPr>
          <w:sz w:val="22"/>
          <w:szCs w:val="22"/>
        </w:rPr>
        <w:t>Work in WinXP and LINUX environment</w:t>
      </w:r>
    </w:p>
    <w:p w:rsidR="00000000" w:rsidRDefault="008A3852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  <w:r>
        <w:rPr>
          <w:sz w:val="22"/>
          <w:szCs w:val="22"/>
        </w:rPr>
        <w:t>Bug documentation using Clear Quest</w:t>
      </w:r>
    </w:p>
    <w:p w:rsidR="00000000" w:rsidRDefault="008A3852">
      <w:pPr>
        <w:rPr>
          <w:sz w:val="22"/>
          <w:szCs w:val="22"/>
        </w:rPr>
      </w:pPr>
    </w:p>
    <w:p w:rsidR="00000000" w:rsidRDefault="008A3852">
      <w:pPr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2001 – 2003:</w:t>
      </w:r>
      <w:r>
        <w:rPr>
          <w:sz w:val="22"/>
          <w:szCs w:val="22"/>
          <w:lang w:val="en-US"/>
        </w:rPr>
        <w:t xml:space="preserve"> </w:t>
      </w:r>
      <w:r>
        <w:rPr>
          <w:b/>
          <w:bCs/>
          <w:sz w:val="22"/>
          <w:szCs w:val="22"/>
          <w:lang w:val="en-US"/>
        </w:rPr>
        <w:t xml:space="preserve">System Test Engineer  </w:t>
      </w:r>
      <w:r>
        <w:rPr>
          <w:sz w:val="22"/>
          <w:szCs w:val="22"/>
          <w:lang w:val="en-US"/>
        </w:rPr>
        <w:t xml:space="preserve">in </w:t>
      </w:r>
      <w:r>
        <w:rPr>
          <w:b/>
          <w:bCs/>
          <w:sz w:val="22"/>
          <w:szCs w:val="22"/>
          <w:lang w:val="en-US"/>
        </w:rPr>
        <w:t>SANGate Systems</w:t>
      </w:r>
      <w:r>
        <w:rPr>
          <w:sz w:val="22"/>
          <w:szCs w:val="22"/>
          <w:lang w:val="en-US"/>
        </w:rPr>
        <w:t xml:space="preserve"> </w:t>
      </w:r>
    </w:p>
    <w:p w:rsidR="00000000" w:rsidRDefault="008A3852">
      <w:pPr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Testing a storage </w:t>
      </w:r>
      <w:r>
        <w:rPr>
          <w:sz w:val="22"/>
          <w:szCs w:val="22"/>
          <w:lang w:val="en-US"/>
        </w:rPr>
        <w:t xml:space="preserve">that has developed a combined </w:t>
      </w:r>
      <w:r>
        <w:rPr>
          <w:sz w:val="22"/>
          <w:szCs w:val="22"/>
        </w:rPr>
        <w:t xml:space="preserve">hardware and software system for 2 protocols : </w:t>
      </w:r>
      <w:r>
        <w:rPr>
          <w:b/>
          <w:bCs/>
          <w:sz w:val="22"/>
          <w:szCs w:val="22"/>
        </w:rPr>
        <w:t xml:space="preserve">ESCON </w:t>
      </w:r>
      <w:r>
        <w:rPr>
          <w:sz w:val="22"/>
          <w:szCs w:val="22"/>
        </w:rPr>
        <w:t>and</w:t>
      </w:r>
      <w:r>
        <w:rPr>
          <w:b/>
          <w:bCs/>
          <w:sz w:val="22"/>
          <w:szCs w:val="22"/>
        </w:rPr>
        <w:t xml:space="preserve"> SCSI</w:t>
      </w:r>
      <w:r>
        <w:rPr>
          <w:sz w:val="22"/>
          <w:szCs w:val="22"/>
        </w:rPr>
        <w:t>, for data saving between various Control Units such as IBM, HDS, EMC, Shark</w:t>
      </w:r>
    </w:p>
    <w:p w:rsidR="00000000" w:rsidRDefault="008A3852">
      <w:pPr>
        <w:ind w:left="1152"/>
        <w:rPr>
          <w:sz w:val="22"/>
          <w:szCs w:val="22"/>
        </w:rPr>
      </w:pPr>
      <w:r>
        <w:rPr>
          <w:sz w:val="22"/>
          <w:szCs w:val="22"/>
        </w:rPr>
        <w:t>The systems I have worked with:</w:t>
      </w:r>
    </w:p>
    <w:p w:rsidR="00000000" w:rsidRDefault="008A3852">
      <w:pPr>
        <w:ind w:left="1152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Cluster with </w:t>
      </w:r>
      <w:r>
        <w:rPr>
          <w:b/>
          <w:bCs/>
          <w:sz w:val="22"/>
          <w:szCs w:val="22"/>
        </w:rPr>
        <w:t>ESC</w:t>
      </w:r>
      <w:r>
        <w:rPr>
          <w:b/>
          <w:bCs/>
          <w:sz w:val="22"/>
          <w:szCs w:val="22"/>
        </w:rPr>
        <w:t xml:space="preserve">ON </w:t>
      </w:r>
      <w:r>
        <w:rPr>
          <w:sz w:val="22"/>
          <w:szCs w:val="22"/>
        </w:rPr>
        <w:t>protocol containing management works</w:t>
      </w:r>
    </w:p>
    <w:p w:rsidR="00000000" w:rsidRDefault="008A3852">
      <w:pPr>
        <w:ind w:left="1152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A single computer with </w:t>
      </w:r>
      <w:r>
        <w:rPr>
          <w:b/>
          <w:bCs/>
          <w:sz w:val="22"/>
          <w:szCs w:val="22"/>
        </w:rPr>
        <w:t xml:space="preserve">SCSI </w:t>
      </w:r>
      <w:r>
        <w:rPr>
          <w:sz w:val="22"/>
          <w:szCs w:val="22"/>
        </w:rPr>
        <w:t>protocol operating data storage</w:t>
      </w:r>
    </w:p>
    <w:p w:rsidR="00000000" w:rsidRDefault="008A3852">
      <w:pPr>
        <w:ind w:left="1152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Cluster with SCSI protocol</w:t>
      </w:r>
    </w:p>
    <w:p w:rsidR="00000000" w:rsidRDefault="008A3852">
      <w:pPr>
        <w:ind w:left="1152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Linux</w:t>
      </w:r>
      <w:r>
        <w:rPr>
          <w:sz w:val="22"/>
          <w:szCs w:val="22"/>
        </w:rPr>
        <w:t xml:space="preserve"> operating system</w:t>
      </w:r>
    </w:p>
    <w:p w:rsidR="00000000" w:rsidRDefault="008A3852">
      <w:pPr>
        <w:ind w:left="1152"/>
        <w:rPr>
          <w:sz w:val="22"/>
          <w:szCs w:val="22"/>
        </w:rPr>
      </w:pPr>
      <w:r>
        <w:rPr>
          <w:sz w:val="22"/>
          <w:szCs w:val="22"/>
        </w:rPr>
        <w:t>The work included the following issues:</w:t>
      </w:r>
    </w:p>
    <w:p w:rsidR="00000000" w:rsidRDefault="008A3852">
      <w:pPr>
        <w:ind w:left="1152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System engineering</w:t>
      </w:r>
    </w:p>
    <w:p w:rsidR="00000000" w:rsidRDefault="008A3852">
      <w:pPr>
        <w:ind w:left="115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Small team leading</w:t>
      </w:r>
    </w:p>
    <w:p w:rsidR="00000000" w:rsidRDefault="008A3852">
      <w:pPr>
        <w:ind w:left="1152"/>
        <w:rPr>
          <w:sz w:val="22"/>
          <w:szCs w:val="22"/>
          <w:lang w:val="en-US"/>
        </w:rPr>
      </w:pPr>
      <w:r>
        <w:rPr>
          <w:b/>
          <w:bCs/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Project manageme</w:t>
      </w:r>
      <w:r>
        <w:rPr>
          <w:b/>
          <w:bCs/>
          <w:sz w:val="22"/>
          <w:szCs w:val="22"/>
        </w:rPr>
        <w:t>nt</w:t>
      </w:r>
    </w:p>
    <w:p w:rsidR="00000000" w:rsidRDefault="008A3852">
      <w:pPr>
        <w:ind w:left="1152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Software testing</w:t>
      </w:r>
    </w:p>
    <w:p w:rsidR="00000000" w:rsidRDefault="008A3852">
      <w:pPr>
        <w:ind w:left="1152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Acknowledging </w:t>
      </w:r>
      <w:r>
        <w:rPr>
          <w:sz w:val="22"/>
          <w:szCs w:val="22"/>
        </w:rPr>
        <w:t>the system’s architecture documents</w:t>
      </w:r>
    </w:p>
    <w:p w:rsidR="00000000" w:rsidRDefault="008A3852">
      <w:pPr>
        <w:ind w:left="1152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Acknowledging software planning documents</w:t>
      </w:r>
    </w:p>
    <w:p w:rsidR="00000000" w:rsidRDefault="008A3852">
      <w:pPr>
        <w:ind w:left="1152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Operating tests according to test planning: </w:t>
      </w:r>
      <w:r>
        <w:rPr>
          <w:b/>
          <w:bCs/>
          <w:sz w:val="22"/>
          <w:szCs w:val="22"/>
        </w:rPr>
        <w:t>GUI</w:t>
      </w:r>
      <w:r>
        <w:rPr>
          <w:sz w:val="22"/>
          <w:szCs w:val="22"/>
        </w:rPr>
        <w:t xml:space="preserve"> testing and functionality</w:t>
      </w:r>
    </w:p>
    <w:p w:rsidR="00000000" w:rsidRDefault="008A3852">
      <w:pPr>
        <w:ind w:left="1152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JAVA, XML</w:t>
      </w:r>
      <w:r>
        <w:rPr>
          <w:sz w:val="22"/>
          <w:szCs w:val="22"/>
        </w:rPr>
        <w:t xml:space="preserve"> testing</w:t>
      </w:r>
    </w:p>
    <w:p w:rsidR="00000000" w:rsidRDefault="008A3852">
      <w:pPr>
        <w:ind w:left="1152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Writing scripts in </w:t>
      </w:r>
      <w:r>
        <w:rPr>
          <w:b/>
          <w:bCs/>
          <w:sz w:val="22"/>
          <w:szCs w:val="22"/>
        </w:rPr>
        <w:t>C-Shell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Perl</w:t>
      </w:r>
      <w:r>
        <w:rPr>
          <w:sz w:val="22"/>
          <w:szCs w:val="22"/>
        </w:rPr>
        <w:t xml:space="preserve"> for </w:t>
      </w:r>
      <w:r>
        <w:rPr>
          <w:sz w:val="22"/>
          <w:szCs w:val="22"/>
        </w:rPr>
        <w:t>DB configuration and Data Migration tests</w:t>
      </w:r>
    </w:p>
    <w:p w:rsidR="00000000" w:rsidRDefault="008A3852">
      <w:pPr>
        <w:ind w:left="1152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Test Plans and Test Procedures formation</w:t>
      </w:r>
    </w:p>
    <w:p w:rsidR="00000000" w:rsidRDefault="008A3852">
      <w:pPr>
        <w:ind w:left="1152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Bug reports</w:t>
      </w:r>
    </w:p>
    <w:p w:rsidR="00000000" w:rsidRDefault="008A3852">
      <w:pPr>
        <w:ind w:left="1152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Team work.</w:t>
      </w:r>
    </w:p>
    <w:p w:rsidR="00000000" w:rsidRDefault="008A3852">
      <w:pPr>
        <w:ind w:left="1152"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 </w:t>
      </w:r>
    </w:p>
    <w:p w:rsidR="00000000" w:rsidRDefault="008A385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1999 – 2001: </w:t>
      </w:r>
      <w:r>
        <w:rPr>
          <w:b/>
          <w:bCs/>
          <w:sz w:val="22"/>
          <w:szCs w:val="22"/>
          <w:lang w:val="en-US"/>
        </w:rPr>
        <w:t xml:space="preserve">Verification engineer </w:t>
      </w:r>
      <w:r>
        <w:rPr>
          <w:sz w:val="22"/>
          <w:szCs w:val="22"/>
          <w:lang w:val="en-US"/>
        </w:rPr>
        <w:t xml:space="preserve"> in </w:t>
      </w:r>
      <w:r>
        <w:rPr>
          <w:b/>
          <w:bCs/>
          <w:sz w:val="22"/>
          <w:szCs w:val="22"/>
          <w:lang w:val="en-US"/>
        </w:rPr>
        <w:t>Alvarion (Wireless Access Solutions).</w:t>
      </w:r>
    </w:p>
    <w:p w:rsidR="00000000" w:rsidRDefault="008A385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     </w:t>
      </w:r>
      <w:r>
        <w:rPr>
          <w:b/>
          <w:bCs/>
          <w:sz w:val="22"/>
          <w:szCs w:val="22"/>
          <w:lang w:val="en-US"/>
        </w:rPr>
        <w:t>Software,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  <w:lang w:val="en-US"/>
        </w:rPr>
        <w:t>hardware,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  <w:lang w:val="en-US"/>
        </w:rPr>
        <w:t>radio and telephony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t</w:t>
      </w:r>
      <w:r>
        <w:rPr>
          <w:sz w:val="22"/>
          <w:szCs w:val="22"/>
          <w:lang w:val="en-US"/>
        </w:rPr>
        <w:t>esting in Windows NT   environment.</w:t>
      </w:r>
    </w:p>
    <w:p w:rsidR="00000000" w:rsidRDefault="008A3852">
      <w:pPr>
        <w:rPr>
          <w:b/>
          <w:bCs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 xml:space="preserve">                      </w:t>
      </w:r>
      <w:r>
        <w:rPr>
          <w:sz w:val="22"/>
          <w:szCs w:val="22"/>
          <w:lang w:val="en-US"/>
        </w:rPr>
        <w:t xml:space="preserve">Working with protocols </w:t>
      </w:r>
      <w:r>
        <w:rPr>
          <w:b/>
          <w:bCs/>
          <w:sz w:val="22"/>
          <w:szCs w:val="22"/>
          <w:lang w:val="en-US"/>
        </w:rPr>
        <w:t>TCP/IP, UDP, SNMP, VoIP(H323), FTP, HTTP,</w:t>
      </w:r>
      <w:r>
        <w:rPr>
          <w:b/>
          <w:bCs/>
          <w:sz w:val="22"/>
          <w:szCs w:val="22"/>
        </w:rPr>
        <w:t xml:space="preserve"> H323 (telephony)</w:t>
      </w:r>
    </w:p>
    <w:p w:rsidR="00000000" w:rsidRDefault="008A3852">
      <w:pPr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                </w:t>
      </w:r>
      <w:r>
        <w:rPr>
          <w:b/>
          <w:bCs/>
          <w:sz w:val="22"/>
          <w:szCs w:val="22"/>
          <w:lang w:val="en-US"/>
        </w:rPr>
        <w:t xml:space="preserve">802.11(Wireless Ethernet) in RF field.       </w:t>
      </w:r>
    </w:p>
    <w:p w:rsidR="00000000" w:rsidRDefault="008A385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     </w:t>
      </w:r>
      <w:r>
        <w:rPr>
          <w:sz w:val="22"/>
          <w:szCs w:val="22"/>
          <w:lang w:val="en-US"/>
        </w:rPr>
        <w:t xml:space="preserve">Using </w:t>
      </w:r>
      <w:r>
        <w:rPr>
          <w:b/>
          <w:bCs/>
          <w:sz w:val="22"/>
          <w:szCs w:val="22"/>
          <w:lang w:val="en-US"/>
        </w:rPr>
        <w:t>AmeriTec,  Sma</w:t>
      </w:r>
      <w:r>
        <w:rPr>
          <w:b/>
          <w:bCs/>
          <w:sz w:val="22"/>
          <w:szCs w:val="22"/>
          <w:lang w:val="en-US"/>
        </w:rPr>
        <w:t>rtBit,  Sniffer,  Cisco,  Radvision equipment</w:t>
      </w:r>
      <w:r>
        <w:rPr>
          <w:sz w:val="22"/>
          <w:szCs w:val="22"/>
          <w:lang w:val="en-US"/>
        </w:rPr>
        <w:t>.</w:t>
      </w:r>
    </w:p>
    <w:p w:rsidR="00000000" w:rsidRDefault="008A385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     </w:t>
      </w:r>
      <w:r>
        <w:rPr>
          <w:sz w:val="22"/>
          <w:szCs w:val="22"/>
          <w:lang w:val="en-US"/>
        </w:rPr>
        <w:t xml:space="preserve">Script writing and test plans formation. </w:t>
      </w:r>
    </w:p>
    <w:p w:rsidR="00000000" w:rsidRDefault="008A385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     </w:t>
      </w:r>
      <w:r>
        <w:rPr>
          <w:b/>
          <w:bCs/>
          <w:sz w:val="22"/>
          <w:szCs w:val="22"/>
          <w:lang w:val="en-US"/>
        </w:rPr>
        <w:t>Set-Ups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creation</w:t>
      </w:r>
      <w:r>
        <w:rPr>
          <w:sz w:val="22"/>
          <w:szCs w:val="22"/>
          <w:lang w:val="en-US"/>
        </w:rPr>
        <w:t xml:space="preserve"> for testing</w:t>
      </w:r>
    </w:p>
    <w:p w:rsidR="00000000" w:rsidRDefault="008A385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1996 – 1999: </w:t>
      </w:r>
      <w:r>
        <w:rPr>
          <w:b/>
          <w:bCs/>
          <w:sz w:val="22"/>
          <w:szCs w:val="22"/>
          <w:lang w:val="en-US"/>
        </w:rPr>
        <w:t>Telecommunication and software integration engineer</w:t>
      </w:r>
      <w:r>
        <w:rPr>
          <w:sz w:val="22"/>
          <w:szCs w:val="22"/>
          <w:lang w:val="en-US"/>
        </w:rPr>
        <w:t xml:space="preserve"> in </w:t>
      </w:r>
      <w:r>
        <w:rPr>
          <w:b/>
          <w:bCs/>
          <w:sz w:val="22"/>
          <w:szCs w:val="22"/>
          <w:lang w:val="en-US"/>
        </w:rPr>
        <w:t>Alcatel</w:t>
      </w:r>
      <w:r>
        <w:rPr>
          <w:sz w:val="22"/>
          <w:szCs w:val="22"/>
          <w:lang w:val="en-US"/>
        </w:rPr>
        <w:t xml:space="preserve">.   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</w:t>
      </w:r>
      <w:r>
        <w:rPr>
          <w:sz w:val="22"/>
          <w:szCs w:val="22"/>
          <w:lang w:val="en-US"/>
        </w:rPr>
        <w:t xml:space="preserve">              </w:t>
      </w:r>
      <w:r>
        <w:rPr>
          <w:sz w:val="22"/>
          <w:szCs w:val="22"/>
          <w:lang w:val="en-US"/>
        </w:rPr>
        <w:t>Hardware and software te</w:t>
      </w:r>
      <w:r>
        <w:rPr>
          <w:sz w:val="22"/>
          <w:szCs w:val="22"/>
          <w:lang w:val="en-US"/>
        </w:rPr>
        <w:t xml:space="preserve">sting in </w:t>
      </w:r>
      <w:r>
        <w:rPr>
          <w:b/>
          <w:bCs/>
          <w:sz w:val="22"/>
          <w:szCs w:val="22"/>
          <w:lang w:val="en-US"/>
        </w:rPr>
        <w:t>System-12</w:t>
      </w:r>
      <w:r>
        <w:rPr>
          <w:sz w:val="22"/>
          <w:szCs w:val="22"/>
          <w:lang w:val="en-US"/>
        </w:rPr>
        <w:t xml:space="preserve"> exchanges.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     </w:t>
      </w:r>
      <w:r>
        <w:rPr>
          <w:sz w:val="22"/>
          <w:szCs w:val="22"/>
          <w:lang w:val="en-US"/>
        </w:rPr>
        <w:t>Integration and software versions formation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     </w:t>
      </w:r>
      <w:r>
        <w:rPr>
          <w:sz w:val="22"/>
          <w:szCs w:val="22"/>
          <w:lang w:val="en-US"/>
        </w:rPr>
        <w:t>Script writing for checking process optimization.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     </w:t>
      </w:r>
      <w:r>
        <w:rPr>
          <w:sz w:val="22"/>
          <w:szCs w:val="22"/>
          <w:lang w:val="en-US"/>
        </w:rPr>
        <w:t>Software configuration</w:t>
      </w:r>
      <w:r>
        <w:rPr>
          <w:sz w:val="22"/>
          <w:szCs w:val="22"/>
          <w:lang w:val="en-US"/>
        </w:rPr>
        <w:t xml:space="preserve"> management.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     </w:t>
      </w:r>
      <w:r>
        <w:rPr>
          <w:sz w:val="22"/>
          <w:szCs w:val="22"/>
          <w:lang w:val="en-US"/>
        </w:rPr>
        <w:t>Problem report system management.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     </w:t>
      </w:r>
      <w:r>
        <w:rPr>
          <w:sz w:val="22"/>
          <w:szCs w:val="22"/>
          <w:lang w:val="en-US"/>
        </w:rPr>
        <w:t xml:space="preserve">Working with protocols  </w:t>
      </w:r>
      <w:r>
        <w:rPr>
          <w:b/>
          <w:bCs/>
          <w:sz w:val="22"/>
          <w:szCs w:val="22"/>
          <w:lang w:val="en-US"/>
        </w:rPr>
        <w:t>CAS, SS7, FTP in VAX/VMS</w:t>
      </w:r>
      <w:r>
        <w:rPr>
          <w:sz w:val="22"/>
          <w:szCs w:val="22"/>
          <w:lang w:val="en-US"/>
        </w:rPr>
        <w:t xml:space="preserve">, Robocopy           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     </w:t>
      </w:r>
      <w:r>
        <w:rPr>
          <w:sz w:val="22"/>
          <w:szCs w:val="22"/>
          <w:lang w:val="en-US"/>
        </w:rPr>
        <w:t>environment.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    </w:t>
      </w:r>
      <w:r>
        <w:rPr>
          <w:sz w:val="22"/>
          <w:szCs w:val="22"/>
          <w:lang w:val="en-US"/>
        </w:rPr>
        <w:t>Work documentation formation.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</w:p>
    <w:p w:rsidR="00000000" w:rsidRDefault="008A3852">
      <w:pPr>
        <w:tabs>
          <w:tab w:val="right" w:pos="1134"/>
        </w:tabs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u w:val="single"/>
          <w:lang w:val="en-US"/>
        </w:rPr>
        <w:t>Education: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First a</w:t>
      </w:r>
      <w:r>
        <w:rPr>
          <w:b/>
          <w:bCs/>
          <w:sz w:val="22"/>
          <w:szCs w:val="22"/>
          <w:lang w:val="en-US"/>
        </w:rPr>
        <w:t>nd Second Degree</w:t>
      </w:r>
      <w:r>
        <w:rPr>
          <w:sz w:val="22"/>
          <w:szCs w:val="22"/>
          <w:lang w:val="en-US"/>
        </w:rPr>
        <w:t xml:space="preserve"> at the Minsk Radiotechnic University in the Radio and </w:t>
      </w:r>
    </w:p>
    <w:p w:rsidR="00000000" w:rsidRDefault="008A3852">
      <w:pPr>
        <w:tabs>
          <w:tab w:val="right" w:pos="1134"/>
        </w:tabs>
        <w:rPr>
          <w:b/>
          <w:bCs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</w:t>
      </w:r>
      <w:r>
        <w:rPr>
          <w:sz w:val="22"/>
          <w:szCs w:val="22"/>
          <w:lang w:val="en-US"/>
        </w:rPr>
        <w:t>Telecommunication  section.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Programming</w:t>
      </w:r>
      <w:r>
        <w:rPr>
          <w:sz w:val="22"/>
          <w:szCs w:val="22"/>
          <w:lang w:val="en-US"/>
        </w:rPr>
        <w:t xml:space="preserve"> course in Ort Carmiel College 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</w:t>
      </w:r>
      <w:r>
        <w:rPr>
          <w:sz w:val="22"/>
          <w:szCs w:val="22"/>
          <w:lang w:val="en-US"/>
        </w:rPr>
        <w:t>(</w:t>
      </w:r>
      <w:r>
        <w:rPr>
          <w:b/>
          <w:bCs/>
          <w:sz w:val="22"/>
          <w:szCs w:val="22"/>
          <w:lang w:val="en-US"/>
        </w:rPr>
        <w:t xml:space="preserve">Visual Basic, C, C++, Pascal, Unix, </w:t>
      </w:r>
      <w:r>
        <w:rPr>
          <w:b/>
          <w:bCs/>
          <w:sz w:val="22"/>
          <w:szCs w:val="22"/>
          <w:lang w:val="en-US"/>
        </w:rPr>
        <w:t>Windows, QPRO</w:t>
      </w:r>
      <w:r>
        <w:rPr>
          <w:sz w:val="22"/>
          <w:szCs w:val="22"/>
          <w:lang w:val="en-US"/>
        </w:rPr>
        <w:t>)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</w:t>
      </w:r>
      <w:r>
        <w:rPr>
          <w:sz w:val="22"/>
          <w:szCs w:val="22"/>
          <w:lang w:val="en-US"/>
        </w:rPr>
        <w:t>Course length: 700 hours.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</w:t>
      </w:r>
      <w:r>
        <w:rPr>
          <w:sz w:val="22"/>
          <w:szCs w:val="22"/>
          <w:lang w:val="en-US"/>
        </w:rPr>
        <w:t>System-12 course in Alcatel.</w:t>
      </w:r>
    </w:p>
    <w:p w:rsidR="00000000" w:rsidRDefault="008A3852">
      <w:pPr>
        <w:tabs>
          <w:tab w:val="right" w:pos="1134"/>
        </w:tabs>
        <w:rPr>
          <w:sz w:val="22"/>
          <w:szCs w:val="22"/>
          <w:lang w:val="en-US"/>
        </w:rPr>
      </w:pPr>
    </w:p>
    <w:p w:rsidR="00000000" w:rsidRDefault="008A3852">
      <w:pPr>
        <w:tabs>
          <w:tab w:val="right" w:pos="1134"/>
        </w:tabs>
        <w:rPr>
          <w:lang w:val="en-US"/>
        </w:rPr>
      </w:pPr>
      <w:r>
        <w:rPr>
          <w:b/>
          <w:bCs/>
          <w:sz w:val="22"/>
          <w:szCs w:val="22"/>
          <w:u w:val="single"/>
          <w:lang w:val="en-US"/>
        </w:rPr>
        <w:t>Languages</w:t>
      </w:r>
      <w:r>
        <w:rPr>
          <w:sz w:val="22"/>
          <w:szCs w:val="22"/>
          <w:lang w:val="en-US"/>
        </w:rPr>
        <w:t xml:space="preserve">: Russian, Hebrew, English </w:t>
      </w:r>
    </w:p>
    <w:p w:rsidR="00000000" w:rsidRDefault="008A3852">
      <w:pPr>
        <w:tabs>
          <w:tab w:val="right" w:pos="1134"/>
        </w:tabs>
        <w:rPr>
          <w:lang w:val="en-US"/>
        </w:rPr>
      </w:pPr>
      <w:r>
        <w:rPr>
          <w:lang w:val="en-US"/>
        </w:rPr>
        <w:tab/>
      </w:r>
    </w:p>
    <w:p w:rsidR="00000000" w:rsidRDefault="008A3852">
      <w:pPr>
        <w:tabs>
          <w:tab w:val="right" w:pos="1134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</w:p>
    <w:p w:rsidR="00000000" w:rsidRDefault="008A3852">
      <w:pPr>
        <w:rPr>
          <w:lang w:val="en-US"/>
        </w:rPr>
      </w:pPr>
    </w:p>
    <w:p w:rsidR="00C007CB" w:rsidRDefault="00C007CB">
      <w:pPr>
        <w:rPr>
          <w:lang w:val="en-US"/>
        </w:rPr>
      </w:pPr>
    </w:p>
    <w:sectPr w:rsidR="00C007CB">
      <w:pgSz w:w="11906" w:h="16838"/>
      <w:pgMar w:top="1440" w:right="1800" w:bottom="1440" w:left="1800" w:header="720" w:footer="720" w:gutter="0"/>
      <w:cols w:space="720"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auto"/>
    <w:pitch w:val="variable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  <w:sz w:val="22"/>
        <w:szCs w:val="22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  <w:sz w:val="22"/>
        <w:szCs w:val="22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  <w:sz w:val="22"/>
        <w:szCs w:val="22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  <w:sz w:val="22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  <w:sz w:val="22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  <w:sz w:val="22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  <w:sz w:val="22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  <w:sz w:val="22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  <w:sz w:val="22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0E61"/>
    <w:rsid w:val="00114DAC"/>
    <w:rsid w:val="005A47E1"/>
    <w:rsid w:val="00685D0B"/>
    <w:rsid w:val="00752A3D"/>
    <w:rsid w:val="008A3852"/>
    <w:rsid w:val="009A399D"/>
    <w:rsid w:val="00BF0E61"/>
    <w:rsid w:val="00C0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04582F80-0D45-43A1-90F3-5E2C3DF4A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cs="Miriam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 2" w:hAnsi="Wingdings 2" w:cs="OpenSymbol"/>
      <w:sz w:val="22"/>
      <w:szCs w:val="22"/>
      <w:lang w:val="en-US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Wingdings 2" w:hAnsi="Wingdings 2" w:cs="OpenSymbol"/>
      <w:sz w:val="22"/>
      <w:lang w:val="en-US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  <w:rPr>
      <w:rFonts w:ascii="Wingdings 2" w:hAnsi="Wingdings 2" w:cs="OpenSymbol"/>
      <w:sz w:val="22"/>
      <w:lang w:val="en-US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  <w:sz w:val="20"/>
    </w:rPr>
  </w:style>
  <w:style w:type="character" w:customStyle="1" w:styleId="WW8Num5z1">
    <w:name w:val="WW8Num5z1"/>
    <w:rPr>
      <w:rFonts w:ascii="Courier New" w:hAnsi="Courier New" w:cs="Courier New" w:hint="default"/>
      <w:sz w:val="20"/>
    </w:rPr>
  </w:style>
  <w:style w:type="character" w:customStyle="1" w:styleId="WW8Num5z2">
    <w:name w:val="WW8Num5z2"/>
    <w:rPr>
      <w:rFonts w:ascii="Wingdings" w:hAnsi="Wingdings" w:cs="Wingdings" w:hint="default"/>
      <w:sz w:val="20"/>
    </w:rPr>
  </w:style>
  <w:style w:type="character" w:styleId="DefaultParagraphFont0">
    <w:name w:val="Default Paragraph Font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DefaultParagraphFont">
    <w:name w:val="WW-Default Paragraph Font"/>
  </w:style>
  <w:style w:type="character" w:customStyle="1" w:styleId="WW-Absatz-Standardschriftart1">
    <w:name w:val="WW-Absatz-Standardschriftart1"/>
  </w:style>
  <w:style w:type="character" w:customStyle="1" w:styleId="WW-DefaultParagraphFont1">
    <w:name w:val="WW-Default Paragraph Font1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odyTextIndent">
    <w:name w:val="Body Text Indent"/>
    <w:basedOn w:val="Normal"/>
    <w:pPr>
      <w:ind w:left="1134"/>
    </w:pPr>
  </w:style>
  <w:style w:type="character" w:customStyle="1" w:styleId="UnresolvedMention">
    <w:name w:val="Unresolved Mention"/>
    <w:uiPriority w:val="99"/>
    <w:semiHidden/>
    <w:unhideWhenUsed/>
    <w:rsid w:val="00BF0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ia.bubu60@gmail.com" TargetMode="External"/><Relationship Id="rId4" Type="http://schemas.openxmlformats.org/officeDocument/2006/relationships/webSettings" Target="webSettings.xml"/><Relationship Id="rIdSCSD7Y" Type="http://schemas.openxmlformats.org/officeDocument/2006/relationships/image" Target="media/2RCAC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37</TotalTime>
  <Pages>1</Pages>
  <Words>938</Words>
  <Characters>5353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Default Normal Template</vt:lpstr>
    </vt:vector>
  </TitlesOfParts>
  <Company/>
  <LinksUpToDate>false</LinksUpToDate>
  <CharactersWithSpaces>6279</CharactersWithSpaces>
  <SharedDoc>false</SharedDoc>
  <HLinks>
    <vt:vector size="6" baseType="variant">
      <vt:variant>
        <vt:i4>3080277</vt:i4>
      </vt:variant>
      <vt:variant>
        <vt:i4>0</vt:i4>
      </vt:variant>
      <vt:variant>
        <vt:i4>0</vt:i4>
      </vt:variant>
      <vt:variant>
        <vt:i4>5</vt:i4>
      </vt:variant>
      <vt:variant>
        <vt:lpwstr>mailto:maria.bubu60@gmail.com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Normal Template</dc:title>
  <dc:subject/>
  <dc:creator>Igorrr</dc:creator>
  <cp:keywords/>
  <cp:lastModifiedBy>Maria Bunimovich</cp:lastModifiedBy>
  <cp:revision>6</cp:revision>
  <cp:lastPrinted>1601-01-01T00:00:00Z</cp:lastPrinted>
  <dcterms:created xsi:type="dcterms:W3CDTF">2003-01-06T12:12:00Z</dcterms:created>
  <dcterms:modified xsi:type="dcterms:W3CDTF">2023-11-12T08:22:00Z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tion Classification">
    <vt:lpwstr>Internal </vt:lpwstr>
  </property>
  <property fmtid="{D5CDD505-2E9C-101B-9397-08002B2CF9AE}" pid="3" name="MSIP_Label_6be01c0c-f9b3-4dc4-af0b-a82110cc37cd_Application">
    <vt:lpwstr>Microsoft Azure Information Protection</vt:lpwstr>
  </property>
  <property fmtid="{D5CDD505-2E9C-101B-9397-08002B2CF9AE}" pid="4" name="MSIP_Label_6be01c0c-f9b3-4dc4-af0b-a82110cc37cd_Enabled">
    <vt:lpwstr>True</vt:lpwstr>
  </property>
  <property fmtid="{D5CDD505-2E9C-101B-9397-08002B2CF9AE}" pid="5" name="MSIP_Label_6be01c0c-f9b3-4dc4-af0b-a82110cc37cd_Extended_MSFT_Method">
    <vt:lpwstr>Automatic</vt:lpwstr>
  </property>
  <property fmtid="{D5CDD505-2E9C-101B-9397-08002B2CF9AE}" pid="6" name="MSIP_Label_6be01c0c-f9b3-4dc4-af0b-a82110cc37cd_Name">
    <vt:lpwstr>Internal </vt:lpwstr>
  </property>
  <property fmtid="{D5CDD505-2E9C-101B-9397-08002B2CF9AE}" pid="7" name="MSIP_Label_6be01c0c-f9b3-4dc4-af0b-a82110cc37cd_Owner">
    <vt:lpwstr>jbunimm@jci.com</vt:lpwstr>
  </property>
  <property fmtid="{D5CDD505-2E9C-101B-9397-08002B2CF9AE}" pid="8" name="MSIP_Label_6be01c0c-f9b3-4dc4-af0b-a82110cc37cd_SetDate">
    <vt:lpwstr>2019-06-10T08:23:10.6193973Z</vt:lpwstr>
  </property>
  <property fmtid="{D5CDD505-2E9C-101B-9397-08002B2CF9AE}" pid="9" name="MSIP_Label_6be01c0c-f9b3-4dc4-af0b-a82110cc37cd_SiteId">
    <vt:lpwstr>a1f1e214-7ded-45b6-81a1-9e8ae3459641</vt:lpwstr>
  </property>
</Properties>
</file>