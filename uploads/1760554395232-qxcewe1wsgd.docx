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3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389"/>
                    <pic:cNvPicPr/>
                  </pic:nvPicPr>
                  <pic:blipFill>
                    <a:blip xmlns:r="http://schemas.openxmlformats.org/officeDocument/2006/relationships" r:embed="rIdHYMV4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DDE45" w14:textId="77777777" w:rsidR="00750404" w:rsidRPr="004616BF" w:rsidRDefault="00750404" w:rsidP="004464B3">
      <w:pPr>
        <w:tabs>
          <w:tab w:val="right" w:pos="0"/>
          <w:tab w:val="left" w:pos="1275"/>
        </w:tabs>
        <w:bidi/>
        <w:spacing w:line="276" w:lineRule="auto"/>
        <w:ind w:right="426"/>
        <w:rPr>
          <w:rFonts w:asciiTheme="minorBidi" w:hAnsiTheme="minorBidi" w:cstheme="minorBidi"/>
          <w:b/>
          <w:bCs/>
          <w:sz w:val="22"/>
          <w:szCs w:val="22"/>
        </w:rPr>
      </w:pPr>
    </w:p>
    <w:p w14:paraId="3D90EA99" w14:textId="1E3CDF92" w:rsidR="00C70EA3" w:rsidRPr="004616BF" w:rsidRDefault="00653D96" w:rsidP="004464B3">
      <w:pPr>
        <w:tabs>
          <w:tab w:val="right" w:pos="0"/>
          <w:tab w:val="left" w:pos="1275"/>
        </w:tabs>
        <w:bidi/>
        <w:spacing w:line="276" w:lineRule="auto"/>
        <w:ind w:right="426"/>
        <w:rPr>
          <w:rFonts w:asciiTheme="minorBidi" w:hAnsiTheme="minorBidi" w:cstheme="minorBidi"/>
          <w:b/>
          <w:bCs/>
          <w:color w:val="1F497D"/>
          <w:sz w:val="22"/>
          <w:szCs w:val="22"/>
          <w:u w:val="single"/>
          <w:lang w:eastAsia="he-IL"/>
        </w:rPr>
      </w:pPr>
      <w:r w:rsidRPr="004616BF">
        <w:rPr>
          <w:rFonts w:asciiTheme="minorBidi" w:hAnsiTheme="minorBidi" w:cstheme="minorBidi"/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" behindDoc="1" locked="0" layoutInCell="1" allowOverlap="1" wp14:anchorId="7906463A" wp14:editId="00C10D12">
                <wp:simplePos x="0" y="0"/>
                <wp:positionH relativeFrom="column">
                  <wp:posOffset>-1333500</wp:posOffset>
                </wp:positionH>
                <wp:positionV relativeFrom="paragraph">
                  <wp:posOffset>116205</wp:posOffset>
                </wp:positionV>
                <wp:extent cx="7315835" cy="254635"/>
                <wp:effectExtent l="0" t="0" r="0" b="0"/>
                <wp:wrapNone/>
                <wp:docPr id="1026" name="Canva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026" filled="f" stroked="f" style="position:absolute;margin-left:-105.0pt;margin-top:9.15pt;width:576.05pt;height:20.05pt;z-index:-2147483645;mso-position-horizontal-relative:text;mso-position-vertical-relative:text;mso-width-percent:0;mso-height-percent:0;mso-width-relative:page;mso-height-relative:page;mso-wrap-distance-left:0.0pt;mso-wrap-distance-right:0.0pt;visibility:visible;" coordsize="7315835,254635" editas="canvas">
                <v:shape id="1027" type="#_x0000_t75" filled="f" stroked="f" style="position:absolute;left:0;top:0;width:7315835;height:254635;z-index:2;mso-position-horizontal-relative:text;mso-position-vertical-relative:text;mso-width-relative:page;mso-height-relative:page;visibility:visible;">
                  <w10:wrap type="square"/>
                  <v:fill/>
                </v:shape>
                <v:fill/>
              </v:group>
            </w:pict>
          </mc:Fallback>
        </mc:AlternateContent>
      </w:r>
      <w:r w:rsidR="00C70EA3" w:rsidRPr="004616BF">
        <w:rPr>
          <w:rFonts w:asciiTheme="minorBidi" w:hAnsiTheme="minorBidi" w:cstheme="minorBidi"/>
          <w:b/>
          <w:bCs/>
          <w:noProof/>
          <w:sz w:val="22"/>
          <w:szCs w:val="22"/>
          <w:rtl/>
        </w:rPr>
        <w:t>דוד צור</w:t>
      </w:r>
      <w:r w:rsidRPr="004616B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      </w:t>
      </w:r>
      <w:r w:rsidRPr="004616BF">
        <w:rPr>
          <w:rFonts w:asciiTheme="minorBidi" w:hAnsiTheme="minorBidi" w:cstheme="minorBidi"/>
          <w:sz w:val="22"/>
          <w:szCs w:val="22"/>
          <w:rtl/>
        </w:rPr>
        <w:t xml:space="preserve">                </w:t>
      </w:r>
      <w:r w:rsidR="00C70EA3" w:rsidRPr="004616BF">
        <w:rPr>
          <w:rFonts w:asciiTheme="minorBidi" w:hAnsiTheme="minorBidi" w:cstheme="minorBidi"/>
          <w:sz w:val="22"/>
          <w:szCs w:val="22"/>
          <w:rtl/>
        </w:rPr>
        <w:t>050-5951440</w:t>
      </w:r>
      <w:r w:rsidRPr="004616BF">
        <w:rPr>
          <w:rFonts w:asciiTheme="minorBidi" w:hAnsiTheme="minorBidi" w:cstheme="minorBidi"/>
          <w:sz w:val="22"/>
          <w:szCs w:val="22"/>
          <w:rtl/>
        </w:rPr>
        <w:t xml:space="preserve"> | </w:t>
      </w:r>
      <w:r w:rsidRPr="004616BF">
        <w:rPr>
          <w:rFonts w:asciiTheme="minorBidi" w:hAnsiTheme="minorBidi" w:cstheme="minorBidi"/>
          <w:color w:val="1F497D"/>
          <w:sz w:val="22"/>
          <w:szCs w:val="22"/>
        </w:rPr>
        <w:t xml:space="preserve"> </w:t>
      </w:r>
      <w:r w:rsidRPr="004616BF">
        <w:rPr>
          <w:rFonts w:asciiTheme="minorBidi" w:hAnsiTheme="minorBidi" w:cstheme="minorBidi"/>
          <w:color w:val="1F497D"/>
          <w:sz w:val="22"/>
          <w:szCs w:val="22"/>
          <w:rtl/>
        </w:rPr>
        <w:t xml:space="preserve"> </w:t>
      </w:r>
      <w:r w:rsidR="00C70EA3" w:rsidRPr="004616BF">
        <w:rPr>
          <w:rStyle w:val="Hyperlink"/>
          <w:rFonts w:asciiTheme="minorBidi" w:hAnsiTheme="minorBidi" w:cstheme="minorBidi"/>
          <w:b/>
          <w:bCs/>
          <w:color w:val="1F497D"/>
          <w:sz w:val="22"/>
          <w:szCs w:val="22"/>
          <w:lang w:eastAsia="he-IL"/>
        </w:rPr>
        <w:t>tzdavid100@gmail.com</w:t>
      </w:r>
    </w:p>
    <w:p w14:paraId="5B697672" w14:textId="60B2D5FC" w:rsidR="00750404" w:rsidRPr="004616BF" w:rsidRDefault="00653D96" w:rsidP="004464B3">
      <w:pPr>
        <w:tabs>
          <w:tab w:val="right" w:pos="0"/>
          <w:tab w:val="left" w:pos="1275"/>
        </w:tabs>
        <w:bidi/>
        <w:spacing w:line="312" w:lineRule="auto"/>
        <w:ind w:right="426"/>
        <w:rPr>
          <w:rFonts w:asciiTheme="minorBidi" w:hAnsiTheme="minorBidi" w:cstheme="minorBidi"/>
          <w:sz w:val="22"/>
          <w:szCs w:val="22"/>
          <w:rtl/>
        </w:rPr>
      </w:pPr>
      <w:r w:rsidRPr="004616BF">
        <w:rPr>
          <w:rFonts w:asciiTheme="minorBidi" w:hAnsiTheme="minorBidi" w:cstheme="minorBid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091F1188" wp14:editId="07F04569">
                <wp:simplePos x="0" y="0"/>
                <wp:positionH relativeFrom="column">
                  <wp:posOffset>362585</wp:posOffset>
                </wp:positionH>
                <wp:positionV relativeFrom="paragraph">
                  <wp:posOffset>8254</wp:posOffset>
                </wp:positionV>
                <wp:extent cx="6569075" cy="0"/>
                <wp:effectExtent l="0" t="19050" r="22225" b="19050"/>
                <wp:wrapNone/>
                <wp:docPr id="1028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69075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365F9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1028" filled="f" stroked="t" from="28.55pt,0.64992124pt" to="545.8pt,0.64992124pt" style="position:absolute;z-index:3;mso-position-horizontal-relative:text;mso-position-vertical-relative:text;mso-width-percent:0;mso-height-percent:0;mso-width-relative:page;mso-height-relative:page;mso-wrap-distance-left:0.0pt;mso-wrap-distance-right:0.0pt;visibility:visible;">
                <v:stroke linestyle="thickThin" color="#365f91" weight="4.5pt"/>
                <v:fill/>
              </v:line>
            </w:pict>
          </mc:Fallback>
        </mc:AlternateContent>
      </w:r>
    </w:p>
    <w:p w14:paraId="77F1E633" w14:textId="77777777" w:rsidR="00750404" w:rsidRPr="004616BF" w:rsidRDefault="00750404" w:rsidP="004464B3">
      <w:pPr>
        <w:tabs>
          <w:tab w:val="right" w:pos="0"/>
        </w:tabs>
        <w:bidi/>
        <w:spacing w:line="312" w:lineRule="auto"/>
        <w:ind w:right="180" w:hanging="1011"/>
        <w:jc w:val="both"/>
        <w:rPr>
          <w:rFonts w:asciiTheme="minorBidi" w:hAnsiTheme="minorBidi" w:cstheme="minorBidi"/>
          <w:sz w:val="22"/>
          <w:szCs w:val="22"/>
          <w:u w:val="single"/>
          <w:rtl/>
        </w:rPr>
      </w:pPr>
    </w:p>
    <w:p w14:paraId="16193D39" w14:textId="42BAD03E" w:rsidR="00750404" w:rsidRPr="004616BF" w:rsidRDefault="00653D96" w:rsidP="004464B3">
      <w:pPr>
        <w:tabs>
          <w:tab w:val="right" w:pos="0"/>
        </w:tabs>
        <w:bidi/>
        <w:spacing w:line="312" w:lineRule="auto"/>
        <w:ind w:right="180" w:hanging="1011"/>
        <w:jc w:val="both"/>
        <w:rPr>
          <w:rFonts w:asciiTheme="minorBidi" w:hAnsiTheme="minorBidi" w:cstheme="minorBidi"/>
          <w:sz w:val="22"/>
          <w:szCs w:val="22"/>
        </w:rPr>
      </w:pPr>
      <w:r w:rsidRPr="004616BF">
        <w:rPr>
          <w:rFonts w:asciiTheme="minorBidi" w:hAnsiTheme="minorBidi" w:cstheme="minorBidi"/>
          <w:sz w:val="22"/>
          <w:szCs w:val="22"/>
          <w:rtl/>
        </w:rPr>
        <w:t xml:space="preserve">מגורים: </w:t>
      </w:r>
      <w:r w:rsidR="00C70EA3" w:rsidRPr="004616BF">
        <w:rPr>
          <w:rFonts w:asciiTheme="minorBidi" w:hAnsiTheme="minorBidi" w:cstheme="minorBidi"/>
          <w:sz w:val="22"/>
          <w:szCs w:val="22"/>
          <w:rtl/>
        </w:rPr>
        <w:t>אופקים</w:t>
      </w:r>
      <w:r w:rsidR="005F7164" w:rsidRPr="004616BF">
        <w:rPr>
          <w:rFonts w:asciiTheme="minorBidi" w:hAnsiTheme="minorBidi" w:cstheme="minorBidi"/>
          <w:sz w:val="22"/>
          <w:szCs w:val="22"/>
          <w:rtl/>
        </w:rPr>
        <w:t xml:space="preserve">             </w:t>
      </w:r>
      <w:r w:rsidRPr="004616BF">
        <w:rPr>
          <w:rFonts w:asciiTheme="minorBidi" w:hAnsiTheme="minorBidi" w:cstheme="minorBidi"/>
          <w:sz w:val="22"/>
          <w:szCs w:val="22"/>
          <w:rtl/>
        </w:rPr>
        <w:t xml:space="preserve">שנת לידה: </w:t>
      </w:r>
      <w:r w:rsidR="00C70EA3" w:rsidRPr="004616BF">
        <w:rPr>
          <w:rFonts w:asciiTheme="minorBidi" w:hAnsiTheme="minorBidi" w:cstheme="minorBidi"/>
          <w:sz w:val="22"/>
          <w:szCs w:val="22"/>
          <w:rtl/>
        </w:rPr>
        <w:t>1995</w:t>
      </w:r>
      <w:r w:rsidR="005F7164" w:rsidRPr="004616BF">
        <w:rPr>
          <w:rFonts w:asciiTheme="minorBidi" w:hAnsiTheme="minorBidi" w:cstheme="minorBidi"/>
          <w:sz w:val="22"/>
          <w:szCs w:val="22"/>
          <w:rtl/>
        </w:rPr>
        <w:t xml:space="preserve">           </w:t>
      </w:r>
      <w:r w:rsidRPr="004616BF">
        <w:rPr>
          <w:rFonts w:asciiTheme="minorBidi" w:hAnsiTheme="minorBidi" w:cstheme="minorBidi"/>
          <w:sz w:val="22"/>
          <w:szCs w:val="22"/>
          <w:rtl/>
        </w:rPr>
        <w:t>מצב משפחתי: נשוי</w:t>
      </w:r>
      <w:r w:rsidR="005F7164" w:rsidRPr="004616BF">
        <w:rPr>
          <w:rFonts w:asciiTheme="minorBidi" w:hAnsiTheme="minorBidi" w:cstheme="minorBidi"/>
          <w:sz w:val="22"/>
          <w:szCs w:val="22"/>
          <w:rtl/>
        </w:rPr>
        <w:t xml:space="preserve">    </w:t>
      </w:r>
      <w:r w:rsidR="00C70EA3" w:rsidRPr="004616BF">
        <w:rPr>
          <w:rFonts w:asciiTheme="minorBidi" w:hAnsiTheme="minorBidi" w:cstheme="minorBidi"/>
          <w:sz w:val="22"/>
          <w:szCs w:val="22"/>
          <w:rtl/>
        </w:rPr>
        <w:t>בעל ר</w:t>
      </w:r>
      <w:r w:rsidR="005F7164" w:rsidRPr="004616BF">
        <w:rPr>
          <w:rFonts w:asciiTheme="minorBidi" w:hAnsiTheme="minorBidi" w:cstheme="minorBidi"/>
          <w:sz w:val="22"/>
          <w:szCs w:val="22"/>
          <w:rtl/>
        </w:rPr>
        <w:t>י</w:t>
      </w:r>
      <w:r w:rsidR="00C70EA3" w:rsidRPr="004616BF">
        <w:rPr>
          <w:rFonts w:asciiTheme="minorBidi" w:hAnsiTheme="minorBidi" w:cstheme="minorBidi"/>
          <w:sz w:val="22"/>
          <w:szCs w:val="22"/>
          <w:rtl/>
        </w:rPr>
        <w:t>שיון</w:t>
      </w:r>
      <w:r w:rsidR="0049438B" w:rsidRPr="004616B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C70EA3" w:rsidRPr="004616BF">
        <w:rPr>
          <w:rFonts w:asciiTheme="minorBidi" w:hAnsiTheme="minorBidi" w:cstheme="minorBidi"/>
          <w:sz w:val="22"/>
          <w:szCs w:val="22"/>
          <w:rtl/>
        </w:rPr>
        <w:t xml:space="preserve">נהיגה </w:t>
      </w:r>
      <w:r w:rsidR="00C36177">
        <w:rPr>
          <w:rFonts w:asciiTheme="minorBidi" w:hAnsiTheme="minorBidi" w:cstheme="minorBidi"/>
          <w:sz w:val="22"/>
          <w:szCs w:val="22"/>
        </w:rPr>
        <w:t>B</w:t>
      </w:r>
    </w:p>
    <w:p w14:paraId="614E6F93" w14:textId="77777777" w:rsidR="00750404" w:rsidRPr="004616BF" w:rsidRDefault="00750404" w:rsidP="004464B3">
      <w:pPr>
        <w:tabs>
          <w:tab w:val="right" w:pos="0"/>
        </w:tabs>
        <w:bidi/>
        <w:spacing w:line="312" w:lineRule="auto"/>
        <w:ind w:right="180" w:hanging="1011"/>
        <w:jc w:val="both"/>
        <w:rPr>
          <w:rFonts w:asciiTheme="minorBidi" w:hAnsiTheme="minorBidi" w:cstheme="minorBidi"/>
          <w:sz w:val="22"/>
          <w:szCs w:val="22"/>
          <w:rtl/>
        </w:rPr>
      </w:pPr>
    </w:p>
    <w:p w14:paraId="191B3944" w14:textId="77709470" w:rsidR="00750404" w:rsidRPr="004616BF" w:rsidRDefault="00653D96" w:rsidP="004464B3">
      <w:pPr>
        <w:numPr>
          <w:ilvl w:val="0"/>
          <w:numId w:val="3"/>
        </w:numPr>
        <w:tabs>
          <w:tab w:val="right" w:pos="0"/>
        </w:tabs>
        <w:bidi/>
        <w:spacing w:line="312" w:lineRule="auto"/>
        <w:ind w:left="0" w:right="180"/>
        <w:jc w:val="both"/>
        <w:rPr>
          <w:rFonts w:asciiTheme="minorBidi" w:hAnsiTheme="minorBidi" w:cstheme="minorBidi"/>
          <w:sz w:val="22"/>
          <w:szCs w:val="22"/>
        </w:rPr>
      </w:pPr>
      <w:r w:rsidRPr="004616BF">
        <w:rPr>
          <w:rFonts w:asciiTheme="minorBidi" w:hAnsiTheme="minorBidi" w:cstheme="minorBidi"/>
          <w:sz w:val="22"/>
          <w:szCs w:val="22"/>
          <w:rtl/>
        </w:rPr>
        <w:t xml:space="preserve">בעל </w:t>
      </w:r>
      <w:r w:rsidR="00B27FA8">
        <w:rPr>
          <w:rFonts w:asciiTheme="minorBidi" w:hAnsiTheme="minorBidi" w:cstheme="minorBidi" w:hint="cs"/>
          <w:sz w:val="22"/>
          <w:szCs w:val="22"/>
          <w:rtl/>
        </w:rPr>
        <w:t>יחסי אנוש טובים</w:t>
      </w:r>
    </w:p>
    <w:p w14:paraId="44709788" w14:textId="05696BB3" w:rsidR="00750404" w:rsidRPr="004616BF" w:rsidRDefault="00F40AC9" w:rsidP="004464B3">
      <w:pPr>
        <w:numPr>
          <w:ilvl w:val="0"/>
          <w:numId w:val="3"/>
        </w:numPr>
        <w:tabs>
          <w:tab w:val="right" w:pos="0"/>
        </w:tabs>
        <w:bidi/>
        <w:spacing w:line="312" w:lineRule="auto"/>
        <w:ind w:left="0" w:right="180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נכונות לשעות מרובות </w:t>
      </w:r>
      <w:r w:rsidR="00F661B1">
        <w:rPr>
          <w:rFonts w:asciiTheme="minorBidi" w:hAnsiTheme="minorBidi" w:cstheme="minorBidi" w:hint="cs"/>
          <w:sz w:val="22"/>
          <w:szCs w:val="22"/>
          <w:rtl/>
        </w:rPr>
        <w:t>ולא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שגרתיות</w:t>
      </w:r>
    </w:p>
    <w:p w14:paraId="4FD1BCF0" w14:textId="2C14544B" w:rsidR="008D46D1" w:rsidRDefault="008D46D1" w:rsidP="00583187">
      <w:pPr>
        <w:numPr>
          <w:ilvl w:val="0"/>
          <w:numId w:val="3"/>
        </w:numPr>
        <w:tabs>
          <w:tab w:val="right" w:pos="0"/>
        </w:tabs>
        <w:bidi/>
        <w:spacing w:line="312" w:lineRule="auto"/>
        <w:ind w:left="0" w:right="180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יכולת למידה מהירה</w:t>
      </w:r>
    </w:p>
    <w:p w14:paraId="4F525C7C" w14:textId="0E9D9E62" w:rsidR="00583187" w:rsidRPr="00583187" w:rsidRDefault="00C70EA3" w:rsidP="008D46D1">
      <w:pPr>
        <w:numPr>
          <w:ilvl w:val="0"/>
          <w:numId w:val="3"/>
        </w:numPr>
        <w:tabs>
          <w:tab w:val="right" w:pos="0"/>
        </w:tabs>
        <w:bidi/>
        <w:spacing w:line="312" w:lineRule="auto"/>
        <w:ind w:left="0" w:right="180"/>
        <w:jc w:val="both"/>
        <w:rPr>
          <w:rFonts w:asciiTheme="minorBidi" w:hAnsiTheme="minorBidi" w:cstheme="minorBidi"/>
          <w:sz w:val="22"/>
          <w:szCs w:val="22"/>
          <w:rtl/>
        </w:rPr>
      </w:pPr>
      <w:r w:rsidRPr="004616BF">
        <w:rPr>
          <w:rFonts w:asciiTheme="minorBidi" w:hAnsiTheme="minorBidi" w:cstheme="minorBidi"/>
          <w:sz w:val="22"/>
          <w:szCs w:val="22"/>
          <w:rtl/>
        </w:rPr>
        <w:t>בעל נ</w:t>
      </w:r>
      <w:r w:rsidR="005F7164" w:rsidRPr="004616BF">
        <w:rPr>
          <w:rFonts w:asciiTheme="minorBidi" w:hAnsiTheme="minorBidi" w:cstheme="minorBidi"/>
          <w:sz w:val="22"/>
          <w:szCs w:val="22"/>
          <w:rtl/>
        </w:rPr>
        <w:t>י</w:t>
      </w:r>
      <w:r w:rsidRPr="004616BF">
        <w:rPr>
          <w:rFonts w:asciiTheme="minorBidi" w:hAnsiTheme="minorBidi" w:cstheme="minorBidi"/>
          <w:sz w:val="22"/>
          <w:szCs w:val="22"/>
          <w:rtl/>
        </w:rPr>
        <w:t>סיון בניהול והנעת עובדים</w:t>
      </w:r>
    </w:p>
    <w:p w14:paraId="6898AE65" w14:textId="77777777" w:rsidR="00750404" w:rsidRPr="004616BF" w:rsidRDefault="00653D96" w:rsidP="004464B3">
      <w:pPr>
        <w:tabs>
          <w:tab w:val="right" w:pos="0"/>
        </w:tabs>
        <w:bidi/>
        <w:spacing w:line="276" w:lineRule="auto"/>
        <w:ind w:right="180" w:hanging="1011"/>
        <w:jc w:val="both"/>
        <w:rPr>
          <w:rFonts w:asciiTheme="minorBidi" w:hAnsiTheme="minorBidi" w:cstheme="minorBidi"/>
          <w:sz w:val="22"/>
          <w:szCs w:val="22"/>
          <w:rtl/>
        </w:rPr>
      </w:pPr>
      <w:r w:rsidRPr="004616B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השכלה</w:t>
      </w:r>
      <w:r w:rsidRPr="004616BF">
        <w:rPr>
          <w:rFonts w:asciiTheme="minorBidi" w:hAnsiTheme="minorBidi" w:cstheme="minorBidi"/>
          <w:sz w:val="22"/>
          <w:szCs w:val="22"/>
          <w:rtl/>
        </w:rPr>
        <w:t xml:space="preserve">: </w:t>
      </w:r>
    </w:p>
    <w:p w14:paraId="4467450A" w14:textId="34E71840" w:rsidR="00750404" w:rsidRPr="004616BF" w:rsidRDefault="00750404" w:rsidP="004464B3">
      <w:pPr>
        <w:tabs>
          <w:tab w:val="right" w:pos="0"/>
        </w:tabs>
        <w:bidi/>
        <w:spacing w:line="276" w:lineRule="auto"/>
        <w:ind w:right="180" w:hanging="1011"/>
        <w:jc w:val="both"/>
        <w:rPr>
          <w:rFonts w:asciiTheme="minorBidi" w:hAnsiTheme="minorBidi" w:cstheme="minorBidi"/>
          <w:sz w:val="22"/>
          <w:szCs w:val="22"/>
          <w:rtl/>
        </w:rPr>
      </w:pPr>
    </w:p>
    <w:p w14:paraId="48D05D22" w14:textId="1BBB902C" w:rsidR="00750404" w:rsidRPr="004616BF" w:rsidRDefault="00653D96" w:rsidP="004464B3">
      <w:pPr>
        <w:numPr>
          <w:ilvl w:val="0"/>
          <w:numId w:val="5"/>
        </w:numPr>
        <w:bidi/>
        <w:spacing w:line="319" w:lineRule="auto"/>
        <w:ind w:left="0" w:hanging="720"/>
        <w:jc w:val="both"/>
        <w:rPr>
          <w:rFonts w:asciiTheme="minorBidi" w:hAnsiTheme="minorBidi" w:cstheme="minorBidi"/>
          <w:sz w:val="22"/>
          <w:szCs w:val="22"/>
        </w:rPr>
      </w:pPr>
      <w:r w:rsidRPr="004616B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בוגר </w:t>
      </w:r>
      <w:r w:rsidR="00E668B2" w:rsidRPr="004616BF">
        <w:rPr>
          <w:rFonts w:asciiTheme="minorBidi" w:hAnsiTheme="minorBidi" w:cstheme="minorBidi"/>
          <w:sz w:val="22"/>
          <w:szCs w:val="22"/>
          <w:rtl/>
        </w:rPr>
        <w:t xml:space="preserve">מכללת "אורט הרמלין" </w:t>
      </w:r>
      <w:r w:rsidR="00E668B2" w:rsidRPr="004616B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בעל תעודת הנדסאי תעשייה וניהול </w:t>
      </w:r>
      <w:r w:rsidR="00E668B2" w:rsidRPr="00583187">
        <w:rPr>
          <w:rFonts w:asciiTheme="minorBidi" w:hAnsiTheme="minorBidi" w:cstheme="minorBidi"/>
          <w:b/>
          <w:bCs/>
          <w:sz w:val="22"/>
          <w:szCs w:val="22"/>
          <w:rtl/>
        </w:rPr>
        <w:t>והתמחות בשיווק</w:t>
      </w:r>
      <w:r w:rsidRPr="00583187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4616BF">
        <w:rPr>
          <w:rFonts w:asciiTheme="minorBidi" w:hAnsiTheme="minorBidi" w:cstheme="minorBidi"/>
          <w:sz w:val="22"/>
          <w:szCs w:val="22"/>
          <w:rtl/>
        </w:rPr>
        <w:t xml:space="preserve">( </w:t>
      </w:r>
      <w:r w:rsidR="00E668B2" w:rsidRPr="004616BF">
        <w:rPr>
          <w:rFonts w:asciiTheme="minorBidi" w:hAnsiTheme="minorBidi" w:cstheme="minorBidi"/>
          <w:sz w:val="22"/>
          <w:szCs w:val="22"/>
          <w:rtl/>
        </w:rPr>
        <w:t>2018</w:t>
      </w:r>
      <w:r w:rsidRPr="004616BF">
        <w:rPr>
          <w:rFonts w:asciiTheme="minorBidi" w:hAnsiTheme="minorBidi" w:cstheme="minorBidi"/>
          <w:sz w:val="22"/>
          <w:szCs w:val="22"/>
          <w:rtl/>
        </w:rPr>
        <w:t>-</w:t>
      </w:r>
      <w:r w:rsidR="00E668B2" w:rsidRPr="004616BF">
        <w:rPr>
          <w:rFonts w:asciiTheme="minorBidi" w:hAnsiTheme="minorBidi" w:cstheme="minorBidi"/>
          <w:sz w:val="22"/>
          <w:szCs w:val="22"/>
          <w:rtl/>
        </w:rPr>
        <w:t>2020</w:t>
      </w:r>
      <w:r w:rsidRPr="004616BF">
        <w:rPr>
          <w:rFonts w:asciiTheme="minorBidi" w:hAnsiTheme="minorBidi" w:cstheme="minorBidi"/>
          <w:sz w:val="22"/>
          <w:szCs w:val="22"/>
          <w:rtl/>
        </w:rPr>
        <w:t>)</w:t>
      </w:r>
    </w:p>
    <w:p w14:paraId="6562B012" w14:textId="7E35C611" w:rsidR="00E668B2" w:rsidRPr="004616BF" w:rsidRDefault="00E668B2" w:rsidP="004464B3">
      <w:pPr>
        <w:numPr>
          <w:ilvl w:val="0"/>
          <w:numId w:val="5"/>
        </w:numPr>
        <w:bidi/>
        <w:spacing w:line="319" w:lineRule="auto"/>
        <w:ind w:left="0" w:hanging="720"/>
        <w:jc w:val="both"/>
        <w:rPr>
          <w:rFonts w:asciiTheme="minorBidi" w:hAnsiTheme="minorBidi" w:cstheme="minorBidi"/>
          <w:sz w:val="22"/>
          <w:szCs w:val="22"/>
        </w:rPr>
      </w:pPr>
      <w:r w:rsidRPr="004616BF">
        <w:rPr>
          <w:rFonts w:asciiTheme="minorBidi" w:hAnsiTheme="minorBidi" w:cstheme="minorBidi"/>
          <w:b/>
          <w:bCs/>
          <w:sz w:val="22"/>
          <w:szCs w:val="22"/>
          <w:rtl/>
        </w:rPr>
        <w:t>בוגר</w:t>
      </w:r>
      <w:r w:rsidRPr="004616BF">
        <w:rPr>
          <w:rFonts w:asciiTheme="minorBidi" w:hAnsiTheme="minorBidi" w:cstheme="minorBidi"/>
          <w:sz w:val="22"/>
          <w:szCs w:val="22"/>
          <w:rtl/>
        </w:rPr>
        <w:t xml:space="preserve"> בית ספר "</w:t>
      </w:r>
      <w:r w:rsidR="005F7164" w:rsidRPr="004616BF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4616BF">
        <w:rPr>
          <w:rFonts w:asciiTheme="minorBidi" w:hAnsiTheme="minorBidi" w:cstheme="minorBidi"/>
          <w:sz w:val="22"/>
          <w:szCs w:val="22"/>
          <w:rtl/>
        </w:rPr>
        <w:t>אפלמ</w:t>
      </w:r>
      <w:r w:rsidR="005F7164" w:rsidRPr="004616BF">
        <w:rPr>
          <w:rFonts w:asciiTheme="minorBidi" w:hAnsiTheme="minorBidi" w:cstheme="minorBidi"/>
          <w:sz w:val="22"/>
          <w:szCs w:val="22"/>
          <w:rtl/>
        </w:rPr>
        <w:t>ן</w:t>
      </w:r>
      <w:proofErr w:type="spellEnd"/>
      <w:r w:rsidR="005F7164" w:rsidRPr="004616B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4616BF">
        <w:rPr>
          <w:rFonts w:asciiTheme="minorBidi" w:hAnsiTheme="minorBidi" w:cstheme="minorBidi"/>
          <w:sz w:val="22"/>
          <w:szCs w:val="22"/>
          <w:rtl/>
        </w:rPr>
        <w:t xml:space="preserve">" דימונה </w:t>
      </w:r>
      <w:r w:rsidRPr="004616BF">
        <w:rPr>
          <w:rFonts w:asciiTheme="minorBidi" w:hAnsiTheme="minorBidi" w:cstheme="minorBidi"/>
          <w:b/>
          <w:bCs/>
          <w:sz w:val="22"/>
          <w:szCs w:val="22"/>
          <w:rtl/>
        </w:rPr>
        <w:t>בעל תעודת בגרות מלאה</w:t>
      </w:r>
      <w:r w:rsidRPr="004616BF">
        <w:rPr>
          <w:rFonts w:asciiTheme="minorBidi" w:hAnsiTheme="minorBidi" w:cstheme="minorBidi"/>
          <w:sz w:val="22"/>
          <w:szCs w:val="22"/>
          <w:rtl/>
        </w:rPr>
        <w:t xml:space="preserve"> (2008-2014)</w:t>
      </w:r>
    </w:p>
    <w:p w14:paraId="533E7F03" w14:textId="6E25EB13" w:rsidR="00E5270C" w:rsidRPr="004616BF" w:rsidRDefault="004033E9" w:rsidP="004464B3">
      <w:pPr>
        <w:numPr>
          <w:ilvl w:val="0"/>
          <w:numId w:val="5"/>
        </w:numPr>
        <w:bidi/>
        <w:spacing w:line="319" w:lineRule="auto"/>
        <w:ind w:left="0" w:hanging="720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בוגר </w:t>
      </w:r>
      <w:r w:rsidR="00F661B1">
        <w:rPr>
          <w:rFonts w:asciiTheme="minorBidi" w:hAnsiTheme="minorBidi" w:cstheme="minorBidi" w:hint="cs"/>
          <w:sz w:val="22"/>
          <w:szCs w:val="22"/>
          <w:rtl/>
        </w:rPr>
        <w:t>קורס מנהלי אבטחה מונחה משטרת ישראל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בעל תעודת </w:t>
      </w:r>
      <w:proofErr w:type="spellStart"/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מנ</w:t>
      </w:r>
      <w:r w:rsidR="00F40AC9">
        <w:rPr>
          <w:rFonts w:asciiTheme="minorBidi" w:hAnsiTheme="minorBidi" w:cstheme="minorBidi" w:hint="cs"/>
          <w:b/>
          <w:bCs/>
          <w:sz w:val="22"/>
          <w:szCs w:val="22"/>
          <w:rtl/>
        </w:rPr>
        <w:t>ב"ט</w:t>
      </w:r>
      <w:proofErr w:type="spellEnd"/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</w:p>
    <w:p w14:paraId="7C91CCA5" w14:textId="77777777" w:rsidR="00750404" w:rsidRPr="004616BF" w:rsidRDefault="00750404" w:rsidP="004464B3">
      <w:pPr>
        <w:bidi/>
        <w:spacing w:line="319" w:lineRule="auto"/>
        <w:jc w:val="both"/>
        <w:rPr>
          <w:rFonts w:asciiTheme="minorBidi" w:hAnsiTheme="minorBidi" w:cstheme="minorBidi"/>
          <w:sz w:val="22"/>
          <w:szCs w:val="22"/>
          <w:u w:val="single"/>
          <w:rtl/>
        </w:rPr>
      </w:pPr>
    </w:p>
    <w:p w14:paraId="7A92EB02" w14:textId="2216D353" w:rsidR="005F7164" w:rsidRPr="004272BF" w:rsidRDefault="00653D96" w:rsidP="004272BF">
      <w:pPr>
        <w:bidi/>
        <w:spacing w:line="319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4272B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ניסיון תעסוקתי</w:t>
      </w:r>
      <w:r w:rsidRPr="004272BF">
        <w:rPr>
          <w:rFonts w:asciiTheme="minorBidi" w:hAnsiTheme="minorBidi" w:cstheme="minorBidi"/>
          <w:b/>
          <w:bCs/>
          <w:sz w:val="22"/>
          <w:szCs w:val="22"/>
          <w:rtl/>
        </w:rPr>
        <w:t>:</w:t>
      </w:r>
    </w:p>
    <w:p w14:paraId="60B5D51E" w14:textId="3ABDC20E" w:rsidR="009032D0" w:rsidRPr="004616BF" w:rsidRDefault="009032D0" w:rsidP="00C8701E">
      <w:pPr>
        <w:bidi/>
        <w:spacing w:line="319" w:lineRule="auto"/>
        <w:jc w:val="both"/>
        <w:rPr>
          <w:rFonts w:asciiTheme="minorBidi" w:hAnsiTheme="minorBidi" w:cstheme="minorBidi"/>
          <w:sz w:val="22"/>
          <w:szCs w:val="22"/>
          <w:rtl/>
        </w:rPr>
      </w:pPr>
    </w:p>
    <w:p w14:paraId="54FE0B12" w14:textId="245BFE77" w:rsidR="000104A2" w:rsidRPr="000104A2" w:rsidRDefault="009032D0" w:rsidP="000104A2">
      <w:pPr>
        <w:bidi/>
        <w:spacing w:line="319" w:lineRule="auto"/>
        <w:rPr>
          <w:rFonts w:asciiTheme="minorBidi" w:hAnsiTheme="minorBidi" w:cstheme="minorBidi"/>
          <w:sz w:val="22"/>
          <w:szCs w:val="22"/>
          <w:u w:val="single"/>
          <w:rtl/>
        </w:rPr>
      </w:pPr>
      <w:r w:rsidRPr="001C0DF9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12/2021-2022</w:t>
      </w:r>
      <w:r w:rsidRPr="001C0DF9">
        <w:rPr>
          <w:rFonts w:asciiTheme="minorBidi" w:hAnsiTheme="minorBidi" w:cstheme="minorBidi"/>
          <w:b/>
          <w:bCs/>
          <w:sz w:val="22"/>
          <w:szCs w:val="22"/>
          <w:rtl/>
        </w:rPr>
        <w:t>-</w:t>
      </w:r>
      <w:r w:rsidR="002E762C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אחראי משמרת מחסן</w:t>
      </w:r>
      <w:r w:rsidR="00175A6B" w:rsidRPr="001C0DF9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</w:t>
      </w:r>
      <w:r w:rsidR="00C6044C" w:rsidRPr="001C0DF9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-</w:t>
      </w:r>
      <w:r w:rsidR="00F40AC9">
        <w:rPr>
          <w:rFonts w:asciiTheme="minorBidi" w:hAnsiTheme="minorBidi" w:cstheme="minorBidi" w:hint="cs"/>
          <w:sz w:val="22"/>
          <w:szCs w:val="22"/>
          <w:u w:val="single"/>
          <w:rtl/>
        </w:rPr>
        <w:t>מפעל מזון</w:t>
      </w:r>
    </w:p>
    <w:p w14:paraId="6F02C0E0" w14:textId="5712988A" w:rsidR="003C13B3" w:rsidRDefault="00C36177" w:rsidP="00C8701E">
      <w:pPr>
        <w:pStyle w:val="ac"/>
        <w:numPr>
          <w:ilvl w:val="0"/>
          <w:numId w:val="31"/>
        </w:numPr>
        <w:bidi/>
        <w:spacing w:line="319" w:lineRule="auto"/>
        <w:ind w:left="360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ניהול צוות המלקטים והמלגזנים</w:t>
      </w:r>
    </w:p>
    <w:p w14:paraId="5B53AEF9" w14:textId="6CF390B9" w:rsidR="005438D8" w:rsidRPr="009D68F7" w:rsidRDefault="00C36177" w:rsidP="003C13B3">
      <w:pPr>
        <w:pStyle w:val="ac"/>
        <w:numPr>
          <w:ilvl w:val="0"/>
          <w:numId w:val="31"/>
        </w:numPr>
        <w:bidi/>
        <w:spacing w:line="319" w:lineRule="auto"/>
        <w:ind w:left="360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>הקפדה על משמעת העובדים ונהלי הבטיחות</w:t>
      </w:r>
    </w:p>
    <w:p w14:paraId="153C21A1" w14:textId="21AAAFD0" w:rsidR="00C36177" w:rsidRPr="00C36177" w:rsidRDefault="00C36177" w:rsidP="00C36177">
      <w:pPr>
        <w:pStyle w:val="ac"/>
        <w:numPr>
          <w:ilvl w:val="0"/>
          <w:numId w:val="31"/>
        </w:numPr>
        <w:bidi/>
        <w:spacing w:line="319" w:lineRule="auto"/>
        <w:ind w:left="360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>תפעול פקודות עבודה (קבלה/העברת סחורה)</w:t>
      </w:r>
    </w:p>
    <w:p w14:paraId="6DA92996" w14:textId="42EA8E9F" w:rsidR="002C2072" w:rsidRDefault="00C36177" w:rsidP="00C8701E">
      <w:pPr>
        <w:pStyle w:val="ac"/>
        <w:numPr>
          <w:ilvl w:val="0"/>
          <w:numId w:val="31"/>
        </w:numPr>
        <w:bidi/>
        <w:spacing w:line="319" w:lineRule="auto"/>
        <w:ind w:left="360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ספירות מלאי</w:t>
      </w:r>
    </w:p>
    <w:p w14:paraId="07EFD90C" w14:textId="77777777" w:rsidR="00C6044C" w:rsidRPr="004616BF" w:rsidRDefault="00C6044C" w:rsidP="00C8701E">
      <w:pPr>
        <w:bidi/>
        <w:spacing w:line="319" w:lineRule="auto"/>
        <w:jc w:val="both"/>
        <w:rPr>
          <w:rFonts w:asciiTheme="minorBidi" w:hAnsiTheme="minorBidi" w:cstheme="minorBidi"/>
          <w:b/>
          <w:bCs/>
          <w:sz w:val="22"/>
          <w:szCs w:val="22"/>
          <w:rtl/>
        </w:rPr>
      </w:pPr>
    </w:p>
    <w:p w14:paraId="381913F2" w14:textId="437DF150" w:rsidR="00750404" w:rsidRPr="00F04E82" w:rsidRDefault="005F7164" w:rsidP="00F2522D">
      <w:pPr>
        <w:bidi/>
        <w:spacing w:line="319" w:lineRule="auto"/>
        <w:jc w:val="both"/>
        <w:rPr>
          <w:rFonts w:asciiTheme="minorBidi" w:hAnsiTheme="minorBidi" w:cstheme="minorBidi"/>
          <w:sz w:val="22"/>
          <w:szCs w:val="22"/>
          <w:u w:val="single"/>
          <w:rtl/>
        </w:rPr>
      </w:pPr>
      <w:r w:rsidRPr="00F04E8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12.</w:t>
      </w:r>
      <w:r w:rsidR="00193409" w:rsidRPr="00F04E8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2021</w:t>
      </w:r>
      <w:r w:rsidR="00653D96" w:rsidRPr="00F04E8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-</w:t>
      </w:r>
      <w:r w:rsidR="00653D96" w:rsidRPr="00F04E82">
        <w:rPr>
          <w:rFonts w:asciiTheme="minorBidi" w:hAnsiTheme="minorBidi" w:cstheme="minorBidi"/>
          <w:b/>
          <w:bCs/>
          <w:sz w:val="22"/>
          <w:szCs w:val="22"/>
          <w:u w:val="single"/>
        </w:rPr>
        <w:t>2020</w:t>
      </w:r>
      <w:r w:rsidR="00653D96" w:rsidRPr="00F04E8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 </w:t>
      </w:r>
      <w:r w:rsidR="00E668B2" w:rsidRPr="00F661B1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שוטר סיור</w:t>
      </w:r>
      <w:r w:rsidR="00E668B2" w:rsidRPr="00F04E82">
        <w:rPr>
          <w:rFonts w:asciiTheme="minorBidi" w:hAnsiTheme="minorBidi" w:cstheme="minorBidi"/>
          <w:sz w:val="22"/>
          <w:szCs w:val="22"/>
          <w:u w:val="single"/>
          <w:rtl/>
        </w:rPr>
        <w:t xml:space="preserve"> משטרת ישראל</w:t>
      </w:r>
    </w:p>
    <w:p w14:paraId="28490FCA" w14:textId="06844FB5" w:rsidR="005F7164" w:rsidRPr="00E263B8" w:rsidRDefault="00E668B2" w:rsidP="00EE643A">
      <w:pPr>
        <w:pStyle w:val="ac"/>
        <w:numPr>
          <w:ilvl w:val="0"/>
          <w:numId w:val="31"/>
        </w:numPr>
        <w:bidi/>
        <w:spacing w:line="319" w:lineRule="auto"/>
        <w:ind w:left="360"/>
        <w:rPr>
          <w:rFonts w:asciiTheme="minorBidi" w:eastAsia="Microsoft Yi Baiti" w:hAnsiTheme="minorBidi" w:cstheme="minorBidi"/>
          <w:sz w:val="22"/>
          <w:szCs w:val="22"/>
          <w:lang w:eastAsia="ii-CN"/>
        </w:rPr>
      </w:pPr>
      <w:r w:rsidRPr="004616BF">
        <w:rPr>
          <w:rFonts w:asciiTheme="minorBidi" w:hAnsiTheme="minorBidi" w:cstheme="minorBidi"/>
          <w:sz w:val="22"/>
          <w:szCs w:val="22"/>
          <w:rtl/>
        </w:rPr>
        <w:t>עבודת שטח הכוללת אינטנסיביות והתמודדות עם לחץ רב</w:t>
      </w:r>
      <w:r w:rsidR="00EE643A">
        <w:rPr>
          <w:rFonts w:asciiTheme="minorBidi" w:eastAsia="Microsoft Yi Baiti" w:hAnsiTheme="minorBidi" w:cstheme="minorBidi" w:hint="cs"/>
          <w:sz w:val="22"/>
          <w:szCs w:val="22"/>
          <w:rtl/>
          <w:lang w:eastAsia="ii-CN"/>
        </w:rPr>
        <w:t xml:space="preserve"> ומצבים לא שגרתיים</w:t>
      </w:r>
    </w:p>
    <w:p w14:paraId="4C9359F1" w14:textId="20EEA1C5" w:rsidR="00750404" w:rsidRPr="004616BF" w:rsidRDefault="00653D96" w:rsidP="00EE643A">
      <w:pPr>
        <w:pStyle w:val="ac"/>
        <w:numPr>
          <w:ilvl w:val="0"/>
          <w:numId w:val="31"/>
        </w:numPr>
        <w:bidi/>
        <w:spacing w:line="319" w:lineRule="auto"/>
        <w:ind w:left="360"/>
        <w:rPr>
          <w:rFonts w:asciiTheme="minorBidi" w:eastAsia="Microsoft Yi Baiti" w:hAnsiTheme="minorBidi" w:cstheme="minorBidi"/>
          <w:sz w:val="22"/>
          <w:szCs w:val="22"/>
          <w:lang w:eastAsia="ii-CN"/>
        </w:rPr>
      </w:pPr>
      <w:r w:rsidRPr="004616BF">
        <w:rPr>
          <w:rFonts w:asciiTheme="minorBidi" w:eastAsia="Microsoft Yi Baiti" w:hAnsiTheme="minorBidi" w:cstheme="minorBidi"/>
          <w:sz w:val="22"/>
          <w:szCs w:val="22"/>
          <w:rtl/>
          <w:lang w:eastAsia="ii-CN"/>
        </w:rPr>
        <w:t xml:space="preserve">ניהול </w:t>
      </w:r>
      <w:r w:rsidR="00E668B2" w:rsidRPr="004616BF">
        <w:rPr>
          <w:rFonts w:asciiTheme="minorBidi" w:eastAsia="Microsoft Yi Baiti" w:hAnsiTheme="minorBidi" w:cstheme="minorBidi"/>
          <w:sz w:val="22"/>
          <w:szCs w:val="22"/>
          <w:rtl/>
          <w:lang w:eastAsia="ii-CN"/>
        </w:rPr>
        <w:t>עצמי של המשמרת תוך עמידה במשימות שונות</w:t>
      </w:r>
    </w:p>
    <w:p w14:paraId="0F0F8B5A" w14:textId="7DC0C027" w:rsidR="00750404" w:rsidRDefault="00E668B2" w:rsidP="00EE643A">
      <w:pPr>
        <w:pStyle w:val="ac"/>
        <w:numPr>
          <w:ilvl w:val="0"/>
          <w:numId w:val="31"/>
        </w:numPr>
        <w:bidi/>
        <w:spacing w:line="319" w:lineRule="auto"/>
        <w:ind w:left="360"/>
        <w:rPr>
          <w:rFonts w:asciiTheme="minorBidi" w:eastAsia="Microsoft Yi Baiti" w:hAnsiTheme="minorBidi" w:cstheme="minorBidi"/>
          <w:sz w:val="22"/>
          <w:szCs w:val="22"/>
          <w:lang w:eastAsia="ii-CN"/>
        </w:rPr>
      </w:pPr>
      <w:r w:rsidRPr="004616BF">
        <w:rPr>
          <w:rFonts w:asciiTheme="minorBidi" w:eastAsia="Microsoft Yi Baiti" w:hAnsiTheme="minorBidi" w:cstheme="minorBidi"/>
          <w:sz w:val="22"/>
          <w:szCs w:val="22"/>
          <w:rtl/>
          <w:lang w:eastAsia="ii-CN"/>
        </w:rPr>
        <w:t>התמודדות יום יומית מול אזרחים</w:t>
      </w:r>
      <w:r w:rsidR="00EE643A">
        <w:rPr>
          <w:rFonts w:asciiTheme="minorBidi" w:eastAsia="Microsoft Yi Baiti" w:hAnsiTheme="minorBidi" w:cstheme="minorBidi" w:hint="cs"/>
          <w:sz w:val="22"/>
          <w:szCs w:val="22"/>
          <w:rtl/>
          <w:lang w:eastAsia="ii-CN"/>
        </w:rPr>
        <w:t xml:space="preserve"> ומתן שירות לאזרח</w:t>
      </w:r>
    </w:p>
    <w:p w14:paraId="60B0CB8A" w14:textId="7BBB98DF" w:rsidR="00EE643A" w:rsidRPr="004616BF" w:rsidRDefault="00EE643A" w:rsidP="00EE643A">
      <w:pPr>
        <w:pStyle w:val="ac"/>
        <w:numPr>
          <w:ilvl w:val="0"/>
          <w:numId w:val="31"/>
        </w:numPr>
        <w:bidi/>
        <w:spacing w:line="319" w:lineRule="auto"/>
        <w:ind w:left="360"/>
        <w:jc w:val="both"/>
        <w:rPr>
          <w:rFonts w:asciiTheme="minorBidi" w:eastAsia="Microsoft Yi Baiti" w:hAnsiTheme="minorBidi" w:cstheme="minorBidi"/>
          <w:sz w:val="22"/>
          <w:szCs w:val="22"/>
          <w:lang w:eastAsia="ii-CN"/>
        </w:rPr>
      </w:pPr>
      <w:r>
        <w:rPr>
          <w:rFonts w:asciiTheme="minorBidi" w:eastAsia="Microsoft Yi Baiti" w:hAnsiTheme="minorBidi" w:cstheme="minorBidi" w:hint="cs"/>
          <w:sz w:val="22"/>
          <w:szCs w:val="22"/>
          <w:rtl/>
          <w:lang w:eastAsia="ii-CN"/>
        </w:rPr>
        <w:t xml:space="preserve">עבודה שוטפת מול הרשויות וגורמים שונים </w:t>
      </w:r>
      <w:proofErr w:type="spellStart"/>
      <w:r>
        <w:rPr>
          <w:rFonts w:asciiTheme="minorBidi" w:eastAsia="Microsoft Yi Baiti" w:hAnsiTheme="minorBidi" w:cstheme="minorBidi" w:hint="cs"/>
          <w:sz w:val="22"/>
          <w:szCs w:val="22"/>
          <w:rtl/>
          <w:lang w:eastAsia="ii-CN"/>
        </w:rPr>
        <w:t>כב"א</w:t>
      </w:r>
      <w:proofErr w:type="spellEnd"/>
      <w:r>
        <w:rPr>
          <w:rFonts w:asciiTheme="minorBidi" w:eastAsia="Microsoft Yi Baiti" w:hAnsiTheme="minorBidi" w:cstheme="minorBidi" w:hint="cs"/>
          <w:sz w:val="22"/>
          <w:szCs w:val="22"/>
          <w:rtl/>
          <w:lang w:eastAsia="ii-CN"/>
        </w:rPr>
        <w:t>, מד"א ,בית משפט ,ועוד.</w:t>
      </w:r>
    </w:p>
    <w:p w14:paraId="29389D44" w14:textId="77777777" w:rsidR="005C7550" w:rsidRPr="004616BF" w:rsidRDefault="005C7550" w:rsidP="00C8701E">
      <w:pPr>
        <w:bidi/>
        <w:spacing w:line="319" w:lineRule="auto"/>
        <w:jc w:val="both"/>
        <w:rPr>
          <w:rFonts w:asciiTheme="minorBidi" w:hAnsiTheme="minorBidi" w:cstheme="minorBidi"/>
          <w:sz w:val="22"/>
          <w:szCs w:val="22"/>
          <w:rtl/>
        </w:rPr>
      </w:pPr>
    </w:p>
    <w:p w14:paraId="7043EE01" w14:textId="676B81E9" w:rsidR="00750404" w:rsidRPr="008853A2" w:rsidRDefault="0041765A" w:rsidP="00D3182B">
      <w:pPr>
        <w:bidi/>
        <w:spacing w:line="319" w:lineRule="auto"/>
        <w:jc w:val="both"/>
        <w:rPr>
          <w:rFonts w:asciiTheme="minorBidi" w:hAnsiTheme="minorBidi" w:cstheme="minorBidi"/>
          <w:sz w:val="22"/>
          <w:szCs w:val="22"/>
          <w:u w:val="single"/>
          <w:rtl/>
        </w:rPr>
      </w:pPr>
      <w:r w:rsidRPr="0041765A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2018-</w:t>
      </w:r>
      <w:r w:rsidR="0035743D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8</w:t>
      </w:r>
      <w:r w:rsidRPr="0041765A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/</w:t>
      </w:r>
      <w:r w:rsidRPr="0041765A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2020</w:t>
      </w:r>
      <w:r w:rsidR="0035743D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סגן מנהל מזון ומשקאות -</w:t>
      </w:r>
      <w:r w:rsidR="009A546E">
        <w:rPr>
          <w:rFonts w:asciiTheme="minorBidi" w:hAnsiTheme="minorBidi" w:cstheme="minorBidi" w:hint="cs"/>
          <w:sz w:val="22"/>
          <w:szCs w:val="22"/>
          <w:u w:val="single"/>
          <w:rtl/>
        </w:rPr>
        <w:t>מלון איילנד</w:t>
      </w:r>
    </w:p>
    <w:p w14:paraId="335AE039" w14:textId="0B8C7CE3" w:rsidR="005C7550" w:rsidRDefault="0035743D" w:rsidP="0035743D">
      <w:pPr>
        <w:pStyle w:val="ac"/>
        <w:numPr>
          <w:ilvl w:val="0"/>
          <w:numId w:val="31"/>
        </w:numPr>
        <w:bidi/>
        <w:spacing w:line="319" w:lineRule="auto"/>
        <w:ind w:left="360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אציין כי שימשתי במהלך עבודתי כ מנהל ערב , מ. חדר אוכל, מ. תפעול אירועים.</w:t>
      </w:r>
    </w:p>
    <w:p w14:paraId="279FB8B4" w14:textId="7EB0F3F7" w:rsidR="0035743D" w:rsidRDefault="0035743D" w:rsidP="0035743D">
      <w:pPr>
        <w:pStyle w:val="ac"/>
        <w:numPr>
          <w:ilvl w:val="0"/>
          <w:numId w:val="31"/>
        </w:numPr>
        <w:bidi/>
        <w:spacing w:line="319" w:lineRule="auto"/>
        <w:ind w:left="360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ניהול צוותי עובדים , הקפדה על נהלים והטמעתם</w:t>
      </w:r>
    </w:p>
    <w:p w14:paraId="0529C21B" w14:textId="4B64214C" w:rsidR="00B27FA8" w:rsidRDefault="00B27FA8" w:rsidP="00B27FA8">
      <w:pPr>
        <w:pStyle w:val="ac"/>
        <w:numPr>
          <w:ilvl w:val="0"/>
          <w:numId w:val="31"/>
        </w:numPr>
        <w:bidi/>
        <w:spacing w:line="319" w:lineRule="auto"/>
        <w:ind w:left="360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הגדלת המכר וההכנסות של המחלקה</w:t>
      </w:r>
    </w:p>
    <w:p w14:paraId="5B5E40AB" w14:textId="22F29578" w:rsidR="00B27FA8" w:rsidRDefault="00B27FA8" w:rsidP="00B27FA8">
      <w:pPr>
        <w:pStyle w:val="ac"/>
        <w:numPr>
          <w:ilvl w:val="0"/>
          <w:numId w:val="31"/>
        </w:numPr>
        <w:bidi/>
        <w:spacing w:line="319" w:lineRule="auto"/>
        <w:ind w:left="360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יזום פעולות שיווקיות לקידום המכירות של המחלקה</w:t>
      </w:r>
    </w:p>
    <w:p w14:paraId="69419173" w14:textId="77777777" w:rsidR="00DC669C" w:rsidRDefault="00DC669C" w:rsidP="00F0772C">
      <w:pPr>
        <w:bidi/>
        <w:spacing w:line="319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14:paraId="2982BD75" w14:textId="538010D6" w:rsidR="008D46D1" w:rsidRPr="00F0772C" w:rsidRDefault="008D46D1" w:rsidP="00DC669C">
      <w:pPr>
        <w:bidi/>
        <w:spacing w:line="319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F0772C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</w:t>
      </w:r>
      <w:r w:rsidR="00DC669C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2014/2015 </w:t>
      </w:r>
      <w:r w:rsidRPr="00F0772C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שיווק כרטיסי אשראי </w:t>
      </w:r>
      <w:r w:rsidRPr="00F0772C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–</w:t>
      </w:r>
      <w:r w:rsidRPr="00F0772C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שופ</w:t>
      </w:r>
      <w:r w:rsidR="00F0772C" w:rsidRPr="00F0772C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רסל</w:t>
      </w:r>
    </w:p>
    <w:p w14:paraId="4A048C13" w14:textId="2CFCC526" w:rsidR="008D46D1" w:rsidRPr="00DC669C" w:rsidRDefault="008D46D1" w:rsidP="00DC669C">
      <w:pPr>
        <w:pStyle w:val="ac"/>
        <w:numPr>
          <w:ilvl w:val="0"/>
          <w:numId w:val="33"/>
        </w:numPr>
        <w:bidi/>
        <w:spacing w:line="319" w:lineRule="auto"/>
        <w:rPr>
          <w:rFonts w:asciiTheme="minorBidi" w:hAnsiTheme="minorBidi" w:cstheme="minorBidi"/>
          <w:b/>
          <w:bCs/>
          <w:sz w:val="22"/>
          <w:szCs w:val="22"/>
        </w:rPr>
      </w:pPr>
      <w:r w:rsidRPr="00DC669C">
        <w:rPr>
          <w:rFonts w:asciiTheme="minorBidi" w:hAnsiTheme="minorBidi" w:cstheme="minorBidi" w:hint="cs"/>
          <w:sz w:val="22"/>
          <w:szCs w:val="22"/>
          <w:rtl/>
        </w:rPr>
        <w:t>פנייה יזומה ללקוחות הסניף ושיווק כרטיס האשראי</w:t>
      </w:r>
    </w:p>
    <w:p w14:paraId="7823FEAB" w14:textId="1C87C4B8" w:rsidR="00F0772C" w:rsidRPr="00DC669C" w:rsidRDefault="00F0772C" w:rsidP="00DC669C">
      <w:pPr>
        <w:pStyle w:val="ac"/>
        <w:numPr>
          <w:ilvl w:val="0"/>
          <w:numId w:val="33"/>
        </w:numPr>
        <w:bidi/>
        <w:spacing w:line="319" w:lineRule="auto"/>
        <w:rPr>
          <w:rFonts w:asciiTheme="minorBidi" w:hAnsiTheme="minorBidi" w:cstheme="minorBidi"/>
          <w:b/>
          <w:bCs/>
          <w:sz w:val="22"/>
          <w:szCs w:val="22"/>
        </w:rPr>
      </w:pPr>
      <w:r w:rsidRPr="00DC669C">
        <w:rPr>
          <w:rFonts w:asciiTheme="minorBidi" w:hAnsiTheme="minorBidi" w:cstheme="minorBidi" w:hint="cs"/>
          <w:sz w:val="22"/>
          <w:szCs w:val="22"/>
          <w:rtl/>
        </w:rPr>
        <w:t>טיפול בהתנגדויות והובלת הלקוח לרישום לכרטיס האשראי</w:t>
      </w:r>
    </w:p>
    <w:p w14:paraId="13081862" w14:textId="63DA517C" w:rsidR="008D46D1" w:rsidRPr="00DC669C" w:rsidRDefault="00F0772C" w:rsidP="00DC669C">
      <w:pPr>
        <w:pStyle w:val="ac"/>
        <w:numPr>
          <w:ilvl w:val="0"/>
          <w:numId w:val="33"/>
        </w:numPr>
        <w:bidi/>
        <w:spacing w:line="319" w:lineRule="auto"/>
        <w:rPr>
          <w:rFonts w:asciiTheme="minorBidi" w:hAnsiTheme="minorBidi" w:cstheme="minorBidi"/>
          <w:b/>
          <w:bCs/>
          <w:sz w:val="22"/>
          <w:szCs w:val="22"/>
        </w:rPr>
      </w:pPr>
      <w:r w:rsidRPr="00DC669C">
        <w:rPr>
          <w:rFonts w:asciiTheme="minorBidi" w:hAnsiTheme="minorBidi" w:cstheme="minorBidi" w:hint="cs"/>
          <w:sz w:val="22"/>
          <w:szCs w:val="22"/>
          <w:rtl/>
        </w:rPr>
        <w:t>פנייה באופן המותאם לכול סוגי הלקוחות</w:t>
      </w:r>
    </w:p>
    <w:p w14:paraId="4974FDFA" w14:textId="77777777" w:rsidR="00F0772C" w:rsidRPr="00F0772C" w:rsidRDefault="00F0772C" w:rsidP="00F0772C">
      <w:pPr>
        <w:pStyle w:val="ac"/>
        <w:bidi/>
        <w:spacing w:line="319" w:lineRule="auto"/>
        <w:jc w:val="both"/>
        <w:rPr>
          <w:rFonts w:asciiTheme="minorBidi" w:hAnsiTheme="minorBidi" w:cstheme="minorBidi"/>
          <w:b/>
          <w:bCs/>
          <w:sz w:val="22"/>
          <w:szCs w:val="22"/>
          <w:rtl/>
        </w:rPr>
      </w:pPr>
    </w:p>
    <w:p w14:paraId="567D85EA" w14:textId="77777777" w:rsidR="00750404" w:rsidRPr="004616BF" w:rsidRDefault="00653D96" w:rsidP="004464B3">
      <w:pPr>
        <w:bidi/>
        <w:spacing w:line="307" w:lineRule="auto"/>
        <w:ind w:hanging="91"/>
        <w:jc w:val="both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4616B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שירות צבאי</w:t>
      </w:r>
      <w:r w:rsidRPr="004616BF">
        <w:rPr>
          <w:rFonts w:asciiTheme="minorBidi" w:hAnsiTheme="minorBidi" w:cstheme="minorBidi"/>
          <w:b/>
          <w:bCs/>
          <w:sz w:val="22"/>
          <w:szCs w:val="22"/>
          <w:rtl/>
        </w:rPr>
        <w:t>:</w:t>
      </w:r>
    </w:p>
    <w:p w14:paraId="1290D564" w14:textId="1301A57A" w:rsidR="00750404" w:rsidRPr="004616BF" w:rsidRDefault="005F7164" w:rsidP="00EE643A">
      <w:pPr>
        <w:bidi/>
        <w:spacing w:line="307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4616BF">
        <w:rPr>
          <w:rFonts w:asciiTheme="minorBidi" w:hAnsiTheme="minorBidi" w:cstheme="minorBidi"/>
          <w:sz w:val="22"/>
          <w:szCs w:val="22"/>
          <w:rtl/>
        </w:rPr>
        <w:t>לוחם רגלי בחיל מוד</w:t>
      </w:r>
      <w:r w:rsidR="009A546E">
        <w:rPr>
          <w:rFonts w:asciiTheme="minorBidi" w:hAnsiTheme="minorBidi" w:cstheme="minorBidi" w:hint="cs"/>
          <w:sz w:val="22"/>
          <w:szCs w:val="22"/>
          <w:rtl/>
        </w:rPr>
        <w:t>י</w:t>
      </w:r>
      <w:r w:rsidRPr="004616BF">
        <w:rPr>
          <w:rFonts w:asciiTheme="minorBidi" w:hAnsiTheme="minorBidi" w:cstheme="minorBidi"/>
          <w:sz w:val="22"/>
          <w:szCs w:val="22"/>
          <w:rtl/>
        </w:rPr>
        <w:t xml:space="preserve">עין שדה רובאי 05  </w:t>
      </w:r>
    </w:p>
    <w:p w14:paraId="59572855" w14:textId="77777777" w:rsidR="00750404" w:rsidRPr="004616BF" w:rsidRDefault="00653D96" w:rsidP="004464B3">
      <w:pPr>
        <w:bidi/>
        <w:spacing w:line="307" w:lineRule="auto"/>
        <w:ind w:hanging="91"/>
        <w:jc w:val="both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4616B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יישומי מחשב</w:t>
      </w:r>
    </w:p>
    <w:p w14:paraId="7FB317E5" w14:textId="42063656" w:rsidR="00750404" w:rsidRPr="004616BF" w:rsidRDefault="00653D96" w:rsidP="008853A2">
      <w:pPr>
        <w:bidi/>
        <w:spacing w:line="307" w:lineRule="auto"/>
        <w:ind w:left="141"/>
        <w:jc w:val="both"/>
        <w:rPr>
          <w:rFonts w:asciiTheme="minorBidi" w:hAnsiTheme="minorBidi" w:cstheme="minorBidi"/>
          <w:sz w:val="22"/>
          <w:szCs w:val="22"/>
        </w:rPr>
      </w:pPr>
      <w:r w:rsidRPr="004616BF">
        <w:rPr>
          <w:rFonts w:asciiTheme="minorBidi" w:hAnsiTheme="minorBidi" w:cstheme="minorBidi"/>
          <w:sz w:val="22"/>
          <w:szCs w:val="22"/>
          <w:rtl/>
        </w:rPr>
        <w:t xml:space="preserve">שליטה ביישומי </w:t>
      </w:r>
      <w:r w:rsidRPr="004616BF">
        <w:rPr>
          <w:rFonts w:asciiTheme="minorBidi" w:hAnsiTheme="minorBidi" w:cstheme="minorBidi"/>
          <w:b/>
          <w:bCs/>
          <w:sz w:val="22"/>
          <w:szCs w:val="22"/>
        </w:rPr>
        <w:t>Office</w:t>
      </w:r>
      <w:r w:rsidRPr="004616BF">
        <w:rPr>
          <w:rFonts w:asciiTheme="minorBidi" w:hAnsiTheme="minorBidi" w:cstheme="minorBidi"/>
          <w:sz w:val="22"/>
          <w:szCs w:val="22"/>
          <w:rtl/>
        </w:rPr>
        <w:t xml:space="preserve">: </w:t>
      </w:r>
      <w:r w:rsidRPr="004616BF">
        <w:rPr>
          <w:rFonts w:asciiTheme="minorBidi" w:hAnsiTheme="minorBidi" w:cstheme="minorBidi"/>
          <w:sz w:val="22"/>
          <w:szCs w:val="22"/>
        </w:rPr>
        <w:t xml:space="preserve"> Word, Power point, Outlook </w:t>
      </w:r>
      <w:r w:rsidRPr="004616BF">
        <w:rPr>
          <w:rFonts w:asciiTheme="minorBidi" w:hAnsiTheme="minorBidi" w:cstheme="minorBidi"/>
          <w:sz w:val="22"/>
          <w:szCs w:val="22"/>
          <w:rtl/>
        </w:rPr>
        <w:t>- ברמה טובה</w:t>
      </w:r>
      <w:r w:rsidRPr="004616BF">
        <w:rPr>
          <w:rFonts w:asciiTheme="minorBidi" w:hAnsiTheme="minorBidi" w:cstheme="minorBidi"/>
          <w:sz w:val="22"/>
          <w:szCs w:val="22"/>
        </w:rPr>
        <w:t>;</w:t>
      </w:r>
      <w:r w:rsidRPr="004616B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4616BF">
        <w:rPr>
          <w:rFonts w:asciiTheme="minorBidi" w:hAnsiTheme="minorBidi" w:cstheme="minorBidi"/>
          <w:sz w:val="22"/>
          <w:szCs w:val="22"/>
        </w:rPr>
        <w:t>Excel</w:t>
      </w:r>
      <w:r w:rsidRPr="004616BF">
        <w:rPr>
          <w:rFonts w:asciiTheme="minorBidi" w:hAnsiTheme="minorBidi" w:cstheme="minorBidi"/>
          <w:sz w:val="22"/>
          <w:szCs w:val="22"/>
          <w:rtl/>
        </w:rPr>
        <w:t xml:space="preserve"> – ברמה </w:t>
      </w:r>
      <w:r w:rsidR="005C7550" w:rsidRPr="004616BF">
        <w:rPr>
          <w:rFonts w:asciiTheme="minorBidi" w:hAnsiTheme="minorBidi" w:cstheme="minorBidi"/>
          <w:sz w:val="22"/>
          <w:szCs w:val="22"/>
          <w:rtl/>
        </w:rPr>
        <w:t>בינונית</w:t>
      </w:r>
    </w:p>
    <w:p w14:paraId="14A8B64A" w14:textId="77777777" w:rsidR="00750404" w:rsidRPr="004616BF" w:rsidRDefault="00653D96" w:rsidP="004464B3">
      <w:pPr>
        <w:bidi/>
        <w:spacing w:line="307" w:lineRule="auto"/>
        <w:ind w:hanging="91"/>
        <w:jc w:val="both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4616B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שפות</w:t>
      </w:r>
    </w:p>
    <w:p w14:paraId="0A36F29E" w14:textId="2A73500F" w:rsidR="00750404" w:rsidRPr="004616BF" w:rsidRDefault="00653D96" w:rsidP="004464B3">
      <w:pPr>
        <w:bidi/>
        <w:spacing w:line="307" w:lineRule="auto"/>
        <w:ind w:hanging="91"/>
        <w:jc w:val="both"/>
        <w:rPr>
          <w:rFonts w:asciiTheme="minorBidi" w:hAnsiTheme="minorBidi" w:cstheme="minorBidi"/>
          <w:sz w:val="22"/>
          <w:szCs w:val="22"/>
          <w:rtl/>
        </w:rPr>
      </w:pPr>
      <w:r w:rsidRPr="004616BF">
        <w:rPr>
          <w:rFonts w:asciiTheme="minorBidi" w:hAnsiTheme="minorBidi" w:cstheme="minorBidi"/>
          <w:sz w:val="22"/>
          <w:szCs w:val="22"/>
          <w:rtl/>
        </w:rPr>
        <w:t>עברית –שפת אם</w:t>
      </w:r>
      <w:r w:rsidR="00EE643A">
        <w:rPr>
          <w:rFonts w:asciiTheme="minorBidi" w:hAnsiTheme="minorBidi" w:cstheme="minorBidi" w:hint="cs"/>
          <w:sz w:val="22"/>
          <w:szCs w:val="22"/>
          <w:rtl/>
        </w:rPr>
        <w:t xml:space="preserve">    </w:t>
      </w:r>
      <w:r w:rsidRPr="004616BF">
        <w:rPr>
          <w:rFonts w:asciiTheme="minorBidi" w:hAnsiTheme="minorBidi" w:cstheme="minorBidi"/>
          <w:sz w:val="22"/>
          <w:szCs w:val="22"/>
          <w:rtl/>
        </w:rPr>
        <w:t>|</w:t>
      </w:r>
      <w:r w:rsidR="005F7164" w:rsidRPr="004616BF">
        <w:rPr>
          <w:rFonts w:asciiTheme="minorBidi" w:hAnsiTheme="minorBidi" w:cstheme="minorBidi"/>
          <w:sz w:val="22"/>
          <w:szCs w:val="22"/>
          <w:rtl/>
        </w:rPr>
        <w:t xml:space="preserve">   </w:t>
      </w:r>
      <w:r w:rsidRPr="004616BF">
        <w:rPr>
          <w:rFonts w:asciiTheme="minorBidi" w:hAnsiTheme="minorBidi" w:cstheme="minorBidi"/>
          <w:sz w:val="22"/>
          <w:szCs w:val="22"/>
          <w:rtl/>
        </w:rPr>
        <w:t xml:space="preserve"> אנגלית – ברמה </w:t>
      </w:r>
      <w:r w:rsidR="005C7550" w:rsidRPr="004616BF">
        <w:rPr>
          <w:rFonts w:asciiTheme="minorBidi" w:hAnsiTheme="minorBidi" w:cstheme="minorBidi"/>
          <w:sz w:val="22"/>
          <w:szCs w:val="22"/>
          <w:rtl/>
        </w:rPr>
        <w:t>בינוני</w:t>
      </w:r>
      <w:r w:rsidR="005F7164" w:rsidRPr="004616BF">
        <w:rPr>
          <w:rFonts w:asciiTheme="minorBidi" w:hAnsiTheme="minorBidi" w:cstheme="minorBidi"/>
          <w:sz w:val="22"/>
          <w:szCs w:val="22"/>
          <w:rtl/>
        </w:rPr>
        <w:t>ת</w:t>
      </w:r>
    </w:p>
    <w:sectPr w:rsidR="00750404" w:rsidRPr="004616BF">
      <w:footerReference w:type="default" r:id="rId7"/>
      <w:footerReference w:type="first" r:id="rId8"/>
      <w:pgSz w:w="11906" w:h="16838"/>
      <w:pgMar w:top="426" w:right="1700" w:bottom="284" w:left="284" w:header="227" w:footer="57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99840" w14:textId="77777777" w:rsidR="003E0316" w:rsidRDefault="003E0316">
      <w:r>
        <w:separator/>
      </w:r>
    </w:p>
  </w:endnote>
  <w:endnote w:type="continuationSeparator" w:id="0">
    <w:p w14:paraId="6407774F" w14:textId="77777777" w:rsidR="003E0316" w:rsidRDefault="003E0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D61D5" w14:textId="77777777" w:rsidR="00750404" w:rsidRDefault="00653D96">
    <w:pPr>
      <w:pStyle w:val="aa"/>
      <w:bidi/>
    </w:pPr>
    <w:r>
      <w:rPr>
        <w:rtl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CA76D" w14:textId="77777777" w:rsidR="00750404" w:rsidRDefault="00653D96">
    <w:pPr>
      <w:pStyle w:val="aa"/>
      <w:bidi/>
    </w:pPr>
    <w:r>
      <w:rPr>
        <w:rtl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16BA1" w14:textId="77777777" w:rsidR="003E0316" w:rsidRDefault="003E0316">
      <w:r>
        <w:separator/>
      </w:r>
    </w:p>
  </w:footnote>
  <w:footnote w:type="continuationSeparator" w:id="0">
    <w:p w14:paraId="0D9C3B3E" w14:textId="77777777" w:rsidR="003E0316" w:rsidRDefault="003E03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65E69852"/>
    <w:lvl w:ilvl="0" w:tplc="04090001">
      <w:start w:val="1"/>
      <w:numFmt w:val="bullet"/>
      <w:lvlText w:val=""/>
      <w:lvlJc w:val="left"/>
      <w:pPr>
        <w:ind w:left="11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1334EFB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0D58464E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22883B98"/>
    <w:lvl w:ilvl="0" w:tplc="04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6A8862B2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409ABDEA"/>
    <w:lvl w:ilvl="0" w:tplc="04090001">
      <w:start w:val="1"/>
      <w:numFmt w:val="bullet"/>
      <w:lvlText w:val=""/>
      <w:lvlJc w:val="left"/>
      <w:pPr>
        <w:ind w:left="13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8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9E443FFC"/>
    <w:lvl w:ilvl="0" w:tplc="0409000B">
      <w:start w:val="1"/>
      <w:numFmt w:val="bullet"/>
      <w:lvlText w:val=""/>
      <w:lvlJc w:val="left"/>
      <w:pPr>
        <w:ind w:left="-2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69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03427E6C"/>
    <w:lvl w:ilvl="0" w:tplc="04090001">
      <w:start w:val="1"/>
      <w:numFmt w:val="bullet"/>
      <w:lvlText w:val=""/>
      <w:lvlJc w:val="left"/>
      <w:pPr>
        <w:ind w:left="-1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C9288BDE"/>
    <w:lvl w:ilvl="0" w:tplc="0409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DD86FFE6"/>
    <w:lvl w:ilvl="0" w:tplc="0409000B">
      <w:start w:val="1"/>
      <w:numFmt w:val="bullet"/>
      <w:lvlText w:val=""/>
      <w:lvlJc w:val="left"/>
      <w:pPr>
        <w:ind w:left="-2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AE0453B2"/>
    <w:lvl w:ilvl="0" w:tplc="0409000B">
      <w:start w:val="1"/>
      <w:numFmt w:val="bullet"/>
      <w:lvlText w:val=""/>
      <w:lvlJc w:val="left"/>
      <w:pPr>
        <w:ind w:left="-2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69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8216F36E"/>
    <w:lvl w:ilvl="0" w:tplc="04090001">
      <w:start w:val="1"/>
      <w:numFmt w:val="bullet"/>
      <w:lvlText w:val=""/>
      <w:lvlJc w:val="left"/>
      <w:pPr>
        <w:ind w:left="17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3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B2A02AD6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278EECA8"/>
    <w:lvl w:ilvl="0" w:tplc="04090001">
      <w:start w:val="1"/>
      <w:numFmt w:val="bullet"/>
      <w:lvlText w:val=""/>
      <w:lvlJc w:val="left"/>
      <w:pPr>
        <w:ind w:left="-1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hybridMultilevel"/>
    <w:tmpl w:val="AD148600"/>
    <w:lvl w:ilvl="0" w:tplc="04090001">
      <w:start w:val="1"/>
      <w:numFmt w:val="bullet"/>
      <w:lvlText w:val=""/>
      <w:lvlJc w:val="left"/>
      <w:pPr>
        <w:ind w:left="5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8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B9FA38BA"/>
    <w:lvl w:ilvl="0" w:tplc="0409000D">
      <w:start w:val="1"/>
      <w:numFmt w:val="bullet"/>
      <w:lvlText w:val=""/>
      <w:lvlJc w:val="left"/>
      <w:pPr>
        <w:ind w:left="-291" w:hanging="360"/>
      </w:pPr>
      <w:rPr>
        <w:rFonts w:ascii="Wingdings" w:hAnsi="Wingdings" w:hint="default"/>
        <w:b/>
        <w:color w:val="244061"/>
        <w:sz w:val="20"/>
      </w:rPr>
    </w:lvl>
    <w:lvl w:ilvl="1" w:tplc="04090003" w:tentative="1">
      <w:start w:val="1"/>
      <w:numFmt w:val="bullet"/>
      <w:lvlText w:val="o"/>
      <w:lvlJc w:val="left"/>
      <w:pPr>
        <w:ind w:left="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69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multilevel"/>
    <w:tmpl w:val="9F169D6C"/>
    <w:lvl w:ilvl="0">
      <w:start w:val="2017"/>
      <w:numFmt w:val="decimal"/>
      <w:lvlText w:val="%1"/>
      <w:lvlJc w:val="left"/>
      <w:pPr>
        <w:ind w:left="1120" w:hanging="1120"/>
      </w:pPr>
      <w:rPr>
        <w:rFonts w:hint="default"/>
      </w:rPr>
    </w:lvl>
    <w:lvl w:ilvl="1">
      <w:start w:val="2018"/>
      <w:numFmt w:val="decimal"/>
      <w:lvlText w:val="%1-%2"/>
      <w:lvlJc w:val="left"/>
      <w:pPr>
        <w:ind w:left="1545" w:hanging="1120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ind w:left="-684" w:hanging="11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-1586" w:hanging="11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-2488" w:hanging="11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-307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-3972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-4514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-5416" w:hanging="1800"/>
      </w:pPr>
      <w:rPr>
        <w:rFonts w:hint="default"/>
      </w:rPr>
    </w:lvl>
  </w:abstractNum>
  <w:abstractNum w:abstractNumId="22" w15:restartNumberingAfterBreak="0">
    <w:nsid w:val="00000017"/>
    <w:multiLevelType w:val="hybridMultilevel"/>
    <w:tmpl w:val="DCFC52FC"/>
    <w:lvl w:ilvl="0" w:tplc="04090001">
      <w:start w:val="1"/>
      <w:numFmt w:val="bullet"/>
      <w:lvlText w:val=""/>
      <w:lvlJc w:val="left"/>
      <w:pPr>
        <w:ind w:left="-1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23" w15:restartNumberingAfterBreak="0">
    <w:nsid w:val="022C1351"/>
    <w:multiLevelType w:val="hybridMultilevel"/>
    <w:tmpl w:val="70F29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3D2715"/>
    <w:multiLevelType w:val="hybridMultilevel"/>
    <w:tmpl w:val="61AC7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EB612B"/>
    <w:multiLevelType w:val="hybridMultilevel"/>
    <w:tmpl w:val="E9FAC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862FE6"/>
    <w:multiLevelType w:val="hybridMultilevel"/>
    <w:tmpl w:val="8EE46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D3633E"/>
    <w:multiLevelType w:val="hybridMultilevel"/>
    <w:tmpl w:val="033ED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7F7EC0"/>
    <w:multiLevelType w:val="hybridMultilevel"/>
    <w:tmpl w:val="A3988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6910CA"/>
    <w:multiLevelType w:val="hybridMultilevel"/>
    <w:tmpl w:val="C68225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3B71E1"/>
    <w:multiLevelType w:val="hybridMultilevel"/>
    <w:tmpl w:val="2354C8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CCE6176"/>
    <w:multiLevelType w:val="multilevel"/>
    <w:tmpl w:val="88BACC20"/>
    <w:lvl w:ilvl="0">
      <w:start w:val="2017"/>
      <w:numFmt w:val="decimal"/>
      <w:lvlText w:val="%1"/>
      <w:lvlJc w:val="left"/>
      <w:pPr>
        <w:ind w:left="1137" w:hanging="1137"/>
      </w:pPr>
      <w:rPr>
        <w:rFonts w:hint="default"/>
        <w:b w:val="0"/>
        <w:u w:val="none"/>
      </w:rPr>
    </w:lvl>
    <w:lvl w:ilvl="1">
      <w:start w:val="2018"/>
      <w:numFmt w:val="decimal"/>
      <w:lvlText w:val="%1-%2"/>
      <w:lvlJc w:val="left"/>
      <w:pPr>
        <w:ind w:left="235" w:hanging="1137"/>
      </w:pPr>
      <w:rPr>
        <w:rFonts w:hint="default"/>
        <w:b/>
        <w:bCs w:val="0"/>
        <w:u w:val="none"/>
      </w:rPr>
    </w:lvl>
    <w:lvl w:ilvl="2">
      <w:start w:val="1"/>
      <w:numFmt w:val="decimal"/>
      <w:lvlText w:val="%1-%2.%3"/>
      <w:lvlJc w:val="left"/>
      <w:pPr>
        <w:ind w:left="-667" w:hanging="1137"/>
      </w:pPr>
      <w:rPr>
        <w:rFonts w:hint="default"/>
        <w:b w:val="0"/>
        <w:u w:val="none"/>
      </w:rPr>
    </w:lvl>
    <w:lvl w:ilvl="3">
      <w:start w:val="1"/>
      <w:numFmt w:val="decimal"/>
      <w:lvlText w:val="%1-%2.%3.%4"/>
      <w:lvlJc w:val="left"/>
      <w:pPr>
        <w:ind w:left="-1569" w:hanging="1137"/>
      </w:pPr>
      <w:rPr>
        <w:rFonts w:hint="default"/>
        <w:b w:val="0"/>
        <w:u w:val="none"/>
      </w:rPr>
    </w:lvl>
    <w:lvl w:ilvl="4">
      <w:start w:val="1"/>
      <w:numFmt w:val="decimal"/>
      <w:lvlText w:val="%1-%2.%3.%4.%5"/>
      <w:lvlJc w:val="left"/>
      <w:pPr>
        <w:ind w:left="-2471" w:hanging="1137"/>
      </w:pPr>
      <w:rPr>
        <w:rFonts w:hint="default"/>
        <w:b w:val="0"/>
        <w:u w:val="none"/>
      </w:rPr>
    </w:lvl>
    <w:lvl w:ilvl="5">
      <w:start w:val="1"/>
      <w:numFmt w:val="decimal"/>
      <w:lvlText w:val="%1-%2.%3.%4.%5.%6"/>
      <w:lvlJc w:val="left"/>
      <w:pPr>
        <w:ind w:left="-3070" w:hanging="1440"/>
      </w:pPr>
      <w:rPr>
        <w:rFonts w:hint="default"/>
        <w:b w:val="0"/>
        <w:u w:val="none"/>
      </w:rPr>
    </w:lvl>
    <w:lvl w:ilvl="6">
      <w:start w:val="1"/>
      <w:numFmt w:val="decimal"/>
      <w:lvlText w:val="%1-%2.%3.%4.%5.%6.%7"/>
      <w:lvlJc w:val="left"/>
      <w:pPr>
        <w:ind w:left="-3972" w:hanging="1440"/>
      </w:pPr>
      <w:rPr>
        <w:rFonts w:hint="default"/>
        <w:b w:val="0"/>
        <w:u w:val="none"/>
      </w:rPr>
    </w:lvl>
    <w:lvl w:ilvl="7">
      <w:start w:val="1"/>
      <w:numFmt w:val="decimal"/>
      <w:lvlText w:val="%1-%2.%3.%4.%5.%6.%7.%8"/>
      <w:lvlJc w:val="left"/>
      <w:pPr>
        <w:ind w:left="-4514" w:hanging="1800"/>
      </w:pPr>
      <w:rPr>
        <w:rFonts w:hint="default"/>
        <w:b w:val="0"/>
        <w:u w:val="none"/>
      </w:rPr>
    </w:lvl>
    <w:lvl w:ilvl="8">
      <w:start w:val="1"/>
      <w:numFmt w:val="decimal"/>
      <w:lvlText w:val="%1-%2.%3.%4.%5.%6.%7.%8.%9"/>
      <w:lvlJc w:val="left"/>
      <w:pPr>
        <w:ind w:left="-5416" w:hanging="1800"/>
      </w:pPr>
      <w:rPr>
        <w:rFonts w:hint="default"/>
        <w:b w:val="0"/>
        <w:u w:val="none"/>
      </w:rPr>
    </w:lvl>
  </w:abstractNum>
  <w:abstractNum w:abstractNumId="32" w15:restartNumberingAfterBreak="0">
    <w:nsid w:val="74455A0A"/>
    <w:multiLevelType w:val="hybridMultilevel"/>
    <w:tmpl w:val="FE06F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7"/>
  </w:num>
  <w:num w:numId="4">
    <w:abstractNumId w:val="20"/>
  </w:num>
  <w:num w:numId="5">
    <w:abstractNumId w:val="10"/>
  </w:num>
  <w:num w:numId="6">
    <w:abstractNumId w:val="3"/>
  </w:num>
  <w:num w:numId="7">
    <w:abstractNumId w:val="5"/>
  </w:num>
  <w:num w:numId="8">
    <w:abstractNumId w:val="11"/>
  </w:num>
  <w:num w:numId="9">
    <w:abstractNumId w:val="15"/>
  </w:num>
  <w:num w:numId="10">
    <w:abstractNumId w:val="0"/>
  </w:num>
  <w:num w:numId="11">
    <w:abstractNumId w:val="8"/>
  </w:num>
  <w:num w:numId="12">
    <w:abstractNumId w:val="9"/>
  </w:num>
  <w:num w:numId="13">
    <w:abstractNumId w:val="12"/>
  </w:num>
  <w:num w:numId="14">
    <w:abstractNumId w:val="31"/>
  </w:num>
  <w:num w:numId="15">
    <w:abstractNumId w:val="6"/>
  </w:num>
  <w:num w:numId="16">
    <w:abstractNumId w:val="14"/>
  </w:num>
  <w:num w:numId="17">
    <w:abstractNumId w:val="1"/>
  </w:num>
  <w:num w:numId="18">
    <w:abstractNumId w:val="2"/>
  </w:num>
  <w:num w:numId="19">
    <w:abstractNumId w:val="16"/>
  </w:num>
  <w:num w:numId="20">
    <w:abstractNumId w:val="17"/>
  </w:num>
  <w:num w:numId="21">
    <w:abstractNumId w:val="18"/>
  </w:num>
  <w:num w:numId="22">
    <w:abstractNumId w:val="22"/>
  </w:num>
  <w:num w:numId="23">
    <w:abstractNumId w:val="19"/>
  </w:num>
  <w:num w:numId="24">
    <w:abstractNumId w:val="21"/>
  </w:num>
  <w:num w:numId="25">
    <w:abstractNumId w:val="23"/>
  </w:num>
  <w:num w:numId="26">
    <w:abstractNumId w:val="26"/>
  </w:num>
  <w:num w:numId="27">
    <w:abstractNumId w:val="29"/>
  </w:num>
  <w:num w:numId="28">
    <w:abstractNumId w:val="28"/>
  </w:num>
  <w:num w:numId="29">
    <w:abstractNumId w:val="32"/>
  </w:num>
  <w:num w:numId="30">
    <w:abstractNumId w:val="27"/>
  </w:num>
  <w:num w:numId="31">
    <w:abstractNumId w:val="24"/>
  </w:num>
  <w:num w:numId="32">
    <w:abstractNumId w:val="25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displayBackgroundShape/>
  <w:gutterAtTop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404"/>
    <w:rsid w:val="000104A2"/>
    <w:rsid w:val="00020089"/>
    <w:rsid w:val="00063720"/>
    <w:rsid w:val="000A3C19"/>
    <w:rsid w:val="00116971"/>
    <w:rsid w:val="00125109"/>
    <w:rsid w:val="00175A6B"/>
    <w:rsid w:val="00193409"/>
    <w:rsid w:val="001B0773"/>
    <w:rsid w:val="001C0DF9"/>
    <w:rsid w:val="001C6092"/>
    <w:rsid w:val="00207D68"/>
    <w:rsid w:val="00211623"/>
    <w:rsid w:val="002161C3"/>
    <w:rsid w:val="00234F02"/>
    <w:rsid w:val="00273C90"/>
    <w:rsid w:val="00274BA2"/>
    <w:rsid w:val="002C2072"/>
    <w:rsid w:val="002E762C"/>
    <w:rsid w:val="00321824"/>
    <w:rsid w:val="003369C4"/>
    <w:rsid w:val="0035743D"/>
    <w:rsid w:val="00394561"/>
    <w:rsid w:val="003950A5"/>
    <w:rsid w:val="003C13B3"/>
    <w:rsid w:val="003D46B6"/>
    <w:rsid w:val="003E0316"/>
    <w:rsid w:val="003E2E43"/>
    <w:rsid w:val="003E5DBD"/>
    <w:rsid w:val="003F3059"/>
    <w:rsid w:val="003F7618"/>
    <w:rsid w:val="003F7C57"/>
    <w:rsid w:val="004033E9"/>
    <w:rsid w:val="0041765A"/>
    <w:rsid w:val="00422EC0"/>
    <w:rsid w:val="004272BF"/>
    <w:rsid w:val="004464B3"/>
    <w:rsid w:val="004616BF"/>
    <w:rsid w:val="0046650E"/>
    <w:rsid w:val="0049438B"/>
    <w:rsid w:val="004D68D8"/>
    <w:rsid w:val="004E6931"/>
    <w:rsid w:val="004F0FBB"/>
    <w:rsid w:val="00541AB4"/>
    <w:rsid w:val="005438D8"/>
    <w:rsid w:val="00583187"/>
    <w:rsid w:val="00584792"/>
    <w:rsid w:val="005B52FB"/>
    <w:rsid w:val="005C7550"/>
    <w:rsid w:val="005E3779"/>
    <w:rsid w:val="005F7164"/>
    <w:rsid w:val="00643219"/>
    <w:rsid w:val="0064461A"/>
    <w:rsid w:val="00653D96"/>
    <w:rsid w:val="0069136C"/>
    <w:rsid w:val="006E1C6E"/>
    <w:rsid w:val="007233D4"/>
    <w:rsid w:val="00742282"/>
    <w:rsid w:val="007439E3"/>
    <w:rsid w:val="00750404"/>
    <w:rsid w:val="007570D1"/>
    <w:rsid w:val="007A40E1"/>
    <w:rsid w:val="007A537C"/>
    <w:rsid w:val="00857630"/>
    <w:rsid w:val="008853A2"/>
    <w:rsid w:val="008857B5"/>
    <w:rsid w:val="008A7031"/>
    <w:rsid w:val="008D46D1"/>
    <w:rsid w:val="008D69ED"/>
    <w:rsid w:val="00900EDB"/>
    <w:rsid w:val="009032D0"/>
    <w:rsid w:val="00942B86"/>
    <w:rsid w:val="00945B46"/>
    <w:rsid w:val="009867E8"/>
    <w:rsid w:val="009A546E"/>
    <w:rsid w:val="009B62B5"/>
    <w:rsid w:val="009D68F7"/>
    <w:rsid w:val="009E0A05"/>
    <w:rsid w:val="00A17ED1"/>
    <w:rsid w:val="00A4038E"/>
    <w:rsid w:val="00A5393A"/>
    <w:rsid w:val="00A739B7"/>
    <w:rsid w:val="00A87284"/>
    <w:rsid w:val="00B17C26"/>
    <w:rsid w:val="00B274B8"/>
    <w:rsid w:val="00B27FA8"/>
    <w:rsid w:val="00B31F81"/>
    <w:rsid w:val="00B35F90"/>
    <w:rsid w:val="00B76366"/>
    <w:rsid w:val="00BD5B69"/>
    <w:rsid w:val="00BE0258"/>
    <w:rsid w:val="00BF68C2"/>
    <w:rsid w:val="00C36177"/>
    <w:rsid w:val="00C416CF"/>
    <w:rsid w:val="00C4407D"/>
    <w:rsid w:val="00C53634"/>
    <w:rsid w:val="00C6044C"/>
    <w:rsid w:val="00C70EA3"/>
    <w:rsid w:val="00C8701E"/>
    <w:rsid w:val="00CA1F59"/>
    <w:rsid w:val="00CB617D"/>
    <w:rsid w:val="00D3182B"/>
    <w:rsid w:val="00D45DE1"/>
    <w:rsid w:val="00DC669C"/>
    <w:rsid w:val="00DE53F3"/>
    <w:rsid w:val="00E263B8"/>
    <w:rsid w:val="00E5270C"/>
    <w:rsid w:val="00E5329F"/>
    <w:rsid w:val="00E668B2"/>
    <w:rsid w:val="00E73401"/>
    <w:rsid w:val="00E74483"/>
    <w:rsid w:val="00E9384B"/>
    <w:rsid w:val="00EE643A"/>
    <w:rsid w:val="00F04E82"/>
    <w:rsid w:val="00F0772C"/>
    <w:rsid w:val="00F2522D"/>
    <w:rsid w:val="00F31728"/>
    <w:rsid w:val="00F40AC9"/>
    <w:rsid w:val="00F661B1"/>
    <w:rsid w:val="00F764CD"/>
    <w:rsid w:val="00FA42E4"/>
    <w:rsid w:val="00FB120C"/>
    <w:rsid w:val="00FB65B3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i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4D4C8"/>
  <w15:docId w15:val="{CB884512-EE16-4211-9D56-94D317229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pPr>
      <w:keepNext/>
      <w:bidi/>
      <w:outlineLvl w:val="0"/>
    </w:pPr>
    <w:rPr>
      <w:b/>
      <w:sz w:val="28"/>
      <w:szCs w:val="20"/>
      <w:lang w:eastAsia="he-IL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Cambria" w:hAnsi="Cambria"/>
      <w:b/>
      <w:i/>
      <w:sz w:val="28"/>
      <w:szCs w:val="2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pPr>
      <w:keepNext/>
      <w:spacing w:before="240" w:after="60"/>
      <w:outlineLvl w:val="2"/>
    </w:pPr>
    <w:rPr>
      <w:rFonts w:ascii="Cambria" w:hAnsi="Cambria"/>
      <w:b/>
      <w:sz w:val="26"/>
      <w:szCs w:val="2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spacing w:before="240" w:after="60"/>
      <w:outlineLvl w:val="3"/>
    </w:pPr>
    <w:rPr>
      <w:rFonts w:ascii="Calibri" w:hAnsi="Calibri"/>
      <w:b/>
      <w:sz w:val="28"/>
      <w:szCs w:val="2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spacing w:before="240" w:after="60"/>
      <w:outlineLvl w:val="4"/>
    </w:pPr>
    <w:rPr>
      <w:rFonts w:ascii="Calibri" w:hAnsi="Calibri"/>
      <w:b/>
      <w:i/>
      <w:sz w:val="26"/>
      <w:szCs w:val="2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spacing w:before="240" w:after="60"/>
      <w:outlineLvl w:val="5"/>
    </w:pPr>
    <w:rPr>
      <w:rFonts w:ascii="Calibri" w:hAnsi="Calibri"/>
      <w:b/>
      <w:sz w:val="22"/>
      <w:szCs w:val="20"/>
    </w:rPr>
  </w:style>
  <w:style w:type="paragraph" w:styleId="8">
    <w:name w:val="heading 8"/>
    <w:basedOn w:val="a1"/>
    <w:next w:val="a1"/>
    <w:link w:val="80"/>
    <w:uiPriority w:val="9"/>
    <w:qFormat/>
    <w:pPr>
      <w:spacing w:before="240" w:after="60"/>
      <w:outlineLvl w:val="7"/>
    </w:pPr>
    <w:rPr>
      <w:rFonts w:ascii="Calibri" w:hAnsi="Calibri"/>
      <w:i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כותרת 1 תו"/>
    <w:link w:val="1"/>
    <w:uiPriority w:val="9"/>
    <w:rPr>
      <w:rFonts w:cs="Times New Roman"/>
      <w:b/>
      <w:sz w:val="28"/>
      <w:lang w:eastAsia="he-IL" w:bidi="he-IL"/>
    </w:rPr>
  </w:style>
  <w:style w:type="character" w:customStyle="1" w:styleId="20">
    <w:name w:val="כותרת 2 תו"/>
    <w:link w:val="2"/>
    <w:uiPriority w:val="9"/>
    <w:rPr>
      <w:rFonts w:ascii="Cambria" w:hAnsi="Cambria" w:cs="Times New Roman"/>
      <w:b/>
      <w:i/>
      <w:sz w:val="28"/>
    </w:rPr>
  </w:style>
  <w:style w:type="character" w:customStyle="1" w:styleId="30">
    <w:name w:val="כותרת 3 תו"/>
    <w:link w:val="3"/>
    <w:uiPriority w:val="9"/>
    <w:rPr>
      <w:rFonts w:ascii="Cambria" w:hAnsi="Cambria" w:cs="Times New Roman"/>
      <w:b/>
      <w:sz w:val="26"/>
    </w:rPr>
  </w:style>
  <w:style w:type="character" w:customStyle="1" w:styleId="40">
    <w:name w:val="כותרת 4 תו"/>
    <w:link w:val="4"/>
    <w:uiPriority w:val="9"/>
    <w:rPr>
      <w:rFonts w:ascii="Calibri" w:hAnsi="Calibri" w:cs="Times New Roman"/>
      <w:b/>
      <w:sz w:val="28"/>
    </w:rPr>
  </w:style>
  <w:style w:type="character" w:customStyle="1" w:styleId="50">
    <w:name w:val="כותרת 5 תו"/>
    <w:link w:val="5"/>
    <w:uiPriority w:val="9"/>
    <w:rPr>
      <w:rFonts w:ascii="Calibri" w:hAnsi="Calibri" w:cs="Times New Roman"/>
      <w:b/>
      <w:i/>
      <w:sz w:val="26"/>
    </w:rPr>
  </w:style>
  <w:style w:type="character" w:customStyle="1" w:styleId="60">
    <w:name w:val="כותרת 6 תו"/>
    <w:link w:val="6"/>
    <w:uiPriority w:val="9"/>
    <w:rPr>
      <w:rFonts w:ascii="Calibri" w:hAnsi="Calibri" w:cs="Times New Roman"/>
      <w:b/>
      <w:sz w:val="22"/>
    </w:rPr>
  </w:style>
  <w:style w:type="character" w:customStyle="1" w:styleId="80">
    <w:name w:val="כותרת 8 תו"/>
    <w:link w:val="8"/>
    <w:uiPriority w:val="9"/>
    <w:rPr>
      <w:rFonts w:ascii="Calibri" w:hAnsi="Calibri" w:cs="Times New Roman"/>
      <w:i/>
      <w:sz w:val="24"/>
    </w:rPr>
  </w:style>
  <w:style w:type="character" w:styleId="Hyperlink">
    <w:name w:val="Hyperlink"/>
    <w:rPr>
      <w:rFonts w:cs="Times New Roman"/>
      <w:color w:val="0000FF"/>
      <w:u w:val="single"/>
    </w:rPr>
  </w:style>
  <w:style w:type="paragraph" w:styleId="a5">
    <w:name w:val="Balloon Text"/>
    <w:basedOn w:val="a1"/>
    <w:link w:val="a6"/>
    <w:uiPriority w:val="99"/>
    <w:rPr>
      <w:rFonts w:ascii="Tahoma" w:hAnsi="Tahoma"/>
      <w:sz w:val="16"/>
      <w:szCs w:val="16"/>
    </w:rPr>
  </w:style>
  <w:style w:type="character" w:customStyle="1" w:styleId="a6">
    <w:name w:val="טקסט בלונים תו"/>
    <w:link w:val="a5"/>
    <w:uiPriority w:val="99"/>
    <w:rPr>
      <w:rFonts w:ascii="Tahoma" w:hAnsi="Tahoma" w:cs="Tahoma"/>
      <w:sz w:val="16"/>
      <w:szCs w:val="16"/>
    </w:rPr>
  </w:style>
  <w:style w:type="paragraph" w:styleId="NormalWeb">
    <w:name w:val="Normal (Web)"/>
    <w:basedOn w:val="a1"/>
    <w:uiPriority w:val="99"/>
    <w:pPr>
      <w:spacing w:before="100" w:beforeAutospacing="1" w:after="100" w:afterAutospacing="1"/>
    </w:pPr>
  </w:style>
  <w:style w:type="character" w:styleId="a7">
    <w:name w:val="Strong"/>
    <w:uiPriority w:val="22"/>
    <w:qFormat/>
    <w:rPr>
      <w:rFonts w:cs="Times New Roman"/>
      <w:b/>
    </w:rPr>
  </w:style>
  <w:style w:type="paragraph" w:styleId="a8">
    <w:name w:val="header"/>
    <w:basedOn w:val="a1"/>
    <w:link w:val="a9"/>
    <w:uiPriority w:val="99"/>
    <w:pPr>
      <w:tabs>
        <w:tab w:val="center" w:pos="4153"/>
        <w:tab w:val="right" w:pos="8306"/>
      </w:tabs>
    </w:pPr>
    <w:rPr>
      <w:szCs w:val="20"/>
    </w:rPr>
  </w:style>
  <w:style w:type="character" w:customStyle="1" w:styleId="a9">
    <w:name w:val="כותרת עליונה תו"/>
    <w:link w:val="a8"/>
    <w:uiPriority w:val="99"/>
    <w:rPr>
      <w:rFonts w:cs="Times New Roman"/>
      <w:sz w:val="24"/>
    </w:rPr>
  </w:style>
  <w:style w:type="paragraph" w:styleId="aa">
    <w:name w:val="footer"/>
    <w:basedOn w:val="a1"/>
    <w:link w:val="ab"/>
    <w:uiPriority w:val="99"/>
    <w:pPr>
      <w:tabs>
        <w:tab w:val="center" w:pos="4153"/>
        <w:tab w:val="right" w:pos="8306"/>
      </w:tabs>
    </w:pPr>
    <w:rPr>
      <w:szCs w:val="20"/>
    </w:rPr>
  </w:style>
  <w:style w:type="character" w:customStyle="1" w:styleId="ab">
    <w:name w:val="כותרת תחתונה תו"/>
    <w:link w:val="aa"/>
    <w:uiPriority w:val="99"/>
    <w:rPr>
      <w:rFonts w:cs="Times New Roman"/>
      <w:sz w:val="24"/>
    </w:rPr>
  </w:style>
  <w:style w:type="paragraph" w:styleId="ac">
    <w:name w:val="List Paragraph"/>
    <w:basedOn w:val="a1"/>
    <w:uiPriority w:val="34"/>
    <w:qFormat/>
    <w:pPr>
      <w:ind w:left="720"/>
    </w:pPr>
  </w:style>
  <w:style w:type="character" w:styleId="FollowedHyperlink">
    <w:name w:val="FollowedHyperlink"/>
    <w:uiPriority w:val="99"/>
    <w:rPr>
      <w:rFonts w:cs="Times New Roman"/>
      <w:color w:val="47677E"/>
      <w:u w:val="single"/>
    </w:rPr>
  </w:style>
  <w:style w:type="character" w:customStyle="1" w:styleId="skypepnhmark">
    <w:name w:val="skype_pnh_mark"/>
    <w:rPr>
      <w:vanish/>
    </w:rPr>
  </w:style>
  <w:style w:type="character" w:customStyle="1" w:styleId="z-">
    <w:name w:val="z-ראש טופס תו"/>
    <w:link w:val="z-0"/>
    <w:rPr>
      <w:color w:val="47677E"/>
    </w:rPr>
  </w:style>
  <w:style w:type="paragraph" w:styleId="z-0">
    <w:name w:val="HTML Top of Form"/>
    <w:basedOn w:val="a1"/>
    <w:next w:val="a1"/>
    <w:link w:val="z-"/>
    <w:pPr>
      <w:pBdr>
        <w:bottom w:val="single" w:sz="6" w:space="1" w:color="auto"/>
      </w:pBdr>
      <w:jc w:val="center"/>
    </w:pPr>
    <w:rPr>
      <w:color w:val="47677E"/>
      <w:sz w:val="20"/>
      <w:szCs w:val="20"/>
    </w:rPr>
  </w:style>
  <w:style w:type="character" w:customStyle="1" w:styleId="z-1">
    <w:name w:val="z-ראש טופס תו1"/>
    <w:uiPriority w:val="99"/>
    <w:rPr>
      <w:rFonts w:ascii="Arial" w:hAnsi="Arial" w:cs="Arial"/>
      <w:vanish/>
      <w:sz w:val="16"/>
      <w:szCs w:val="16"/>
    </w:rPr>
  </w:style>
  <w:style w:type="character" w:customStyle="1" w:styleId="skypepnhprintcontainer">
    <w:name w:val="skype_pnh_print_container"/>
  </w:style>
  <w:style w:type="character" w:customStyle="1" w:styleId="skypepnhcontainer">
    <w:name w:val="skype_pnh_container"/>
  </w:style>
  <w:style w:type="character" w:customStyle="1" w:styleId="skypepnhhighlightinginactivecommon">
    <w:name w:val="skype_pnh_highlighting_inactive_common"/>
  </w:style>
  <w:style w:type="character" w:customStyle="1" w:styleId="skypepnhleftspan">
    <w:name w:val="skype_pnh_left_span"/>
  </w:style>
  <w:style w:type="character" w:customStyle="1" w:styleId="skypepnhdropartspan">
    <w:name w:val="skype_pnh_dropart_span"/>
  </w:style>
  <w:style w:type="character" w:customStyle="1" w:styleId="skypepnhdropartflagspan">
    <w:name w:val="skype_pnh_dropart_flag_span"/>
  </w:style>
  <w:style w:type="character" w:customStyle="1" w:styleId="skypepnhtextareaspan">
    <w:name w:val="skype_pnh_textarea_span"/>
  </w:style>
  <w:style w:type="character" w:customStyle="1" w:styleId="skypepnhtextspan">
    <w:name w:val="skype_pnh_text_span"/>
  </w:style>
  <w:style w:type="character" w:customStyle="1" w:styleId="skypepnhrightspan">
    <w:name w:val="skype_pnh_right_span"/>
  </w:style>
  <w:style w:type="character" w:customStyle="1" w:styleId="orange1">
    <w:name w:val="orange1"/>
    <w:rPr>
      <w:color w:val="FD8628"/>
    </w:rPr>
  </w:style>
  <w:style w:type="paragraph" w:customStyle="1" w:styleId="ad">
    <w:name w:val="סגנון"/>
    <w:basedOn w:val="a1"/>
    <w:next w:val="ae"/>
    <w:qFormat/>
    <w:pPr>
      <w:bidi/>
      <w:spacing w:line="360" w:lineRule="auto"/>
      <w:jc w:val="center"/>
    </w:pPr>
    <w:rPr>
      <w:rFonts w:cs="David"/>
      <w:b/>
      <w:bCs/>
      <w:sz w:val="20"/>
      <w:szCs w:val="36"/>
      <w:u w:val="single"/>
      <w:lang w:eastAsia="he-IL"/>
    </w:rPr>
  </w:style>
  <w:style w:type="paragraph" w:styleId="z-2">
    <w:name w:val="HTML Bottom of Form"/>
    <w:basedOn w:val="a1"/>
    <w:next w:val="a1"/>
    <w:link w:val="z-3"/>
    <w:uiPriority w:val="99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</w:rPr>
  </w:style>
  <w:style w:type="character" w:customStyle="1" w:styleId="z-3">
    <w:name w:val="z-תחתית טופס תו"/>
    <w:link w:val="z-2"/>
    <w:uiPriority w:val="99"/>
    <w:rPr>
      <w:rFonts w:ascii="Arial" w:hAnsi="Arial" w:cs="Arial"/>
      <w:vanish/>
      <w:sz w:val="16"/>
      <w:szCs w:val="16"/>
    </w:rPr>
  </w:style>
  <w:style w:type="paragraph" w:styleId="af">
    <w:name w:val="Subtitle"/>
    <w:basedOn w:val="a1"/>
    <w:link w:val="af0"/>
    <w:uiPriority w:val="11"/>
    <w:qFormat/>
    <w:pPr>
      <w:tabs>
        <w:tab w:val="left" w:pos="1558"/>
      </w:tabs>
      <w:bidi/>
      <w:spacing w:line="360" w:lineRule="auto"/>
    </w:pPr>
    <w:rPr>
      <w:szCs w:val="20"/>
      <w:lang w:eastAsia="he-IL"/>
    </w:rPr>
  </w:style>
  <w:style w:type="character" w:customStyle="1" w:styleId="af0">
    <w:name w:val="כותרת משנה תו"/>
    <w:link w:val="af"/>
    <w:uiPriority w:val="11"/>
    <w:rPr>
      <w:rFonts w:cs="Times New Roman"/>
      <w:sz w:val="24"/>
      <w:lang w:eastAsia="he-IL" w:bidi="he-IL"/>
    </w:rPr>
  </w:style>
  <w:style w:type="paragraph" w:styleId="ae">
    <w:name w:val="Title"/>
    <w:basedOn w:val="a1"/>
    <w:next w:val="a1"/>
    <w:link w:val="af1"/>
    <w:uiPriority w:val="10"/>
    <w:qFormat/>
    <w:pPr>
      <w:spacing w:before="240" w:after="60"/>
      <w:jc w:val="center"/>
      <w:outlineLvl w:val="0"/>
    </w:pPr>
    <w:rPr>
      <w:rFonts w:ascii="Cambria" w:hAnsi="Cambria"/>
      <w:b/>
      <w:kern w:val="28"/>
      <w:sz w:val="32"/>
      <w:szCs w:val="20"/>
    </w:rPr>
  </w:style>
  <w:style w:type="character" w:customStyle="1" w:styleId="af1">
    <w:name w:val="כותרת טקסט תו"/>
    <w:link w:val="ae"/>
    <w:uiPriority w:val="10"/>
    <w:rPr>
      <w:rFonts w:ascii="Cambria" w:hAnsi="Cambria" w:cs="Times New Roman"/>
      <w:b/>
      <w:kern w:val="28"/>
      <w:sz w:val="32"/>
    </w:rPr>
  </w:style>
  <w:style w:type="character" w:customStyle="1" w:styleId="apple-style-span">
    <w:name w:val="apple-style-span"/>
  </w:style>
  <w:style w:type="character" w:customStyle="1" w:styleId="HeaderChard3c0247e-e14c-4aec-ab03-53791c4d3c40">
    <w:name w:val="Header Char_d3c0247e-e14c-4aec-ab03-53791c4d3c40"/>
    <w:link w:val="Header1"/>
    <w:uiPriority w:val="99"/>
    <w:rPr>
      <w:sz w:val="24"/>
    </w:rPr>
  </w:style>
  <w:style w:type="paragraph" w:customStyle="1" w:styleId="Header1">
    <w:name w:val="Header1"/>
    <w:basedOn w:val="a1"/>
    <w:link w:val="HeaderChard3c0247e-e14c-4aec-ab03-53791c4d3c40"/>
    <w:uiPriority w:val="99"/>
    <w:rPr>
      <w:szCs w:val="20"/>
    </w:rPr>
  </w:style>
  <w:style w:type="paragraph" w:customStyle="1" w:styleId="af2">
    <w:name w:val="שורת נתונים אישיים"/>
    <w:basedOn w:val="a1"/>
    <w:qFormat/>
    <w:pPr>
      <w:bidi/>
    </w:pPr>
    <w:rPr>
      <w:rFonts w:ascii="Arial" w:hAnsi="Arial" w:cs="Arial"/>
      <w:sz w:val="20"/>
      <w:szCs w:val="20"/>
    </w:rPr>
  </w:style>
  <w:style w:type="paragraph" w:customStyle="1" w:styleId="-">
    <w:name w:val="כותרת-רזומה"/>
    <w:basedOn w:val="a1"/>
    <w:qFormat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f3">
    <w:name w:val="שורת לימודים"/>
    <w:basedOn w:val="af2"/>
    <w:qFormat/>
    <w:pPr>
      <w:spacing w:after="120"/>
      <w:jc w:val="both"/>
    </w:pPr>
  </w:style>
  <w:style w:type="paragraph" w:customStyle="1" w:styleId="a0">
    <w:name w:val="שורת השגים כללית"/>
    <w:basedOn w:val="af3"/>
    <w:qFormat/>
    <w:pPr>
      <w:numPr>
        <w:numId w:val="1"/>
      </w:numPr>
      <w:spacing w:after="0"/>
    </w:pPr>
  </w:style>
  <w:style w:type="paragraph" w:customStyle="1" w:styleId="af4">
    <w:name w:val="תאורתפקיד"/>
    <w:basedOn w:val="a1"/>
    <w:qFormat/>
    <w:pPr>
      <w:bidi/>
    </w:pPr>
    <w:rPr>
      <w:rFonts w:ascii="Arial" w:hAnsi="Arial" w:cs="Arial"/>
      <w:sz w:val="20"/>
      <w:szCs w:val="20"/>
    </w:rPr>
  </w:style>
  <w:style w:type="paragraph" w:customStyle="1" w:styleId="af5">
    <w:name w:val="תאורחברה"/>
    <w:basedOn w:val="a1"/>
    <w:qFormat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f6">
    <w:name w:val="שרותתאורכללי"/>
    <w:basedOn w:val="a1"/>
    <w:qFormat/>
    <w:pPr>
      <w:bidi/>
      <w:spacing w:before="120"/>
    </w:pPr>
    <w:rPr>
      <w:rFonts w:ascii="Arial" w:hAnsi="Arial" w:cs="Arial"/>
      <w:sz w:val="20"/>
      <w:szCs w:val="20"/>
    </w:rPr>
  </w:style>
  <w:style w:type="paragraph" w:styleId="af7">
    <w:name w:val="Body Text"/>
    <w:basedOn w:val="a1"/>
    <w:link w:val="af8"/>
    <w:uiPriority w:val="99"/>
    <w:pPr>
      <w:bidi/>
    </w:pPr>
    <w:rPr>
      <w:sz w:val="20"/>
      <w:szCs w:val="20"/>
      <w:lang w:eastAsia="he-IL"/>
    </w:rPr>
  </w:style>
  <w:style w:type="character" w:customStyle="1" w:styleId="af8">
    <w:name w:val="גוף טקסט תו"/>
    <w:link w:val="af7"/>
    <w:uiPriority w:val="99"/>
    <w:rPr>
      <w:rFonts w:cs="Times New Roman"/>
      <w:lang w:eastAsia="he-IL" w:bidi="he-IL"/>
    </w:rPr>
  </w:style>
  <w:style w:type="paragraph" w:customStyle="1" w:styleId="11">
    <w:name w:val="פיסקת רשימה1"/>
    <w:basedOn w:val="a1"/>
    <w:qFormat/>
    <w:pPr>
      <w:bidi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customStyle="1" w:styleId="Details">
    <w:name w:val="Details"/>
    <w:basedOn w:val="a1"/>
    <w:pPr>
      <w:ind w:left="2520" w:hanging="360"/>
    </w:pPr>
    <w:rPr>
      <w:szCs w:val="20"/>
      <w:lang w:bidi="ar-SA"/>
    </w:rPr>
  </w:style>
  <w:style w:type="character" w:styleId="HTMLCite">
    <w:name w:val="HTML Cite"/>
    <w:uiPriority w:val="99"/>
    <w:rPr>
      <w:i/>
      <w:iCs/>
    </w:rPr>
  </w:style>
  <w:style w:type="paragraph" w:customStyle="1" w:styleId="ListParagraph1">
    <w:name w:val="List Paragraph1"/>
    <w:basedOn w:val="a1"/>
    <w:pPr>
      <w:spacing w:after="200" w:line="276" w:lineRule="auto"/>
      <w:ind w:left="720"/>
    </w:pPr>
    <w:rPr>
      <w:rFonts w:ascii="Calibri" w:hAnsi="Calibri"/>
      <w:sz w:val="22"/>
      <w:szCs w:val="22"/>
      <w:lang w:bidi="ar-SA"/>
    </w:rPr>
  </w:style>
  <w:style w:type="character" w:customStyle="1" w:styleId="apple-converted-space">
    <w:name w:val="apple-converted-space"/>
    <w:basedOn w:val="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Relationship Id="rIdHYMV4G" Type="http://schemas.openxmlformats.org/officeDocument/2006/relationships/image" Target="media/B8XRAT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שגיא דותן – עו"ד 052-3606353 | sagied2003@yahoo</vt:lpstr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שגיא דותן – עו"ד 052-3606353 | sagied2003@yahoo</dc:title>
  <dc:creator>Batia</dc:creator>
  <cp:lastModifiedBy>משתמש אורח</cp:lastModifiedBy>
  <cp:revision>2</cp:revision>
  <cp:lastPrinted>2015-11-08T07:16:00Z</cp:lastPrinted>
  <dcterms:created xsi:type="dcterms:W3CDTF">2022-05-11T20:24:00Z</dcterms:created>
  <dcterms:modified xsi:type="dcterms:W3CDTF">2022-05-11T20:24:00Z</dcterms:modified>
</cp:coreProperties>
</file>