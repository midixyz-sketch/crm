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9764"/>
            <a:graphic xmlns:a="http://schemas.openxmlformats.org/drawingml/2006/main">
              <a:graphicData uri="http://schemas.openxmlformats.org/drawingml/2006/picture">
                <pic:pic xmlns:pic="http://schemas.openxmlformats.org/drawingml/2006/picture">
                  <pic:nvPicPr>
                    <pic:cNvPr name="" id="137296"/>
                    <pic:cNvPicPr/>
                  </pic:nvPicPr>
                  <pic:blipFill>
                    <a:blip xmlns:r="http://schemas.openxmlformats.org/officeDocument/2006/relationships" r:embed="rId8JDEV3"/>
                    <a:stretch>
                      <a:fillRect/>
                    </a:stretch>
                  </pic:blipFill>
                  <pic:spPr>
                    <a:xfrm>
                      <a:off y="0" x="0"/>
                      <a:ext cy="400000" cx="400000"/>
                    </a:xfrm>
                    <a:prstGeom prst="rect">
                      <a:avLst/>
                    </a:prstGeom>
                  </pic:spPr>
                </pic:pic>
              </a:graphicData>
            </a:graphic>
          </wp:anchor>
        </w:drawing>
      </w:r>
    </w:p>
    <w:p w14:paraId="2554B22A" w14:textId="44A250BF" w:rsidR="005B62D8" w:rsidRPr="00D77564" w:rsidRDefault="005B62D8" w:rsidP="005B62D8">
      <w:pPr>
        <w:jc w:val="both"/>
        <w:rPr>
          <w:rFonts w:ascii="Arial" w:hAnsi="Arial" w:cs="Arial"/>
          <w:b/>
          <w:bCs/>
          <w:color w:val="333399"/>
          <w:sz w:val="20"/>
          <w:szCs w:val="20"/>
          <w:u w:val="single"/>
          <w:rtl/>
        </w:rPr>
      </w:pPr>
    </w:p>
    <w:p w14:paraId="3D43C163" w14:textId="1BE495E6" w:rsidR="00261E0E" w:rsidRPr="00447DAD" w:rsidRDefault="008A058E" w:rsidP="005B62D8">
      <w:pPr>
        <w:jc w:val="center"/>
        <w:rPr>
          <w:rFonts w:ascii="Arial" w:hAnsi="Arial" w:cs="Arial"/>
          <w:b/>
          <w:bCs/>
          <w:color w:val="333399"/>
          <w:sz w:val="28"/>
          <w:szCs w:val="28"/>
          <w:u w:val="single"/>
          <w:rtl/>
        </w:rPr>
      </w:pPr>
      <w:r w:rsidRPr="00447DAD">
        <w:rPr>
          <w:rFonts w:ascii="Arial" w:hAnsi="Arial" w:cs="Arial"/>
          <w:b/>
          <w:bCs/>
          <w:color w:val="333399"/>
          <w:sz w:val="28"/>
          <w:szCs w:val="28"/>
          <w:u w:val="single"/>
          <w:rtl/>
        </w:rPr>
        <w:t>ארתור קריבוביאז-ויינר</w:t>
      </w:r>
      <w:r w:rsidR="008C17E2">
        <w:rPr>
          <w:rFonts w:ascii="Arial" w:hAnsi="Arial" w:cs="Arial" w:hint="cs"/>
          <w:b/>
          <w:bCs/>
          <w:color w:val="333399"/>
          <w:sz w:val="28"/>
          <w:szCs w:val="28"/>
          <w:u w:val="single"/>
          <w:rtl/>
        </w:rPr>
        <w:t xml:space="preserve"> </w:t>
      </w:r>
      <w:r w:rsidR="008C17E2">
        <w:rPr>
          <w:rFonts w:ascii="Arial" w:hAnsi="Arial" w:cs="Arial"/>
          <w:b/>
          <w:bCs/>
          <w:color w:val="333399"/>
          <w:sz w:val="28"/>
          <w:szCs w:val="28"/>
          <w:u w:val="single"/>
          <w:rtl/>
        </w:rPr>
        <w:t>–</w:t>
      </w:r>
      <w:r w:rsidR="008C17E2">
        <w:rPr>
          <w:rFonts w:ascii="Arial" w:hAnsi="Arial" w:cs="Arial" w:hint="cs"/>
          <w:b/>
          <w:bCs/>
          <w:color w:val="333399"/>
          <w:sz w:val="28"/>
          <w:szCs w:val="28"/>
          <w:u w:val="single"/>
          <w:rtl/>
        </w:rPr>
        <w:t xml:space="preserve"> קורות חיים</w:t>
      </w:r>
    </w:p>
    <w:p w14:paraId="6B5EBB6B" w14:textId="77777777" w:rsidR="004D007D" w:rsidRPr="00D77564" w:rsidRDefault="004D007D">
      <w:pPr>
        <w:jc w:val="both"/>
        <w:rPr>
          <w:rFonts w:ascii="Arial" w:hAnsi="Arial" w:cs="Arial"/>
          <w:b/>
          <w:bCs/>
          <w:color w:val="333399"/>
          <w:sz w:val="20"/>
          <w:szCs w:val="20"/>
          <w:u w:val="single"/>
          <w:rtl/>
        </w:rPr>
      </w:pPr>
    </w:p>
    <w:p w14:paraId="2C48EA83" w14:textId="19BF38BD" w:rsidR="004D007D" w:rsidRPr="00D77564" w:rsidRDefault="00171ECC">
      <w:pPr>
        <w:jc w:val="both"/>
        <w:rPr>
          <w:rFonts w:ascii="Arial" w:hAnsi="Arial" w:cs="Arial"/>
          <w:b/>
          <w:bCs/>
          <w:sz w:val="20"/>
          <w:szCs w:val="20"/>
          <w:rtl/>
        </w:rPr>
      </w:pPr>
      <w:r w:rsidRPr="00D77564">
        <w:rPr>
          <w:rFonts w:ascii="Arial" w:hAnsi="Arial" w:cs="Arial" w:hint="cs"/>
          <w:b/>
          <w:bCs/>
          <w:sz w:val="20"/>
          <w:szCs w:val="20"/>
          <w:rtl/>
        </w:rPr>
        <w:t>ת.ל: 03/12/1988</w:t>
      </w:r>
    </w:p>
    <w:p w14:paraId="04597A23" w14:textId="69C7B569" w:rsidR="002D7193" w:rsidRPr="00D77564" w:rsidRDefault="00261CA0" w:rsidP="002D7193">
      <w:pPr>
        <w:jc w:val="both"/>
        <w:rPr>
          <w:rFonts w:ascii="Arial" w:hAnsi="Arial" w:cs="Arial"/>
          <w:b/>
          <w:bCs/>
          <w:sz w:val="20"/>
          <w:szCs w:val="20"/>
          <w:rtl/>
        </w:rPr>
      </w:pPr>
      <w:r w:rsidRPr="00D77564">
        <w:rPr>
          <w:rFonts w:ascii="Arial" w:hAnsi="Arial" w:cs="Arial"/>
          <w:b/>
          <w:bCs/>
          <w:sz w:val="20"/>
          <w:szCs w:val="20"/>
          <w:rtl/>
        </w:rPr>
        <w:t>ת.ז: 317393247</w:t>
      </w:r>
      <w:r w:rsidR="002D7193" w:rsidRPr="00D77564">
        <w:rPr>
          <w:rFonts w:ascii="Arial" w:hAnsi="Arial" w:cs="Arial" w:hint="cs"/>
          <w:b/>
          <w:bCs/>
          <w:sz w:val="20"/>
          <w:szCs w:val="20"/>
          <w:rtl/>
        </w:rPr>
        <w:tab/>
      </w:r>
      <w:r w:rsidR="002D7193" w:rsidRPr="00D77564">
        <w:rPr>
          <w:rFonts w:ascii="Arial" w:hAnsi="Arial" w:cs="Arial" w:hint="cs"/>
          <w:b/>
          <w:bCs/>
          <w:sz w:val="20"/>
          <w:szCs w:val="20"/>
          <w:rtl/>
        </w:rPr>
        <w:tab/>
      </w:r>
      <w:r w:rsidR="002D7193" w:rsidRPr="00D77564">
        <w:rPr>
          <w:rFonts w:ascii="Arial" w:hAnsi="Arial" w:cs="Arial" w:hint="cs"/>
          <w:b/>
          <w:bCs/>
          <w:sz w:val="20"/>
          <w:szCs w:val="20"/>
          <w:rtl/>
        </w:rPr>
        <w:tab/>
      </w:r>
      <w:r w:rsidR="002D7193" w:rsidRPr="00D77564">
        <w:rPr>
          <w:rFonts w:ascii="Arial" w:hAnsi="Arial" w:cs="Arial" w:hint="cs"/>
          <w:b/>
          <w:bCs/>
          <w:sz w:val="20"/>
          <w:szCs w:val="20"/>
          <w:rtl/>
        </w:rPr>
        <w:tab/>
      </w:r>
      <w:r w:rsidR="002D7193" w:rsidRPr="00D77564">
        <w:rPr>
          <w:rFonts w:ascii="Arial" w:hAnsi="Arial" w:cs="Arial" w:hint="cs"/>
          <w:b/>
          <w:bCs/>
          <w:sz w:val="20"/>
          <w:szCs w:val="20"/>
          <w:rtl/>
        </w:rPr>
        <w:tab/>
      </w:r>
      <w:r w:rsidR="002D7193" w:rsidRPr="00D77564">
        <w:rPr>
          <w:rFonts w:ascii="Arial" w:hAnsi="Arial" w:cs="Arial" w:hint="cs"/>
          <w:b/>
          <w:bCs/>
          <w:sz w:val="20"/>
          <w:szCs w:val="20"/>
          <w:rtl/>
        </w:rPr>
        <w:tab/>
        <w:t xml:space="preserve">       </w:t>
      </w:r>
      <w:r w:rsidR="002D7193" w:rsidRPr="00D77564">
        <w:rPr>
          <w:rFonts w:ascii="Arial" w:hAnsi="Arial" w:cs="Arial"/>
          <w:b/>
          <w:bCs/>
          <w:sz w:val="20"/>
          <w:szCs w:val="20"/>
          <w:rtl/>
        </w:rPr>
        <w:t xml:space="preserve">נייד: </w:t>
      </w:r>
      <w:r w:rsidR="002D7193" w:rsidRPr="00D77564">
        <w:rPr>
          <w:rFonts w:ascii="Arial" w:hAnsi="Arial" w:cs="Arial"/>
          <w:b/>
          <w:bCs/>
          <w:sz w:val="20"/>
          <w:szCs w:val="20"/>
        </w:rPr>
        <w:t>052-</w:t>
      </w:r>
      <w:r w:rsidR="0061787F" w:rsidRPr="00D77564">
        <w:rPr>
          <w:rFonts w:ascii="Arial" w:hAnsi="Arial" w:cs="Arial"/>
          <w:b/>
          <w:bCs/>
          <w:sz w:val="20"/>
          <w:szCs w:val="20"/>
        </w:rPr>
        <w:t xml:space="preserve"> </w:t>
      </w:r>
      <w:r w:rsidR="002D7193" w:rsidRPr="00D77564">
        <w:rPr>
          <w:rFonts w:ascii="Arial" w:hAnsi="Arial" w:cs="Arial"/>
          <w:b/>
          <w:bCs/>
          <w:sz w:val="20"/>
          <w:szCs w:val="20"/>
        </w:rPr>
        <w:t>5665141</w:t>
      </w:r>
      <w:r w:rsidR="002D7193" w:rsidRPr="00D77564">
        <w:rPr>
          <w:rFonts w:ascii="Arial" w:hAnsi="Arial" w:cs="Arial"/>
          <w:b/>
          <w:bCs/>
          <w:sz w:val="20"/>
          <w:szCs w:val="20"/>
          <w:rtl/>
        </w:rPr>
        <w:t xml:space="preserve">       </w:t>
      </w:r>
    </w:p>
    <w:p w14:paraId="77AF3C52" w14:textId="6E70ADB8" w:rsidR="00686423" w:rsidRPr="00D77564" w:rsidRDefault="00261E0E" w:rsidP="002D7193">
      <w:pPr>
        <w:jc w:val="both"/>
        <w:rPr>
          <w:rFonts w:ascii="Arial" w:hAnsi="Arial" w:cs="Arial"/>
          <w:b/>
          <w:bCs/>
          <w:sz w:val="20"/>
          <w:szCs w:val="20"/>
          <w:rtl/>
        </w:rPr>
      </w:pPr>
      <w:r w:rsidRPr="00D77564">
        <w:rPr>
          <w:rFonts w:ascii="Arial" w:hAnsi="Arial" w:cs="Arial"/>
          <w:b/>
          <w:bCs/>
          <w:sz w:val="20"/>
          <w:szCs w:val="20"/>
          <w:rtl/>
        </w:rPr>
        <w:t>כ</w:t>
      </w:r>
      <w:r w:rsidR="00DA36B4" w:rsidRPr="00D77564">
        <w:rPr>
          <w:rFonts w:ascii="Arial" w:hAnsi="Arial" w:cs="Arial"/>
          <w:b/>
          <w:bCs/>
          <w:sz w:val="20"/>
          <w:szCs w:val="20"/>
          <w:rtl/>
        </w:rPr>
        <w:t xml:space="preserve">תובת: </w:t>
      </w:r>
      <w:r w:rsidR="00AA2D9A">
        <w:rPr>
          <w:rFonts w:ascii="Arial" w:hAnsi="Arial" w:cs="Arial" w:hint="cs"/>
          <w:b/>
          <w:bCs/>
          <w:sz w:val="20"/>
          <w:szCs w:val="20"/>
          <w:rtl/>
        </w:rPr>
        <w:t>דרך נגבה</w:t>
      </w:r>
      <w:r w:rsidR="00CD2488" w:rsidRPr="00D77564">
        <w:rPr>
          <w:rFonts w:ascii="Arial" w:hAnsi="Arial" w:cs="Arial" w:hint="cs"/>
          <w:b/>
          <w:bCs/>
          <w:sz w:val="20"/>
          <w:szCs w:val="20"/>
          <w:rtl/>
        </w:rPr>
        <w:t xml:space="preserve"> </w:t>
      </w:r>
      <w:r w:rsidR="00AA2D9A">
        <w:rPr>
          <w:rFonts w:ascii="Arial" w:hAnsi="Arial" w:cs="Arial" w:hint="cs"/>
          <w:b/>
          <w:bCs/>
          <w:sz w:val="20"/>
          <w:szCs w:val="20"/>
          <w:rtl/>
        </w:rPr>
        <w:t>7</w:t>
      </w:r>
      <w:r w:rsidR="00CD2488" w:rsidRPr="00D77564">
        <w:rPr>
          <w:rFonts w:ascii="Arial" w:hAnsi="Arial" w:cs="Arial" w:hint="cs"/>
          <w:b/>
          <w:bCs/>
          <w:sz w:val="20"/>
          <w:szCs w:val="20"/>
          <w:rtl/>
        </w:rPr>
        <w:t>2,</w:t>
      </w:r>
      <w:r w:rsidR="0061787F" w:rsidRPr="00D77564">
        <w:rPr>
          <w:rFonts w:ascii="Arial" w:hAnsi="Arial" w:cs="Arial" w:hint="cs"/>
          <w:b/>
          <w:bCs/>
          <w:sz w:val="20"/>
          <w:szCs w:val="20"/>
          <w:rtl/>
        </w:rPr>
        <w:t xml:space="preserve"> </w:t>
      </w:r>
      <w:r w:rsidR="00CD2488" w:rsidRPr="00D77564">
        <w:rPr>
          <w:rFonts w:ascii="Arial" w:hAnsi="Arial" w:cs="Arial" w:hint="cs"/>
          <w:b/>
          <w:bCs/>
          <w:sz w:val="20"/>
          <w:szCs w:val="20"/>
          <w:rtl/>
        </w:rPr>
        <w:t xml:space="preserve"> </w:t>
      </w:r>
      <w:r w:rsidR="00DA36B4" w:rsidRPr="00D77564">
        <w:rPr>
          <w:rFonts w:ascii="Arial" w:hAnsi="Arial" w:cs="Arial"/>
          <w:b/>
          <w:bCs/>
          <w:sz w:val="20"/>
          <w:szCs w:val="20"/>
          <w:rtl/>
        </w:rPr>
        <w:t>רמת גן</w:t>
      </w:r>
    </w:p>
    <w:p w14:paraId="18AA0B0E" w14:textId="57277B9E" w:rsidR="002D7193" w:rsidRPr="00D77564" w:rsidRDefault="00B201D1" w:rsidP="0009612C">
      <w:pPr>
        <w:jc w:val="both"/>
        <w:rPr>
          <w:rFonts w:ascii="Arial" w:hAnsi="Arial" w:cs="Arial"/>
          <w:b/>
          <w:bCs/>
          <w:sz w:val="20"/>
          <w:szCs w:val="20"/>
          <w:rtl/>
        </w:rPr>
      </w:pPr>
      <w:r w:rsidRPr="00D77564">
        <w:rPr>
          <w:rFonts w:ascii="Arial" w:hAnsi="Arial" w:cs="Arial" w:hint="cs"/>
          <w:b/>
          <w:bCs/>
          <w:sz w:val="20"/>
          <w:szCs w:val="20"/>
          <w:rtl/>
        </w:rPr>
        <w:t>מצב משפחתי: נשוי</w:t>
      </w:r>
      <w:r w:rsidR="00686423" w:rsidRPr="00D77564">
        <w:rPr>
          <w:rFonts w:ascii="Arial" w:hAnsi="Arial" w:cs="Arial" w:hint="cs"/>
          <w:b/>
          <w:bCs/>
          <w:sz w:val="20"/>
          <w:szCs w:val="20"/>
          <w:rtl/>
        </w:rPr>
        <w:t>+1</w:t>
      </w:r>
      <w:r w:rsidR="002D7193" w:rsidRPr="00D77564">
        <w:rPr>
          <w:rFonts w:ascii="Arial" w:hAnsi="Arial" w:cs="Arial" w:hint="cs"/>
          <w:b/>
          <w:bCs/>
          <w:sz w:val="20"/>
          <w:szCs w:val="20"/>
          <w:rtl/>
        </w:rPr>
        <w:tab/>
      </w:r>
      <w:r w:rsidR="002D7193" w:rsidRPr="00D77564">
        <w:rPr>
          <w:rFonts w:ascii="Arial" w:hAnsi="Arial" w:cs="Arial" w:hint="cs"/>
          <w:b/>
          <w:bCs/>
          <w:sz w:val="20"/>
          <w:szCs w:val="20"/>
          <w:rtl/>
        </w:rPr>
        <w:tab/>
      </w:r>
      <w:r w:rsidR="002D7193" w:rsidRPr="00D77564">
        <w:rPr>
          <w:rFonts w:ascii="Arial" w:hAnsi="Arial" w:cs="Arial" w:hint="cs"/>
          <w:b/>
          <w:bCs/>
          <w:sz w:val="20"/>
          <w:szCs w:val="20"/>
          <w:rtl/>
        </w:rPr>
        <w:tab/>
      </w:r>
      <w:r w:rsidR="002D7193" w:rsidRPr="00D77564">
        <w:rPr>
          <w:rFonts w:ascii="Arial" w:hAnsi="Arial" w:cs="Arial" w:hint="cs"/>
          <w:b/>
          <w:bCs/>
          <w:sz w:val="20"/>
          <w:szCs w:val="20"/>
          <w:rtl/>
        </w:rPr>
        <w:tab/>
        <w:t xml:space="preserve">       </w:t>
      </w:r>
      <w:r w:rsidR="002D7193" w:rsidRPr="00D77564">
        <w:rPr>
          <w:rFonts w:ascii="Arial" w:hAnsi="Arial" w:cs="Arial"/>
          <w:b/>
          <w:bCs/>
          <w:sz w:val="20"/>
          <w:szCs w:val="20"/>
          <w:rtl/>
        </w:rPr>
        <w:t xml:space="preserve">מייל: </w:t>
      </w:r>
      <w:r w:rsidR="002D7193" w:rsidRPr="00D77564">
        <w:rPr>
          <w:rFonts w:ascii="Arial" w:hAnsi="Arial" w:cs="Arial"/>
          <w:b/>
          <w:bCs/>
          <w:sz w:val="20"/>
          <w:szCs w:val="20"/>
        </w:rPr>
        <w:t>akanonsman@gmail.com</w:t>
      </w:r>
      <w:r w:rsidR="002D7193" w:rsidRPr="00D77564">
        <w:rPr>
          <w:rFonts w:ascii="Tahoma" w:hAnsi="Tahoma" w:cs="Tahoma"/>
          <w:b/>
          <w:bCs/>
          <w:sz w:val="20"/>
          <w:szCs w:val="20"/>
          <w:rtl/>
        </w:rPr>
        <w:t xml:space="preserve">  </w:t>
      </w:r>
    </w:p>
    <w:p w14:paraId="4E76D5E7" w14:textId="77777777" w:rsidR="00261E0E" w:rsidRPr="00D77564" w:rsidRDefault="00261E0E" w:rsidP="001C706A">
      <w:pPr>
        <w:jc w:val="both"/>
        <w:rPr>
          <w:rFonts w:ascii="Arial" w:hAnsi="Arial" w:cs="Arial"/>
          <w:sz w:val="20"/>
          <w:szCs w:val="20"/>
          <w:rtl/>
        </w:rPr>
      </w:pPr>
      <w:r w:rsidRPr="00D77564">
        <w:rPr>
          <w:rFonts w:ascii="Arial" w:hAnsi="Arial" w:cs="Arial"/>
          <w:sz w:val="20"/>
          <w:szCs w:val="20"/>
          <w:rtl/>
        </w:rPr>
        <w:tab/>
      </w:r>
    </w:p>
    <w:p w14:paraId="02C46032" w14:textId="3EE8EABE" w:rsidR="0009612C" w:rsidRPr="00D77564" w:rsidRDefault="0009612C">
      <w:pPr>
        <w:pStyle w:val="1"/>
        <w:spacing w:line="360" w:lineRule="auto"/>
        <w:ind w:left="360" w:firstLine="0"/>
        <w:jc w:val="both"/>
        <w:rPr>
          <w:rFonts w:ascii="Arial" w:hAnsi="Arial" w:cs="Arial"/>
          <w:sz w:val="20"/>
          <w:szCs w:val="20"/>
          <w:rtl/>
        </w:rPr>
      </w:pPr>
      <w:r w:rsidRPr="00D77564">
        <w:rPr>
          <w:rFonts w:ascii="Arial" w:hAnsi="Arial" w:cs="Arial" w:hint="cs"/>
          <w:sz w:val="20"/>
          <w:szCs w:val="20"/>
          <w:rtl/>
        </w:rPr>
        <w:t xml:space="preserve">ניידות: בעל רשיון נהיגה </w:t>
      </w:r>
      <w:r w:rsidRPr="00D77564">
        <w:rPr>
          <w:rFonts w:ascii="Arial" w:hAnsi="Arial" w:cs="Arial" w:hint="cs"/>
          <w:sz w:val="20"/>
          <w:szCs w:val="20"/>
        </w:rPr>
        <w:t>A</w:t>
      </w:r>
      <w:r w:rsidRPr="00D77564">
        <w:rPr>
          <w:rFonts w:ascii="Arial" w:hAnsi="Arial" w:cs="Arial"/>
          <w:sz w:val="20"/>
          <w:szCs w:val="20"/>
        </w:rPr>
        <w:t>2+ B</w:t>
      </w:r>
    </w:p>
    <w:p w14:paraId="0882607B" w14:textId="090A664D" w:rsidR="0009612C" w:rsidRPr="00D77564" w:rsidRDefault="0009612C" w:rsidP="00556AA0">
      <w:pPr>
        <w:pStyle w:val="a0"/>
        <w:ind w:left="360"/>
        <w:jc w:val="left"/>
        <w:rPr>
          <w:rFonts w:ascii="Arial" w:hAnsi="Arial" w:cs="Arial"/>
          <w:sz w:val="20"/>
          <w:szCs w:val="20"/>
        </w:rPr>
      </w:pPr>
      <w:r w:rsidRPr="00D77564">
        <w:rPr>
          <w:rFonts w:ascii="Arial" w:hAnsi="Arial" w:cs="Arial" w:hint="cs"/>
          <w:b/>
          <w:bCs/>
          <w:sz w:val="20"/>
          <w:szCs w:val="20"/>
          <w:rtl/>
        </w:rPr>
        <w:t>ידע במחשבים</w:t>
      </w:r>
      <w:r w:rsidRPr="00D77564">
        <w:rPr>
          <w:rFonts w:hint="cs"/>
          <w:b/>
          <w:bCs/>
          <w:sz w:val="20"/>
          <w:szCs w:val="20"/>
          <w:rtl/>
        </w:rPr>
        <w:t xml:space="preserve">: </w:t>
      </w:r>
      <w:r w:rsidRPr="00D77564">
        <w:rPr>
          <w:rFonts w:ascii="Arial" w:hAnsi="Arial" w:cs="Arial" w:hint="cs"/>
          <w:sz w:val="20"/>
          <w:szCs w:val="20"/>
          <w:rtl/>
        </w:rPr>
        <w:t xml:space="preserve">תוכנות- </w:t>
      </w:r>
      <w:r w:rsidR="009D5EDF" w:rsidRPr="00D77564">
        <w:rPr>
          <w:rFonts w:ascii="Arial" w:hAnsi="Arial" w:cs="Arial" w:hint="cs"/>
          <w:sz w:val="20"/>
          <w:szCs w:val="20"/>
        </w:rPr>
        <w:t>O</w:t>
      </w:r>
      <w:r w:rsidRPr="00D77564">
        <w:rPr>
          <w:rFonts w:ascii="Arial" w:hAnsi="Arial" w:cs="Arial"/>
          <w:sz w:val="20"/>
          <w:szCs w:val="20"/>
        </w:rPr>
        <w:t>ffice</w:t>
      </w:r>
      <w:r w:rsidRPr="00D77564">
        <w:rPr>
          <w:rFonts w:ascii="Arial" w:hAnsi="Arial" w:cs="Arial" w:hint="cs"/>
          <w:sz w:val="20"/>
          <w:szCs w:val="20"/>
          <w:rtl/>
        </w:rPr>
        <w:t xml:space="preserve">, </w:t>
      </w:r>
      <w:r w:rsidR="009D5EDF" w:rsidRPr="00D77564">
        <w:rPr>
          <w:rFonts w:ascii="Arial" w:hAnsi="Arial" w:cs="Arial" w:hint="cs"/>
          <w:sz w:val="20"/>
          <w:szCs w:val="20"/>
        </w:rPr>
        <w:t>O</w:t>
      </w:r>
      <w:r w:rsidRPr="00D77564">
        <w:rPr>
          <w:rFonts w:ascii="Arial" w:hAnsi="Arial" w:cs="Arial"/>
          <w:sz w:val="20"/>
          <w:szCs w:val="20"/>
        </w:rPr>
        <w:t>utlook</w:t>
      </w:r>
      <w:r w:rsidRPr="00D77564">
        <w:rPr>
          <w:rFonts w:ascii="Arial" w:hAnsi="Arial" w:cs="Arial" w:hint="cs"/>
          <w:sz w:val="20"/>
          <w:szCs w:val="20"/>
          <w:rtl/>
        </w:rPr>
        <w:t xml:space="preserve">, </w:t>
      </w:r>
      <w:r w:rsidR="009D5EDF" w:rsidRPr="00D77564">
        <w:rPr>
          <w:rFonts w:ascii="Arial" w:hAnsi="Arial" w:cs="Arial" w:hint="cs"/>
          <w:sz w:val="20"/>
          <w:szCs w:val="20"/>
        </w:rPr>
        <w:t>I</w:t>
      </w:r>
      <w:r w:rsidRPr="00D77564">
        <w:rPr>
          <w:rFonts w:ascii="Arial" w:hAnsi="Arial" w:cs="Arial"/>
          <w:sz w:val="20"/>
          <w:szCs w:val="20"/>
        </w:rPr>
        <w:t>nternet</w:t>
      </w:r>
      <w:r w:rsidRPr="00D77564">
        <w:rPr>
          <w:rFonts w:ascii="Arial" w:hAnsi="Arial" w:cs="Arial" w:hint="cs"/>
          <w:sz w:val="20"/>
          <w:szCs w:val="20"/>
          <w:rtl/>
        </w:rPr>
        <w:t xml:space="preserve">, </w:t>
      </w:r>
      <w:r w:rsidR="000724D1" w:rsidRPr="00D77564">
        <w:rPr>
          <w:rFonts w:ascii="Arial" w:hAnsi="Arial" w:cs="Arial" w:hint="cs"/>
          <w:sz w:val="20"/>
          <w:szCs w:val="20"/>
          <w:rtl/>
        </w:rPr>
        <w:t>שומרית,</w:t>
      </w:r>
      <w:r w:rsidR="00751A2C" w:rsidRPr="00D77564">
        <w:rPr>
          <w:rFonts w:ascii="Arial" w:hAnsi="Arial" w:cs="Arial" w:hint="cs"/>
          <w:sz w:val="20"/>
          <w:szCs w:val="20"/>
          <w:rtl/>
        </w:rPr>
        <w:t xml:space="preserve"> יל"מ ,</w:t>
      </w:r>
      <w:r w:rsidR="000724D1" w:rsidRPr="00D77564">
        <w:rPr>
          <w:rFonts w:ascii="Arial" w:hAnsi="Arial" w:cs="Arial" w:hint="cs"/>
          <w:sz w:val="20"/>
          <w:szCs w:val="20"/>
          <w:rtl/>
        </w:rPr>
        <w:t xml:space="preserve"> </w:t>
      </w:r>
      <w:r w:rsidR="00AA2D9A">
        <w:rPr>
          <w:rFonts w:ascii="Arial" w:hAnsi="Arial" w:cs="Arial" w:hint="cs"/>
          <w:sz w:val="20"/>
          <w:szCs w:val="20"/>
          <w:rtl/>
        </w:rPr>
        <w:t>ספיאנס</w:t>
      </w:r>
    </w:p>
    <w:p w14:paraId="38EBF730" w14:textId="31FC72B0" w:rsidR="001B2572" w:rsidRPr="00D77564" w:rsidRDefault="001B2572" w:rsidP="001B2572">
      <w:pPr>
        <w:pStyle w:val="a0"/>
        <w:ind w:left="360"/>
        <w:jc w:val="left"/>
        <w:rPr>
          <w:rFonts w:ascii="Arial" w:hAnsi="Arial" w:cs="Arial"/>
          <w:b/>
          <w:bCs/>
          <w:sz w:val="20"/>
          <w:szCs w:val="20"/>
          <w:rtl/>
        </w:rPr>
      </w:pPr>
      <w:r w:rsidRPr="00D77564">
        <w:rPr>
          <w:rFonts w:ascii="Arial" w:hAnsi="Arial" w:cs="Arial" w:hint="cs"/>
          <w:b/>
          <w:bCs/>
          <w:sz w:val="20"/>
          <w:szCs w:val="20"/>
          <w:rtl/>
        </w:rPr>
        <w:t>שליטה בשפות:</w:t>
      </w:r>
    </w:p>
    <w:p w14:paraId="32DEED13" w14:textId="5619DACE" w:rsidR="001B2572" w:rsidRPr="00D77564" w:rsidRDefault="001B2572" w:rsidP="001B2572">
      <w:pPr>
        <w:pStyle w:val="a0"/>
        <w:ind w:left="360"/>
        <w:jc w:val="left"/>
        <w:rPr>
          <w:b/>
          <w:bCs/>
          <w:sz w:val="20"/>
          <w:szCs w:val="20"/>
          <w:rtl/>
        </w:rPr>
      </w:pPr>
      <w:r w:rsidRPr="00D77564">
        <w:rPr>
          <w:rFonts w:ascii="Arial" w:hAnsi="Arial" w:cs="Arial" w:hint="cs"/>
          <w:sz w:val="20"/>
          <w:szCs w:val="20"/>
          <w:rtl/>
        </w:rPr>
        <w:t>עברית- כשפת אם, דיבור, קריאה, כתיבה.</w:t>
      </w:r>
    </w:p>
    <w:p w14:paraId="3F984ED6" w14:textId="3B66FF8F" w:rsidR="001B2572" w:rsidRPr="00D77564" w:rsidRDefault="001B2572" w:rsidP="001B2572">
      <w:pPr>
        <w:pStyle w:val="a0"/>
        <w:jc w:val="left"/>
        <w:rPr>
          <w:b/>
          <w:bCs/>
          <w:sz w:val="20"/>
          <w:szCs w:val="20"/>
          <w:rtl/>
        </w:rPr>
      </w:pPr>
      <w:r w:rsidRPr="00D77564">
        <w:rPr>
          <w:rFonts w:ascii="Arial" w:hAnsi="Arial" w:cs="Arial" w:hint="cs"/>
          <w:b/>
          <w:bCs/>
          <w:sz w:val="20"/>
          <w:szCs w:val="20"/>
          <w:rtl/>
        </w:rPr>
        <w:t xml:space="preserve">   </w:t>
      </w:r>
      <w:r w:rsidRPr="00D77564">
        <w:rPr>
          <w:rFonts w:ascii="Arial" w:hAnsi="Arial" w:cs="Arial" w:hint="cs"/>
          <w:sz w:val="20"/>
          <w:szCs w:val="20"/>
          <w:rtl/>
        </w:rPr>
        <w:t xml:space="preserve">    אנגלית- ברמה טובה, דיבור, קריאה, כתיבה</w:t>
      </w:r>
    </w:p>
    <w:p w14:paraId="1CFB7C84" w14:textId="7BF99CAC" w:rsidR="001B2572" w:rsidRPr="00D77564" w:rsidRDefault="001B2572" w:rsidP="001B2572">
      <w:pPr>
        <w:pStyle w:val="a0"/>
        <w:ind w:left="360"/>
        <w:jc w:val="left"/>
        <w:rPr>
          <w:b/>
          <w:bCs/>
          <w:sz w:val="20"/>
          <w:szCs w:val="20"/>
          <w:rtl/>
        </w:rPr>
      </w:pPr>
      <w:r w:rsidRPr="00D77564">
        <w:rPr>
          <w:rFonts w:hint="cs"/>
          <w:b/>
          <w:bCs/>
          <w:sz w:val="20"/>
          <w:szCs w:val="20"/>
          <w:rtl/>
        </w:rPr>
        <w:t xml:space="preserve"> </w:t>
      </w:r>
      <w:r w:rsidRPr="00D77564">
        <w:rPr>
          <w:rFonts w:ascii="Arial" w:hAnsi="Arial" w:cs="Arial" w:hint="cs"/>
          <w:sz w:val="20"/>
          <w:szCs w:val="20"/>
          <w:rtl/>
        </w:rPr>
        <w:t>רוסית- כשפת אם, דיבור, קריאה, כתיבה.</w:t>
      </w:r>
    </w:p>
    <w:p w14:paraId="27F0BAE6" w14:textId="2D910B7E" w:rsidR="009D5EDF" w:rsidRPr="009F3E26" w:rsidRDefault="009D5EDF" w:rsidP="009D5EDF">
      <w:pPr>
        <w:pStyle w:val="1"/>
        <w:spacing w:line="360" w:lineRule="auto"/>
        <w:ind w:left="360" w:firstLine="0"/>
        <w:jc w:val="both"/>
        <w:rPr>
          <w:rFonts w:ascii="Arial" w:hAnsi="Arial" w:cs="Arial"/>
          <w:color w:val="333399"/>
          <w:u w:val="single"/>
          <w:rtl/>
        </w:rPr>
      </w:pPr>
      <w:r w:rsidRPr="009F3E26">
        <w:rPr>
          <w:rFonts w:ascii="Arial" w:hAnsi="Arial" w:cs="Arial" w:hint="cs"/>
          <w:color w:val="333399"/>
          <w:u w:val="single"/>
          <w:rtl/>
        </w:rPr>
        <w:t>השכלה:</w:t>
      </w:r>
    </w:p>
    <w:p w14:paraId="030C5F5E" w14:textId="53139407" w:rsidR="0061787F" w:rsidRDefault="0061787F" w:rsidP="0061787F">
      <w:pPr>
        <w:pStyle w:val="a0"/>
        <w:ind w:left="360"/>
        <w:jc w:val="left"/>
        <w:rPr>
          <w:rFonts w:ascii="Arial" w:hAnsi="Arial" w:cs="Arial"/>
          <w:sz w:val="20"/>
          <w:szCs w:val="20"/>
          <w:rtl/>
        </w:rPr>
      </w:pPr>
      <w:r w:rsidRPr="00D77564">
        <w:rPr>
          <w:rFonts w:ascii="Arial" w:hAnsi="Arial" w:cs="Arial" w:hint="cs"/>
          <w:b/>
          <w:bCs/>
          <w:color w:val="333399"/>
          <w:sz w:val="20"/>
          <w:szCs w:val="20"/>
          <w:u w:val="single"/>
          <w:rtl/>
        </w:rPr>
        <w:t>2000</w:t>
      </w:r>
      <w:r w:rsidR="00D77564" w:rsidRPr="00D77564">
        <w:rPr>
          <w:rFonts w:ascii="Arial" w:hAnsi="Arial" w:cs="Arial" w:hint="cs"/>
          <w:b/>
          <w:bCs/>
          <w:color w:val="333399"/>
          <w:sz w:val="20"/>
          <w:szCs w:val="20"/>
          <w:u w:val="single"/>
          <w:rtl/>
        </w:rPr>
        <w:t xml:space="preserve"> - </w:t>
      </w:r>
      <w:r w:rsidRPr="00D77564">
        <w:rPr>
          <w:rFonts w:ascii="Arial" w:hAnsi="Arial" w:cs="Arial" w:hint="cs"/>
          <w:b/>
          <w:bCs/>
          <w:color w:val="333399"/>
          <w:sz w:val="20"/>
          <w:szCs w:val="20"/>
          <w:u w:val="single"/>
          <w:rtl/>
        </w:rPr>
        <w:t>2006</w:t>
      </w:r>
      <w:r w:rsidR="00D77564" w:rsidRPr="00D77564">
        <w:rPr>
          <w:rFonts w:ascii="Arial" w:hAnsi="Arial" w:cs="Arial" w:hint="cs"/>
          <w:b/>
          <w:bCs/>
          <w:color w:val="333399"/>
          <w:sz w:val="20"/>
          <w:szCs w:val="20"/>
          <w:u w:val="single"/>
          <w:rtl/>
        </w:rPr>
        <w:t xml:space="preserve"> </w:t>
      </w:r>
      <w:r w:rsidRPr="00D77564">
        <w:rPr>
          <w:rFonts w:ascii="Arial" w:hAnsi="Arial" w:cs="Arial" w:hint="cs"/>
          <w:b/>
          <w:bCs/>
          <w:color w:val="333399"/>
          <w:sz w:val="20"/>
          <w:szCs w:val="20"/>
          <w:u w:val="single"/>
          <w:rtl/>
        </w:rPr>
        <w:t xml:space="preserve"> </w:t>
      </w:r>
      <w:r w:rsidR="00D77564" w:rsidRPr="00D77564">
        <w:rPr>
          <w:rFonts w:ascii="Arial" w:hAnsi="Arial" w:cs="Arial" w:hint="cs"/>
          <w:b/>
          <w:bCs/>
          <w:color w:val="333399"/>
          <w:sz w:val="20"/>
          <w:szCs w:val="20"/>
          <w:rtl/>
        </w:rPr>
        <w:t xml:space="preserve"> - </w:t>
      </w:r>
      <w:r w:rsidRPr="00D77564">
        <w:rPr>
          <w:rFonts w:ascii="Arial" w:hAnsi="Arial" w:cs="Arial" w:hint="cs"/>
          <w:sz w:val="20"/>
          <w:szCs w:val="20"/>
          <w:rtl/>
        </w:rPr>
        <w:t xml:space="preserve">תיכון עירוני כללי ע"ש דוד רמז </w:t>
      </w:r>
      <w:r w:rsidRPr="00D77564">
        <w:rPr>
          <w:rFonts w:ascii="Arial" w:hAnsi="Arial" w:cs="Arial"/>
          <w:sz w:val="20"/>
          <w:szCs w:val="20"/>
          <w:rtl/>
        </w:rPr>
        <w:t>–</w:t>
      </w:r>
      <w:r w:rsidRPr="00D77564">
        <w:rPr>
          <w:rFonts w:ascii="Arial" w:hAnsi="Arial" w:cs="Arial" w:hint="cs"/>
          <w:sz w:val="20"/>
          <w:szCs w:val="20"/>
          <w:rtl/>
        </w:rPr>
        <w:t xml:space="preserve"> 12 שנות לימוד מגמת חשבונאות, בגרות מלאה.</w:t>
      </w:r>
    </w:p>
    <w:p w14:paraId="3122BFAA" w14:textId="77777777" w:rsidR="00C80A30" w:rsidRPr="00D77564" w:rsidRDefault="00C80A30" w:rsidP="0061787F">
      <w:pPr>
        <w:pStyle w:val="a0"/>
        <w:ind w:left="360"/>
        <w:jc w:val="left"/>
        <w:rPr>
          <w:rFonts w:ascii="Arial" w:hAnsi="Arial" w:cs="Arial"/>
          <w:sz w:val="20"/>
          <w:szCs w:val="20"/>
          <w:rtl/>
        </w:rPr>
      </w:pPr>
    </w:p>
    <w:p w14:paraId="0CB385DF" w14:textId="5E237E2D" w:rsidR="00C80A30" w:rsidRPr="00D77564" w:rsidRDefault="0061787F" w:rsidP="00C80A30">
      <w:pPr>
        <w:pStyle w:val="a0"/>
        <w:ind w:left="360"/>
        <w:jc w:val="left"/>
        <w:rPr>
          <w:rFonts w:ascii="Arial" w:hAnsi="Arial" w:cs="Arial"/>
          <w:sz w:val="20"/>
          <w:szCs w:val="20"/>
          <w:rtl/>
        </w:rPr>
      </w:pPr>
      <w:r w:rsidRPr="00D77564">
        <w:rPr>
          <w:rFonts w:ascii="Arial" w:hAnsi="Arial" w:cs="Arial" w:hint="cs"/>
          <w:b/>
          <w:bCs/>
          <w:color w:val="333399"/>
          <w:sz w:val="20"/>
          <w:szCs w:val="20"/>
          <w:u w:val="single"/>
          <w:rtl/>
        </w:rPr>
        <w:t>2017</w:t>
      </w:r>
      <w:r w:rsidRPr="00D77564">
        <w:rPr>
          <w:rFonts w:ascii="Arial" w:hAnsi="Arial" w:cs="Arial" w:hint="cs"/>
          <w:sz w:val="20"/>
          <w:szCs w:val="20"/>
          <w:rtl/>
        </w:rPr>
        <w:t xml:space="preserve">- בוגר קורס מנהלי ביטחון מונחה מ"י במכללת </w:t>
      </w:r>
      <w:r w:rsidRPr="00C712CB">
        <w:rPr>
          <w:rFonts w:ascii="Arial" w:hAnsi="Arial" w:cs="Arial" w:hint="cs"/>
          <w:b/>
          <w:bCs/>
          <w:sz w:val="20"/>
          <w:szCs w:val="20"/>
          <w:rtl/>
        </w:rPr>
        <w:t>"קורפוס</w:t>
      </w:r>
      <w:r w:rsidRPr="00D77564">
        <w:rPr>
          <w:rFonts w:ascii="Arial" w:hAnsi="Arial" w:cs="Arial" w:hint="cs"/>
          <w:sz w:val="20"/>
          <w:szCs w:val="20"/>
          <w:rtl/>
        </w:rPr>
        <w:t>"- רמת אפעל.</w:t>
      </w:r>
    </w:p>
    <w:p w14:paraId="3072B598" w14:textId="12AC5DBB" w:rsidR="0061787F" w:rsidRDefault="0061787F" w:rsidP="0061787F">
      <w:pPr>
        <w:pStyle w:val="a0"/>
        <w:ind w:left="360"/>
        <w:jc w:val="left"/>
        <w:rPr>
          <w:sz w:val="20"/>
          <w:szCs w:val="20"/>
          <w:rtl/>
        </w:rPr>
      </w:pPr>
      <w:r w:rsidRPr="00D77564">
        <w:rPr>
          <w:rFonts w:ascii="Arial" w:hAnsi="Arial" w:cs="Arial" w:hint="cs"/>
          <w:sz w:val="20"/>
          <w:szCs w:val="20"/>
          <w:rtl/>
        </w:rPr>
        <w:t>בעל רישיון לכלי ירייה ארגוני בתוקף משנת 2012</w:t>
      </w:r>
    </w:p>
    <w:p w14:paraId="79948DDF" w14:textId="77777777" w:rsidR="00C80A30" w:rsidRPr="00D77564" w:rsidRDefault="00C80A30" w:rsidP="0061787F">
      <w:pPr>
        <w:pStyle w:val="a0"/>
        <w:ind w:left="360"/>
        <w:jc w:val="left"/>
        <w:rPr>
          <w:sz w:val="20"/>
          <w:szCs w:val="20"/>
          <w:rtl/>
        </w:rPr>
      </w:pPr>
    </w:p>
    <w:p w14:paraId="260F457C" w14:textId="2938CD2B" w:rsidR="009D5EDF" w:rsidRPr="00D77564" w:rsidRDefault="0061787F" w:rsidP="009D5EDF">
      <w:pPr>
        <w:pStyle w:val="a0"/>
        <w:ind w:left="360"/>
        <w:jc w:val="left"/>
        <w:rPr>
          <w:sz w:val="20"/>
          <w:szCs w:val="20"/>
          <w:rtl/>
        </w:rPr>
      </w:pPr>
      <w:r w:rsidRPr="00D77564">
        <w:rPr>
          <w:rFonts w:ascii="Arial" w:hAnsi="Arial" w:cs="Arial" w:hint="cs"/>
          <w:b/>
          <w:bCs/>
          <w:color w:val="333399"/>
          <w:sz w:val="20"/>
          <w:szCs w:val="20"/>
          <w:u w:val="single"/>
          <w:rtl/>
        </w:rPr>
        <w:t>2019</w:t>
      </w:r>
      <w:r w:rsidR="00D77564" w:rsidRPr="00D77564">
        <w:rPr>
          <w:rFonts w:ascii="Arial" w:hAnsi="Arial" w:cs="Arial" w:hint="cs"/>
          <w:b/>
          <w:bCs/>
          <w:color w:val="333399"/>
          <w:sz w:val="20"/>
          <w:szCs w:val="20"/>
          <w:u w:val="single"/>
          <w:rtl/>
        </w:rPr>
        <w:t xml:space="preserve"> </w:t>
      </w:r>
      <w:r w:rsidRPr="00D77564">
        <w:rPr>
          <w:rFonts w:ascii="Arial" w:hAnsi="Arial" w:cs="Arial" w:hint="cs"/>
          <w:b/>
          <w:bCs/>
          <w:color w:val="333399"/>
          <w:sz w:val="20"/>
          <w:szCs w:val="20"/>
          <w:u w:val="single"/>
          <w:rtl/>
        </w:rPr>
        <w:t>-</w:t>
      </w:r>
      <w:r w:rsidR="00C80A30">
        <w:rPr>
          <w:rFonts w:ascii="Arial" w:hAnsi="Arial" w:cs="Arial" w:hint="cs"/>
          <w:b/>
          <w:bCs/>
          <w:color w:val="333399"/>
          <w:sz w:val="20"/>
          <w:szCs w:val="20"/>
          <w:u w:val="single"/>
          <w:rtl/>
        </w:rPr>
        <w:t xml:space="preserve"> </w:t>
      </w:r>
      <w:r w:rsidRPr="00D77564">
        <w:rPr>
          <w:rFonts w:ascii="Arial" w:hAnsi="Arial" w:cs="Arial" w:hint="cs"/>
          <w:b/>
          <w:bCs/>
          <w:color w:val="333399"/>
          <w:sz w:val="20"/>
          <w:szCs w:val="20"/>
          <w:u w:val="single"/>
          <w:rtl/>
        </w:rPr>
        <w:t xml:space="preserve">2020 </w:t>
      </w:r>
      <w:r w:rsidRPr="00D77564">
        <w:rPr>
          <w:rFonts w:ascii="Arial" w:hAnsi="Arial" w:cs="Arial" w:hint="cs"/>
          <w:b/>
          <w:bCs/>
          <w:color w:val="333399"/>
          <w:sz w:val="20"/>
          <w:szCs w:val="20"/>
          <w:rtl/>
        </w:rPr>
        <w:t xml:space="preserve">- </w:t>
      </w:r>
      <w:r w:rsidR="001F3C6C" w:rsidRPr="00D77564">
        <w:rPr>
          <w:rFonts w:ascii="Arial" w:hAnsi="Arial" w:cs="Arial" w:hint="cs"/>
          <w:sz w:val="20"/>
          <w:szCs w:val="20"/>
          <w:rtl/>
        </w:rPr>
        <w:t xml:space="preserve">בוגר </w:t>
      </w:r>
      <w:r w:rsidR="009D5EDF" w:rsidRPr="00D77564">
        <w:rPr>
          <w:rFonts w:ascii="Arial" w:hAnsi="Arial" w:cs="Arial" w:hint="cs"/>
          <w:sz w:val="20"/>
          <w:szCs w:val="20"/>
          <w:rtl/>
        </w:rPr>
        <w:t xml:space="preserve">לימודי </w:t>
      </w:r>
      <w:r w:rsidR="00AC1B23" w:rsidRPr="00D77564">
        <w:rPr>
          <w:rFonts w:ascii="Arial" w:hAnsi="Arial" w:cs="Arial" w:hint="cs"/>
          <w:sz w:val="20"/>
          <w:szCs w:val="20"/>
          <w:rtl/>
        </w:rPr>
        <w:t>הבטחת איכות</w:t>
      </w:r>
      <w:r w:rsidR="00C712CB">
        <w:rPr>
          <w:rFonts w:ascii="Arial" w:hAnsi="Arial" w:cs="Arial" w:hint="cs"/>
          <w:sz w:val="20"/>
          <w:szCs w:val="20"/>
          <w:rtl/>
        </w:rPr>
        <w:t xml:space="preserve"> (</w:t>
      </w:r>
      <w:r w:rsidR="00C712CB">
        <w:rPr>
          <w:rFonts w:ascii="Arial" w:hAnsi="Arial" w:cs="Arial" w:hint="cs"/>
          <w:sz w:val="20"/>
          <w:szCs w:val="20"/>
        </w:rPr>
        <w:t>QA</w:t>
      </w:r>
      <w:r w:rsidR="00C712CB">
        <w:rPr>
          <w:rFonts w:ascii="Arial" w:hAnsi="Arial" w:cs="Arial" w:hint="cs"/>
          <w:sz w:val="20"/>
          <w:szCs w:val="20"/>
          <w:rtl/>
        </w:rPr>
        <w:t>)</w:t>
      </w:r>
      <w:r w:rsidR="00C712CB">
        <w:rPr>
          <w:rFonts w:ascii="Arial" w:hAnsi="Arial" w:cs="Arial" w:hint="cs"/>
          <w:sz w:val="20"/>
          <w:szCs w:val="20"/>
        </w:rPr>
        <w:t xml:space="preserve"> </w:t>
      </w:r>
      <w:r w:rsidR="009D5EDF" w:rsidRPr="00D77564">
        <w:rPr>
          <w:rFonts w:ascii="Arial" w:hAnsi="Arial" w:cs="Arial" w:hint="cs"/>
          <w:sz w:val="20"/>
          <w:szCs w:val="20"/>
          <w:rtl/>
        </w:rPr>
        <w:t>-</w:t>
      </w:r>
      <w:r w:rsidR="009D5EDF" w:rsidRPr="00D77564">
        <w:rPr>
          <w:rFonts w:hint="cs"/>
          <w:sz w:val="20"/>
          <w:szCs w:val="20"/>
          <w:rtl/>
        </w:rPr>
        <w:t xml:space="preserve"> </w:t>
      </w:r>
      <w:r w:rsidR="009D5EDF" w:rsidRPr="00D77564">
        <w:rPr>
          <w:rFonts w:ascii="Arial" w:hAnsi="Arial" w:cs="Arial" w:hint="cs"/>
          <w:sz w:val="20"/>
          <w:szCs w:val="20"/>
          <w:rtl/>
        </w:rPr>
        <w:t>בדיקות</w:t>
      </w:r>
      <w:r w:rsidR="009D5EDF" w:rsidRPr="00D77564">
        <w:rPr>
          <w:rFonts w:hint="cs"/>
          <w:sz w:val="20"/>
          <w:szCs w:val="20"/>
          <w:rtl/>
        </w:rPr>
        <w:t xml:space="preserve"> </w:t>
      </w:r>
      <w:r w:rsidR="009D5EDF" w:rsidRPr="00D77564">
        <w:rPr>
          <w:rFonts w:ascii="Arial" w:hAnsi="Arial" w:cs="Arial" w:hint="cs"/>
          <w:sz w:val="20"/>
          <w:szCs w:val="20"/>
          <w:rtl/>
        </w:rPr>
        <w:t>תוכנה</w:t>
      </w:r>
      <w:r w:rsidR="00C712CB">
        <w:rPr>
          <w:rFonts w:ascii="Arial" w:hAnsi="Arial" w:cs="Arial" w:hint="cs"/>
          <w:sz w:val="20"/>
          <w:szCs w:val="20"/>
          <w:rtl/>
        </w:rPr>
        <w:t xml:space="preserve"> </w:t>
      </w:r>
      <w:r w:rsidR="00CF096A" w:rsidRPr="00D77564">
        <w:rPr>
          <w:rFonts w:ascii="Arial" w:hAnsi="Arial" w:cs="Arial" w:hint="cs"/>
          <w:sz w:val="20"/>
          <w:szCs w:val="20"/>
          <w:rtl/>
        </w:rPr>
        <w:t xml:space="preserve">- מכללת </w:t>
      </w:r>
      <w:r w:rsidR="00C712CB">
        <w:rPr>
          <w:rFonts w:ascii="Arial" w:hAnsi="Arial" w:cs="Arial" w:hint="cs"/>
          <w:sz w:val="20"/>
          <w:szCs w:val="20"/>
          <w:rtl/>
        </w:rPr>
        <w:t>"</w:t>
      </w:r>
      <w:r w:rsidR="00CF096A" w:rsidRPr="00C712CB">
        <w:rPr>
          <w:rFonts w:ascii="Arial" w:hAnsi="Arial" w:cs="Arial" w:hint="cs"/>
          <w:b/>
          <w:bCs/>
          <w:sz w:val="20"/>
          <w:szCs w:val="20"/>
          <w:rtl/>
        </w:rPr>
        <w:t>ג'ון ברייס</w:t>
      </w:r>
      <w:r w:rsidR="00C712CB" w:rsidRPr="00C712CB">
        <w:rPr>
          <w:rFonts w:ascii="Arial" w:hAnsi="Arial" w:cs="Arial" w:hint="cs"/>
          <w:b/>
          <w:bCs/>
          <w:sz w:val="20"/>
          <w:szCs w:val="20"/>
          <w:rtl/>
        </w:rPr>
        <w:t>"</w:t>
      </w:r>
      <w:r w:rsidR="00CF096A" w:rsidRPr="00C712CB">
        <w:rPr>
          <w:rFonts w:ascii="Arial" w:hAnsi="Arial" w:cs="Arial" w:hint="cs"/>
          <w:b/>
          <w:bCs/>
          <w:sz w:val="20"/>
          <w:szCs w:val="20"/>
          <w:rtl/>
        </w:rPr>
        <w:t>.</w:t>
      </w:r>
    </w:p>
    <w:p w14:paraId="71EA3346" w14:textId="3B6C04D2" w:rsidR="00C712CB" w:rsidRDefault="00AC1B23" w:rsidP="009D5EDF">
      <w:pPr>
        <w:pStyle w:val="a0"/>
        <w:ind w:left="360"/>
        <w:jc w:val="left"/>
        <w:rPr>
          <w:rFonts w:ascii="Arial" w:hAnsi="Arial" w:cs="Arial"/>
          <w:sz w:val="20"/>
          <w:szCs w:val="20"/>
          <w:rtl/>
        </w:rPr>
      </w:pPr>
      <w:r w:rsidRPr="00D77564">
        <w:rPr>
          <w:rFonts w:ascii="Arial" w:hAnsi="Arial" w:cs="Arial" w:hint="cs"/>
          <w:sz w:val="20"/>
          <w:szCs w:val="20"/>
          <w:rtl/>
        </w:rPr>
        <w:t>במסגרת הלימודים למדתי והתנס</w:t>
      </w:r>
      <w:r w:rsidR="001F3C6C" w:rsidRPr="00D77564">
        <w:rPr>
          <w:rFonts w:ascii="Arial" w:hAnsi="Arial" w:cs="Arial" w:hint="cs"/>
          <w:sz w:val="20"/>
          <w:szCs w:val="20"/>
          <w:rtl/>
        </w:rPr>
        <w:t>י</w:t>
      </w:r>
      <w:r w:rsidRPr="00D77564">
        <w:rPr>
          <w:rFonts w:ascii="Arial" w:hAnsi="Arial" w:cs="Arial" w:hint="cs"/>
          <w:sz w:val="20"/>
          <w:szCs w:val="20"/>
          <w:rtl/>
        </w:rPr>
        <w:t xml:space="preserve">תי </w:t>
      </w:r>
      <w:r w:rsidR="001F3C6C" w:rsidRPr="00D77564">
        <w:rPr>
          <w:rFonts w:ascii="Arial" w:hAnsi="Arial" w:cs="Arial" w:hint="cs"/>
          <w:sz w:val="20"/>
          <w:szCs w:val="20"/>
          <w:rtl/>
        </w:rPr>
        <w:t xml:space="preserve">במתודולוגיית </w:t>
      </w:r>
      <w:r w:rsidRPr="00D77564">
        <w:rPr>
          <w:rFonts w:ascii="Arial" w:hAnsi="Arial" w:cs="Arial" w:hint="cs"/>
          <w:sz w:val="20"/>
          <w:szCs w:val="20"/>
          <w:rtl/>
        </w:rPr>
        <w:t xml:space="preserve"> בדיקות</w:t>
      </w:r>
      <w:r w:rsidR="001F3C6C" w:rsidRPr="00D77564">
        <w:rPr>
          <w:rFonts w:ascii="Arial" w:hAnsi="Arial" w:cs="Arial" w:hint="cs"/>
          <w:sz w:val="20"/>
          <w:szCs w:val="20"/>
          <w:rtl/>
        </w:rPr>
        <w:t xml:space="preserve"> </w:t>
      </w:r>
      <w:r w:rsidR="00F379A3">
        <w:rPr>
          <w:rFonts w:ascii="Arial" w:hAnsi="Arial" w:cs="Arial" w:hint="cs"/>
          <w:sz w:val="20"/>
          <w:szCs w:val="20"/>
          <w:rtl/>
        </w:rPr>
        <w:t>על פי</w:t>
      </w:r>
      <w:r w:rsidR="001F3C6C" w:rsidRPr="00D77564">
        <w:rPr>
          <w:rFonts w:ascii="Arial" w:hAnsi="Arial" w:cs="Arial" w:hint="cs"/>
          <w:sz w:val="20"/>
          <w:szCs w:val="20"/>
          <w:rtl/>
        </w:rPr>
        <w:t xml:space="preserve"> </w:t>
      </w:r>
      <w:r w:rsidR="001F3C6C" w:rsidRPr="00D77564">
        <w:rPr>
          <w:rFonts w:ascii="Arial" w:hAnsi="Arial" w:cs="Arial"/>
          <w:sz w:val="20"/>
          <w:szCs w:val="20"/>
        </w:rPr>
        <w:t>ISTQB</w:t>
      </w:r>
      <w:r w:rsidR="00F379A3">
        <w:rPr>
          <w:rFonts w:ascii="Arial" w:hAnsi="Arial" w:cs="Arial" w:hint="cs"/>
          <w:sz w:val="20"/>
          <w:szCs w:val="20"/>
          <w:rtl/>
        </w:rPr>
        <w:t>.</w:t>
      </w:r>
    </w:p>
    <w:p w14:paraId="2E3482AE" w14:textId="0779740E" w:rsidR="00AC1B23" w:rsidRPr="00D77564" w:rsidRDefault="00AC1B23" w:rsidP="00C712CB">
      <w:pPr>
        <w:pStyle w:val="a0"/>
        <w:numPr>
          <w:ilvl w:val="0"/>
          <w:numId w:val="22"/>
        </w:numPr>
        <w:jc w:val="left"/>
        <w:rPr>
          <w:rFonts w:ascii="Arial" w:hAnsi="Arial" w:cs="Arial"/>
          <w:sz w:val="20"/>
          <w:szCs w:val="20"/>
          <w:rtl/>
        </w:rPr>
      </w:pPr>
      <w:r w:rsidRPr="00D77564">
        <w:rPr>
          <w:rFonts w:ascii="Arial" w:hAnsi="Arial" w:cs="Arial" w:hint="cs"/>
          <w:sz w:val="20"/>
          <w:szCs w:val="20"/>
          <w:rtl/>
        </w:rPr>
        <w:t>כתיבת מסמכי</w:t>
      </w:r>
      <w:r w:rsidR="005045AA">
        <w:rPr>
          <w:rFonts w:ascii="Arial" w:hAnsi="Arial" w:cs="Arial" w:hint="cs"/>
          <w:sz w:val="20"/>
          <w:szCs w:val="20"/>
          <w:rtl/>
        </w:rPr>
        <w:t>ם:</w:t>
      </w:r>
      <w:r w:rsidRPr="00D77564">
        <w:rPr>
          <w:rFonts w:ascii="Arial" w:hAnsi="Arial" w:cs="Arial" w:hint="cs"/>
          <w:sz w:val="20"/>
          <w:szCs w:val="20"/>
          <w:rtl/>
        </w:rPr>
        <w:t xml:space="preserve"> </w:t>
      </w:r>
      <w:r w:rsidRPr="00D77564">
        <w:rPr>
          <w:rFonts w:ascii="Arial" w:hAnsi="Arial" w:cs="Arial" w:hint="cs"/>
          <w:sz w:val="20"/>
          <w:szCs w:val="20"/>
        </w:rPr>
        <w:t>STP</w:t>
      </w:r>
      <w:r w:rsidRPr="00D77564">
        <w:rPr>
          <w:rFonts w:ascii="Arial" w:hAnsi="Arial" w:cs="Arial"/>
          <w:sz w:val="20"/>
          <w:szCs w:val="20"/>
        </w:rPr>
        <w:t>,ST</w:t>
      </w:r>
      <w:r w:rsidR="005045AA">
        <w:rPr>
          <w:rFonts w:ascii="Arial" w:hAnsi="Arial" w:cs="Arial"/>
          <w:sz w:val="20"/>
          <w:szCs w:val="20"/>
        </w:rPr>
        <w:t>D</w:t>
      </w:r>
      <w:r w:rsidRPr="00D77564">
        <w:rPr>
          <w:rFonts w:ascii="Arial" w:hAnsi="Arial" w:cs="Arial"/>
          <w:sz w:val="20"/>
          <w:szCs w:val="20"/>
        </w:rPr>
        <w:t xml:space="preserve"> ,STR</w:t>
      </w:r>
    </w:p>
    <w:p w14:paraId="5EFD20ED" w14:textId="42A53ADF" w:rsidR="00AC1B23" w:rsidRPr="00D77564" w:rsidRDefault="00F379A3" w:rsidP="00C712CB">
      <w:pPr>
        <w:pStyle w:val="a0"/>
        <w:numPr>
          <w:ilvl w:val="0"/>
          <w:numId w:val="22"/>
        </w:numPr>
        <w:jc w:val="both"/>
        <w:rPr>
          <w:rFonts w:ascii="Arial" w:hAnsi="Arial" w:cs="Arial"/>
          <w:sz w:val="20"/>
          <w:szCs w:val="20"/>
        </w:rPr>
      </w:pPr>
      <w:r>
        <w:rPr>
          <w:rFonts w:ascii="Arial" w:hAnsi="Arial" w:cs="Arial" w:hint="cs"/>
          <w:sz w:val="20"/>
          <w:szCs w:val="20"/>
          <w:rtl/>
        </w:rPr>
        <w:t xml:space="preserve">בניית </w:t>
      </w:r>
      <w:r w:rsidR="00AC1B23" w:rsidRPr="00D77564">
        <w:rPr>
          <w:rFonts w:ascii="Arial" w:hAnsi="Arial" w:cs="Arial" w:hint="cs"/>
          <w:sz w:val="20"/>
          <w:szCs w:val="20"/>
          <w:rtl/>
        </w:rPr>
        <w:t>פרויקטים , עבודה עם כלי</w:t>
      </w:r>
      <w:r w:rsidR="001F3C6C" w:rsidRPr="00D77564">
        <w:rPr>
          <w:rFonts w:ascii="Arial" w:hAnsi="Arial" w:cs="Arial" w:hint="cs"/>
          <w:sz w:val="20"/>
          <w:szCs w:val="20"/>
          <w:rtl/>
        </w:rPr>
        <w:t xml:space="preserve"> בדיקה כגון:</w:t>
      </w:r>
      <w:r w:rsidR="00AC1B23" w:rsidRPr="00D77564">
        <w:rPr>
          <w:rFonts w:ascii="Arial" w:hAnsi="Arial" w:cs="Arial" w:hint="cs"/>
          <w:sz w:val="20"/>
          <w:szCs w:val="20"/>
          <w:rtl/>
        </w:rPr>
        <w:t xml:space="preserve"> </w:t>
      </w:r>
      <w:r w:rsidR="00AC1B23" w:rsidRPr="00D77564">
        <w:rPr>
          <w:rFonts w:ascii="Arial" w:hAnsi="Arial" w:cs="Arial" w:hint="cs"/>
          <w:sz w:val="20"/>
          <w:szCs w:val="20"/>
        </w:rPr>
        <w:t xml:space="preserve">JIRA </w:t>
      </w:r>
      <w:r w:rsidR="00AC1B23" w:rsidRPr="00D77564">
        <w:rPr>
          <w:rFonts w:ascii="Arial" w:hAnsi="Arial" w:cs="Arial"/>
          <w:sz w:val="20"/>
          <w:szCs w:val="20"/>
        </w:rPr>
        <w:t>&amp; QC</w:t>
      </w:r>
    </w:p>
    <w:p w14:paraId="54FE7BEA" w14:textId="5C5F35E0" w:rsidR="00AC1B23" w:rsidRPr="00D77564" w:rsidRDefault="00AC1B23" w:rsidP="00C712CB">
      <w:pPr>
        <w:pStyle w:val="a0"/>
        <w:numPr>
          <w:ilvl w:val="0"/>
          <w:numId w:val="22"/>
        </w:numPr>
        <w:jc w:val="left"/>
        <w:rPr>
          <w:rFonts w:ascii="Arial" w:hAnsi="Arial" w:cs="Arial"/>
          <w:sz w:val="20"/>
          <w:szCs w:val="20"/>
          <w:rtl/>
        </w:rPr>
      </w:pPr>
      <w:r w:rsidRPr="00D77564">
        <w:rPr>
          <w:rFonts w:ascii="Arial" w:hAnsi="Arial" w:cs="Arial" w:hint="cs"/>
          <w:sz w:val="20"/>
          <w:szCs w:val="20"/>
          <w:rtl/>
        </w:rPr>
        <w:t>לימודי</w:t>
      </w:r>
      <w:r w:rsidR="00E85D6F">
        <w:rPr>
          <w:rFonts w:ascii="Arial" w:hAnsi="Arial" w:cs="Arial" w:hint="cs"/>
          <w:sz w:val="20"/>
          <w:szCs w:val="20"/>
          <w:rtl/>
        </w:rPr>
        <w:t xml:space="preserve"> ניהול בסיסי נתונים</w:t>
      </w:r>
      <w:r w:rsidRPr="00D77564">
        <w:rPr>
          <w:rFonts w:ascii="Arial" w:hAnsi="Arial" w:cs="Arial" w:hint="cs"/>
          <w:sz w:val="20"/>
          <w:szCs w:val="20"/>
          <w:rtl/>
        </w:rPr>
        <w:t xml:space="preserve"> </w:t>
      </w:r>
      <w:r w:rsidRPr="00D77564">
        <w:rPr>
          <w:rFonts w:ascii="Arial" w:hAnsi="Arial" w:cs="Arial"/>
          <w:sz w:val="20"/>
          <w:szCs w:val="20"/>
        </w:rPr>
        <w:t xml:space="preserve"> </w:t>
      </w:r>
      <w:r w:rsidRPr="00D77564">
        <w:rPr>
          <w:rFonts w:ascii="Arial" w:hAnsi="Arial" w:cs="Arial" w:hint="cs"/>
          <w:sz w:val="20"/>
          <w:szCs w:val="20"/>
        </w:rPr>
        <w:t>SQ</w:t>
      </w:r>
      <w:r w:rsidRPr="00D77564">
        <w:rPr>
          <w:rFonts w:ascii="Arial" w:hAnsi="Arial" w:cs="Arial"/>
          <w:sz w:val="20"/>
          <w:szCs w:val="20"/>
        </w:rPr>
        <w:t>L Server</w:t>
      </w:r>
      <w:r w:rsidR="00C712CB">
        <w:rPr>
          <w:rFonts w:ascii="Arial" w:hAnsi="Arial" w:cs="Arial"/>
          <w:sz w:val="20"/>
          <w:szCs w:val="20"/>
        </w:rPr>
        <w:t xml:space="preserve"> </w:t>
      </w:r>
      <w:r w:rsidRPr="00D77564">
        <w:rPr>
          <w:rFonts w:ascii="Arial" w:hAnsi="Arial" w:cs="Arial"/>
          <w:sz w:val="20"/>
          <w:szCs w:val="20"/>
        </w:rPr>
        <w:t xml:space="preserve">– </w:t>
      </w:r>
      <w:r w:rsidRPr="00D77564">
        <w:rPr>
          <w:rFonts w:ascii="Arial" w:hAnsi="Arial" w:cs="Arial" w:hint="cs"/>
          <w:sz w:val="20"/>
          <w:szCs w:val="20"/>
          <w:rtl/>
        </w:rPr>
        <w:t xml:space="preserve">ברמת </w:t>
      </w:r>
      <w:r w:rsidRPr="00D77564">
        <w:rPr>
          <w:rFonts w:ascii="Arial" w:hAnsi="Arial" w:cs="Arial" w:hint="cs"/>
          <w:sz w:val="20"/>
          <w:szCs w:val="20"/>
        </w:rPr>
        <w:t>J</w:t>
      </w:r>
      <w:r w:rsidR="00F379A3">
        <w:rPr>
          <w:rFonts w:ascii="Arial" w:hAnsi="Arial" w:cs="Arial"/>
          <w:sz w:val="20"/>
          <w:szCs w:val="20"/>
        </w:rPr>
        <w:t>oin</w:t>
      </w:r>
      <w:r w:rsidRPr="00D77564">
        <w:rPr>
          <w:rFonts w:ascii="Arial" w:hAnsi="Arial" w:cs="Arial" w:hint="cs"/>
          <w:sz w:val="20"/>
          <w:szCs w:val="20"/>
          <w:rtl/>
        </w:rPr>
        <w:t xml:space="preserve">, </w:t>
      </w:r>
    </w:p>
    <w:p w14:paraId="61311727" w14:textId="6D6EBBF2" w:rsidR="00AC1B23" w:rsidRPr="00D77564" w:rsidRDefault="00AC1B23" w:rsidP="00C712CB">
      <w:pPr>
        <w:pStyle w:val="a0"/>
        <w:numPr>
          <w:ilvl w:val="0"/>
          <w:numId w:val="22"/>
        </w:numPr>
        <w:jc w:val="left"/>
        <w:rPr>
          <w:rFonts w:ascii="Arial" w:hAnsi="Arial" w:cs="Arial"/>
          <w:sz w:val="20"/>
          <w:szCs w:val="20"/>
          <w:rtl/>
        </w:rPr>
      </w:pPr>
      <w:r w:rsidRPr="00D77564">
        <w:rPr>
          <w:rFonts w:ascii="Arial" w:hAnsi="Arial" w:cs="Arial"/>
          <w:sz w:val="20"/>
          <w:szCs w:val="20"/>
        </w:rPr>
        <w:t xml:space="preserve">Html </w:t>
      </w:r>
      <w:r w:rsidR="00C712CB">
        <w:rPr>
          <w:rFonts w:ascii="Arial" w:hAnsi="Arial" w:cs="Arial" w:hint="cs"/>
          <w:sz w:val="20"/>
          <w:szCs w:val="20"/>
          <w:rtl/>
        </w:rPr>
        <w:t>,</w:t>
      </w:r>
      <w:r w:rsidR="00C712CB">
        <w:rPr>
          <w:rFonts w:ascii="Arial" w:hAnsi="Arial" w:cs="Arial" w:hint="cs"/>
          <w:sz w:val="20"/>
          <w:szCs w:val="20"/>
        </w:rPr>
        <w:t>C</w:t>
      </w:r>
      <w:r w:rsidR="00C712CB">
        <w:rPr>
          <w:rFonts w:ascii="Arial" w:hAnsi="Arial" w:cs="Arial"/>
          <w:sz w:val="20"/>
          <w:szCs w:val="20"/>
        </w:rPr>
        <w:t>ss  Xm</w:t>
      </w:r>
      <w:r w:rsidR="00F379A3">
        <w:rPr>
          <w:rFonts w:ascii="Arial" w:hAnsi="Arial" w:cs="Arial"/>
          <w:sz w:val="20"/>
          <w:szCs w:val="20"/>
        </w:rPr>
        <w:t>l</w:t>
      </w:r>
      <w:r w:rsidR="00C712CB">
        <w:rPr>
          <w:rFonts w:ascii="Arial" w:hAnsi="Arial" w:cs="Arial"/>
          <w:sz w:val="20"/>
          <w:szCs w:val="20"/>
        </w:rPr>
        <w:t xml:space="preserve"> </w:t>
      </w:r>
    </w:p>
    <w:p w14:paraId="563EC7A7" w14:textId="27B0FCB9" w:rsidR="001F3C6C" w:rsidRPr="00D77564" w:rsidRDefault="00C712CB" w:rsidP="00C712CB">
      <w:pPr>
        <w:pStyle w:val="a0"/>
        <w:numPr>
          <w:ilvl w:val="0"/>
          <w:numId w:val="22"/>
        </w:numPr>
        <w:jc w:val="left"/>
        <w:rPr>
          <w:rFonts w:ascii="Arial" w:hAnsi="Arial" w:cs="Arial"/>
          <w:sz w:val="20"/>
          <w:szCs w:val="20"/>
          <w:rtl/>
        </w:rPr>
      </w:pPr>
      <w:r>
        <w:rPr>
          <w:rFonts w:ascii="Arial" w:hAnsi="Arial" w:cs="Arial" w:hint="cs"/>
          <w:sz w:val="20"/>
          <w:szCs w:val="20"/>
          <w:rtl/>
        </w:rPr>
        <w:t>בדיקות</w:t>
      </w:r>
      <w:r w:rsidR="00F379A3">
        <w:rPr>
          <w:rFonts w:ascii="Arial" w:hAnsi="Arial" w:cs="Arial" w:hint="cs"/>
          <w:sz w:val="20"/>
          <w:szCs w:val="20"/>
          <w:rtl/>
        </w:rPr>
        <w:t xml:space="preserve"> על</w:t>
      </w:r>
      <w:r>
        <w:rPr>
          <w:rFonts w:ascii="Arial" w:hAnsi="Arial" w:cs="Arial" w:hint="cs"/>
          <w:sz w:val="20"/>
          <w:szCs w:val="20"/>
          <w:rtl/>
        </w:rPr>
        <w:t xml:space="preserve"> </w:t>
      </w:r>
      <w:r>
        <w:rPr>
          <w:rFonts w:ascii="Arial" w:hAnsi="Arial" w:cs="Arial" w:hint="cs"/>
          <w:sz w:val="20"/>
          <w:szCs w:val="20"/>
        </w:rPr>
        <w:t>W</w:t>
      </w:r>
      <w:r>
        <w:rPr>
          <w:rFonts w:ascii="Arial" w:hAnsi="Arial" w:cs="Arial"/>
          <w:sz w:val="20"/>
          <w:szCs w:val="20"/>
        </w:rPr>
        <w:t>eb &amp; Mobile</w:t>
      </w:r>
    </w:p>
    <w:p w14:paraId="50F3F1B4" w14:textId="796D3956" w:rsidR="00C712CB" w:rsidRDefault="00F379A3" w:rsidP="00C712CB">
      <w:pPr>
        <w:pStyle w:val="a0"/>
        <w:numPr>
          <w:ilvl w:val="0"/>
          <w:numId w:val="22"/>
        </w:numPr>
        <w:jc w:val="left"/>
        <w:rPr>
          <w:rFonts w:ascii="Arial" w:hAnsi="Arial" w:cs="Arial"/>
          <w:sz w:val="20"/>
          <w:szCs w:val="20"/>
        </w:rPr>
      </w:pPr>
      <w:r>
        <w:rPr>
          <w:rFonts w:ascii="Arial" w:hAnsi="Arial" w:cs="Arial" w:hint="cs"/>
          <w:sz w:val="20"/>
          <w:szCs w:val="20"/>
          <w:rtl/>
        </w:rPr>
        <w:t xml:space="preserve">רשתות </w:t>
      </w:r>
      <w:r w:rsidR="001F3C6C" w:rsidRPr="00D77564">
        <w:rPr>
          <w:rFonts w:ascii="Arial" w:hAnsi="Arial" w:cs="Arial" w:hint="cs"/>
          <w:sz w:val="20"/>
          <w:szCs w:val="20"/>
          <w:rtl/>
        </w:rPr>
        <w:t xml:space="preserve">תקשורת </w:t>
      </w:r>
    </w:p>
    <w:p w14:paraId="6E3D87F5" w14:textId="6EC94814" w:rsidR="00F379A3" w:rsidRDefault="00F379A3" w:rsidP="00C712CB">
      <w:pPr>
        <w:pStyle w:val="a0"/>
        <w:numPr>
          <w:ilvl w:val="0"/>
          <w:numId w:val="22"/>
        </w:numPr>
        <w:jc w:val="left"/>
        <w:rPr>
          <w:rFonts w:ascii="Arial" w:hAnsi="Arial" w:cs="Arial"/>
          <w:sz w:val="20"/>
          <w:szCs w:val="20"/>
        </w:rPr>
      </w:pPr>
      <w:r>
        <w:rPr>
          <w:rFonts w:ascii="Arial" w:hAnsi="Arial" w:cs="Arial" w:hint="cs"/>
          <w:sz w:val="20"/>
          <w:szCs w:val="20"/>
          <w:rtl/>
        </w:rPr>
        <w:t>הכרות עם חומרה ותוכנה במחשב.</w:t>
      </w:r>
    </w:p>
    <w:p w14:paraId="6AB68300" w14:textId="7EFB9D0B" w:rsidR="001F3C6C" w:rsidRPr="00D77564" w:rsidRDefault="00C712CB" w:rsidP="00C712CB">
      <w:pPr>
        <w:pStyle w:val="a0"/>
        <w:numPr>
          <w:ilvl w:val="0"/>
          <w:numId w:val="22"/>
        </w:numPr>
        <w:jc w:val="left"/>
        <w:rPr>
          <w:rFonts w:ascii="Arial" w:hAnsi="Arial" w:cs="Arial"/>
          <w:sz w:val="20"/>
          <w:szCs w:val="20"/>
          <w:rtl/>
        </w:rPr>
      </w:pPr>
      <w:r>
        <w:rPr>
          <w:rFonts w:ascii="Arial" w:hAnsi="Arial" w:cs="Arial" w:hint="cs"/>
          <w:sz w:val="20"/>
          <w:szCs w:val="20"/>
          <w:rtl/>
        </w:rPr>
        <w:t>הכרות עם מערכות הפעלה</w:t>
      </w:r>
      <w:r w:rsidR="005045AA">
        <w:rPr>
          <w:rFonts w:ascii="Arial" w:hAnsi="Arial" w:cs="Arial" w:hint="cs"/>
          <w:sz w:val="20"/>
          <w:szCs w:val="20"/>
          <w:rtl/>
        </w:rPr>
        <w:t>:</w:t>
      </w:r>
      <w:r w:rsidR="00F379A3">
        <w:rPr>
          <w:rFonts w:ascii="Arial" w:hAnsi="Arial" w:cs="Arial" w:hint="cs"/>
          <w:sz w:val="20"/>
          <w:szCs w:val="20"/>
          <w:rtl/>
        </w:rPr>
        <w:t xml:space="preserve"> </w:t>
      </w:r>
      <w:r w:rsidR="00F379A3">
        <w:rPr>
          <w:rFonts w:ascii="Arial" w:hAnsi="Arial" w:cs="Arial"/>
          <w:sz w:val="20"/>
          <w:szCs w:val="20"/>
        </w:rPr>
        <w:t>,</w:t>
      </w:r>
      <w:r w:rsidR="00F379A3">
        <w:rPr>
          <w:rFonts w:ascii="Arial" w:hAnsi="Arial" w:cs="Arial" w:hint="cs"/>
          <w:sz w:val="20"/>
          <w:szCs w:val="20"/>
        </w:rPr>
        <w:t>W</w:t>
      </w:r>
      <w:r w:rsidR="00F379A3">
        <w:rPr>
          <w:rFonts w:ascii="Arial" w:hAnsi="Arial" w:cs="Arial"/>
          <w:sz w:val="20"/>
          <w:szCs w:val="20"/>
        </w:rPr>
        <w:t>indows</w:t>
      </w:r>
      <w:r>
        <w:rPr>
          <w:rFonts w:ascii="Arial" w:hAnsi="Arial" w:cs="Arial" w:hint="cs"/>
          <w:sz w:val="20"/>
          <w:szCs w:val="20"/>
          <w:rtl/>
        </w:rPr>
        <w:t xml:space="preserve"> </w:t>
      </w:r>
      <w:r w:rsidR="005045AA">
        <w:rPr>
          <w:rFonts w:ascii="Arial" w:hAnsi="Arial" w:cs="Arial"/>
          <w:sz w:val="20"/>
          <w:szCs w:val="20"/>
        </w:rPr>
        <w:t>,</w:t>
      </w:r>
      <w:r w:rsidR="001F3C6C" w:rsidRPr="00D77564">
        <w:rPr>
          <w:rFonts w:ascii="Arial" w:hAnsi="Arial" w:cs="Arial" w:hint="cs"/>
          <w:sz w:val="20"/>
          <w:szCs w:val="20"/>
        </w:rPr>
        <w:t>U</w:t>
      </w:r>
      <w:r w:rsidR="001F3C6C" w:rsidRPr="00D77564">
        <w:rPr>
          <w:rFonts w:ascii="Arial" w:hAnsi="Arial" w:cs="Arial"/>
          <w:sz w:val="20"/>
          <w:szCs w:val="20"/>
        </w:rPr>
        <w:t>nix</w:t>
      </w:r>
      <w:r>
        <w:rPr>
          <w:rFonts w:ascii="Arial" w:hAnsi="Arial" w:cs="Arial" w:hint="cs"/>
          <w:sz w:val="20"/>
          <w:szCs w:val="20"/>
          <w:rtl/>
        </w:rPr>
        <w:t xml:space="preserve">  </w:t>
      </w:r>
      <w:r w:rsidR="001F3C6C" w:rsidRPr="00D77564">
        <w:rPr>
          <w:rFonts w:ascii="Arial" w:hAnsi="Arial" w:cs="Arial"/>
          <w:sz w:val="20"/>
          <w:szCs w:val="20"/>
        </w:rPr>
        <w:t>Lin</w:t>
      </w:r>
      <w:r w:rsidR="00F379A3">
        <w:rPr>
          <w:rFonts w:ascii="Arial" w:hAnsi="Arial" w:cs="Arial"/>
          <w:sz w:val="20"/>
          <w:szCs w:val="20"/>
        </w:rPr>
        <w:t>u</w:t>
      </w:r>
      <w:r w:rsidR="005045AA">
        <w:rPr>
          <w:rFonts w:ascii="Arial" w:hAnsi="Arial" w:cs="Arial"/>
          <w:sz w:val="20"/>
          <w:szCs w:val="20"/>
        </w:rPr>
        <w:t>x</w:t>
      </w:r>
      <w:r>
        <w:rPr>
          <w:rFonts w:ascii="Arial" w:hAnsi="Arial" w:cs="Arial" w:hint="cs"/>
          <w:sz w:val="20"/>
          <w:szCs w:val="20"/>
          <w:rtl/>
        </w:rPr>
        <w:t>, וירטואליזציה</w:t>
      </w:r>
      <w:r w:rsidR="005045AA">
        <w:rPr>
          <w:rFonts w:ascii="Arial" w:hAnsi="Arial" w:cs="Arial" w:hint="cs"/>
          <w:sz w:val="20"/>
          <w:szCs w:val="20"/>
          <w:rtl/>
        </w:rPr>
        <w:t>.</w:t>
      </w:r>
    </w:p>
    <w:p w14:paraId="66577100" w14:textId="02B89FB0" w:rsidR="00AC1B23" w:rsidRPr="00D77564" w:rsidRDefault="001F3C6C" w:rsidP="00C712CB">
      <w:pPr>
        <w:pStyle w:val="a0"/>
        <w:numPr>
          <w:ilvl w:val="0"/>
          <w:numId w:val="22"/>
        </w:numPr>
        <w:jc w:val="left"/>
        <w:rPr>
          <w:rFonts w:ascii="Arial" w:hAnsi="Arial" w:cs="Arial"/>
          <w:sz w:val="20"/>
          <w:szCs w:val="20"/>
        </w:rPr>
      </w:pPr>
      <w:r w:rsidRPr="00D77564">
        <w:rPr>
          <w:rFonts w:ascii="Arial" w:hAnsi="Arial" w:cs="Arial" w:hint="cs"/>
          <w:sz w:val="20"/>
          <w:szCs w:val="20"/>
          <w:rtl/>
        </w:rPr>
        <w:t xml:space="preserve">כתיבת קוד ופרויקט אוטומציה בשפת </w:t>
      </w:r>
      <w:r w:rsidRPr="00D77564">
        <w:rPr>
          <w:rFonts w:ascii="Arial" w:hAnsi="Arial" w:cs="Arial"/>
          <w:sz w:val="20"/>
          <w:szCs w:val="20"/>
        </w:rPr>
        <w:t xml:space="preserve"> </w:t>
      </w:r>
      <w:r w:rsidRPr="00D77564">
        <w:rPr>
          <w:rFonts w:ascii="Arial" w:hAnsi="Arial" w:cs="Arial" w:hint="cs"/>
          <w:sz w:val="20"/>
          <w:szCs w:val="20"/>
        </w:rPr>
        <w:t xml:space="preserve">JAVA </w:t>
      </w:r>
      <w:r w:rsidRPr="00D77564">
        <w:rPr>
          <w:rFonts w:ascii="Arial" w:hAnsi="Arial" w:cs="Arial"/>
          <w:sz w:val="20"/>
          <w:szCs w:val="20"/>
          <w:rtl/>
        </w:rPr>
        <w:t>–</w:t>
      </w:r>
      <w:r w:rsidRPr="00D77564">
        <w:rPr>
          <w:rFonts w:ascii="Arial" w:hAnsi="Arial" w:cs="Arial" w:hint="cs"/>
          <w:sz w:val="20"/>
          <w:szCs w:val="20"/>
          <w:rtl/>
        </w:rPr>
        <w:t xml:space="preserve"> </w:t>
      </w:r>
      <w:r w:rsidRPr="00D77564">
        <w:rPr>
          <w:rFonts w:ascii="Arial" w:hAnsi="Arial" w:cs="Arial" w:hint="cs"/>
          <w:sz w:val="20"/>
          <w:szCs w:val="20"/>
        </w:rPr>
        <w:t xml:space="preserve"> F</w:t>
      </w:r>
      <w:r w:rsidRPr="00D77564">
        <w:rPr>
          <w:rFonts w:ascii="Arial" w:hAnsi="Arial" w:cs="Arial"/>
          <w:sz w:val="20"/>
          <w:szCs w:val="20"/>
        </w:rPr>
        <w:t>ramework Selenium &amp; Oxygen</w:t>
      </w:r>
    </w:p>
    <w:p w14:paraId="64B89565" w14:textId="279524EB" w:rsidR="009D5EDF" w:rsidRPr="00D77564" w:rsidRDefault="009D5EDF" w:rsidP="009D5EDF">
      <w:pPr>
        <w:pStyle w:val="a0"/>
        <w:ind w:left="360"/>
        <w:jc w:val="left"/>
        <w:rPr>
          <w:rFonts w:ascii="Arial" w:hAnsi="Arial" w:cs="Arial"/>
          <w:sz w:val="20"/>
          <w:szCs w:val="20"/>
          <w:rtl/>
        </w:rPr>
      </w:pPr>
      <w:r w:rsidRPr="00D77564">
        <w:rPr>
          <w:rFonts w:ascii="Arial" w:hAnsi="Arial" w:cs="Arial" w:hint="cs"/>
          <w:sz w:val="20"/>
          <w:szCs w:val="20"/>
          <w:rtl/>
        </w:rPr>
        <w:t>.</w:t>
      </w:r>
    </w:p>
    <w:p w14:paraId="35402A99" w14:textId="6CE5D28E" w:rsidR="003D52D4" w:rsidRPr="00D77564" w:rsidRDefault="00003783" w:rsidP="003D52D4">
      <w:pPr>
        <w:pStyle w:val="1"/>
        <w:spacing w:line="360" w:lineRule="auto"/>
        <w:ind w:left="360" w:firstLine="0"/>
        <w:jc w:val="both"/>
        <w:rPr>
          <w:rFonts w:ascii="Arial" w:hAnsi="Arial" w:cs="Arial"/>
          <w:color w:val="333399"/>
          <w:sz w:val="20"/>
          <w:szCs w:val="20"/>
          <w:u w:val="single"/>
          <w:rtl/>
        </w:rPr>
      </w:pPr>
      <w:r w:rsidRPr="00D77564">
        <w:rPr>
          <w:rFonts w:ascii="Arial" w:hAnsi="Arial" w:cs="Arial" w:hint="cs"/>
          <w:color w:val="333399"/>
          <w:sz w:val="20"/>
          <w:szCs w:val="20"/>
          <w:u w:val="single"/>
          <w:rtl/>
        </w:rPr>
        <w:t>2007-2010 -</w:t>
      </w:r>
      <w:r w:rsidR="003D52D4" w:rsidRPr="00D77564">
        <w:rPr>
          <w:rFonts w:ascii="Arial" w:hAnsi="Arial" w:cs="Arial" w:hint="cs"/>
          <w:color w:val="333399"/>
          <w:sz w:val="20"/>
          <w:szCs w:val="20"/>
          <w:u w:val="single"/>
          <w:rtl/>
        </w:rPr>
        <w:t>שירות צבאי מלא</w:t>
      </w:r>
    </w:p>
    <w:p w14:paraId="25431C74" w14:textId="77777777" w:rsidR="00010CEE" w:rsidRDefault="003D52D4" w:rsidP="003D52D4">
      <w:pPr>
        <w:pStyle w:val="a0"/>
        <w:ind w:left="360"/>
        <w:jc w:val="left"/>
        <w:rPr>
          <w:rFonts w:ascii="Arial" w:hAnsi="Arial" w:cs="Arial"/>
          <w:sz w:val="20"/>
          <w:szCs w:val="20"/>
          <w:rtl/>
        </w:rPr>
      </w:pPr>
      <w:r w:rsidRPr="00D77564">
        <w:rPr>
          <w:rFonts w:ascii="Arial" w:hAnsi="Arial" w:cs="Arial" w:hint="cs"/>
          <w:sz w:val="20"/>
          <w:szCs w:val="20"/>
          <w:rtl/>
        </w:rPr>
        <w:t xml:space="preserve">רובאי 02 יחידת יחש"מ </w:t>
      </w:r>
      <w:r w:rsidRPr="00D77564">
        <w:rPr>
          <w:rFonts w:ascii="Arial" w:hAnsi="Arial" w:cs="Arial"/>
          <w:sz w:val="20"/>
          <w:szCs w:val="20"/>
          <w:rtl/>
        </w:rPr>
        <w:t>–</w:t>
      </w:r>
      <w:r w:rsidRPr="00D77564">
        <w:rPr>
          <w:rFonts w:ascii="Arial" w:hAnsi="Arial" w:cs="Arial" w:hint="cs"/>
          <w:sz w:val="20"/>
          <w:szCs w:val="20"/>
          <w:rtl/>
        </w:rPr>
        <w:t xml:space="preserve"> </w:t>
      </w:r>
      <w:r w:rsidR="00010CEE">
        <w:rPr>
          <w:rFonts w:ascii="Arial" w:hAnsi="Arial" w:cs="Arial" w:hint="cs"/>
          <w:sz w:val="20"/>
          <w:szCs w:val="20"/>
          <w:rtl/>
        </w:rPr>
        <w:t xml:space="preserve">נשק 09 </w:t>
      </w:r>
      <w:r w:rsidR="00010CEE">
        <w:rPr>
          <w:rFonts w:ascii="Arial" w:hAnsi="Arial" w:cs="Arial"/>
          <w:sz w:val="20"/>
          <w:szCs w:val="20"/>
          <w:rtl/>
        </w:rPr>
        <w:t>–</w:t>
      </w:r>
      <w:r w:rsidR="00010CEE">
        <w:rPr>
          <w:rFonts w:ascii="Arial" w:hAnsi="Arial" w:cs="Arial" w:hint="cs"/>
          <w:sz w:val="20"/>
          <w:szCs w:val="20"/>
          <w:rtl/>
        </w:rPr>
        <w:t xml:space="preserve"> במסגרת התפקיד הרכבתי מגוון נשקים שבשימוש צה"לי, ערכתי </w:t>
      </w:r>
    </w:p>
    <w:p w14:paraId="6A5D6A16" w14:textId="2770291D" w:rsidR="003D52D4" w:rsidRPr="00D77564" w:rsidRDefault="00010CEE" w:rsidP="003D52D4">
      <w:pPr>
        <w:pStyle w:val="a0"/>
        <w:ind w:left="360"/>
        <w:jc w:val="left"/>
        <w:rPr>
          <w:rFonts w:ascii="Arial" w:hAnsi="Arial" w:cs="Arial"/>
          <w:sz w:val="20"/>
          <w:szCs w:val="20"/>
          <w:rtl/>
        </w:rPr>
      </w:pPr>
      <w:r>
        <w:rPr>
          <w:rFonts w:ascii="Arial" w:hAnsi="Arial" w:cs="Arial" w:hint="cs"/>
          <w:sz w:val="20"/>
          <w:szCs w:val="20"/>
          <w:rtl/>
        </w:rPr>
        <w:t xml:space="preserve">ביקורות תקינות נשקים ברחבי </w:t>
      </w:r>
      <w:r w:rsidR="00BB2C52">
        <w:rPr>
          <w:rFonts w:ascii="Arial" w:hAnsi="Arial" w:cs="Arial" w:hint="cs"/>
          <w:sz w:val="20"/>
          <w:szCs w:val="20"/>
          <w:rtl/>
        </w:rPr>
        <w:t>בסיסי</w:t>
      </w:r>
      <w:r>
        <w:rPr>
          <w:rFonts w:ascii="Arial" w:hAnsi="Arial" w:cs="Arial" w:hint="cs"/>
          <w:sz w:val="20"/>
          <w:szCs w:val="20"/>
          <w:rtl/>
        </w:rPr>
        <w:t xml:space="preserve"> פיקוד מרכז  ועוטף עזה.</w:t>
      </w:r>
      <w:r w:rsidR="00BB2C52">
        <w:rPr>
          <w:rFonts w:ascii="Arial" w:hAnsi="Arial" w:cs="Arial" w:hint="cs"/>
          <w:sz w:val="20"/>
          <w:szCs w:val="20"/>
          <w:rtl/>
        </w:rPr>
        <w:t xml:space="preserve"> הדרכתי חיילים חדשים בסנדת הנשקייה.</w:t>
      </w:r>
    </w:p>
    <w:p w14:paraId="62E0760A" w14:textId="77777777" w:rsidR="006A1973" w:rsidRPr="00D77564" w:rsidRDefault="006A1973" w:rsidP="003D52D4">
      <w:pPr>
        <w:pStyle w:val="a0"/>
        <w:ind w:left="360"/>
        <w:jc w:val="left"/>
        <w:rPr>
          <w:rFonts w:ascii="Arial" w:hAnsi="Arial" w:cs="Arial"/>
          <w:sz w:val="20"/>
          <w:szCs w:val="20"/>
          <w:rtl/>
        </w:rPr>
      </w:pPr>
    </w:p>
    <w:p w14:paraId="3FF8D323" w14:textId="01584D6C" w:rsidR="00261E0E" w:rsidRDefault="00261E0E">
      <w:pPr>
        <w:pStyle w:val="1"/>
        <w:spacing w:line="360" w:lineRule="auto"/>
        <w:ind w:left="360" w:firstLine="0"/>
        <w:jc w:val="both"/>
        <w:rPr>
          <w:rFonts w:ascii="Arial" w:hAnsi="Arial" w:cs="Arial"/>
          <w:color w:val="333399"/>
          <w:u w:val="single"/>
          <w:rtl/>
        </w:rPr>
      </w:pPr>
      <w:r w:rsidRPr="00A47B0A">
        <w:rPr>
          <w:rFonts w:ascii="Arial" w:hAnsi="Arial" w:cs="Arial"/>
          <w:color w:val="333399"/>
          <w:u w:val="single"/>
          <w:rtl/>
        </w:rPr>
        <w:t>ניסיון תעסוקת</w:t>
      </w:r>
      <w:r w:rsidR="00C66996" w:rsidRPr="00A47B0A">
        <w:rPr>
          <w:rFonts w:ascii="Arial" w:hAnsi="Arial" w:cs="Arial" w:hint="cs"/>
          <w:color w:val="333399"/>
          <w:u w:val="single"/>
          <w:rtl/>
        </w:rPr>
        <w:t>י</w:t>
      </w:r>
    </w:p>
    <w:p w14:paraId="339EC6CE" w14:textId="6D3DAADF" w:rsidR="00860F11" w:rsidRDefault="00860F11" w:rsidP="00860F11">
      <w:pPr>
        <w:pStyle w:val="a0"/>
        <w:rPr>
          <w:rtl/>
        </w:rPr>
      </w:pPr>
    </w:p>
    <w:p w14:paraId="71D110C7" w14:textId="5C599BA3" w:rsidR="00860F11" w:rsidRDefault="00860F11" w:rsidP="00860F11">
      <w:pPr>
        <w:pStyle w:val="a0"/>
        <w:jc w:val="left"/>
        <w:rPr>
          <w:rFonts w:ascii="Arial" w:hAnsi="Arial" w:cs="Arial"/>
          <w:b/>
          <w:bCs/>
          <w:color w:val="333399"/>
          <w:sz w:val="20"/>
          <w:szCs w:val="20"/>
          <w:u w:val="single"/>
          <w:rtl/>
        </w:rPr>
      </w:pPr>
      <w:r w:rsidRPr="00860F11">
        <w:rPr>
          <w:rFonts w:ascii="Arial" w:hAnsi="Arial" w:cs="Arial" w:hint="cs"/>
          <w:b/>
          <w:bCs/>
          <w:color w:val="333399"/>
          <w:sz w:val="20"/>
          <w:szCs w:val="20"/>
          <w:u w:val="single"/>
          <w:rtl/>
        </w:rPr>
        <w:t xml:space="preserve">2021 </w:t>
      </w:r>
      <w:r>
        <w:rPr>
          <w:rFonts w:ascii="Arial" w:hAnsi="Arial" w:cs="Arial"/>
          <w:b/>
          <w:bCs/>
          <w:color w:val="333399"/>
          <w:sz w:val="20"/>
          <w:szCs w:val="20"/>
          <w:u w:val="single"/>
          <w:rtl/>
        </w:rPr>
        <w:t>–</w:t>
      </w:r>
      <w:r w:rsidRPr="00860F11">
        <w:rPr>
          <w:rFonts w:ascii="Arial" w:hAnsi="Arial" w:cs="Arial" w:hint="cs"/>
          <w:b/>
          <w:bCs/>
          <w:color w:val="333399"/>
          <w:sz w:val="20"/>
          <w:szCs w:val="20"/>
          <w:u w:val="single"/>
          <w:rtl/>
        </w:rPr>
        <w:t xml:space="preserve"> כיום</w:t>
      </w:r>
      <w:r>
        <w:rPr>
          <w:rFonts w:ascii="Arial" w:hAnsi="Arial" w:cs="Arial" w:hint="cs"/>
          <w:b/>
          <w:bCs/>
          <w:color w:val="333399"/>
          <w:sz w:val="20"/>
          <w:szCs w:val="20"/>
          <w:u w:val="single"/>
          <w:rtl/>
        </w:rPr>
        <w:t xml:space="preserve"> </w:t>
      </w:r>
      <w:r>
        <w:rPr>
          <w:rFonts w:ascii="Arial" w:hAnsi="Arial" w:cs="Arial"/>
          <w:b/>
          <w:bCs/>
          <w:color w:val="333399"/>
          <w:sz w:val="20"/>
          <w:szCs w:val="20"/>
          <w:u w:val="single"/>
          <w:rtl/>
        </w:rPr>
        <w:t>–</w:t>
      </w:r>
      <w:r>
        <w:rPr>
          <w:rFonts w:ascii="Arial" w:hAnsi="Arial" w:cs="Arial" w:hint="cs"/>
          <w:b/>
          <w:bCs/>
          <w:color w:val="333399"/>
          <w:sz w:val="20"/>
          <w:szCs w:val="20"/>
          <w:u w:val="single"/>
          <w:rtl/>
        </w:rPr>
        <w:t xml:space="preserve"> חשב פדיונות פנסיה "מנורה מבטחים"</w:t>
      </w:r>
    </w:p>
    <w:p w14:paraId="74B4B466" w14:textId="55B267FB" w:rsidR="00860F11" w:rsidRPr="00860F11" w:rsidRDefault="00860F11" w:rsidP="00860F11">
      <w:pPr>
        <w:pStyle w:val="a0"/>
        <w:numPr>
          <w:ilvl w:val="0"/>
          <w:numId w:val="23"/>
        </w:numPr>
        <w:jc w:val="left"/>
        <w:rPr>
          <w:rFonts w:ascii="Arial" w:hAnsi="Arial" w:cs="Arial"/>
          <w:sz w:val="20"/>
          <w:szCs w:val="20"/>
        </w:rPr>
      </w:pPr>
      <w:r w:rsidRPr="00860F11">
        <w:rPr>
          <w:rFonts w:ascii="Arial" w:hAnsi="Arial" w:cs="Arial" w:hint="cs"/>
          <w:sz w:val="20"/>
          <w:szCs w:val="20"/>
          <w:rtl/>
        </w:rPr>
        <w:t>עובדת</w:t>
      </w:r>
      <w:r w:rsidR="00AA2D9A">
        <w:rPr>
          <w:rFonts w:ascii="Arial" w:hAnsi="Arial" w:cs="Arial" w:hint="cs"/>
          <w:sz w:val="20"/>
          <w:szCs w:val="20"/>
          <w:rtl/>
        </w:rPr>
        <w:t xml:space="preserve"> מטה</w:t>
      </w:r>
      <w:r w:rsidRPr="00860F11">
        <w:rPr>
          <w:rFonts w:ascii="Arial" w:hAnsi="Arial" w:cs="Arial" w:hint="cs"/>
          <w:sz w:val="20"/>
          <w:szCs w:val="20"/>
          <w:rtl/>
        </w:rPr>
        <w:t xml:space="preserve"> תפעול</w:t>
      </w:r>
      <w:r w:rsidR="00AA2D9A">
        <w:rPr>
          <w:rFonts w:ascii="Arial" w:hAnsi="Arial" w:cs="Arial" w:hint="cs"/>
          <w:sz w:val="20"/>
          <w:szCs w:val="20"/>
          <w:rtl/>
        </w:rPr>
        <w:t xml:space="preserve"> ושירות </w:t>
      </w:r>
      <w:r w:rsidRPr="00860F11">
        <w:rPr>
          <w:rFonts w:ascii="Arial" w:hAnsi="Arial" w:cs="Arial" w:hint="cs"/>
          <w:sz w:val="20"/>
          <w:szCs w:val="20"/>
          <w:rtl/>
        </w:rPr>
        <w:t xml:space="preserve"> בק אופיס</w:t>
      </w:r>
    </w:p>
    <w:p w14:paraId="37F005B6" w14:textId="18370671" w:rsidR="00860F11" w:rsidRDefault="00860F11" w:rsidP="00860F11">
      <w:pPr>
        <w:pStyle w:val="a0"/>
        <w:numPr>
          <w:ilvl w:val="0"/>
          <w:numId w:val="23"/>
        </w:numPr>
        <w:jc w:val="left"/>
        <w:rPr>
          <w:rFonts w:ascii="Arial" w:hAnsi="Arial" w:cs="Arial"/>
          <w:sz w:val="20"/>
          <w:szCs w:val="20"/>
        </w:rPr>
      </w:pPr>
      <w:r w:rsidRPr="00860F11">
        <w:rPr>
          <w:rFonts w:ascii="Arial" w:hAnsi="Arial" w:cs="Arial" w:hint="cs"/>
          <w:sz w:val="20"/>
          <w:szCs w:val="20"/>
          <w:rtl/>
        </w:rPr>
        <w:t>בניית קיט מסמכים למשיכת פדיונות פנסיונים חישובו ועריכתו על פי נהלי החברה והרגולציה</w:t>
      </w:r>
      <w:r w:rsidR="00AA2D9A">
        <w:rPr>
          <w:rFonts w:ascii="Arial" w:hAnsi="Arial" w:cs="Arial" w:hint="cs"/>
          <w:sz w:val="20"/>
          <w:szCs w:val="20"/>
          <w:rtl/>
        </w:rPr>
        <w:t xml:space="preserve"> בהתאם לבקשת עמיתי החברה.</w:t>
      </w:r>
    </w:p>
    <w:p w14:paraId="2CC2050C" w14:textId="77777777" w:rsidR="00AA2D9A" w:rsidRPr="00860F11" w:rsidRDefault="00AA2D9A" w:rsidP="00AA2D9A">
      <w:pPr>
        <w:pStyle w:val="a0"/>
        <w:ind w:left="720"/>
        <w:jc w:val="left"/>
        <w:rPr>
          <w:rFonts w:ascii="Arial" w:hAnsi="Arial" w:cs="Arial"/>
          <w:sz w:val="20"/>
          <w:szCs w:val="20"/>
          <w:rtl/>
        </w:rPr>
      </w:pPr>
    </w:p>
    <w:p w14:paraId="382DE1C2" w14:textId="11FECCDC" w:rsidR="00860F11" w:rsidRPr="00D77564" w:rsidRDefault="0061787F" w:rsidP="00AA2D9A">
      <w:pPr>
        <w:pStyle w:val="a0"/>
        <w:ind w:left="360"/>
        <w:jc w:val="left"/>
        <w:rPr>
          <w:rFonts w:ascii="Arial" w:hAnsi="Arial" w:cs="Arial"/>
          <w:b/>
          <w:bCs/>
          <w:color w:val="333399"/>
          <w:sz w:val="20"/>
          <w:szCs w:val="20"/>
          <w:u w:val="single"/>
          <w:rtl/>
        </w:rPr>
      </w:pPr>
      <w:r w:rsidRPr="00D77564">
        <w:rPr>
          <w:rFonts w:ascii="Arial" w:hAnsi="Arial" w:cs="Arial" w:hint="cs"/>
          <w:b/>
          <w:bCs/>
          <w:color w:val="333399"/>
          <w:sz w:val="20"/>
          <w:szCs w:val="20"/>
          <w:u w:val="single"/>
          <w:rtl/>
        </w:rPr>
        <w:t xml:space="preserve">2020  - </w:t>
      </w:r>
      <w:r w:rsidR="00860F11">
        <w:rPr>
          <w:rFonts w:ascii="Arial" w:hAnsi="Arial" w:cs="Arial" w:hint="cs"/>
          <w:b/>
          <w:bCs/>
          <w:color w:val="333399"/>
          <w:sz w:val="20"/>
          <w:szCs w:val="20"/>
          <w:u w:val="single"/>
          <w:rtl/>
        </w:rPr>
        <w:t>2021</w:t>
      </w:r>
      <w:r w:rsidRPr="00D77564">
        <w:rPr>
          <w:rFonts w:ascii="Arial" w:hAnsi="Arial" w:cs="Arial" w:hint="cs"/>
          <w:b/>
          <w:bCs/>
          <w:color w:val="333399"/>
          <w:sz w:val="20"/>
          <w:szCs w:val="20"/>
          <w:u w:val="single"/>
          <w:rtl/>
        </w:rPr>
        <w:t xml:space="preserve"> טלר עסקי </w:t>
      </w:r>
      <w:r w:rsidRPr="00D77564">
        <w:rPr>
          <w:rFonts w:ascii="Arial" w:hAnsi="Arial" w:cs="Arial"/>
          <w:b/>
          <w:bCs/>
          <w:color w:val="333399"/>
          <w:sz w:val="20"/>
          <w:szCs w:val="20"/>
          <w:u w:val="single"/>
          <w:rtl/>
        </w:rPr>
        <w:t>–</w:t>
      </w:r>
      <w:r w:rsidRPr="00D77564">
        <w:rPr>
          <w:rFonts w:ascii="Arial" w:hAnsi="Arial" w:cs="Arial" w:hint="cs"/>
          <w:b/>
          <w:bCs/>
          <w:color w:val="333399"/>
          <w:sz w:val="20"/>
          <w:szCs w:val="20"/>
          <w:u w:val="single"/>
          <w:rtl/>
        </w:rPr>
        <w:t xml:space="preserve"> בנק הפועלים</w:t>
      </w:r>
    </w:p>
    <w:p w14:paraId="61D8EE8B" w14:textId="02934A79" w:rsidR="00BE1BAD" w:rsidRPr="00D77564" w:rsidRDefault="00BE1BAD" w:rsidP="00BE1BAD">
      <w:pPr>
        <w:pStyle w:val="a0"/>
        <w:numPr>
          <w:ilvl w:val="0"/>
          <w:numId w:val="18"/>
        </w:numPr>
        <w:jc w:val="left"/>
        <w:rPr>
          <w:rFonts w:ascii="Arial" w:hAnsi="Arial" w:cs="Arial"/>
          <w:sz w:val="20"/>
          <w:szCs w:val="20"/>
        </w:rPr>
      </w:pPr>
      <w:r w:rsidRPr="00D77564">
        <w:rPr>
          <w:rFonts w:ascii="Arial" w:hAnsi="Arial" w:cs="Arial" w:hint="cs"/>
          <w:sz w:val="20"/>
          <w:szCs w:val="20"/>
          <w:rtl/>
        </w:rPr>
        <w:t xml:space="preserve">עבודה עם כסף מזומן ושיקים </w:t>
      </w:r>
      <w:r w:rsidR="00C80A30">
        <w:rPr>
          <w:rFonts w:ascii="Arial" w:hAnsi="Arial" w:cs="Arial" w:hint="cs"/>
          <w:sz w:val="20"/>
          <w:szCs w:val="20"/>
          <w:rtl/>
        </w:rPr>
        <w:t>אל מול</w:t>
      </w:r>
      <w:r w:rsidRPr="00D77564">
        <w:rPr>
          <w:rFonts w:ascii="Arial" w:hAnsi="Arial" w:cs="Arial" w:hint="cs"/>
          <w:sz w:val="20"/>
          <w:szCs w:val="20"/>
          <w:rtl/>
        </w:rPr>
        <w:t xml:space="preserve"> לקוחות עסקיים</w:t>
      </w:r>
      <w:r w:rsidR="00FB0DD8">
        <w:rPr>
          <w:rFonts w:ascii="Arial" w:hAnsi="Arial" w:cs="Arial" w:hint="cs"/>
          <w:sz w:val="20"/>
          <w:szCs w:val="20"/>
          <w:rtl/>
        </w:rPr>
        <w:t xml:space="preserve"> ופרטיים</w:t>
      </w:r>
      <w:r w:rsidR="00C80A30">
        <w:rPr>
          <w:rFonts w:ascii="Arial" w:hAnsi="Arial" w:cs="Arial" w:hint="cs"/>
          <w:sz w:val="20"/>
          <w:szCs w:val="20"/>
          <w:rtl/>
        </w:rPr>
        <w:t>.</w:t>
      </w:r>
    </w:p>
    <w:p w14:paraId="79A4A6F4" w14:textId="3DF6A4BC" w:rsidR="00BE1BAD" w:rsidRPr="00D77564" w:rsidRDefault="00BE1BAD" w:rsidP="00BE1BAD">
      <w:pPr>
        <w:pStyle w:val="a0"/>
        <w:numPr>
          <w:ilvl w:val="0"/>
          <w:numId w:val="18"/>
        </w:numPr>
        <w:jc w:val="left"/>
        <w:rPr>
          <w:rFonts w:ascii="Arial" w:hAnsi="Arial" w:cs="Arial"/>
          <w:sz w:val="20"/>
          <w:szCs w:val="20"/>
        </w:rPr>
      </w:pPr>
      <w:r w:rsidRPr="00D77564">
        <w:rPr>
          <w:rFonts w:ascii="Arial" w:hAnsi="Arial" w:cs="Arial" w:hint="cs"/>
          <w:sz w:val="20"/>
          <w:szCs w:val="20"/>
          <w:rtl/>
        </w:rPr>
        <w:t>מתן מענה טלפוני ללקוחות הסניף</w:t>
      </w:r>
      <w:r w:rsidR="00FB0DD8">
        <w:rPr>
          <w:rFonts w:ascii="Arial" w:hAnsi="Arial" w:cs="Arial" w:hint="cs"/>
          <w:sz w:val="20"/>
          <w:szCs w:val="20"/>
          <w:rtl/>
        </w:rPr>
        <w:t>, שיחות יזומות.</w:t>
      </w:r>
    </w:p>
    <w:p w14:paraId="70E4650D" w14:textId="77777777" w:rsidR="00F40E4F" w:rsidRPr="00D77564" w:rsidRDefault="00F40E4F" w:rsidP="00BE1BAD">
      <w:pPr>
        <w:pStyle w:val="a0"/>
        <w:numPr>
          <w:ilvl w:val="0"/>
          <w:numId w:val="18"/>
        </w:numPr>
        <w:jc w:val="left"/>
        <w:rPr>
          <w:rFonts w:ascii="Arial" w:hAnsi="Arial" w:cs="Arial"/>
          <w:sz w:val="20"/>
          <w:szCs w:val="20"/>
          <w:rtl/>
        </w:rPr>
      </w:pPr>
    </w:p>
    <w:p w14:paraId="2322FF3C" w14:textId="74995610" w:rsidR="00261CA0" w:rsidRPr="00D77564" w:rsidRDefault="00556AA0" w:rsidP="00261CA0">
      <w:pPr>
        <w:pStyle w:val="11"/>
        <w:spacing w:line="360" w:lineRule="auto"/>
        <w:ind w:left="360"/>
        <w:jc w:val="both"/>
        <w:rPr>
          <w:rFonts w:ascii="Arial" w:hAnsi="Arial" w:cs="Arial"/>
          <w:b/>
          <w:bCs/>
          <w:color w:val="333399"/>
          <w:sz w:val="20"/>
          <w:szCs w:val="20"/>
          <w:u w:val="single"/>
          <w:rtl/>
        </w:rPr>
      </w:pPr>
      <w:r w:rsidRPr="00D77564">
        <w:rPr>
          <w:rFonts w:ascii="Arial" w:hAnsi="Arial" w:cs="Arial" w:hint="cs"/>
          <w:b/>
          <w:bCs/>
          <w:color w:val="333399"/>
          <w:sz w:val="20"/>
          <w:szCs w:val="20"/>
          <w:u w:val="single"/>
          <w:rtl/>
        </w:rPr>
        <w:t>2016-2020</w:t>
      </w:r>
      <w:r w:rsidR="00261CA0" w:rsidRPr="00D77564">
        <w:rPr>
          <w:rFonts w:ascii="Arial" w:hAnsi="Arial" w:cs="Arial"/>
          <w:b/>
          <w:bCs/>
          <w:color w:val="333399"/>
          <w:sz w:val="20"/>
          <w:szCs w:val="20"/>
          <w:u w:val="single"/>
          <w:rtl/>
        </w:rPr>
        <w:t xml:space="preserve"> – </w:t>
      </w:r>
      <w:r w:rsidRPr="00D77564">
        <w:rPr>
          <w:rFonts w:ascii="Arial" w:hAnsi="Arial" w:cs="Arial" w:hint="cs"/>
          <w:b/>
          <w:bCs/>
          <w:color w:val="333399"/>
          <w:sz w:val="20"/>
          <w:szCs w:val="20"/>
          <w:u w:val="single"/>
          <w:rtl/>
        </w:rPr>
        <w:t>תחום אבטחה מתפקיד מאבטח</w:t>
      </w:r>
      <w:r w:rsidR="00B94B25">
        <w:rPr>
          <w:rFonts w:ascii="Arial" w:hAnsi="Arial" w:cs="Arial" w:hint="cs"/>
          <w:b/>
          <w:bCs/>
          <w:color w:val="333399"/>
          <w:sz w:val="20"/>
          <w:szCs w:val="20"/>
          <w:u w:val="single"/>
          <w:rtl/>
        </w:rPr>
        <w:t>, ראש צוות, מנהל אירועים</w:t>
      </w:r>
      <w:r w:rsidRPr="00D77564">
        <w:rPr>
          <w:rFonts w:ascii="Arial" w:hAnsi="Arial" w:cs="Arial" w:hint="cs"/>
          <w:b/>
          <w:bCs/>
          <w:color w:val="333399"/>
          <w:sz w:val="20"/>
          <w:szCs w:val="20"/>
          <w:u w:val="single"/>
          <w:rtl/>
        </w:rPr>
        <w:t xml:space="preserve"> מנהל תפעול </w:t>
      </w:r>
      <w:r w:rsidR="0015301F">
        <w:rPr>
          <w:rFonts w:ascii="Arial" w:hAnsi="Arial" w:cs="Arial" w:hint="cs"/>
          <w:b/>
          <w:bCs/>
          <w:color w:val="333399"/>
          <w:sz w:val="20"/>
          <w:szCs w:val="20"/>
          <w:u w:val="single"/>
          <w:rtl/>
        </w:rPr>
        <w:t>/ מנהל אזור</w:t>
      </w:r>
      <w:r w:rsidR="00B94B25">
        <w:rPr>
          <w:rFonts w:ascii="Arial" w:hAnsi="Arial" w:cs="Arial" w:hint="cs"/>
          <w:b/>
          <w:bCs/>
          <w:color w:val="333399"/>
          <w:sz w:val="20"/>
          <w:szCs w:val="20"/>
          <w:u w:val="single"/>
          <w:rtl/>
        </w:rPr>
        <w:t>י</w:t>
      </w:r>
    </w:p>
    <w:p w14:paraId="1D10095F" w14:textId="1A3941D8" w:rsidR="00556AA0" w:rsidRPr="00D77564" w:rsidRDefault="00556AA0" w:rsidP="00556AA0">
      <w:pPr>
        <w:pStyle w:val="a0"/>
        <w:numPr>
          <w:ilvl w:val="0"/>
          <w:numId w:val="18"/>
        </w:numPr>
        <w:jc w:val="left"/>
        <w:rPr>
          <w:rFonts w:ascii="Arial" w:hAnsi="Arial" w:cs="Arial"/>
          <w:sz w:val="20"/>
          <w:szCs w:val="20"/>
        </w:rPr>
      </w:pPr>
      <w:r w:rsidRPr="00D77564">
        <w:rPr>
          <w:rFonts w:ascii="Arial" w:hAnsi="Arial" w:cs="Arial" w:hint="cs"/>
          <w:sz w:val="20"/>
          <w:szCs w:val="20"/>
          <w:rtl/>
        </w:rPr>
        <w:t>גיוס נרחב של כוח אדם והשמתו ממשרות זוטרות ועל משרות מטה</w:t>
      </w:r>
      <w:r w:rsidR="00AC1B23" w:rsidRPr="00D77564">
        <w:rPr>
          <w:rFonts w:ascii="Arial" w:hAnsi="Arial" w:cs="Arial" w:hint="cs"/>
          <w:sz w:val="20"/>
          <w:szCs w:val="20"/>
          <w:rtl/>
        </w:rPr>
        <w:t>.</w:t>
      </w:r>
    </w:p>
    <w:p w14:paraId="0B44367D" w14:textId="219FAA73" w:rsidR="00556AA0" w:rsidRPr="00D77564" w:rsidRDefault="00556AA0" w:rsidP="00556AA0">
      <w:pPr>
        <w:pStyle w:val="a0"/>
        <w:numPr>
          <w:ilvl w:val="0"/>
          <w:numId w:val="18"/>
        </w:numPr>
        <w:jc w:val="left"/>
        <w:rPr>
          <w:rFonts w:ascii="Arial" w:hAnsi="Arial" w:cs="Arial"/>
          <w:sz w:val="20"/>
          <w:szCs w:val="20"/>
        </w:rPr>
      </w:pPr>
      <w:r w:rsidRPr="00D77564">
        <w:rPr>
          <w:rFonts w:ascii="Arial" w:hAnsi="Arial" w:cs="Arial" w:hint="cs"/>
          <w:sz w:val="20"/>
          <w:szCs w:val="20"/>
          <w:rtl/>
        </w:rPr>
        <w:t>גיוס</w:t>
      </w:r>
      <w:r w:rsidR="00AC1B23" w:rsidRPr="00D77564">
        <w:rPr>
          <w:rFonts w:ascii="Arial" w:hAnsi="Arial" w:cs="Arial" w:hint="cs"/>
          <w:sz w:val="20"/>
          <w:szCs w:val="20"/>
          <w:rtl/>
        </w:rPr>
        <w:t xml:space="preserve"> וקשרי</w:t>
      </w:r>
      <w:r w:rsidRPr="00D77564">
        <w:rPr>
          <w:rFonts w:ascii="Arial" w:hAnsi="Arial" w:cs="Arial" w:hint="cs"/>
          <w:sz w:val="20"/>
          <w:szCs w:val="20"/>
          <w:rtl/>
        </w:rPr>
        <w:t xml:space="preserve"> </w:t>
      </w:r>
      <w:r w:rsidR="00AC1B23" w:rsidRPr="00D77564">
        <w:rPr>
          <w:rFonts w:ascii="Arial" w:hAnsi="Arial" w:cs="Arial" w:hint="cs"/>
          <w:sz w:val="20"/>
          <w:szCs w:val="20"/>
          <w:rtl/>
        </w:rPr>
        <w:t>לקוחות.</w:t>
      </w:r>
    </w:p>
    <w:p w14:paraId="156CCB9E" w14:textId="77777777" w:rsidR="00AC1B23" w:rsidRPr="00D77564" w:rsidRDefault="00AC1B23" w:rsidP="00AC1B23">
      <w:pPr>
        <w:pStyle w:val="a0"/>
        <w:numPr>
          <w:ilvl w:val="0"/>
          <w:numId w:val="18"/>
        </w:numPr>
        <w:jc w:val="left"/>
        <w:rPr>
          <w:rFonts w:ascii="Arial" w:hAnsi="Arial" w:cs="Arial"/>
          <w:color w:val="000000"/>
          <w:sz w:val="20"/>
          <w:szCs w:val="20"/>
          <w:rtl/>
        </w:rPr>
      </w:pPr>
      <w:r w:rsidRPr="00D77564">
        <w:rPr>
          <w:rFonts w:ascii="Arial" w:hAnsi="Arial" w:cs="Arial" w:hint="cs"/>
          <w:color w:val="000000"/>
          <w:sz w:val="20"/>
          <w:szCs w:val="20"/>
          <w:rtl/>
        </w:rPr>
        <w:t>כתיבת נהלים ותוכניות אבטחה.</w:t>
      </w:r>
    </w:p>
    <w:p w14:paraId="09CC262C" w14:textId="77777777" w:rsidR="00AC1B23" w:rsidRPr="00D77564" w:rsidRDefault="00AC1B23" w:rsidP="00AC1B23">
      <w:pPr>
        <w:pStyle w:val="a0"/>
        <w:numPr>
          <w:ilvl w:val="0"/>
          <w:numId w:val="18"/>
        </w:numPr>
        <w:jc w:val="left"/>
        <w:rPr>
          <w:rFonts w:ascii="Arial" w:hAnsi="Arial" w:cs="Arial"/>
          <w:color w:val="000000"/>
          <w:sz w:val="20"/>
          <w:szCs w:val="20"/>
          <w:rtl/>
        </w:rPr>
      </w:pPr>
      <w:r w:rsidRPr="00D77564">
        <w:rPr>
          <w:rFonts w:ascii="Arial" w:hAnsi="Arial" w:cs="Arial" w:hint="cs"/>
          <w:color w:val="000000"/>
          <w:sz w:val="20"/>
          <w:szCs w:val="20"/>
          <w:rtl/>
        </w:rPr>
        <w:t>ניהול אירועים.</w:t>
      </w:r>
    </w:p>
    <w:p w14:paraId="77E11B2E" w14:textId="77777777" w:rsidR="00AC1B23" w:rsidRPr="00D77564" w:rsidRDefault="00AC1B23" w:rsidP="00AC1B23">
      <w:pPr>
        <w:pStyle w:val="a0"/>
        <w:numPr>
          <w:ilvl w:val="0"/>
          <w:numId w:val="18"/>
        </w:numPr>
        <w:jc w:val="left"/>
        <w:rPr>
          <w:rFonts w:ascii="Arial" w:hAnsi="Arial" w:cs="Arial"/>
          <w:color w:val="000000"/>
          <w:sz w:val="20"/>
          <w:szCs w:val="20"/>
          <w:rtl/>
        </w:rPr>
      </w:pPr>
      <w:r w:rsidRPr="00D77564">
        <w:rPr>
          <w:rFonts w:ascii="Arial" w:hAnsi="Arial" w:cs="Arial" w:hint="cs"/>
          <w:color w:val="000000"/>
          <w:sz w:val="20"/>
          <w:szCs w:val="20"/>
          <w:rtl/>
        </w:rPr>
        <w:t>בקרות וביקורות.</w:t>
      </w:r>
    </w:p>
    <w:p w14:paraId="055AD359" w14:textId="0F8D9D04" w:rsidR="00AC1B23" w:rsidRPr="00D77564" w:rsidRDefault="00AC1B23" w:rsidP="00AC1B23">
      <w:pPr>
        <w:pStyle w:val="a0"/>
        <w:numPr>
          <w:ilvl w:val="0"/>
          <w:numId w:val="18"/>
        </w:numPr>
        <w:jc w:val="left"/>
        <w:rPr>
          <w:rFonts w:ascii="Arial" w:hAnsi="Arial" w:cs="Arial"/>
          <w:color w:val="000000"/>
          <w:sz w:val="20"/>
          <w:szCs w:val="20"/>
        </w:rPr>
      </w:pPr>
      <w:r w:rsidRPr="00D77564">
        <w:rPr>
          <w:rFonts w:ascii="Arial" w:hAnsi="Arial" w:cs="Arial" w:hint="cs"/>
          <w:color w:val="000000"/>
          <w:sz w:val="20"/>
          <w:szCs w:val="20"/>
          <w:rtl/>
        </w:rPr>
        <w:t xml:space="preserve">לוגיסטיקה כללי. </w:t>
      </w:r>
    </w:p>
    <w:p w14:paraId="46CD490B" w14:textId="365B4563" w:rsidR="00AC1B23" w:rsidRPr="00D77564" w:rsidRDefault="00AC1B23" w:rsidP="00AC1B23">
      <w:pPr>
        <w:pStyle w:val="a0"/>
        <w:numPr>
          <w:ilvl w:val="0"/>
          <w:numId w:val="18"/>
        </w:numPr>
        <w:jc w:val="left"/>
        <w:rPr>
          <w:rFonts w:ascii="Arial" w:hAnsi="Arial" w:cs="Arial"/>
          <w:color w:val="000000"/>
          <w:sz w:val="20"/>
          <w:szCs w:val="20"/>
        </w:rPr>
      </w:pPr>
      <w:r w:rsidRPr="00D77564">
        <w:rPr>
          <w:rFonts w:ascii="Arial" w:hAnsi="Arial" w:cs="Arial" w:hint="cs"/>
          <w:color w:val="000000"/>
          <w:sz w:val="20"/>
          <w:szCs w:val="20"/>
          <w:rtl/>
        </w:rPr>
        <w:t>טיפול בשכר ופרט.</w:t>
      </w:r>
    </w:p>
    <w:p w14:paraId="52EB1CFF" w14:textId="77777777" w:rsidR="00556AA0" w:rsidRPr="00D77564" w:rsidRDefault="00556AA0" w:rsidP="00556AA0">
      <w:pPr>
        <w:pStyle w:val="a0"/>
        <w:numPr>
          <w:ilvl w:val="0"/>
          <w:numId w:val="18"/>
        </w:numPr>
        <w:jc w:val="left"/>
        <w:rPr>
          <w:rFonts w:ascii="Arial" w:hAnsi="Arial" w:cs="Arial"/>
          <w:sz w:val="20"/>
          <w:szCs w:val="20"/>
        </w:rPr>
      </w:pPr>
      <w:r w:rsidRPr="00D77564">
        <w:rPr>
          <w:rFonts w:ascii="Arial" w:hAnsi="Arial" w:cs="Arial" w:hint="cs"/>
          <w:sz w:val="20"/>
          <w:szCs w:val="20"/>
          <w:rtl/>
        </w:rPr>
        <w:t>מיון וסינון קורות חיים, ביצוע ראיונות טלפוניים ופרונטליים.</w:t>
      </w:r>
    </w:p>
    <w:p w14:paraId="20C43655" w14:textId="05058B81" w:rsidR="00556AA0" w:rsidRPr="00D77564" w:rsidRDefault="00556AA0" w:rsidP="00556AA0">
      <w:pPr>
        <w:pStyle w:val="a0"/>
        <w:numPr>
          <w:ilvl w:val="0"/>
          <w:numId w:val="18"/>
        </w:numPr>
        <w:jc w:val="left"/>
        <w:rPr>
          <w:rFonts w:ascii="Arial" w:hAnsi="Arial" w:cs="Arial"/>
          <w:sz w:val="20"/>
          <w:szCs w:val="20"/>
        </w:rPr>
      </w:pPr>
      <w:r w:rsidRPr="00D77564">
        <w:rPr>
          <w:rFonts w:ascii="Arial" w:hAnsi="Arial" w:cs="Arial" w:hint="cs"/>
          <w:sz w:val="20"/>
          <w:szCs w:val="20"/>
          <w:rtl/>
        </w:rPr>
        <w:t>עבודה אל מול מקורות מגוונים כגון: רשתות חברתיות, חברות השמה.</w:t>
      </w:r>
    </w:p>
    <w:p w14:paraId="40C57701" w14:textId="77777777" w:rsidR="00F40E4F" w:rsidRPr="00D77564" w:rsidRDefault="00F40E4F" w:rsidP="00F40E4F">
      <w:pPr>
        <w:pStyle w:val="a0"/>
        <w:ind w:left="720"/>
        <w:jc w:val="left"/>
        <w:rPr>
          <w:rFonts w:ascii="Arial" w:hAnsi="Arial" w:cs="Arial"/>
          <w:sz w:val="20"/>
          <w:szCs w:val="20"/>
        </w:rPr>
      </w:pPr>
    </w:p>
    <w:p w14:paraId="564EE993" w14:textId="3A7A9BF1" w:rsidR="00410F83" w:rsidRPr="00D77564" w:rsidRDefault="00410F83" w:rsidP="00410F83">
      <w:pPr>
        <w:pStyle w:val="11"/>
        <w:spacing w:line="360" w:lineRule="auto"/>
        <w:jc w:val="left"/>
        <w:rPr>
          <w:rFonts w:ascii="Arial" w:hAnsi="Arial" w:cs="Arial"/>
          <w:b/>
          <w:bCs/>
          <w:color w:val="333399"/>
          <w:sz w:val="20"/>
          <w:szCs w:val="20"/>
          <w:u w:val="single"/>
          <w:rtl/>
        </w:rPr>
      </w:pPr>
      <w:r w:rsidRPr="00D77564">
        <w:rPr>
          <w:rFonts w:ascii="Arial" w:hAnsi="Arial" w:cs="Arial" w:hint="cs"/>
          <w:b/>
          <w:bCs/>
          <w:color w:val="333399"/>
          <w:sz w:val="20"/>
          <w:szCs w:val="20"/>
          <w:u w:val="single"/>
          <w:rtl/>
        </w:rPr>
        <w:t xml:space="preserve">2013-2016 </w:t>
      </w:r>
      <w:r w:rsidR="00A61A20">
        <w:rPr>
          <w:rFonts w:ascii="Arial" w:hAnsi="Arial" w:cs="Arial" w:hint="cs"/>
          <w:b/>
          <w:bCs/>
          <w:color w:val="333399"/>
          <w:sz w:val="20"/>
          <w:szCs w:val="20"/>
          <w:u w:val="single"/>
          <w:rtl/>
        </w:rPr>
        <w:t>נציג מכירות</w:t>
      </w:r>
      <w:r w:rsidRPr="00D77564">
        <w:rPr>
          <w:rFonts w:ascii="Arial" w:hAnsi="Arial" w:cs="Arial" w:hint="cs"/>
          <w:b/>
          <w:bCs/>
          <w:color w:val="333399"/>
          <w:sz w:val="20"/>
          <w:szCs w:val="20"/>
          <w:u w:val="single"/>
          <w:rtl/>
        </w:rPr>
        <w:t xml:space="preserve"> בכיר- "באג מולטיסיסטם"</w:t>
      </w:r>
    </w:p>
    <w:p w14:paraId="51CC8651" w14:textId="216762E1" w:rsidR="00410F83" w:rsidRPr="00D77564" w:rsidRDefault="00410F83" w:rsidP="00410F83">
      <w:pPr>
        <w:pStyle w:val="11"/>
        <w:numPr>
          <w:ilvl w:val="0"/>
          <w:numId w:val="20"/>
        </w:numPr>
        <w:spacing w:line="360" w:lineRule="auto"/>
        <w:jc w:val="left"/>
        <w:rPr>
          <w:rFonts w:ascii="Arial" w:hAnsi="Arial" w:cs="Arial"/>
          <w:sz w:val="20"/>
          <w:szCs w:val="20"/>
        </w:rPr>
      </w:pPr>
      <w:r w:rsidRPr="00D77564">
        <w:rPr>
          <w:rFonts w:ascii="Arial" w:hAnsi="Arial" w:cs="Arial" w:hint="cs"/>
          <w:sz w:val="20"/>
          <w:szCs w:val="20"/>
          <w:rtl/>
        </w:rPr>
        <w:t>מכירות</w:t>
      </w:r>
      <w:r w:rsidR="00695C8F" w:rsidRPr="00D77564">
        <w:rPr>
          <w:rFonts w:ascii="Arial" w:hAnsi="Arial" w:cs="Arial" w:hint="cs"/>
          <w:sz w:val="20"/>
          <w:szCs w:val="20"/>
          <w:rtl/>
        </w:rPr>
        <w:t xml:space="preserve"> ומתן ייעוץ לגבי</w:t>
      </w:r>
      <w:r w:rsidRPr="00D77564">
        <w:rPr>
          <w:rFonts w:ascii="Arial" w:hAnsi="Arial" w:cs="Arial" w:hint="cs"/>
          <w:sz w:val="20"/>
          <w:szCs w:val="20"/>
          <w:rtl/>
        </w:rPr>
        <w:t xml:space="preserve">  כלל מוצרי ה</w:t>
      </w:r>
      <w:r w:rsidR="00695C8F" w:rsidRPr="00D77564">
        <w:rPr>
          <w:rFonts w:ascii="Arial" w:hAnsi="Arial" w:cs="Arial" w:hint="cs"/>
          <w:sz w:val="20"/>
          <w:szCs w:val="20"/>
          <w:rtl/>
        </w:rPr>
        <w:t>רשת</w:t>
      </w:r>
    </w:p>
    <w:p w14:paraId="6AA6C6A9" w14:textId="7F17C759" w:rsidR="00410F83" w:rsidRPr="00D77564" w:rsidRDefault="00410F83" w:rsidP="00410F83">
      <w:pPr>
        <w:pStyle w:val="11"/>
        <w:numPr>
          <w:ilvl w:val="0"/>
          <w:numId w:val="20"/>
        </w:numPr>
        <w:spacing w:line="360" w:lineRule="auto"/>
        <w:jc w:val="left"/>
        <w:rPr>
          <w:rFonts w:ascii="Arial" w:hAnsi="Arial" w:cs="Arial"/>
          <w:sz w:val="20"/>
          <w:szCs w:val="20"/>
        </w:rPr>
      </w:pPr>
      <w:r w:rsidRPr="00D77564">
        <w:rPr>
          <w:rFonts w:ascii="Arial" w:hAnsi="Arial" w:cs="Arial" w:hint="cs"/>
          <w:sz w:val="20"/>
          <w:szCs w:val="20"/>
          <w:rtl/>
        </w:rPr>
        <w:t>מענה ללקוחות הרשת</w:t>
      </w:r>
      <w:r w:rsidR="00695C8F" w:rsidRPr="00D77564">
        <w:rPr>
          <w:rFonts w:ascii="Arial" w:hAnsi="Arial" w:cs="Arial" w:hint="cs"/>
          <w:sz w:val="20"/>
          <w:szCs w:val="20"/>
          <w:rtl/>
        </w:rPr>
        <w:t>- שירות לקוחות טלפוני</w:t>
      </w:r>
    </w:p>
    <w:p w14:paraId="05D9E19F" w14:textId="41304F8C" w:rsidR="00410F83" w:rsidRPr="00D77564" w:rsidRDefault="00410F83" w:rsidP="00410F83">
      <w:pPr>
        <w:pStyle w:val="11"/>
        <w:numPr>
          <w:ilvl w:val="0"/>
          <w:numId w:val="20"/>
        </w:numPr>
        <w:spacing w:line="360" w:lineRule="auto"/>
        <w:jc w:val="left"/>
        <w:rPr>
          <w:rFonts w:ascii="Arial" w:hAnsi="Arial" w:cs="Arial"/>
          <w:sz w:val="20"/>
          <w:szCs w:val="20"/>
        </w:rPr>
      </w:pPr>
      <w:r w:rsidRPr="00D77564">
        <w:rPr>
          <w:rFonts w:ascii="Arial" w:hAnsi="Arial" w:cs="Arial" w:hint="cs"/>
          <w:sz w:val="20"/>
          <w:szCs w:val="20"/>
          <w:rtl/>
        </w:rPr>
        <w:t>עבודה מול ספקים</w:t>
      </w:r>
      <w:r w:rsidR="00695C8F" w:rsidRPr="00D77564">
        <w:rPr>
          <w:rFonts w:ascii="Arial" w:hAnsi="Arial" w:cs="Arial" w:hint="cs"/>
          <w:sz w:val="20"/>
          <w:szCs w:val="20"/>
          <w:rtl/>
        </w:rPr>
        <w:t>- הזמנות/</w:t>
      </w:r>
      <w:r w:rsidR="00695C8F" w:rsidRPr="00D77564">
        <w:rPr>
          <w:rFonts w:ascii="Arial" w:hAnsi="Arial" w:cs="Arial" w:hint="cs"/>
          <w:sz w:val="20"/>
          <w:szCs w:val="20"/>
        </w:rPr>
        <w:t xml:space="preserve"> </w:t>
      </w:r>
      <w:r w:rsidR="00695C8F" w:rsidRPr="00D77564">
        <w:rPr>
          <w:rFonts w:ascii="Arial" w:hAnsi="Arial" w:cs="Arial" w:hint="cs"/>
          <w:sz w:val="20"/>
          <w:szCs w:val="20"/>
          <w:rtl/>
        </w:rPr>
        <w:t>החזרות</w:t>
      </w:r>
    </w:p>
    <w:p w14:paraId="101475D9" w14:textId="036548AA" w:rsidR="00410F83" w:rsidRPr="00D77564" w:rsidRDefault="00410F83" w:rsidP="00410F83">
      <w:pPr>
        <w:pStyle w:val="11"/>
        <w:numPr>
          <w:ilvl w:val="0"/>
          <w:numId w:val="20"/>
        </w:numPr>
        <w:spacing w:line="360" w:lineRule="auto"/>
        <w:jc w:val="left"/>
        <w:rPr>
          <w:rFonts w:ascii="Arial" w:hAnsi="Arial" w:cs="Arial"/>
          <w:b/>
          <w:bCs/>
          <w:color w:val="333399"/>
          <w:sz w:val="20"/>
          <w:szCs w:val="20"/>
          <w:u w:val="single"/>
        </w:rPr>
      </w:pPr>
      <w:r w:rsidRPr="00D77564">
        <w:rPr>
          <w:rFonts w:ascii="Arial" w:hAnsi="Arial" w:cs="Arial" w:hint="cs"/>
          <w:sz w:val="20"/>
          <w:szCs w:val="20"/>
          <w:rtl/>
        </w:rPr>
        <w:t xml:space="preserve">התקנות </w:t>
      </w:r>
      <w:r w:rsidR="00A61A20">
        <w:rPr>
          <w:rFonts w:ascii="Arial" w:hAnsi="Arial" w:cs="Arial" w:hint="cs"/>
          <w:sz w:val="20"/>
          <w:szCs w:val="20"/>
          <w:rtl/>
        </w:rPr>
        <w:t>מחשבים ברמת החמורה והתוכנה</w:t>
      </w:r>
    </w:p>
    <w:p w14:paraId="05F051CC" w14:textId="221B7BC6" w:rsidR="006D54E8" w:rsidRPr="00D77564" w:rsidRDefault="006D54E8" w:rsidP="00410F83">
      <w:pPr>
        <w:pStyle w:val="11"/>
        <w:numPr>
          <w:ilvl w:val="0"/>
          <w:numId w:val="20"/>
        </w:numPr>
        <w:spacing w:line="360" w:lineRule="auto"/>
        <w:jc w:val="left"/>
        <w:rPr>
          <w:rFonts w:ascii="Arial" w:hAnsi="Arial" w:cs="Arial"/>
          <w:sz w:val="20"/>
          <w:szCs w:val="20"/>
          <w:rtl/>
        </w:rPr>
      </w:pPr>
      <w:r w:rsidRPr="00D77564">
        <w:rPr>
          <w:rFonts w:ascii="Arial" w:hAnsi="Arial" w:cs="Arial" w:hint="cs"/>
          <w:sz w:val="20"/>
          <w:szCs w:val="20"/>
          <w:rtl/>
        </w:rPr>
        <w:t xml:space="preserve">ניהול צוות </w:t>
      </w:r>
      <w:r w:rsidR="00A61A20">
        <w:rPr>
          <w:rFonts w:ascii="Arial" w:hAnsi="Arial" w:cs="Arial" w:hint="cs"/>
          <w:sz w:val="20"/>
          <w:szCs w:val="20"/>
          <w:rtl/>
        </w:rPr>
        <w:t>עובדים</w:t>
      </w:r>
    </w:p>
    <w:p w14:paraId="50520A61" w14:textId="77777777" w:rsidR="00410F83" w:rsidRPr="00D77564" w:rsidRDefault="00410F83" w:rsidP="00410F83">
      <w:pPr>
        <w:pStyle w:val="11"/>
        <w:spacing w:line="360" w:lineRule="auto"/>
        <w:jc w:val="left"/>
        <w:rPr>
          <w:rFonts w:ascii="Tahoma" w:hAnsi="Tahoma" w:cs="Tahoma"/>
          <w:sz w:val="20"/>
          <w:szCs w:val="20"/>
        </w:rPr>
      </w:pPr>
    </w:p>
    <w:p w14:paraId="10393671" w14:textId="741ACC1E" w:rsidR="00261E0E" w:rsidRPr="00D77564" w:rsidRDefault="00261CA0" w:rsidP="00FC5D83">
      <w:pPr>
        <w:pStyle w:val="11"/>
        <w:spacing w:line="360" w:lineRule="auto"/>
        <w:ind w:left="360"/>
        <w:jc w:val="both"/>
        <w:rPr>
          <w:rFonts w:ascii="Arial" w:hAnsi="Arial" w:cs="Arial"/>
          <w:b/>
          <w:bCs/>
          <w:color w:val="333399"/>
          <w:sz w:val="20"/>
          <w:szCs w:val="20"/>
          <w:u w:val="single"/>
          <w:rtl/>
        </w:rPr>
      </w:pPr>
      <w:r w:rsidRPr="00D77564">
        <w:rPr>
          <w:rFonts w:ascii="Arial" w:hAnsi="Arial" w:cs="Arial"/>
          <w:b/>
          <w:bCs/>
          <w:color w:val="333399"/>
          <w:sz w:val="20"/>
          <w:szCs w:val="20"/>
          <w:u w:val="single"/>
          <w:rtl/>
        </w:rPr>
        <w:t>201</w:t>
      </w:r>
      <w:r w:rsidR="00E7606A" w:rsidRPr="00D77564">
        <w:rPr>
          <w:rFonts w:ascii="Arial" w:hAnsi="Arial" w:cs="Arial" w:hint="cs"/>
          <w:b/>
          <w:bCs/>
          <w:color w:val="333399"/>
          <w:sz w:val="20"/>
          <w:szCs w:val="20"/>
          <w:u w:val="single"/>
          <w:rtl/>
        </w:rPr>
        <w:t>1</w:t>
      </w:r>
      <w:r w:rsidRPr="00D77564">
        <w:rPr>
          <w:rFonts w:ascii="Arial" w:hAnsi="Arial" w:cs="Arial"/>
          <w:b/>
          <w:bCs/>
          <w:color w:val="333399"/>
          <w:sz w:val="20"/>
          <w:szCs w:val="20"/>
          <w:u w:val="single"/>
          <w:rtl/>
        </w:rPr>
        <w:t>-</w:t>
      </w:r>
      <w:r w:rsidR="00410F83" w:rsidRPr="00D77564">
        <w:rPr>
          <w:rFonts w:ascii="Arial" w:hAnsi="Arial" w:cs="Arial" w:hint="cs"/>
          <w:b/>
          <w:bCs/>
          <w:color w:val="333399"/>
          <w:sz w:val="20"/>
          <w:szCs w:val="20"/>
          <w:u w:val="single"/>
          <w:rtl/>
        </w:rPr>
        <w:t>2013</w:t>
      </w:r>
      <w:r w:rsidR="00473C79" w:rsidRPr="00D77564">
        <w:rPr>
          <w:rFonts w:ascii="Arial" w:hAnsi="Arial" w:cs="Arial"/>
          <w:b/>
          <w:bCs/>
          <w:color w:val="333399"/>
          <w:sz w:val="20"/>
          <w:szCs w:val="20"/>
          <w:u w:val="single"/>
          <w:rtl/>
        </w:rPr>
        <w:t xml:space="preserve"> – </w:t>
      </w:r>
      <w:r w:rsidR="00410F83" w:rsidRPr="00D77564">
        <w:rPr>
          <w:rFonts w:ascii="Arial" w:hAnsi="Arial" w:cs="Arial" w:hint="cs"/>
          <w:b/>
          <w:bCs/>
          <w:color w:val="333399"/>
          <w:sz w:val="20"/>
          <w:szCs w:val="20"/>
          <w:u w:val="single"/>
          <w:rtl/>
        </w:rPr>
        <w:t>אחראי משמרת "אופיס דיפו"</w:t>
      </w:r>
    </w:p>
    <w:p w14:paraId="3A9F066B" w14:textId="685B64DD" w:rsidR="00410F83" w:rsidRPr="00D77564" w:rsidRDefault="00410F83" w:rsidP="00410F83">
      <w:pPr>
        <w:pStyle w:val="11"/>
        <w:numPr>
          <w:ilvl w:val="0"/>
          <w:numId w:val="19"/>
        </w:numPr>
        <w:spacing w:line="360" w:lineRule="auto"/>
        <w:jc w:val="left"/>
        <w:rPr>
          <w:rFonts w:ascii="Arial" w:hAnsi="Arial" w:cs="Arial"/>
          <w:sz w:val="20"/>
          <w:szCs w:val="20"/>
        </w:rPr>
      </w:pPr>
      <w:r w:rsidRPr="00D77564">
        <w:rPr>
          <w:rFonts w:ascii="Arial" w:hAnsi="Arial" w:cs="Arial" w:hint="cs"/>
          <w:sz w:val="20"/>
          <w:szCs w:val="20"/>
          <w:rtl/>
        </w:rPr>
        <w:t>מענה ללקוחות החנות בפן המקצועי בתחום אלקטרוניקה</w:t>
      </w:r>
      <w:r w:rsidRPr="00D77564">
        <w:rPr>
          <w:rFonts w:ascii="Arial" w:hAnsi="Arial" w:cs="Arial" w:hint="cs"/>
          <w:sz w:val="20"/>
          <w:szCs w:val="20"/>
        </w:rPr>
        <w:t xml:space="preserve"> </w:t>
      </w:r>
      <w:r w:rsidRPr="00D77564">
        <w:rPr>
          <w:rFonts w:ascii="Arial" w:hAnsi="Arial" w:cs="Arial" w:hint="cs"/>
          <w:sz w:val="20"/>
          <w:szCs w:val="20"/>
          <w:rtl/>
        </w:rPr>
        <w:t xml:space="preserve"> וציוד משרדי</w:t>
      </w:r>
    </w:p>
    <w:p w14:paraId="5034788E" w14:textId="6B561476" w:rsidR="00410F83" w:rsidRPr="00D77564" w:rsidRDefault="00410F83" w:rsidP="00410F83">
      <w:pPr>
        <w:pStyle w:val="11"/>
        <w:numPr>
          <w:ilvl w:val="0"/>
          <w:numId w:val="19"/>
        </w:numPr>
        <w:spacing w:line="360" w:lineRule="auto"/>
        <w:jc w:val="left"/>
        <w:rPr>
          <w:rFonts w:ascii="Arial" w:hAnsi="Arial" w:cs="Arial"/>
          <w:sz w:val="20"/>
          <w:szCs w:val="20"/>
        </w:rPr>
      </w:pPr>
      <w:r w:rsidRPr="00D77564">
        <w:rPr>
          <w:rFonts w:ascii="Arial" w:hAnsi="Arial" w:cs="Arial" w:hint="cs"/>
          <w:sz w:val="20"/>
          <w:szCs w:val="20"/>
          <w:rtl/>
        </w:rPr>
        <w:t>ניהול צוות מוכרים וכלל הצוות</w:t>
      </w:r>
    </w:p>
    <w:p w14:paraId="7B12D40E" w14:textId="4D4DD40B" w:rsidR="00410F83" w:rsidRPr="00D77564" w:rsidRDefault="00410F83" w:rsidP="00410F83">
      <w:pPr>
        <w:pStyle w:val="11"/>
        <w:numPr>
          <w:ilvl w:val="0"/>
          <w:numId w:val="19"/>
        </w:numPr>
        <w:spacing w:line="360" w:lineRule="auto"/>
        <w:jc w:val="left"/>
        <w:rPr>
          <w:rFonts w:ascii="Arial" w:hAnsi="Arial" w:cs="Arial"/>
          <w:sz w:val="20"/>
          <w:szCs w:val="20"/>
        </w:rPr>
      </w:pPr>
      <w:r w:rsidRPr="00D77564">
        <w:rPr>
          <w:rFonts w:ascii="Arial" w:hAnsi="Arial" w:cs="Arial" w:hint="cs"/>
          <w:sz w:val="20"/>
          <w:szCs w:val="20"/>
          <w:rtl/>
        </w:rPr>
        <w:t>מכירות</w:t>
      </w:r>
    </w:p>
    <w:p w14:paraId="3DCC8E53" w14:textId="1F1D4D89" w:rsidR="00410F83" w:rsidRPr="00D77564" w:rsidRDefault="00410F83" w:rsidP="00410F83">
      <w:pPr>
        <w:pStyle w:val="11"/>
        <w:numPr>
          <w:ilvl w:val="0"/>
          <w:numId w:val="19"/>
        </w:numPr>
        <w:spacing w:line="360" w:lineRule="auto"/>
        <w:jc w:val="left"/>
        <w:rPr>
          <w:rFonts w:ascii="Arial" w:hAnsi="Arial" w:cs="Arial"/>
          <w:sz w:val="20"/>
          <w:szCs w:val="20"/>
        </w:rPr>
      </w:pPr>
      <w:r w:rsidRPr="00D77564">
        <w:rPr>
          <w:rFonts w:ascii="Arial" w:hAnsi="Arial" w:cs="Arial" w:hint="cs"/>
          <w:sz w:val="20"/>
          <w:szCs w:val="20"/>
          <w:rtl/>
        </w:rPr>
        <w:t>קופות והפקדות</w:t>
      </w:r>
    </w:p>
    <w:p w14:paraId="42344421" w14:textId="4E4028C1" w:rsidR="00410F83" w:rsidRPr="00D77564" w:rsidRDefault="00410F83" w:rsidP="00410F83">
      <w:pPr>
        <w:pStyle w:val="11"/>
        <w:numPr>
          <w:ilvl w:val="0"/>
          <w:numId w:val="19"/>
        </w:numPr>
        <w:spacing w:line="360" w:lineRule="auto"/>
        <w:jc w:val="left"/>
        <w:rPr>
          <w:rFonts w:ascii="Arial" w:hAnsi="Arial" w:cs="Arial"/>
          <w:sz w:val="20"/>
          <w:szCs w:val="20"/>
        </w:rPr>
      </w:pPr>
      <w:r w:rsidRPr="00D77564">
        <w:rPr>
          <w:rFonts w:ascii="Arial" w:hAnsi="Arial" w:cs="Arial" w:hint="cs"/>
          <w:sz w:val="20"/>
          <w:szCs w:val="20"/>
          <w:rtl/>
        </w:rPr>
        <w:t>עבודה מול ספקים</w:t>
      </w:r>
      <w:r w:rsidR="00695C8F" w:rsidRPr="00D77564">
        <w:rPr>
          <w:rFonts w:ascii="Arial" w:hAnsi="Arial" w:cs="Arial" w:hint="cs"/>
          <w:sz w:val="20"/>
          <w:szCs w:val="20"/>
          <w:rtl/>
        </w:rPr>
        <w:t>- הזמנות/החזרות</w:t>
      </w:r>
    </w:p>
    <w:p w14:paraId="2393642F" w14:textId="6CC25AD8" w:rsidR="00410F83" w:rsidRPr="00D77564" w:rsidRDefault="00410F83" w:rsidP="00410F83">
      <w:pPr>
        <w:pStyle w:val="11"/>
        <w:numPr>
          <w:ilvl w:val="0"/>
          <w:numId w:val="19"/>
        </w:numPr>
        <w:spacing w:line="360" w:lineRule="auto"/>
        <w:jc w:val="left"/>
        <w:rPr>
          <w:rFonts w:ascii="Arial" w:hAnsi="Arial" w:cs="Arial"/>
          <w:sz w:val="20"/>
          <w:szCs w:val="20"/>
          <w:rtl/>
        </w:rPr>
      </w:pPr>
      <w:r w:rsidRPr="00D77564">
        <w:rPr>
          <w:rFonts w:ascii="Arial" w:hAnsi="Arial" w:cs="Arial" w:hint="cs"/>
          <w:sz w:val="20"/>
          <w:szCs w:val="20"/>
          <w:rtl/>
        </w:rPr>
        <w:t>ניהול מלאיים</w:t>
      </w:r>
    </w:p>
    <w:p w14:paraId="7274AA72" w14:textId="77777777" w:rsidR="00012D6A" w:rsidRPr="00D77564" w:rsidRDefault="00261E0E" w:rsidP="002D7193">
      <w:pPr>
        <w:spacing w:line="360" w:lineRule="auto"/>
        <w:jc w:val="both"/>
        <w:rPr>
          <w:rFonts w:ascii="Arial" w:hAnsi="Arial" w:cs="Arial"/>
          <w:b/>
          <w:bCs/>
          <w:sz w:val="20"/>
          <w:szCs w:val="20"/>
          <w:u w:val="single"/>
        </w:rPr>
      </w:pPr>
      <w:r w:rsidRPr="00D77564">
        <w:rPr>
          <w:rFonts w:ascii="Arial" w:hAnsi="Arial" w:cs="Arial"/>
          <w:b/>
          <w:bCs/>
          <w:sz w:val="20"/>
          <w:szCs w:val="20"/>
          <w:u w:val="single"/>
          <w:rtl/>
        </w:rPr>
        <w:t>כישורים אישיים</w:t>
      </w:r>
      <w:r w:rsidR="00150309" w:rsidRPr="00D77564">
        <w:rPr>
          <w:rFonts w:ascii="Arial" w:hAnsi="Arial" w:cs="Arial"/>
          <w:b/>
          <w:bCs/>
          <w:sz w:val="20"/>
          <w:szCs w:val="20"/>
          <w:rtl/>
        </w:rPr>
        <w:t>:</w:t>
      </w:r>
      <w:r w:rsidR="00012D6A" w:rsidRPr="00D77564">
        <w:rPr>
          <w:rFonts w:ascii="Arial" w:hAnsi="Arial" w:cs="Arial"/>
          <w:b/>
          <w:bCs/>
          <w:sz w:val="20"/>
          <w:szCs w:val="20"/>
          <w:rtl/>
        </w:rPr>
        <w:t xml:space="preserve"> </w:t>
      </w:r>
      <w:r w:rsidR="00150309" w:rsidRPr="00D77564">
        <w:rPr>
          <w:rFonts w:ascii="Arial" w:hAnsi="Arial" w:cs="Arial"/>
          <w:b/>
          <w:bCs/>
          <w:color w:val="000000"/>
          <w:sz w:val="20"/>
          <w:szCs w:val="20"/>
          <w:rtl/>
        </w:rPr>
        <w:t>הנני בעל ניסיון רב בניהול והובלת צוותים ויכולת הנעה של גורמי פנים וחוץ ארגוניים, בעל ידע רב באופטימיזציה של סביבות עבודה וקביעת סדרי עבודה עפ”י אילוצים, תוך הנהגה למצוינות של צוותים ומנהלים. הנני בעל ראיה מרחבית, מולטי-טאסקית, בעל תקשורת בין אישית ותודעת שירות גבוהה, יסודית, אסטרטגית ומקצועי</w:t>
      </w:r>
      <w:r w:rsidR="00150309" w:rsidRPr="00D77564">
        <w:rPr>
          <w:rFonts w:ascii="Arial" w:hAnsi="Arial" w:cs="Arial"/>
          <w:b/>
          <w:bCs/>
          <w:color w:val="000000"/>
          <w:sz w:val="20"/>
          <w:szCs w:val="20"/>
        </w:rPr>
        <w:t xml:space="preserve"> </w:t>
      </w:r>
      <w:r w:rsidR="00012D6A" w:rsidRPr="00D77564">
        <w:rPr>
          <w:rFonts w:ascii="Arial" w:hAnsi="Arial" w:cs="Arial"/>
          <w:b/>
          <w:bCs/>
          <w:sz w:val="20"/>
          <w:szCs w:val="20"/>
          <w:rtl/>
        </w:rPr>
        <w:t>מסירות ומוסר עבודה גבוהים, יכולת עבודה בתנאי לחץ, יכולת לימוד עצמי גבוהה, יחסי אנוש טובים, אדיבות, נעימות, יכולת עבודה בצוות</w:t>
      </w:r>
      <w:r w:rsidR="00150309" w:rsidRPr="00D77564">
        <w:rPr>
          <w:rFonts w:ascii="Arial" w:hAnsi="Arial" w:cs="Arial"/>
          <w:b/>
          <w:bCs/>
          <w:sz w:val="20"/>
          <w:szCs w:val="20"/>
          <w:rtl/>
        </w:rPr>
        <w:t xml:space="preserve"> </w:t>
      </w:r>
      <w:r w:rsidR="00012D6A" w:rsidRPr="00D77564">
        <w:rPr>
          <w:rFonts w:ascii="Arial" w:hAnsi="Arial" w:cs="Arial"/>
          <w:b/>
          <w:bCs/>
          <w:sz w:val="20"/>
          <w:szCs w:val="20"/>
          <w:u w:val="single"/>
          <w:rtl/>
        </w:rPr>
        <w:t>המלצות יינתנו על פי דרישה.</w:t>
      </w:r>
    </w:p>
    <w:sectPr w:rsidR="00012D6A" w:rsidRPr="00D77564" w:rsidSect="0090789E">
      <w:pgSz w:w="11905" w:h="16837"/>
      <w:pgMar w:top="1440" w:right="1800" w:bottom="1440" w:left="180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8771E1" w14:textId="77777777" w:rsidR="00FB1D27" w:rsidRDefault="00FB1D27" w:rsidP="002D7193">
      <w:r>
        <w:separator/>
      </w:r>
    </w:p>
  </w:endnote>
  <w:endnote w:type="continuationSeparator" w:id="0">
    <w:p w14:paraId="117A35D9" w14:textId="77777777" w:rsidR="00FB1D27" w:rsidRDefault="00FB1D27" w:rsidP="002D7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D5F00" w14:textId="77777777" w:rsidR="00FB1D27" w:rsidRDefault="00FB1D27" w:rsidP="002D7193">
      <w:r>
        <w:separator/>
      </w:r>
    </w:p>
  </w:footnote>
  <w:footnote w:type="continuationSeparator" w:id="0">
    <w:p w14:paraId="17272A07" w14:textId="77777777" w:rsidR="00FB1D27" w:rsidRDefault="00FB1D27" w:rsidP="002D71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rPr>
    </w:lvl>
    <w:lvl w:ilvl="8">
      <w:start w:val="1"/>
      <w:numFmt w:val="bullet"/>
      <w:lvlText w:val=""/>
      <w:lvlJc w:val="left"/>
      <w:pPr>
        <w:tabs>
          <w:tab w:val="num" w:pos="3600"/>
        </w:tabs>
        <w:ind w:left="3600" w:hanging="360"/>
      </w:pPr>
      <w:rPr>
        <w:rFonts w:ascii="Wingdings" w:hAnsi="Wingdings"/>
      </w:rPr>
    </w:lvl>
  </w:abstractNum>
  <w:abstractNum w:abstractNumId="5" w15:restartNumberingAfterBreak="0">
    <w:nsid w:val="01C627E0"/>
    <w:multiLevelType w:val="hybridMultilevel"/>
    <w:tmpl w:val="C9240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BD3A2E"/>
    <w:multiLevelType w:val="hybridMultilevel"/>
    <w:tmpl w:val="73725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A47A29"/>
    <w:multiLevelType w:val="hybridMultilevel"/>
    <w:tmpl w:val="B92E8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B02AAF"/>
    <w:multiLevelType w:val="hybridMultilevel"/>
    <w:tmpl w:val="74A8B52A"/>
    <w:lvl w:ilvl="0" w:tplc="4CDAC5C4">
      <w:start w:val="201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F1291"/>
    <w:multiLevelType w:val="hybridMultilevel"/>
    <w:tmpl w:val="FF261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C016B"/>
    <w:multiLevelType w:val="hybridMultilevel"/>
    <w:tmpl w:val="076E7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C2191"/>
    <w:multiLevelType w:val="hybridMultilevel"/>
    <w:tmpl w:val="F970E59C"/>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12" w15:restartNumberingAfterBreak="0">
    <w:nsid w:val="20701BB0"/>
    <w:multiLevelType w:val="hybridMultilevel"/>
    <w:tmpl w:val="B2E4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95D69"/>
    <w:multiLevelType w:val="hybridMultilevel"/>
    <w:tmpl w:val="7C684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FE1EEB"/>
    <w:multiLevelType w:val="hybridMultilevel"/>
    <w:tmpl w:val="1EB08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354294"/>
    <w:multiLevelType w:val="hybridMultilevel"/>
    <w:tmpl w:val="BCC6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883327"/>
    <w:multiLevelType w:val="hybridMultilevel"/>
    <w:tmpl w:val="4A48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D72AA7"/>
    <w:multiLevelType w:val="hybridMultilevel"/>
    <w:tmpl w:val="5CE0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430380"/>
    <w:multiLevelType w:val="hybridMultilevel"/>
    <w:tmpl w:val="DF7C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6B7B9C"/>
    <w:multiLevelType w:val="hybridMultilevel"/>
    <w:tmpl w:val="46D6DD30"/>
    <w:lvl w:ilvl="0" w:tplc="05F276D4">
      <w:start w:val="201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E534E0"/>
    <w:multiLevelType w:val="hybridMultilevel"/>
    <w:tmpl w:val="EFDC4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751034"/>
    <w:multiLevelType w:val="hybridMultilevel"/>
    <w:tmpl w:val="560A4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AA35AC"/>
    <w:multiLevelType w:val="hybridMultilevel"/>
    <w:tmpl w:val="746E0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114297">
    <w:abstractNumId w:val="0"/>
  </w:num>
  <w:num w:numId="2" w16cid:durableId="1216237024">
    <w:abstractNumId w:val="1"/>
  </w:num>
  <w:num w:numId="3" w16cid:durableId="30346393">
    <w:abstractNumId w:val="2"/>
  </w:num>
  <w:num w:numId="4" w16cid:durableId="787092423">
    <w:abstractNumId w:val="3"/>
  </w:num>
  <w:num w:numId="5" w16cid:durableId="1673606898">
    <w:abstractNumId w:val="4"/>
  </w:num>
  <w:num w:numId="6" w16cid:durableId="647784397">
    <w:abstractNumId w:val="11"/>
  </w:num>
  <w:num w:numId="7" w16cid:durableId="1273515298">
    <w:abstractNumId w:val="21"/>
  </w:num>
  <w:num w:numId="8" w16cid:durableId="2047097629">
    <w:abstractNumId w:val="19"/>
  </w:num>
  <w:num w:numId="9" w16cid:durableId="849612135">
    <w:abstractNumId w:val="8"/>
  </w:num>
  <w:num w:numId="10" w16cid:durableId="132336493">
    <w:abstractNumId w:val="22"/>
  </w:num>
  <w:num w:numId="11" w16cid:durableId="358088857">
    <w:abstractNumId w:val="10"/>
  </w:num>
  <w:num w:numId="12" w16cid:durableId="1386292273">
    <w:abstractNumId w:val="9"/>
  </w:num>
  <w:num w:numId="13" w16cid:durableId="1919630026">
    <w:abstractNumId w:val="12"/>
  </w:num>
  <w:num w:numId="14" w16cid:durableId="1137719903">
    <w:abstractNumId w:val="6"/>
  </w:num>
  <w:num w:numId="15" w16cid:durableId="1497573066">
    <w:abstractNumId w:val="20"/>
  </w:num>
  <w:num w:numId="16" w16cid:durableId="65306528">
    <w:abstractNumId w:val="15"/>
  </w:num>
  <w:num w:numId="17" w16cid:durableId="1287083529">
    <w:abstractNumId w:val="7"/>
  </w:num>
  <w:num w:numId="18" w16cid:durableId="1332299401">
    <w:abstractNumId w:val="17"/>
  </w:num>
  <w:num w:numId="19" w16cid:durableId="607591631">
    <w:abstractNumId w:val="5"/>
  </w:num>
  <w:num w:numId="20" w16cid:durableId="292248651">
    <w:abstractNumId w:val="13"/>
  </w:num>
  <w:num w:numId="21" w16cid:durableId="1532646281">
    <w:abstractNumId w:val="18"/>
  </w:num>
  <w:num w:numId="22" w16cid:durableId="1035928036">
    <w:abstractNumId w:val="14"/>
  </w:num>
  <w:num w:numId="23" w16cid:durableId="1648298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B00"/>
    <w:rsid w:val="00003783"/>
    <w:rsid w:val="00010CEE"/>
    <w:rsid w:val="00012D6A"/>
    <w:rsid w:val="00043305"/>
    <w:rsid w:val="00060F2C"/>
    <w:rsid w:val="00070094"/>
    <w:rsid w:val="000724D1"/>
    <w:rsid w:val="00086A50"/>
    <w:rsid w:val="0009612C"/>
    <w:rsid w:val="00096CC1"/>
    <w:rsid w:val="0009720A"/>
    <w:rsid w:val="000B62B9"/>
    <w:rsid w:val="000C0A58"/>
    <w:rsid w:val="00150309"/>
    <w:rsid w:val="0015301F"/>
    <w:rsid w:val="00155CD6"/>
    <w:rsid w:val="00171ECC"/>
    <w:rsid w:val="00174067"/>
    <w:rsid w:val="001B2572"/>
    <w:rsid w:val="001B265E"/>
    <w:rsid w:val="001C706A"/>
    <w:rsid w:val="001F3C6C"/>
    <w:rsid w:val="001F578A"/>
    <w:rsid w:val="0024239C"/>
    <w:rsid w:val="00261CA0"/>
    <w:rsid w:val="00261E0E"/>
    <w:rsid w:val="0028457D"/>
    <w:rsid w:val="002D7193"/>
    <w:rsid w:val="002F2CF6"/>
    <w:rsid w:val="00357B72"/>
    <w:rsid w:val="00374153"/>
    <w:rsid w:val="00383DCA"/>
    <w:rsid w:val="003D39A4"/>
    <w:rsid w:val="003D52D4"/>
    <w:rsid w:val="00405035"/>
    <w:rsid w:val="00410F83"/>
    <w:rsid w:val="004234F1"/>
    <w:rsid w:val="00424C43"/>
    <w:rsid w:val="00447DAD"/>
    <w:rsid w:val="004653DD"/>
    <w:rsid w:val="00473C79"/>
    <w:rsid w:val="00474183"/>
    <w:rsid w:val="004C22B0"/>
    <w:rsid w:val="004D007D"/>
    <w:rsid w:val="004E6756"/>
    <w:rsid w:val="005045AA"/>
    <w:rsid w:val="00515525"/>
    <w:rsid w:val="00526617"/>
    <w:rsid w:val="00556AA0"/>
    <w:rsid w:val="00586C26"/>
    <w:rsid w:val="00596468"/>
    <w:rsid w:val="00597396"/>
    <w:rsid w:val="005B62D8"/>
    <w:rsid w:val="005B63BE"/>
    <w:rsid w:val="005E79B1"/>
    <w:rsid w:val="0061787F"/>
    <w:rsid w:val="00671811"/>
    <w:rsid w:val="00686423"/>
    <w:rsid w:val="006877F6"/>
    <w:rsid w:val="00695C8F"/>
    <w:rsid w:val="006A1973"/>
    <w:rsid w:val="006C649B"/>
    <w:rsid w:val="006D54E8"/>
    <w:rsid w:val="007210DA"/>
    <w:rsid w:val="007351CD"/>
    <w:rsid w:val="00740B00"/>
    <w:rsid w:val="00751A2C"/>
    <w:rsid w:val="007D3118"/>
    <w:rsid w:val="007D6714"/>
    <w:rsid w:val="007E1E37"/>
    <w:rsid w:val="008139E2"/>
    <w:rsid w:val="00814FA6"/>
    <w:rsid w:val="00823FAB"/>
    <w:rsid w:val="00832825"/>
    <w:rsid w:val="00860F11"/>
    <w:rsid w:val="00874779"/>
    <w:rsid w:val="008A058E"/>
    <w:rsid w:val="008A5082"/>
    <w:rsid w:val="008C17E2"/>
    <w:rsid w:val="008D41F5"/>
    <w:rsid w:val="008D76E6"/>
    <w:rsid w:val="0090789E"/>
    <w:rsid w:val="0094056E"/>
    <w:rsid w:val="00940D43"/>
    <w:rsid w:val="00946984"/>
    <w:rsid w:val="009A3184"/>
    <w:rsid w:val="009D4876"/>
    <w:rsid w:val="009D5EDF"/>
    <w:rsid w:val="009F3E26"/>
    <w:rsid w:val="00A05BFE"/>
    <w:rsid w:val="00A15538"/>
    <w:rsid w:val="00A47B0A"/>
    <w:rsid w:val="00A61A20"/>
    <w:rsid w:val="00A6672F"/>
    <w:rsid w:val="00A95626"/>
    <w:rsid w:val="00AA2D9A"/>
    <w:rsid w:val="00AC1B23"/>
    <w:rsid w:val="00AC53FF"/>
    <w:rsid w:val="00AE09B1"/>
    <w:rsid w:val="00B048D4"/>
    <w:rsid w:val="00B201D1"/>
    <w:rsid w:val="00B20FC3"/>
    <w:rsid w:val="00B32A65"/>
    <w:rsid w:val="00B94B25"/>
    <w:rsid w:val="00BA1629"/>
    <w:rsid w:val="00BA249D"/>
    <w:rsid w:val="00BB2C52"/>
    <w:rsid w:val="00BB398C"/>
    <w:rsid w:val="00BE1BAD"/>
    <w:rsid w:val="00BE4C8F"/>
    <w:rsid w:val="00BE6B9A"/>
    <w:rsid w:val="00C12FC3"/>
    <w:rsid w:val="00C315EF"/>
    <w:rsid w:val="00C36830"/>
    <w:rsid w:val="00C66996"/>
    <w:rsid w:val="00C712CB"/>
    <w:rsid w:val="00C80A30"/>
    <w:rsid w:val="00C975F4"/>
    <w:rsid w:val="00CA1A97"/>
    <w:rsid w:val="00CD2488"/>
    <w:rsid w:val="00CF096A"/>
    <w:rsid w:val="00D070D2"/>
    <w:rsid w:val="00D46DEB"/>
    <w:rsid w:val="00D56A6B"/>
    <w:rsid w:val="00D77564"/>
    <w:rsid w:val="00DA36B4"/>
    <w:rsid w:val="00DB7B83"/>
    <w:rsid w:val="00DD3B95"/>
    <w:rsid w:val="00DD3EDF"/>
    <w:rsid w:val="00DD64FE"/>
    <w:rsid w:val="00DE7105"/>
    <w:rsid w:val="00E40AE1"/>
    <w:rsid w:val="00E7606A"/>
    <w:rsid w:val="00E85D6F"/>
    <w:rsid w:val="00EB45AF"/>
    <w:rsid w:val="00F379A3"/>
    <w:rsid w:val="00F40E4F"/>
    <w:rsid w:val="00F536C0"/>
    <w:rsid w:val="00F708A9"/>
    <w:rsid w:val="00FA4AAA"/>
    <w:rsid w:val="00FB0DD8"/>
    <w:rsid w:val="00FB1D27"/>
    <w:rsid w:val="00FC5D83"/>
    <w:rsid w:val="00FF7F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8CDCD1A"/>
  <w15:docId w15:val="{F4381C87-CA98-4C99-9CAE-9BEE962D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789E"/>
    <w:pPr>
      <w:suppressAutoHyphens/>
      <w:bidi/>
      <w:jc w:val="right"/>
    </w:pPr>
    <w:rPr>
      <w:sz w:val="24"/>
      <w:szCs w:val="24"/>
      <w:lang w:eastAsia="he-IL"/>
    </w:rPr>
  </w:style>
  <w:style w:type="paragraph" w:styleId="1">
    <w:name w:val="heading 1"/>
    <w:basedOn w:val="a"/>
    <w:next w:val="a0"/>
    <w:qFormat/>
    <w:rsid w:val="0090789E"/>
    <w:pPr>
      <w:keepNext/>
      <w:tabs>
        <w:tab w:val="num" w:pos="432"/>
      </w:tabs>
      <w:ind w:left="432" w:hanging="432"/>
      <w:outlineLvl w:val="0"/>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2z0">
    <w:name w:val="WW8Num2z0"/>
    <w:rsid w:val="0090789E"/>
    <w:rPr>
      <w:rFonts w:ascii="Symbol" w:hAnsi="Symbol"/>
    </w:rPr>
  </w:style>
  <w:style w:type="character" w:customStyle="1" w:styleId="WW8Num2z1">
    <w:name w:val="WW8Num2z1"/>
    <w:rsid w:val="0090789E"/>
    <w:rPr>
      <w:rFonts w:ascii="Courier New" w:hAnsi="Courier New"/>
    </w:rPr>
  </w:style>
  <w:style w:type="character" w:customStyle="1" w:styleId="WW8Num2z2">
    <w:name w:val="WW8Num2z2"/>
    <w:rsid w:val="0090789E"/>
    <w:rPr>
      <w:rFonts w:ascii="Wingdings" w:hAnsi="Wingdings"/>
    </w:rPr>
  </w:style>
  <w:style w:type="character" w:customStyle="1" w:styleId="WW8Num3z0">
    <w:name w:val="WW8Num3z0"/>
    <w:rsid w:val="0090789E"/>
    <w:rPr>
      <w:rFonts w:ascii="Symbol" w:hAnsi="Symbol"/>
    </w:rPr>
  </w:style>
  <w:style w:type="character" w:customStyle="1" w:styleId="WW8Num3z1">
    <w:name w:val="WW8Num3z1"/>
    <w:rsid w:val="0090789E"/>
    <w:rPr>
      <w:rFonts w:ascii="Courier New" w:hAnsi="Courier New"/>
    </w:rPr>
  </w:style>
  <w:style w:type="character" w:customStyle="1" w:styleId="WW8Num3z2">
    <w:name w:val="WW8Num3z2"/>
    <w:rsid w:val="0090789E"/>
    <w:rPr>
      <w:rFonts w:ascii="Wingdings" w:hAnsi="Wingdings"/>
    </w:rPr>
  </w:style>
  <w:style w:type="character" w:customStyle="1" w:styleId="WW8Num4z0">
    <w:name w:val="WW8Num4z0"/>
    <w:rsid w:val="0090789E"/>
    <w:rPr>
      <w:rFonts w:ascii="Symbol" w:hAnsi="Symbol"/>
    </w:rPr>
  </w:style>
  <w:style w:type="character" w:customStyle="1" w:styleId="WW8Num4z1">
    <w:name w:val="WW8Num4z1"/>
    <w:rsid w:val="0090789E"/>
    <w:rPr>
      <w:rFonts w:ascii="Courier New" w:hAnsi="Courier New"/>
    </w:rPr>
  </w:style>
  <w:style w:type="character" w:customStyle="1" w:styleId="WW8Num4z2">
    <w:name w:val="WW8Num4z2"/>
    <w:rsid w:val="0090789E"/>
    <w:rPr>
      <w:rFonts w:ascii="Wingdings" w:hAnsi="Wingdings"/>
    </w:rPr>
  </w:style>
  <w:style w:type="character" w:customStyle="1" w:styleId="WW8Num5z0">
    <w:name w:val="WW8Num5z0"/>
    <w:rsid w:val="0090789E"/>
    <w:rPr>
      <w:rFonts w:ascii="Symbol" w:hAnsi="Symbol"/>
    </w:rPr>
  </w:style>
  <w:style w:type="character" w:customStyle="1" w:styleId="WW8Num5z1">
    <w:name w:val="WW8Num5z1"/>
    <w:rsid w:val="0090789E"/>
    <w:rPr>
      <w:rFonts w:ascii="Courier New" w:hAnsi="Courier New"/>
    </w:rPr>
  </w:style>
  <w:style w:type="character" w:customStyle="1" w:styleId="WW8Num5z2">
    <w:name w:val="WW8Num5z2"/>
    <w:rsid w:val="0090789E"/>
    <w:rPr>
      <w:rFonts w:ascii="Wingdings" w:hAnsi="Wingdings"/>
    </w:rPr>
  </w:style>
  <w:style w:type="character" w:customStyle="1" w:styleId="2">
    <w:name w:val="גופן ברירת המחדל של פיסקה2"/>
    <w:rsid w:val="0090789E"/>
  </w:style>
  <w:style w:type="character" w:customStyle="1" w:styleId="10">
    <w:name w:val="גופן ברירת המחדל של פיסקה1"/>
    <w:rsid w:val="0090789E"/>
  </w:style>
  <w:style w:type="character" w:customStyle="1" w:styleId="3">
    <w:name w:val="גופן ברירת המחדל של פיסקה3"/>
    <w:rsid w:val="0090789E"/>
  </w:style>
  <w:style w:type="character" w:styleId="Hyperlink">
    <w:name w:val="Hyperlink"/>
    <w:rsid w:val="0090789E"/>
    <w:rPr>
      <w:rFonts w:cs="Times New Roman"/>
      <w:color w:val="0000FF"/>
      <w:u w:val="single"/>
    </w:rPr>
  </w:style>
  <w:style w:type="paragraph" w:customStyle="1" w:styleId="a4">
    <w:name w:val="כותרת"/>
    <w:basedOn w:val="a"/>
    <w:next w:val="a0"/>
    <w:rsid w:val="0090789E"/>
    <w:pPr>
      <w:keepNext/>
      <w:spacing w:before="240" w:after="120"/>
    </w:pPr>
    <w:rPr>
      <w:rFonts w:ascii="Arial" w:eastAsia="MS Mincho" w:hAnsi="Arial" w:cs="Tahoma"/>
      <w:sz w:val="28"/>
      <w:szCs w:val="28"/>
    </w:rPr>
  </w:style>
  <w:style w:type="paragraph" w:styleId="a0">
    <w:name w:val="Body Text"/>
    <w:basedOn w:val="a"/>
    <w:rsid w:val="0090789E"/>
    <w:pPr>
      <w:spacing w:after="120"/>
    </w:pPr>
  </w:style>
  <w:style w:type="paragraph" w:styleId="a5">
    <w:name w:val="List"/>
    <w:basedOn w:val="a0"/>
    <w:rsid w:val="0090789E"/>
  </w:style>
  <w:style w:type="paragraph" w:customStyle="1" w:styleId="a6">
    <w:name w:val="כתובית"/>
    <w:basedOn w:val="a"/>
    <w:rsid w:val="0090789E"/>
    <w:pPr>
      <w:suppressLineNumbers/>
      <w:spacing w:before="120" w:after="120"/>
    </w:pPr>
    <w:rPr>
      <w:i/>
      <w:iCs/>
    </w:rPr>
  </w:style>
  <w:style w:type="paragraph" w:customStyle="1" w:styleId="a7">
    <w:name w:val="אינדקס"/>
    <w:basedOn w:val="a"/>
    <w:rsid w:val="0090789E"/>
    <w:pPr>
      <w:suppressLineNumbers/>
    </w:pPr>
  </w:style>
  <w:style w:type="paragraph" w:customStyle="1" w:styleId="11">
    <w:name w:val="פיסקת רשימה1"/>
    <w:basedOn w:val="a"/>
    <w:rsid w:val="0090789E"/>
    <w:pPr>
      <w:ind w:left="720"/>
    </w:pPr>
  </w:style>
  <w:style w:type="paragraph" w:customStyle="1" w:styleId="12">
    <w:name w:val="מפת מסמך1"/>
    <w:basedOn w:val="a"/>
    <w:rsid w:val="0090789E"/>
    <w:pPr>
      <w:shd w:val="clear" w:color="auto" w:fill="000080"/>
      <w:jc w:val="left"/>
    </w:pPr>
    <w:rPr>
      <w:rFonts w:ascii="Tahoma" w:hAnsi="Tahoma" w:cs="Tahoma"/>
      <w:sz w:val="20"/>
      <w:szCs w:val="20"/>
    </w:rPr>
  </w:style>
  <w:style w:type="paragraph" w:styleId="a8">
    <w:name w:val="header"/>
    <w:basedOn w:val="a"/>
    <w:link w:val="a9"/>
    <w:uiPriority w:val="99"/>
    <w:semiHidden/>
    <w:unhideWhenUsed/>
    <w:rsid w:val="002D7193"/>
    <w:pPr>
      <w:tabs>
        <w:tab w:val="center" w:pos="4153"/>
        <w:tab w:val="right" w:pos="8306"/>
      </w:tabs>
    </w:pPr>
  </w:style>
  <w:style w:type="character" w:customStyle="1" w:styleId="a9">
    <w:name w:val="כותרת עליונה תו"/>
    <w:link w:val="a8"/>
    <w:uiPriority w:val="99"/>
    <w:semiHidden/>
    <w:rsid w:val="002D7193"/>
    <w:rPr>
      <w:sz w:val="24"/>
      <w:szCs w:val="24"/>
      <w:lang w:eastAsia="he-IL"/>
    </w:rPr>
  </w:style>
  <w:style w:type="paragraph" w:styleId="aa">
    <w:name w:val="footer"/>
    <w:basedOn w:val="a"/>
    <w:link w:val="ab"/>
    <w:uiPriority w:val="99"/>
    <w:semiHidden/>
    <w:unhideWhenUsed/>
    <w:rsid w:val="002D7193"/>
    <w:pPr>
      <w:tabs>
        <w:tab w:val="center" w:pos="4153"/>
        <w:tab w:val="right" w:pos="8306"/>
      </w:tabs>
    </w:pPr>
  </w:style>
  <w:style w:type="character" w:customStyle="1" w:styleId="ab">
    <w:name w:val="כותרת תחתונה תו"/>
    <w:link w:val="aa"/>
    <w:uiPriority w:val="99"/>
    <w:semiHidden/>
    <w:rsid w:val="002D7193"/>
    <w:rPr>
      <w:sz w:val="24"/>
      <w:szCs w:val="24"/>
      <w:lang w:eastAsia="he-IL"/>
    </w:rPr>
  </w:style>
  <w:style w:type="paragraph" w:styleId="ac">
    <w:name w:val="List Paragraph"/>
    <w:basedOn w:val="a"/>
    <w:uiPriority w:val="34"/>
    <w:qFormat/>
    <w:rsid w:val="00BE4C8F"/>
    <w:pPr>
      <w:ind w:left="720"/>
    </w:pPr>
  </w:style>
  <w:style w:type="character" w:styleId="ad">
    <w:name w:val="annotation reference"/>
    <w:uiPriority w:val="99"/>
    <w:semiHidden/>
    <w:unhideWhenUsed/>
    <w:rsid w:val="00C975F4"/>
    <w:rPr>
      <w:sz w:val="16"/>
      <w:szCs w:val="16"/>
    </w:rPr>
  </w:style>
  <w:style w:type="paragraph" w:styleId="ae">
    <w:name w:val="annotation text"/>
    <w:basedOn w:val="a"/>
    <w:link w:val="af"/>
    <w:uiPriority w:val="99"/>
    <w:semiHidden/>
    <w:unhideWhenUsed/>
    <w:rsid w:val="00C975F4"/>
    <w:rPr>
      <w:sz w:val="20"/>
      <w:szCs w:val="20"/>
    </w:rPr>
  </w:style>
  <w:style w:type="character" w:customStyle="1" w:styleId="af">
    <w:name w:val="טקסט הערה תו"/>
    <w:link w:val="ae"/>
    <w:uiPriority w:val="99"/>
    <w:semiHidden/>
    <w:rsid w:val="00C975F4"/>
    <w:rPr>
      <w:lang w:eastAsia="he-IL"/>
    </w:rPr>
  </w:style>
  <w:style w:type="paragraph" w:styleId="af0">
    <w:name w:val="annotation subject"/>
    <w:basedOn w:val="ae"/>
    <w:next w:val="ae"/>
    <w:link w:val="af1"/>
    <w:uiPriority w:val="99"/>
    <w:semiHidden/>
    <w:unhideWhenUsed/>
    <w:rsid w:val="00C975F4"/>
    <w:rPr>
      <w:b/>
      <w:bCs/>
    </w:rPr>
  </w:style>
  <w:style w:type="character" w:customStyle="1" w:styleId="af1">
    <w:name w:val="נושא הערה תו"/>
    <w:link w:val="af0"/>
    <w:uiPriority w:val="99"/>
    <w:semiHidden/>
    <w:rsid w:val="00C975F4"/>
    <w:rPr>
      <w:b/>
      <w:bCs/>
      <w:lang w:eastAsia="he-IL"/>
    </w:rPr>
  </w:style>
  <w:style w:type="paragraph" w:styleId="af2">
    <w:name w:val="Balloon Text"/>
    <w:basedOn w:val="a"/>
    <w:link w:val="af3"/>
    <w:uiPriority w:val="99"/>
    <w:semiHidden/>
    <w:unhideWhenUsed/>
    <w:rsid w:val="00C975F4"/>
    <w:rPr>
      <w:rFonts w:ascii="Tahoma" w:hAnsi="Tahoma" w:cs="Tahoma"/>
      <w:sz w:val="18"/>
      <w:szCs w:val="18"/>
    </w:rPr>
  </w:style>
  <w:style w:type="character" w:customStyle="1" w:styleId="af3">
    <w:name w:val="טקסט בלונים תו"/>
    <w:link w:val="af2"/>
    <w:uiPriority w:val="99"/>
    <w:semiHidden/>
    <w:rsid w:val="00C975F4"/>
    <w:rPr>
      <w:rFonts w:ascii="Tahoma" w:hAnsi="Tahoma" w:cs="Tahoma"/>
      <w:sz w:val="18"/>
      <w:szCs w:val="18"/>
      <w:lang w:eastAsia="he-IL"/>
    </w:rPr>
  </w:style>
  <w:style w:type="paragraph" w:styleId="af4">
    <w:name w:val="No Spacing"/>
    <w:link w:val="af5"/>
    <w:uiPriority w:val="1"/>
    <w:qFormat/>
    <w:rsid w:val="00C975F4"/>
    <w:pPr>
      <w:bidi/>
    </w:pPr>
    <w:rPr>
      <w:rFonts w:ascii="Calibri" w:hAnsi="Calibri" w:cs="Arial"/>
      <w:sz w:val="22"/>
      <w:szCs w:val="22"/>
    </w:rPr>
  </w:style>
  <w:style w:type="character" w:customStyle="1" w:styleId="af5">
    <w:name w:val="ללא מרווח תו"/>
    <w:link w:val="af4"/>
    <w:uiPriority w:val="1"/>
    <w:rsid w:val="00C975F4"/>
    <w:rPr>
      <w:rFonts w:ascii="Calibri" w:hAnsi="Calibri"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8JDEV3" Type="http://schemas.openxmlformats.org/officeDocument/2006/relationships/image" Target="media/M52BVU.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DD935-649D-47A6-A8EC-F504E7B02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2</Pages>
  <Words>484</Words>
  <Characters>2425</Characters>
  <Application>Microsoft Office Word</Application>
  <DocSecurity>0</DocSecurity>
  <Lines>20</Lines>
  <Paragraphs>5</Paragraphs>
  <ScaleCrop>false</ScaleCrop>
  <HeadingPairs>
    <vt:vector size="2" baseType="variant">
      <vt:variant>
        <vt:lpstr>שם</vt:lpstr>
      </vt:variant>
      <vt:variant>
        <vt:i4>1</vt:i4>
      </vt:variant>
    </vt:vector>
  </HeadingPairs>
  <TitlesOfParts>
    <vt:vector size="1" baseType="lpstr">
      <vt:lpstr>בר אילה מנצור</vt:lpstr>
    </vt:vector>
  </TitlesOfParts>
  <Company>NATALI</Company>
  <LinksUpToDate>false</LinksUpToDate>
  <CharactersWithSpaces>2904</CharactersWithSpaces>
  <SharedDoc>false</SharedDoc>
  <HLinks>
    <vt:vector size="6" baseType="variant">
      <vt:variant>
        <vt:i4>6422594</vt:i4>
      </vt:variant>
      <vt:variant>
        <vt:i4>3</vt:i4>
      </vt:variant>
      <vt:variant>
        <vt:i4>0</vt:i4>
      </vt:variant>
      <vt:variant>
        <vt:i4>5</vt:i4>
      </vt:variant>
      <vt:variant>
        <vt:lpwstr>mailto:barayalla@gmail.com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בר אילה מנצור</dc:title>
  <dc:subject/>
  <dc:creator>Administrator</dc:creator>
  <cp:keywords/>
  <cp:lastModifiedBy>ארתור ויינר</cp:lastModifiedBy>
  <cp:revision>85</cp:revision>
  <cp:lastPrinted>2020-02-12T06:11:00Z</cp:lastPrinted>
  <dcterms:created xsi:type="dcterms:W3CDTF">2016-06-23T18:34:00Z</dcterms:created>
  <dcterms:modified xsi:type="dcterms:W3CDTF">2022-12-27T10:33:00Z</dcterms:modified>
</cp:coreProperties>
</file>