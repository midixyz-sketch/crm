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81"/>
                    <pic:cNvPicPr/>
                  </pic:nvPicPr>
                  <pic:blipFill>
                    <a:blip xmlns:r="http://schemas.openxmlformats.org/officeDocument/2006/relationships" r:embed="rId28UDG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D0A" w:rsidRPr="001F41D0" w:rsidP="007B23A1">
      <w:pPr>
        <w:tabs>
          <w:tab w:val="right" w:pos="0"/>
        </w:tabs>
        <w:spacing w:after="60"/>
        <w:ind w:right="-1134" w:hanging="907"/>
        <w:jc w:val="center"/>
        <w:rPr>
          <w:rFonts w:ascii="Tahoma" w:hAnsi="Tahoma" w:cs="David"/>
          <w:color w:val="17365D"/>
          <w:sz w:val="48"/>
          <w:szCs w:val="48"/>
          <w:u w:val="single"/>
          <w:rtl/>
        </w:rPr>
      </w:pPr>
      <w:r w:rsidRPr="001F41D0">
        <w:rPr>
          <w:rFonts w:ascii="Tahoma" w:hAnsi="Tahoma" w:cs="David" w:hint="cs"/>
          <w:b/>
          <w:bCs/>
          <w:color w:val="17365D"/>
          <w:sz w:val="48"/>
          <w:szCs w:val="48"/>
          <w:u w:val="single"/>
          <w:rtl/>
        </w:rPr>
        <w:t xml:space="preserve">קורות חיים </w:t>
      </w:r>
      <w:r w:rsidRPr="001F41D0">
        <w:rPr>
          <w:rFonts w:ascii="Tahoma" w:hAnsi="Tahoma" w:cs="David"/>
          <w:b/>
          <w:bCs/>
          <w:color w:val="17365D"/>
          <w:sz w:val="48"/>
          <w:szCs w:val="48"/>
          <w:u w:val="single"/>
          <w:rtl/>
        </w:rPr>
        <w:t>–</w:t>
      </w:r>
      <w:r w:rsidRPr="001F41D0">
        <w:rPr>
          <w:rFonts w:ascii="Tahoma" w:hAnsi="Tahoma" w:cs="David" w:hint="cs"/>
          <w:b/>
          <w:bCs/>
          <w:color w:val="17365D"/>
          <w:sz w:val="48"/>
          <w:szCs w:val="48"/>
          <w:u w:val="single"/>
          <w:rtl/>
        </w:rPr>
        <w:t xml:space="preserve"> </w:t>
      </w:r>
      <w:r w:rsidRPr="001F41D0" w:rsidR="007B23A1">
        <w:rPr>
          <w:rFonts w:ascii="Tahoma" w:hAnsi="Tahoma" w:cs="David" w:hint="cs"/>
          <w:b/>
          <w:bCs/>
          <w:color w:val="17365D"/>
          <w:sz w:val="48"/>
          <w:szCs w:val="48"/>
          <w:u w:val="single"/>
          <w:rtl/>
        </w:rPr>
        <w:t>דניאל אהרון</w:t>
      </w:r>
    </w:p>
    <w:p w:rsidR="005A61E6" w:rsidRPr="001F41D0" w:rsidP="007B23A1">
      <w:pPr>
        <w:jc w:val="center"/>
        <w:rPr>
          <w:rFonts w:ascii="Tahoma" w:hAnsi="Tahoma" w:cs="David"/>
          <w:i/>
          <w:iCs/>
          <w:rtl/>
        </w:rPr>
      </w:pPr>
      <w:r w:rsidRPr="001F41D0">
        <w:rPr>
          <w:rFonts w:ascii="Tahoma" w:hAnsi="Tahoma" w:cs="David"/>
          <w:i/>
          <w:iCs/>
          <w:rtl/>
        </w:rPr>
        <w:t>•</w:t>
      </w:r>
      <w:r w:rsidRPr="001F41D0">
        <w:rPr>
          <w:rFonts w:ascii="Tahoma" w:hAnsi="Tahoma" w:cs="David" w:hint="cs"/>
          <w:b/>
          <w:bCs/>
          <w:i/>
          <w:iCs/>
          <w:rtl/>
        </w:rPr>
        <w:t>נייד</w:t>
      </w:r>
      <w:r w:rsidRPr="001F41D0">
        <w:rPr>
          <w:rFonts w:ascii="Tahoma" w:hAnsi="Tahoma" w:cs="David" w:hint="cs"/>
          <w:b/>
          <w:bCs/>
          <w:i/>
          <w:iCs/>
          <w:rtl/>
        </w:rPr>
        <w:t>:</w:t>
      </w:r>
      <w:r w:rsidRPr="001F41D0">
        <w:rPr>
          <w:rFonts w:ascii="Tahoma" w:hAnsi="Tahoma" w:cs="David" w:hint="cs"/>
          <w:i/>
          <w:iCs/>
          <w:rtl/>
        </w:rPr>
        <w:t xml:space="preserve"> </w:t>
      </w:r>
      <w:r w:rsidRPr="001F41D0" w:rsidR="007B23A1">
        <w:rPr>
          <w:rFonts w:ascii="Tahoma" w:hAnsi="Tahoma" w:cs="David" w:hint="cs"/>
          <w:i/>
          <w:iCs/>
          <w:rtl/>
        </w:rPr>
        <w:t>050</w:t>
      </w:r>
      <w:r w:rsidRPr="001F41D0">
        <w:rPr>
          <w:rFonts w:ascii="Tahoma" w:hAnsi="Tahoma" w:cs="David" w:hint="cs"/>
          <w:i/>
          <w:iCs/>
          <w:rtl/>
        </w:rPr>
        <w:t>-</w:t>
      </w:r>
      <w:r w:rsidRPr="001F41D0" w:rsidR="007B23A1">
        <w:rPr>
          <w:rFonts w:ascii="Tahoma" w:hAnsi="Tahoma" w:cs="David" w:hint="cs"/>
          <w:i/>
          <w:iCs/>
          <w:rtl/>
        </w:rPr>
        <w:t>2977778</w:t>
      </w:r>
      <w:r w:rsidRPr="001F41D0" w:rsidR="0057641A">
        <w:rPr>
          <w:rFonts w:ascii="Tahoma" w:hAnsi="Tahoma" w:cs="David"/>
          <w:i/>
          <w:iCs/>
          <w:rtl/>
        </w:rPr>
        <w:t>•</w:t>
      </w:r>
      <w:r w:rsidRPr="001F41D0">
        <w:rPr>
          <w:rFonts w:ascii="Tahoma" w:hAnsi="Tahoma" w:cs="David" w:hint="cs"/>
          <w:i/>
          <w:iCs/>
          <w:rtl/>
        </w:rPr>
        <w:t xml:space="preserve"> </w:t>
      </w:r>
      <w:r w:rsidRPr="001F41D0">
        <w:rPr>
          <w:rFonts w:ascii="Tahoma" w:hAnsi="Tahoma" w:cs="David" w:hint="cs"/>
          <w:b/>
          <w:bCs/>
          <w:i/>
          <w:iCs/>
          <w:rtl/>
        </w:rPr>
        <w:t>דוא"ל:</w:t>
      </w:r>
      <w:r w:rsidRPr="001F41D0">
        <w:rPr>
          <w:rFonts w:cs="David"/>
        </w:rPr>
        <w:t xml:space="preserve"> </w:t>
      </w:r>
      <w:r w:rsidRPr="001F41D0" w:rsidR="007B23A1">
        <w:t>xxdanielxx1@gmail.com</w:t>
      </w:r>
      <w:r w:rsidRPr="001F41D0">
        <w:rPr>
          <w:rFonts w:cs="David"/>
          <w:i/>
          <w:iCs/>
        </w:rPr>
        <w:t xml:space="preserve"> </w:t>
      </w:r>
      <w:r w:rsidRPr="001F41D0">
        <w:rPr>
          <w:rFonts w:ascii="Tahoma" w:hAnsi="Tahoma" w:cs="David" w:hint="cs"/>
          <w:i/>
          <w:iCs/>
          <w:rtl/>
        </w:rPr>
        <w:t xml:space="preserve"> </w:t>
      </w:r>
      <w:r w:rsidRPr="001F41D0">
        <w:rPr>
          <w:rFonts w:ascii="Tahoma" w:hAnsi="Tahoma" w:cs="David"/>
          <w:i/>
          <w:iCs/>
          <w:rtl/>
        </w:rPr>
        <w:t>•</w:t>
      </w:r>
    </w:p>
    <w:p w:rsidR="00C87D0A" w:rsidRPr="001F41D0" w:rsidP="00906871">
      <w:pPr>
        <w:jc w:val="center"/>
        <w:rPr>
          <w:rFonts w:cs="David"/>
          <w:rtl/>
        </w:rPr>
      </w:pPr>
      <w:r w:rsidRPr="001F41D0">
        <w:rPr>
          <w:rFonts w:ascii="Tahoma" w:hAnsi="Tahoma" w:cs="David" w:hint="cs"/>
          <w:i/>
          <w:iCs/>
          <w:rtl/>
        </w:rPr>
        <w:t xml:space="preserve"> </w:t>
      </w:r>
      <w:r w:rsidRPr="001F41D0">
        <w:rPr>
          <w:rFonts w:ascii="Tahoma" w:hAnsi="Tahoma" w:cs="David" w:hint="cs"/>
          <w:b/>
          <w:bCs/>
          <w:i/>
          <w:iCs/>
          <w:rtl/>
        </w:rPr>
        <w:t>שנת לידה:</w:t>
      </w:r>
      <w:r w:rsidRPr="001F41D0" w:rsidR="007B23A1">
        <w:rPr>
          <w:rFonts w:ascii="Tahoma" w:hAnsi="Tahoma" w:cs="David" w:hint="cs"/>
          <w:i/>
          <w:iCs/>
          <w:rtl/>
        </w:rPr>
        <w:t xml:space="preserve"> 1991</w:t>
      </w:r>
      <w:r w:rsidRPr="001F41D0">
        <w:rPr>
          <w:rFonts w:ascii="Tahoma" w:hAnsi="Tahoma" w:cs="David" w:hint="cs"/>
          <w:i/>
          <w:iCs/>
          <w:rtl/>
        </w:rPr>
        <w:t xml:space="preserve"> </w:t>
      </w:r>
      <w:r w:rsidRPr="001F41D0" w:rsidR="007B23A1">
        <w:rPr>
          <w:rFonts w:ascii="Tahoma" w:hAnsi="Tahoma" w:cs="David" w:hint="cs"/>
          <w:i/>
          <w:iCs/>
          <w:rtl/>
        </w:rPr>
        <w:t xml:space="preserve"> </w:t>
      </w:r>
      <w:r w:rsidRPr="001F41D0" w:rsidR="0057641A">
        <w:rPr>
          <w:rFonts w:ascii="Tahoma" w:hAnsi="Tahoma" w:cs="David"/>
          <w:i/>
          <w:iCs/>
          <w:rtl/>
        </w:rPr>
        <w:t>•</w:t>
      </w:r>
      <w:r w:rsidRPr="001F41D0" w:rsidR="0057641A">
        <w:rPr>
          <w:rFonts w:cs="David" w:hint="cs"/>
          <w:b/>
          <w:bCs/>
          <w:i/>
          <w:iCs/>
          <w:rtl/>
        </w:rPr>
        <w:t>כתובת</w:t>
      </w:r>
      <w:r w:rsidRPr="001F41D0" w:rsidR="007B23A1">
        <w:rPr>
          <w:rFonts w:cs="David" w:hint="cs"/>
          <w:rtl/>
        </w:rPr>
        <w:t xml:space="preserve">: </w:t>
      </w:r>
      <w:r w:rsidRPr="001F41D0" w:rsidR="00906871">
        <w:rPr>
          <w:rFonts w:cs="David" w:hint="cs"/>
          <w:rtl/>
        </w:rPr>
        <w:t>אלכסנדר פן 20</w:t>
      </w:r>
      <w:r w:rsidRPr="001F41D0" w:rsidR="00FB7629">
        <w:rPr>
          <w:rFonts w:cs="David" w:hint="cs"/>
          <w:rtl/>
        </w:rPr>
        <w:t xml:space="preserve"> </w:t>
      </w:r>
      <w:r w:rsidRPr="001F41D0" w:rsidR="007B23A1">
        <w:rPr>
          <w:rFonts w:cs="David" w:hint="cs"/>
          <w:rtl/>
        </w:rPr>
        <w:t xml:space="preserve"> </w:t>
      </w:r>
      <w:r w:rsidRPr="001F41D0" w:rsidR="00FB7629">
        <w:rPr>
          <w:rFonts w:cs="David" w:hint="cs"/>
          <w:rtl/>
        </w:rPr>
        <w:t>פתח תקווה</w:t>
      </w:r>
    </w:p>
    <w:p w:rsidR="00C87D0A" w:rsidRPr="003450F7">
      <w:pPr>
        <w:spacing w:line="25" w:lineRule="atLeast"/>
        <w:ind w:left="26" w:right="-1134"/>
        <w:rPr>
          <w:rFonts w:ascii="Tahoma" w:hAnsi="Tahoma" w:cs="David"/>
          <w:b/>
          <w:bCs/>
          <w:sz w:val="20"/>
          <w:szCs w:val="20"/>
          <w:u w:val="single"/>
          <w:rtl/>
        </w:rPr>
      </w:pPr>
      <w:r w:rsidRPr="003450F7">
        <w:rPr>
          <w:rFonts w:ascii="Tahoma" w:hAnsi="Tahoma" w:cs="David"/>
          <w:noProof/>
          <w:color w:val="0033CC"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-675640</wp:posOffset>
                </wp:positionH>
                <wp:positionV relativeFrom="paragraph">
                  <wp:posOffset>48260</wp:posOffset>
                </wp:positionV>
                <wp:extent cx="6505575" cy="0"/>
                <wp:effectExtent l="10160" t="9525" r="8890" b="9525"/>
                <wp:wrapNone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-251657216" from="-53.2pt,3.8pt" to="459.05pt,3.8pt" strokecolor="#03c">
                <v:stroke joinstyle="miter"/>
              </v:line>
            </w:pict>
          </mc:Fallback>
        </mc:AlternateContent>
      </w:r>
    </w:p>
    <w:p w:rsidR="00C87D0A" w:rsidRPr="001F41D0">
      <w:pPr>
        <w:spacing w:line="25" w:lineRule="atLeast"/>
        <w:ind w:left="-907" w:right="-1134"/>
        <w:jc w:val="center"/>
        <w:rPr>
          <w:rFonts w:ascii="Tahoma" w:hAnsi="Tahoma" w:cs="David"/>
          <w:b/>
          <w:bCs/>
        </w:rPr>
      </w:pPr>
      <w:r w:rsidRPr="001F41D0">
        <w:rPr>
          <w:rFonts w:ascii="Tahoma" w:hAnsi="Tahoma" w:cs="David" w:hint="cs"/>
          <w:b/>
          <w:bCs/>
          <w:rtl/>
        </w:rPr>
        <w:t>יסודי</w:t>
      </w:r>
      <w:r w:rsidRPr="001F41D0">
        <w:rPr>
          <w:rFonts w:ascii="Tahoma" w:hAnsi="Tahoma" w:cs="David" w:hint="cs"/>
          <w:b/>
          <w:bCs/>
          <w:rtl/>
        </w:rPr>
        <w:t xml:space="preserve"> | יכולת עבודה תחת לחץ | יכולת למידה עצמית</w:t>
      </w:r>
      <w:r w:rsidRPr="001F41D0" w:rsidR="007944E2">
        <w:rPr>
          <w:rFonts w:ascii="Tahoma" w:hAnsi="Tahoma" w:cs="David" w:hint="cs"/>
          <w:b/>
          <w:bCs/>
          <w:rtl/>
        </w:rPr>
        <w:t xml:space="preserve"> </w:t>
      </w:r>
    </w:p>
    <w:p w:rsidR="00C87D0A" w:rsidRPr="001F41D0">
      <w:pPr>
        <w:spacing w:line="25" w:lineRule="atLeast"/>
        <w:ind w:left="-907" w:right="-1134"/>
        <w:jc w:val="center"/>
        <w:rPr>
          <w:rFonts w:ascii="Tahoma" w:hAnsi="Tahoma" w:cs="David"/>
          <w:b/>
          <w:bCs/>
          <w:rtl/>
        </w:rPr>
      </w:pPr>
      <w:r w:rsidRPr="001F41D0">
        <w:rPr>
          <w:rFonts w:ascii="Tahoma" w:hAnsi="Tahoma" w:cs="David" w:hint="cs"/>
          <w:b/>
          <w:bCs/>
          <w:rtl/>
        </w:rPr>
        <w:t>| יכולת עבודה</w:t>
      </w:r>
      <w:r w:rsidRPr="001F41D0" w:rsidR="007B23A1">
        <w:rPr>
          <w:rFonts w:ascii="Tahoma" w:hAnsi="Tahoma" w:cs="David" w:hint="cs"/>
          <w:b/>
          <w:bCs/>
          <w:rtl/>
        </w:rPr>
        <w:t xml:space="preserve"> </w:t>
      </w:r>
      <w:r w:rsidRPr="001F41D0">
        <w:rPr>
          <w:rFonts w:ascii="Tahoma" w:hAnsi="Tahoma" w:cs="David" w:hint="cs"/>
          <w:b/>
          <w:bCs/>
          <w:rtl/>
        </w:rPr>
        <w:t xml:space="preserve">בצוות |  יחסי אנוש מעולים </w:t>
      </w:r>
    </w:p>
    <w:p w:rsidR="00C87D0A" w:rsidRPr="003450F7">
      <w:pPr>
        <w:spacing w:after="60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sz w:val="20"/>
          <w:szCs w:val="20"/>
          <w:u w:val="single"/>
          <w:rtl/>
        </w:rPr>
        <w:t>השכלה</w:t>
      </w:r>
    </w:p>
    <w:p w:rsidR="006224B1" w:rsidRPr="003450F7" w:rsidP="001F41D0">
      <w:pPr>
        <w:spacing w:after="20"/>
        <w:ind w:left="1440" w:hanging="1355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2008</w:t>
      </w:r>
      <w:r w:rsidRPr="003450F7" w:rsidR="00C87D0A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2005</w:t>
      </w:r>
      <w:r w:rsidRPr="003450F7" w:rsidR="005D05E8">
        <w:rPr>
          <w:rFonts w:cs="David" w:hint="cs"/>
          <w:sz w:val="20"/>
          <w:szCs w:val="20"/>
          <w:rtl/>
        </w:rPr>
        <w:t>:</w:t>
      </w:r>
      <w:r w:rsidRPr="003450F7" w:rsidR="00C87D0A">
        <w:rPr>
          <w:rFonts w:cs="David" w:hint="cs"/>
          <w:b/>
          <w:bCs/>
          <w:i/>
          <w:iCs/>
          <w:sz w:val="20"/>
          <w:szCs w:val="20"/>
          <w:rtl/>
        </w:rPr>
        <w:tab/>
      </w:r>
      <w:r w:rsidRPr="003450F7">
        <w:rPr>
          <w:rFonts w:cs="David"/>
          <w:sz w:val="20"/>
          <w:szCs w:val="20"/>
          <w:rtl/>
        </w:rPr>
        <w:t>השכלה תיכונית - בגרות מלאה, תיכון ברנר</w:t>
      </w:r>
      <w:r w:rsidR="001F41D0">
        <w:rPr>
          <w:rFonts w:cs="David" w:hint="cs"/>
          <w:sz w:val="20"/>
          <w:szCs w:val="20"/>
          <w:rtl/>
        </w:rPr>
        <w:t xml:space="preserve"> </w:t>
      </w:r>
      <w:r w:rsidR="00366C83">
        <w:rPr>
          <w:rFonts w:cs="David" w:hint="cs"/>
          <w:sz w:val="20"/>
          <w:szCs w:val="20"/>
          <w:rtl/>
        </w:rPr>
        <w:t>פתח תקוה</w:t>
      </w:r>
      <w:bookmarkStart w:id="0" w:name="_GoBack"/>
      <w:bookmarkEnd w:id="0"/>
    </w:p>
    <w:p w:rsidR="006224B1" w:rsidRPr="003450F7" w:rsidP="006224B1">
      <w:pPr>
        <w:spacing w:after="20"/>
        <w:ind w:left="1440" w:hanging="1355"/>
        <w:jc w:val="both"/>
        <w:rPr>
          <w:rFonts w:cs="David"/>
          <w:sz w:val="20"/>
          <w:szCs w:val="20"/>
          <w:rtl/>
        </w:rPr>
      </w:pPr>
    </w:p>
    <w:p w:rsidR="00C87D0A" w:rsidRPr="003450F7">
      <w:pPr>
        <w:spacing w:after="60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sz w:val="20"/>
          <w:szCs w:val="20"/>
          <w:u w:val="single"/>
          <w:rtl/>
        </w:rPr>
        <w:t>ניסיון תעסוקתי</w:t>
      </w:r>
    </w:p>
    <w:p w:rsidR="00C87D0A" w:rsidRPr="003450F7" w:rsidP="000A360B">
      <w:pPr>
        <w:spacing w:after="60"/>
        <w:ind w:left="85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202</w:t>
      </w:r>
      <w:r w:rsidRPr="003450F7" w:rsidR="000A360B">
        <w:rPr>
          <w:rFonts w:cs="David" w:hint="cs"/>
          <w:b/>
          <w:bCs/>
          <w:i/>
          <w:iCs/>
          <w:sz w:val="20"/>
          <w:szCs w:val="20"/>
          <w:rtl/>
        </w:rPr>
        <w:t>4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 w:rsidR="00FB7629">
        <w:rPr>
          <w:rFonts w:cs="David" w:hint="cs"/>
          <w:b/>
          <w:bCs/>
          <w:i/>
          <w:iCs/>
          <w:sz w:val="20"/>
          <w:szCs w:val="20"/>
          <w:rtl/>
        </w:rPr>
        <w:t>2021</w:t>
      </w:r>
      <w:r w:rsidRPr="003450F7">
        <w:rPr>
          <w:rFonts w:cs="David" w:hint="cs"/>
          <w:sz w:val="20"/>
          <w:szCs w:val="20"/>
          <w:rtl/>
        </w:rPr>
        <w:t>:</w:t>
      </w:r>
      <w:r w:rsidRPr="003450F7">
        <w:rPr>
          <w:rFonts w:cs="David"/>
          <w:sz w:val="20"/>
          <w:szCs w:val="20"/>
          <w:rtl/>
        </w:rPr>
        <w:tab/>
      </w:r>
      <w:r w:rsidRPr="003450F7" w:rsidR="00FB7629">
        <w:rPr>
          <w:rFonts w:cs="David" w:hint="cs"/>
          <w:b/>
          <w:bCs/>
          <w:sz w:val="20"/>
          <w:szCs w:val="20"/>
          <w:u w:val="single"/>
          <w:rtl/>
        </w:rPr>
        <w:t>סוכן מכירות שטח</w:t>
      </w:r>
      <w:r w:rsidRPr="003450F7" w:rsidR="00F13BA4">
        <w:rPr>
          <w:rFonts w:cs="David" w:hint="cs"/>
          <w:b/>
          <w:bCs/>
          <w:sz w:val="20"/>
          <w:szCs w:val="20"/>
          <w:u w:val="single"/>
          <w:rtl/>
        </w:rPr>
        <w:t xml:space="preserve"> מגזר עסקי</w:t>
      </w:r>
      <w:r w:rsidRPr="003450F7" w:rsidR="00FB7629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AE3B7C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AE3B7C">
        <w:rPr>
          <w:rFonts w:cs="David" w:hint="cs"/>
          <w:b/>
          <w:bCs/>
          <w:sz w:val="20"/>
          <w:szCs w:val="20"/>
          <w:u w:val="single"/>
        </w:rPr>
        <w:t>B2B</w:t>
      </w:r>
      <w:r w:rsidRPr="003450F7" w:rsidR="007B23A1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>
        <w:rPr>
          <w:rFonts w:cs="David"/>
          <w:b/>
          <w:bCs/>
          <w:sz w:val="20"/>
          <w:szCs w:val="20"/>
          <w:u w:val="single"/>
          <w:rtl/>
        </w:rPr>
        <w:t>–</w:t>
      </w:r>
      <w:r w:rsidRPr="003450F7" w:rsidR="00983418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405887">
        <w:rPr>
          <w:rFonts w:cs="David" w:hint="cs"/>
          <w:b/>
          <w:bCs/>
          <w:sz w:val="20"/>
          <w:szCs w:val="20"/>
          <w:u w:val="single"/>
          <w:rtl/>
        </w:rPr>
        <w:t>"</w:t>
      </w:r>
      <w:r w:rsidRPr="003450F7" w:rsidR="00AE3B7C">
        <w:rPr>
          <w:rFonts w:cs="David" w:hint="cs"/>
          <w:b/>
          <w:bCs/>
          <w:sz w:val="20"/>
          <w:szCs w:val="20"/>
          <w:u w:val="single"/>
          <w:rtl/>
        </w:rPr>
        <w:t xml:space="preserve">קבוצת </w:t>
      </w:r>
      <w:r w:rsidRPr="003450F7" w:rsidR="00FB7629">
        <w:rPr>
          <w:rFonts w:cs="David" w:hint="cs"/>
          <w:b/>
          <w:bCs/>
          <w:sz w:val="20"/>
          <w:szCs w:val="20"/>
          <w:u w:val="single"/>
          <w:rtl/>
        </w:rPr>
        <w:t>זאפ</w:t>
      </w:r>
      <w:r w:rsidRPr="003450F7" w:rsidR="00FB7629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FB7629">
        <w:rPr>
          <w:rFonts w:cs="David" w:hint="cs"/>
          <w:b/>
          <w:bCs/>
          <w:sz w:val="20"/>
          <w:szCs w:val="20"/>
          <w:u w:val="single"/>
          <w:rtl/>
        </w:rPr>
        <w:t>גרופ</w:t>
      </w:r>
      <w:r w:rsidRPr="003450F7" w:rsidR="00405887">
        <w:rPr>
          <w:rFonts w:cs="David" w:hint="cs"/>
          <w:sz w:val="20"/>
          <w:szCs w:val="20"/>
          <w:rtl/>
        </w:rPr>
        <w:t>"</w:t>
      </w:r>
    </w:p>
    <w:p w:rsidR="00BF42AB" w:rsidRPr="003450F7" w:rsidP="008A7811">
      <w:pPr>
        <w:pStyle w:val="ListParagraph"/>
        <w:numPr>
          <w:ilvl w:val="0"/>
          <w:numId w:val="10"/>
        </w:numPr>
        <w:spacing w:after="60"/>
        <w:rPr>
          <w:rFonts w:cs="David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במסגרת התפקיד </w:t>
      </w:r>
      <w:r w:rsidRPr="003450F7" w:rsidR="00FB7629">
        <w:rPr>
          <w:rFonts w:cs="David" w:hint="cs"/>
          <w:sz w:val="20"/>
          <w:szCs w:val="20"/>
          <w:rtl/>
        </w:rPr>
        <w:t xml:space="preserve">שיווק מוצרי החברה שיווק מוצרי פרסום, בניית מודלים </w:t>
      </w:r>
      <w:r w:rsidRPr="003450F7" w:rsidR="00AE3B7C">
        <w:rPr>
          <w:rFonts w:cs="David" w:hint="cs"/>
          <w:sz w:val="20"/>
          <w:szCs w:val="20"/>
          <w:rtl/>
        </w:rPr>
        <w:t xml:space="preserve">פרסומיים </w:t>
      </w:r>
      <w:r w:rsidRPr="003450F7" w:rsidR="00FB7629">
        <w:rPr>
          <w:rFonts w:cs="David" w:hint="cs"/>
          <w:sz w:val="20"/>
          <w:szCs w:val="20"/>
          <w:rtl/>
        </w:rPr>
        <w:t xml:space="preserve">לגוגל </w:t>
      </w:r>
      <w:r w:rsidRPr="003450F7" w:rsidR="00FB7629">
        <w:rPr>
          <w:rFonts w:cs="David" w:hint="cs"/>
          <w:sz w:val="20"/>
          <w:szCs w:val="20"/>
          <w:rtl/>
        </w:rPr>
        <w:t>אינסטגרם</w:t>
      </w:r>
      <w:r w:rsidRPr="003450F7" w:rsidR="00AE3B7C">
        <w:rPr>
          <w:rFonts w:cs="David" w:hint="cs"/>
          <w:sz w:val="20"/>
          <w:szCs w:val="20"/>
          <w:rtl/>
        </w:rPr>
        <w:t xml:space="preserve"> </w:t>
      </w:r>
      <w:r w:rsidRPr="003450F7" w:rsidR="00FB7629">
        <w:rPr>
          <w:rFonts w:cs="David" w:hint="cs"/>
          <w:sz w:val="20"/>
          <w:szCs w:val="20"/>
          <w:rtl/>
        </w:rPr>
        <w:t>ופייסבוק</w:t>
      </w:r>
      <w:r w:rsidRPr="003450F7" w:rsidR="00FB7629">
        <w:rPr>
          <w:rFonts w:cs="David" w:hint="cs"/>
          <w:sz w:val="20"/>
          <w:szCs w:val="20"/>
          <w:rtl/>
        </w:rPr>
        <w:t xml:space="preserve"> </w:t>
      </w:r>
      <w:r w:rsidRPr="003450F7" w:rsidR="00F13BA4">
        <w:rPr>
          <w:rFonts w:cs="David" w:hint="cs"/>
          <w:sz w:val="20"/>
          <w:szCs w:val="20"/>
          <w:rtl/>
        </w:rPr>
        <w:t xml:space="preserve"> ושלל הפלטפורמות</w:t>
      </w:r>
      <w:r w:rsidRPr="003450F7">
        <w:rPr>
          <w:rFonts w:cs="David" w:hint="cs"/>
          <w:sz w:val="20"/>
          <w:szCs w:val="20"/>
          <w:rtl/>
        </w:rPr>
        <w:t>.</w:t>
      </w:r>
    </w:p>
    <w:p w:rsidR="00BF42AB" w:rsidRPr="003450F7" w:rsidP="002C508E">
      <w:pPr>
        <w:pStyle w:val="ListParagraph"/>
        <w:numPr>
          <w:ilvl w:val="0"/>
          <w:numId w:val="10"/>
        </w:numPr>
        <w:spacing w:after="60"/>
        <w:rPr>
          <w:rFonts w:cs="David"/>
          <w:sz w:val="20"/>
          <w:szCs w:val="20"/>
          <w:rtl/>
        </w:rPr>
      </w:pPr>
      <w:r w:rsidRPr="003450F7">
        <w:rPr>
          <w:rFonts w:cs="David" w:hint="cs"/>
          <w:sz w:val="20"/>
          <w:szCs w:val="20"/>
          <w:rtl/>
        </w:rPr>
        <w:t xml:space="preserve">התפקיד כלל </w:t>
      </w:r>
      <w:r w:rsidRPr="003450F7" w:rsidR="00FB7629">
        <w:rPr>
          <w:rFonts w:cs="David" w:hint="cs"/>
          <w:sz w:val="20"/>
          <w:szCs w:val="20"/>
          <w:rtl/>
        </w:rPr>
        <w:t>שיווק</w:t>
      </w:r>
      <w:r w:rsidRPr="003450F7" w:rsidR="00AE3B7C">
        <w:rPr>
          <w:rFonts w:cs="David" w:hint="cs"/>
          <w:sz w:val="20"/>
          <w:szCs w:val="20"/>
          <w:rtl/>
        </w:rPr>
        <w:t xml:space="preserve"> מוצרי החברה</w:t>
      </w:r>
      <w:r w:rsidRPr="003450F7" w:rsidR="00F13BA4">
        <w:rPr>
          <w:rFonts w:cs="David" w:hint="cs"/>
          <w:sz w:val="20"/>
          <w:szCs w:val="20"/>
          <w:rtl/>
        </w:rPr>
        <w:t>,</w:t>
      </w:r>
      <w:r w:rsidRPr="003450F7" w:rsidR="00FB7629">
        <w:rPr>
          <w:rFonts w:cs="David" w:hint="cs"/>
          <w:sz w:val="20"/>
          <w:szCs w:val="20"/>
          <w:rtl/>
        </w:rPr>
        <w:t xml:space="preserve"> </w:t>
      </w:r>
      <w:r w:rsidRPr="003450F7" w:rsidR="002C508E">
        <w:rPr>
          <w:rFonts w:cs="David" w:hint="cs"/>
          <w:sz w:val="20"/>
          <w:szCs w:val="20"/>
          <w:rtl/>
        </w:rPr>
        <w:t xml:space="preserve">בניית תיק לקוח חדש, </w:t>
      </w:r>
      <w:r w:rsidRPr="003450F7" w:rsidR="00FB7629">
        <w:rPr>
          <w:rFonts w:cs="David" w:hint="cs"/>
          <w:sz w:val="20"/>
          <w:szCs w:val="20"/>
          <w:rtl/>
        </w:rPr>
        <w:t>שימור וניהול תיק הלקוחות הקיים והגדלתו</w:t>
      </w:r>
      <w:r w:rsidRPr="003450F7" w:rsidR="002C508E">
        <w:rPr>
          <w:rFonts w:cs="David" w:hint="cs"/>
          <w:sz w:val="20"/>
          <w:szCs w:val="20"/>
          <w:rtl/>
        </w:rPr>
        <w:t>.</w:t>
      </w:r>
      <w:r w:rsidRPr="003450F7" w:rsidR="00AE3B7C">
        <w:rPr>
          <w:rFonts w:cs="David" w:hint="cs"/>
          <w:sz w:val="20"/>
          <w:szCs w:val="20"/>
          <w:rtl/>
        </w:rPr>
        <w:t xml:space="preserve"> בירור צרכי הלקוח והתאמת חבילת פרסום בהתאמה אישית</w:t>
      </w:r>
      <w:r w:rsidRPr="003450F7" w:rsidR="002C508E">
        <w:rPr>
          <w:rFonts w:cs="David" w:hint="cs"/>
          <w:sz w:val="20"/>
          <w:szCs w:val="20"/>
          <w:rtl/>
        </w:rPr>
        <w:t xml:space="preserve"> לפי צרכי העסק</w:t>
      </w:r>
      <w:r w:rsidRPr="003450F7" w:rsidR="00AE3B7C">
        <w:rPr>
          <w:rFonts w:cs="David" w:hint="cs"/>
          <w:sz w:val="20"/>
          <w:szCs w:val="20"/>
          <w:rtl/>
        </w:rPr>
        <w:t>.</w:t>
      </w:r>
    </w:p>
    <w:p w:rsidR="00BA1A9F" w:rsidRPr="003450F7" w:rsidP="00EA3BC8">
      <w:pPr>
        <w:pStyle w:val="ListParagraph"/>
        <w:numPr>
          <w:ilvl w:val="0"/>
          <w:numId w:val="10"/>
        </w:numPr>
        <w:spacing w:after="60"/>
        <w:rPr>
          <w:rFonts w:cs="David"/>
          <w:sz w:val="20"/>
          <w:szCs w:val="20"/>
        </w:rPr>
      </w:pPr>
      <w:r w:rsidRPr="003450F7">
        <w:rPr>
          <w:rFonts w:cs="David" w:hint="cs"/>
          <w:sz w:val="20"/>
          <w:szCs w:val="20"/>
          <w:rtl/>
        </w:rPr>
        <w:t>התפקיד כלל התנהלות מול כל מחלקות החברה</w:t>
      </w:r>
      <w:r w:rsidRPr="003450F7">
        <w:rPr>
          <w:rFonts w:cs="David" w:hint="cs"/>
          <w:sz w:val="20"/>
          <w:szCs w:val="20"/>
          <w:rtl/>
        </w:rPr>
        <w:t>.</w:t>
      </w:r>
    </w:p>
    <w:p w:rsidR="00F13BA4" w:rsidRPr="003450F7" w:rsidP="00F13BA4">
      <w:pPr>
        <w:pStyle w:val="ListParagraph"/>
        <w:numPr>
          <w:ilvl w:val="0"/>
          <w:numId w:val="10"/>
        </w:numPr>
        <w:spacing w:after="60"/>
        <w:rPr>
          <w:rFonts w:cs="David"/>
          <w:sz w:val="20"/>
          <w:szCs w:val="20"/>
        </w:rPr>
      </w:pPr>
      <w:r w:rsidRPr="003450F7">
        <w:rPr>
          <w:rFonts w:cs="David"/>
          <w:noProof/>
          <w:sz w:val="20"/>
          <w:szCs w:val="20"/>
          <w:rtl/>
        </w:rPr>
        <w:t xml:space="preserve">החתמת הלקוחות על </w:t>
      </w:r>
      <w:r w:rsidRPr="003450F7">
        <w:rPr>
          <w:rFonts w:cs="David" w:hint="cs"/>
          <w:noProof/>
          <w:sz w:val="20"/>
          <w:szCs w:val="20"/>
          <w:rtl/>
        </w:rPr>
        <w:t>סגירות עסקה</w:t>
      </w:r>
      <w:r w:rsidRPr="003450F7">
        <w:rPr>
          <w:rFonts w:cs="David"/>
          <w:noProof/>
          <w:sz w:val="20"/>
          <w:szCs w:val="20"/>
          <w:rtl/>
        </w:rPr>
        <w:t xml:space="preserve"> </w:t>
      </w:r>
      <w:r w:rsidRPr="003450F7" w:rsidR="002C508E">
        <w:rPr>
          <w:rFonts w:cs="David" w:hint="cs"/>
          <w:noProof/>
          <w:sz w:val="20"/>
          <w:szCs w:val="20"/>
          <w:rtl/>
        </w:rPr>
        <w:t xml:space="preserve">גבייה </w:t>
      </w:r>
      <w:r w:rsidRPr="003450F7">
        <w:rPr>
          <w:rFonts w:cs="David"/>
          <w:noProof/>
          <w:sz w:val="20"/>
          <w:szCs w:val="20"/>
          <w:rtl/>
        </w:rPr>
        <w:t>ועדכון פרטי התשלום</w:t>
      </w:r>
      <w:r w:rsidRPr="003450F7">
        <w:rPr>
          <w:rFonts w:cs="David" w:hint="cs"/>
          <w:noProof/>
          <w:sz w:val="20"/>
          <w:szCs w:val="20"/>
          <w:rtl/>
        </w:rPr>
        <w:t>.</w:t>
      </w:r>
    </w:p>
    <w:p w:rsidR="00AE3B7C" w:rsidRPr="003450F7" w:rsidP="002C508E">
      <w:pPr>
        <w:pStyle w:val="ListParagraph"/>
        <w:numPr>
          <w:ilvl w:val="0"/>
          <w:numId w:val="10"/>
        </w:numPr>
        <w:spacing w:after="60"/>
        <w:rPr>
          <w:rFonts w:cs="David"/>
          <w:sz w:val="20"/>
          <w:szCs w:val="20"/>
          <w:rtl/>
        </w:rPr>
      </w:pPr>
      <w:r w:rsidRPr="003450F7">
        <w:rPr>
          <w:rFonts w:cs="David"/>
          <w:noProof/>
          <w:sz w:val="20"/>
          <w:szCs w:val="20"/>
          <w:rtl/>
        </w:rPr>
        <w:t xml:space="preserve"> </w:t>
      </w:r>
      <w:r w:rsidRPr="003450F7" w:rsidR="002C508E">
        <w:rPr>
          <w:rFonts w:cs="David" w:hint="cs"/>
          <w:noProof/>
          <w:sz w:val="20"/>
          <w:szCs w:val="20"/>
          <w:rtl/>
        </w:rPr>
        <w:t xml:space="preserve">נמדדתי על פי </w:t>
      </w:r>
      <w:r w:rsidRPr="003450F7">
        <w:rPr>
          <w:rFonts w:cs="David"/>
          <w:noProof/>
          <w:sz w:val="20"/>
          <w:szCs w:val="20"/>
          <w:rtl/>
        </w:rPr>
        <w:t>יעדי מכירות גבוהים</w:t>
      </w:r>
      <w:r w:rsidRPr="003450F7" w:rsidR="002C508E">
        <w:rPr>
          <w:rFonts w:cs="David" w:hint="cs"/>
          <w:sz w:val="20"/>
          <w:szCs w:val="20"/>
          <w:rtl/>
        </w:rPr>
        <w:t>.</w:t>
      </w:r>
    </w:p>
    <w:p w:rsidR="00BA1A9F" w:rsidRPr="003450F7" w:rsidP="00BF42AB">
      <w:pPr>
        <w:spacing w:after="60"/>
        <w:ind w:left="1440"/>
        <w:rPr>
          <w:rFonts w:cs="David"/>
          <w:sz w:val="20"/>
          <w:szCs w:val="20"/>
          <w:rtl/>
        </w:rPr>
      </w:pPr>
    </w:p>
    <w:p w:rsidR="00C87D0A" w:rsidRPr="003450F7" w:rsidP="007E7DD2">
      <w:pPr>
        <w:spacing w:after="60"/>
        <w:ind w:left="85"/>
        <w:jc w:val="both"/>
        <w:rPr>
          <w:rFonts w:cs="David"/>
          <w:b/>
          <w:bCs/>
          <w:sz w:val="20"/>
          <w:szCs w:val="20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</w:t>
      </w:r>
      <w:r w:rsidRPr="003450F7" w:rsidR="007E7DD2">
        <w:rPr>
          <w:rFonts w:cs="David" w:hint="cs"/>
          <w:b/>
          <w:bCs/>
          <w:i/>
          <w:iCs/>
          <w:sz w:val="20"/>
          <w:szCs w:val="20"/>
          <w:rtl/>
        </w:rPr>
        <w:t>21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2016</w:t>
      </w:r>
      <w:r w:rsidRPr="003450F7">
        <w:rPr>
          <w:rFonts w:cs="David" w:hint="cs"/>
          <w:sz w:val="20"/>
          <w:szCs w:val="20"/>
          <w:rtl/>
        </w:rPr>
        <w:t>:</w:t>
      </w:r>
      <w:r w:rsidRPr="003450F7">
        <w:rPr>
          <w:rFonts w:cs="David"/>
          <w:sz w:val="20"/>
          <w:szCs w:val="20"/>
          <w:rtl/>
        </w:rPr>
        <w:tab/>
      </w:r>
      <w:r w:rsidRPr="003450F7" w:rsidR="00822B5D">
        <w:rPr>
          <w:rFonts w:cs="David" w:hint="cs"/>
          <w:b/>
          <w:bCs/>
          <w:sz w:val="20"/>
          <w:szCs w:val="20"/>
          <w:u w:val="single"/>
          <w:rtl/>
        </w:rPr>
        <w:t xml:space="preserve">סוכן מכירות </w:t>
      </w:r>
      <w:r w:rsidRPr="003450F7" w:rsidR="00794C9B">
        <w:rPr>
          <w:rFonts w:cs="David" w:hint="cs"/>
          <w:b/>
          <w:bCs/>
          <w:sz w:val="20"/>
          <w:szCs w:val="20"/>
          <w:u w:val="single"/>
          <w:rtl/>
        </w:rPr>
        <w:t xml:space="preserve">שטח </w:t>
      </w:r>
      <w:r w:rsidRPr="003450F7">
        <w:rPr>
          <w:rFonts w:cs="David"/>
          <w:b/>
          <w:bCs/>
          <w:sz w:val="20"/>
          <w:szCs w:val="20"/>
          <w:u w:val="single"/>
          <w:rtl/>
        </w:rPr>
        <w:t>–</w:t>
      </w:r>
      <w:r w:rsidRPr="003450F7" w:rsidR="00202048">
        <w:rPr>
          <w:rFonts w:cs="David" w:hint="cs"/>
          <w:b/>
          <w:bCs/>
          <w:sz w:val="20"/>
          <w:szCs w:val="20"/>
          <w:u w:val="single"/>
          <w:rtl/>
        </w:rPr>
        <w:t>חברת ביטוח</w:t>
      </w:r>
      <w:r w:rsidRPr="003450F7" w:rsidR="00822B5D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202048">
        <w:rPr>
          <w:rFonts w:cs="David" w:hint="cs"/>
          <w:b/>
          <w:bCs/>
          <w:sz w:val="20"/>
          <w:szCs w:val="20"/>
          <w:u w:val="single"/>
          <w:rtl/>
        </w:rPr>
        <w:t>"הראל ביטוח ופיננסים"</w:t>
      </w:r>
    </w:p>
    <w:p w:rsidR="00822B5D" w:rsidRPr="003450F7" w:rsidP="00202048">
      <w:pPr>
        <w:numPr>
          <w:ilvl w:val="0"/>
          <w:numId w:val="8"/>
        </w:numPr>
        <w:spacing w:after="60"/>
        <w:rPr>
          <w:rFonts w:cs="David"/>
          <w:sz w:val="20"/>
          <w:szCs w:val="20"/>
          <w:rtl/>
        </w:rPr>
      </w:pPr>
      <w:r w:rsidRPr="003450F7">
        <w:rPr>
          <w:rFonts w:cs="David" w:hint="cs"/>
          <w:sz w:val="20"/>
          <w:szCs w:val="20"/>
          <w:rtl/>
        </w:rPr>
        <w:t>מנהל תיק</w:t>
      </w:r>
      <w:r w:rsidRPr="003450F7" w:rsidR="00FB7629">
        <w:rPr>
          <w:rFonts w:cs="David" w:hint="cs"/>
          <w:sz w:val="20"/>
          <w:szCs w:val="20"/>
          <w:rtl/>
        </w:rPr>
        <w:t xml:space="preserve"> לקוחות שטח</w:t>
      </w:r>
      <w:r w:rsidRPr="003450F7">
        <w:rPr>
          <w:rFonts w:cs="David" w:hint="cs"/>
          <w:sz w:val="20"/>
          <w:szCs w:val="20"/>
          <w:rtl/>
        </w:rPr>
        <w:t>,</w:t>
      </w:r>
      <w:r w:rsidRPr="003450F7" w:rsidR="00FB7629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 w:hint="cs"/>
          <w:sz w:val="20"/>
          <w:szCs w:val="20"/>
          <w:rtl/>
        </w:rPr>
        <w:t>מכירת</w:t>
      </w:r>
      <w:r w:rsidRPr="003450F7">
        <w:rPr>
          <w:rFonts w:cs="David" w:hint="cs"/>
          <w:sz w:val="20"/>
          <w:szCs w:val="20"/>
          <w:rtl/>
        </w:rPr>
        <w:t xml:space="preserve"> ביטוחי </w:t>
      </w:r>
      <w:r w:rsidRPr="003450F7" w:rsidR="00FB7629">
        <w:rPr>
          <w:rFonts w:cs="David" w:hint="cs"/>
          <w:sz w:val="20"/>
          <w:szCs w:val="20"/>
          <w:rtl/>
        </w:rPr>
        <w:t>בריאות</w:t>
      </w:r>
      <w:r w:rsidRPr="003450F7">
        <w:rPr>
          <w:rFonts w:cs="David" w:hint="cs"/>
          <w:sz w:val="20"/>
          <w:szCs w:val="20"/>
          <w:rtl/>
        </w:rPr>
        <w:t>, ביטוח חיים</w:t>
      </w:r>
      <w:r w:rsidRPr="003450F7" w:rsidR="002C508E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 w:hint="cs"/>
          <w:sz w:val="20"/>
          <w:szCs w:val="20"/>
          <w:rtl/>
        </w:rPr>
        <w:t>ותאונות אישיות</w:t>
      </w:r>
      <w:r w:rsidRPr="003450F7">
        <w:rPr>
          <w:rFonts w:cs="David" w:hint="cs"/>
          <w:sz w:val="20"/>
          <w:szCs w:val="20"/>
          <w:rtl/>
        </w:rPr>
        <w:t>,</w:t>
      </w:r>
      <w:r w:rsidRPr="003450F7">
        <w:rPr>
          <w:rFonts w:cs="David" w:hint="cs"/>
          <w:sz w:val="20"/>
          <w:szCs w:val="20"/>
          <w:rtl/>
        </w:rPr>
        <w:t xml:space="preserve"> ללקוחות חדשים.</w:t>
      </w:r>
    </w:p>
    <w:p w:rsidR="00822B5D" w:rsidRPr="003450F7" w:rsidP="00202048">
      <w:pPr>
        <w:numPr>
          <w:ilvl w:val="0"/>
          <w:numId w:val="8"/>
        </w:numPr>
        <w:spacing w:after="60"/>
        <w:rPr>
          <w:rFonts w:cs="David"/>
          <w:sz w:val="20"/>
          <w:szCs w:val="20"/>
          <w:rtl/>
        </w:rPr>
      </w:pPr>
      <w:r w:rsidRPr="003450F7">
        <w:rPr>
          <w:rFonts w:cs="David" w:hint="cs"/>
          <w:sz w:val="20"/>
          <w:szCs w:val="20"/>
          <w:rtl/>
        </w:rPr>
        <w:t xml:space="preserve">במסגרת </w:t>
      </w:r>
      <w:r w:rsidRPr="003450F7" w:rsidR="00746879">
        <w:rPr>
          <w:rFonts w:cs="David" w:hint="cs"/>
          <w:sz w:val="20"/>
          <w:szCs w:val="20"/>
          <w:rtl/>
        </w:rPr>
        <w:t>התפקיד כלל בדיקת תיק ביטוחי</w:t>
      </w:r>
      <w:r w:rsidRPr="003450F7" w:rsidR="00746879">
        <w:rPr>
          <w:rFonts w:cs="David" w:hint="cs"/>
          <w:sz w:val="20"/>
          <w:szCs w:val="20"/>
        </w:rPr>
        <w:t xml:space="preserve"> </w:t>
      </w:r>
      <w:r w:rsidRPr="003450F7" w:rsidR="00746879">
        <w:rPr>
          <w:rFonts w:cs="David" w:hint="cs"/>
          <w:sz w:val="20"/>
          <w:szCs w:val="20"/>
          <w:rtl/>
        </w:rPr>
        <w:t>בהר הביטוח</w:t>
      </w:r>
      <w:r w:rsidRPr="003450F7">
        <w:rPr>
          <w:rFonts w:cs="David" w:hint="cs"/>
          <w:sz w:val="20"/>
          <w:szCs w:val="20"/>
          <w:rtl/>
        </w:rPr>
        <w:t>, שימור לקוחות החברה</w:t>
      </w:r>
      <w:r w:rsidRPr="003450F7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 w:hint="cs"/>
          <w:sz w:val="20"/>
          <w:szCs w:val="20"/>
          <w:rtl/>
        </w:rPr>
        <w:t xml:space="preserve"> ומתן שירות </w:t>
      </w:r>
      <w:r w:rsidRPr="003450F7">
        <w:rPr>
          <w:rFonts w:cs="David" w:hint="cs"/>
          <w:sz w:val="20"/>
          <w:szCs w:val="20"/>
          <w:rtl/>
        </w:rPr>
        <w:t xml:space="preserve">ומענה </w:t>
      </w:r>
      <w:r w:rsidRPr="003450F7">
        <w:rPr>
          <w:rFonts w:cs="David" w:hint="cs"/>
          <w:sz w:val="20"/>
          <w:szCs w:val="20"/>
          <w:rtl/>
        </w:rPr>
        <w:t xml:space="preserve">אדיב מקצועי ללקוחות </w:t>
      </w:r>
      <w:r w:rsidRPr="003450F7" w:rsidR="00202048">
        <w:rPr>
          <w:rFonts w:cs="David" w:hint="cs"/>
          <w:sz w:val="20"/>
          <w:szCs w:val="20"/>
          <w:rtl/>
        </w:rPr>
        <w:t>החברה</w:t>
      </w:r>
      <w:r w:rsidRPr="003450F7">
        <w:rPr>
          <w:rFonts w:cs="David" w:hint="cs"/>
          <w:sz w:val="20"/>
          <w:szCs w:val="20"/>
          <w:rtl/>
        </w:rPr>
        <w:t>.</w:t>
      </w:r>
    </w:p>
    <w:p w:rsidR="00822B5D" w:rsidRPr="003450F7" w:rsidP="00202048">
      <w:pPr>
        <w:numPr>
          <w:ilvl w:val="0"/>
          <w:numId w:val="8"/>
        </w:numPr>
        <w:jc w:val="both"/>
        <w:rPr>
          <w:rFonts w:cs="David"/>
          <w:sz w:val="20"/>
          <w:szCs w:val="20"/>
        </w:rPr>
      </w:pPr>
      <w:r w:rsidRPr="003450F7">
        <w:rPr>
          <w:rFonts w:cs="David" w:hint="cs"/>
          <w:sz w:val="20"/>
          <w:szCs w:val="20"/>
          <w:rtl/>
        </w:rPr>
        <w:t>שיווק המוצרים לכלל הלקוחות</w:t>
      </w:r>
      <w:r w:rsidRPr="003450F7" w:rsidR="00202048">
        <w:rPr>
          <w:rFonts w:cs="David" w:hint="cs"/>
          <w:sz w:val="20"/>
          <w:szCs w:val="20"/>
          <w:rtl/>
        </w:rPr>
        <w:t xml:space="preserve"> הפרטיים והעסקיים ,</w:t>
      </w:r>
      <w:r w:rsidRPr="003450F7">
        <w:rPr>
          <w:rFonts w:cs="David" w:hint="cs"/>
          <w:sz w:val="20"/>
          <w:szCs w:val="20"/>
          <w:rtl/>
        </w:rPr>
        <w:t>התנהל</w:t>
      </w:r>
      <w:r w:rsidRPr="003450F7" w:rsidR="00202048">
        <w:rPr>
          <w:rFonts w:cs="David" w:hint="cs"/>
          <w:sz w:val="20"/>
          <w:szCs w:val="20"/>
          <w:rtl/>
        </w:rPr>
        <w:t>ות</w:t>
      </w:r>
      <w:r w:rsidRPr="003450F7">
        <w:rPr>
          <w:rFonts w:cs="David" w:hint="cs"/>
          <w:sz w:val="20"/>
          <w:szCs w:val="20"/>
          <w:rtl/>
        </w:rPr>
        <w:t xml:space="preserve"> מול לקוחות חדשים </w:t>
      </w:r>
      <w:r w:rsidRPr="003450F7" w:rsidR="00202048">
        <w:rPr>
          <w:rFonts w:cs="David" w:hint="cs"/>
          <w:sz w:val="20"/>
          <w:szCs w:val="20"/>
          <w:rtl/>
        </w:rPr>
        <w:t xml:space="preserve"> ושימור לקוחות </w:t>
      </w:r>
      <w:r w:rsidRPr="003450F7">
        <w:rPr>
          <w:rFonts w:cs="David" w:hint="cs"/>
          <w:sz w:val="20"/>
          <w:szCs w:val="20"/>
          <w:rtl/>
        </w:rPr>
        <w:t>קיימים.</w:t>
      </w:r>
    </w:p>
    <w:p w:rsidR="00C87D0A" w:rsidRPr="003450F7" w:rsidP="00822B5D">
      <w:pPr>
        <w:numPr>
          <w:ilvl w:val="0"/>
          <w:numId w:val="8"/>
        </w:numPr>
        <w:jc w:val="both"/>
        <w:rPr>
          <w:rFonts w:cs="David"/>
          <w:sz w:val="20"/>
          <w:szCs w:val="20"/>
        </w:rPr>
      </w:pPr>
      <w:r w:rsidRPr="003450F7">
        <w:rPr>
          <w:rFonts w:cs="David" w:hint="cs"/>
          <w:sz w:val="20"/>
          <w:szCs w:val="20"/>
          <w:rtl/>
        </w:rPr>
        <w:t>טיפול שוטף בלקוחות החברה במהלך כל תהליך השיווק.</w:t>
      </w:r>
    </w:p>
    <w:p w:rsidR="00C87D0A" w:rsidRPr="003450F7" w:rsidP="00CA1B14">
      <w:pPr>
        <w:spacing w:after="60"/>
        <w:ind w:left="85"/>
        <w:jc w:val="both"/>
        <w:rPr>
          <w:rFonts w:cs="David"/>
          <w:b/>
          <w:bCs/>
          <w:sz w:val="20"/>
          <w:szCs w:val="20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2016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2015</w:t>
      </w:r>
      <w:r w:rsidRPr="003450F7">
        <w:rPr>
          <w:rFonts w:cs="David" w:hint="cs"/>
          <w:sz w:val="20"/>
          <w:szCs w:val="20"/>
          <w:rtl/>
        </w:rPr>
        <w:t>:</w:t>
      </w:r>
      <w:r w:rsidRPr="003450F7">
        <w:rPr>
          <w:rFonts w:cs="David"/>
          <w:sz w:val="20"/>
          <w:szCs w:val="20"/>
          <w:rtl/>
        </w:rPr>
        <w:tab/>
      </w:r>
      <w:r w:rsidRPr="003450F7" w:rsidR="00CA1B14">
        <w:rPr>
          <w:rFonts w:cs="David" w:hint="cs"/>
          <w:b/>
          <w:bCs/>
          <w:sz w:val="20"/>
          <w:szCs w:val="20"/>
          <w:u w:val="single"/>
          <w:rtl/>
        </w:rPr>
        <w:t>מנהל תיק לקוח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>
        <w:rPr>
          <w:rFonts w:cs="David"/>
          <w:b/>
          <w:bCs/>
          <w:sz w:val="20"/>
          <w:szCs w:val="20"/>
          <w:u w:val="single"/>
          <w:rtl/>
        </w:rPr>
        <w:t>–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BC0097">
        <w:rPr>
          <w:rFonts w:cs="David" w:hint="cs"/>
          <w:b/>
          <w:bCs/>
          <w:sz w:val="20"/>
          <w:szCs w:val="20"/>
          <w:u w:val="single"/>
          <w:rtl/>
        </w:rPr>
        <w:t>חברת</w:t>
      </w:r>
      <w:r w:rsidRPr="003450F7" w:rsidR="00794C9B">
        <w:rPr>
          <w:rFonts w:cs="David" w:hint="cs"/>
          <w:b/>
          <w:bCs/>
          <w:sz w:val="20"/>
          <w:szCs w:val="20"/>
          <w:u w:val="single"/>
          <w:rtl/>
        </w:rPr>
        <w:t xml:space="preserve"> תקשורת</w:t>
      </w:r>
      <w:r w:rsidRPr="003450F7" w:rsidR="00BC0097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 w:rsidR="00405887">
        <w:rPr>
          <w:rFonts w:cs="David" w:hint="cs"/>
          <w:b/>
          <w:bCs/>
          <w:sz w:val="20"/>
          <w:szCs w:val="20"/>
          <w:u w:val="single"/>
          <w:rtl/>
        </w:rPr>
        <w:t>"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>אסקפון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018</w:t>
      </w:r>
      <w:r w:rsidRPr="003450F7" w:rsidR="00405887">
        <w:rPr>
          <w:rFonts w:cs="David" w:hint="cs"/>
          <w:b/>
          <w:bCs/>
          <w:sz w:val="20"/>
          <w:szCs w:val="20"/>
          <w:rtl/>
        </w:rPr>
        <w:t>"</w:t>
      </w:r>
    </w:p>
    <w:p w:rsidR="00C87D0A" w:rsidRPr="003450F7" w:rsidP="00CA1B14">
      <w:pPr>
        <w:spacing w:after="60"/>
        <w:ind w:left="1800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sz w:val="20"/>
          <w:szCs w:val="20"/>
          <w:rtl/>
        </w:rPr>
        <w:t>שיווק מוצרי תקשורת הכולל</w:t>
      </w:r>
      <w:r w:rsidRPr="003450F7" w:rsidR="001462EE">
        <w:rPr>
          <w:rFonts w:cs="David" w:hint="cs"/>
          <w:b/>
          <w:bCs/>
          <w:sz w:val="20"/>
          <w:szCs w:val="20"/>
          <w:rtl/>
        </w:rPr>
        <w:t>:</w:t>
      </w:r>
      <w:r w:rsidRPr="003450F7">
        <w:rPr>
          <w:rFonts w:cs="David" w:hint="cs"/>
          <w:sz w:val="20"/>
          <w:szCs w:val="20"/>
          <w:rtl/>
        </w:rPr>
        <w:t xml:space="preserve"> </w:t>
      </w:r>
      <w:r w:rsidRPr="003450F7" w:rsidR="001462EE">
        <w:rPr>
          <w:rFonts w:cs="David" w:hint="cs"/>
          <w:sz w:val="20"/>
          <w:szCs w:val="20"/>
          <w:rtl/>
        </w:rPr>
        <w:t>אינטרנט ,</w:t>
      </w:r>
      <w:r w:rsidRPr="003450F7" w:rsidR="00CA1B14">
        <w:rPr>
          <w:rFonts w:cs="David" w:hint="cs"/>
          <w:sz w:val="20"/>
          <w:szCs w:val="20"/>
          <w:rtl/>
        </w:rPr>
        <w:t>שרתי אחסון בענן</w:t>
      </w:r>
      <w:r w:rsidRPr="003450F7" w:rsidR="00746879">
        <w:rPr>
          <w:rFonts w:cs="David" w:hint="cs"/>
          <w:sz w:val="20"/>
          <w:szCs w:val="20"/>
          <w:rtl/>
        </w:rPr>
        <w:t>,</w:t>
      </w:r>
      <w:r w:rsidRPr="003450F7" w:rsidR="001462EE">
        <w:rPr>
          <w:rFonts w:cs="David" w:hint="cs"/>
          <w:sz w:val="20"/>
          <w:szCs w:val="20"/>
          <w:rtl/>
        </w:rPr>
        <w:t xml:space="preserve"> פתרונות סייבר,</w:t>
      </w:r>
      <w:r w:rsidRPr="003450F7" w:rsidR="00746879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 w:hint="cs"/>
          <w:sz w:val="20"/>
          <w:szCs w:val="20"/>
          <w:rtl/>
        </w:rPr>
        <w:t>ושירותי טלפוניה</w:t>
      </w:r>
      <w:r w:rsidRPr="003450F7" w:rsidR="001462EE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 w:hint="cs"/>
          <w:sz w:val="20"/>
          <w:szCs w:val="20"/>
          <w:rtl/>
        </w:rPr>
        <w:t>בינלאומי.</w:t>
      </w:r>
      <w:r w:rsidRPr="003450F7" w:rsidR="00746879">
        <w:rPr>
          <w:rFonts w:cs="David" w:hint="cs"/>
          <w:sz w:val="20"/>
          <w:szCs w:val="20"/>
          <w:rtl/>
        </w:rPr>
        <w:t xml:space="preserve"> </w:t>
      </w:r>
    </w:p>
    <w:p w:rsidR="00822B5D" w:rsidRPr="003450F7" w:rsidP="001462EE">
      <w:pPr>
        <w:spacing w:after="60"/>
        <w:ind w:left="1800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sz w:val="20"/>
          <w:szCs w:val="20"/>
          <w:rtl/>
        </w:rPr>
        <w:t>התפקיד כלל ניהול משא ומתן מול לקוחות</w:t>
      </w:r>
      <w:r w:rsidRPr="003450F7" w:rsidR="001462EE">
        <w:rPr>
          <w:rFonts w:cs="David" w:hint="cs"/>
          <w:sz w:val="20"/>
          <w:szCs w:val="20"/>
          <w:rtl/>
        </w:rPr>
        <w:t xml:space="preserve"> עסקיים </w:t>
      </w:r>
      <w:r w:rsidRPr="003450F7">
        <w:rPr>
          <w:rFonts w:cs="David" w:hint="cs"/>
          <w:sz w:val="20"/>
          <w:szCs w:val="20"/>
          <w:rtl/>
        </w:rPr>
        <w:t>, מתן שירות לקוחות אדיב ומקצועי ושימור לקוחות המעוניינים לסיים את התקשרותם מול החברה.</w:t>
      </w:r>
    </w:p>
    <w:p w:rsidR="00C87D0A" w:rsidRPr="003450F7" w:rsidP="00BC0097">
      <w:pPr>
        <w:ind w:left="84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2015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2014</w:t>
      </w:r>
      <w:r w:rsidRPr="003450F7">
        <w:rPr>
          <w:rFonts w:cs="David" w:hint="cs"/>
          <w:sz w:val="20"/>
          <w:szCs w:val="20"/>
          <w:rtl/>
        </w:rPr>
        <w:t>:</w:t>
      </w:r>
      <w:r w:rsidRPr="003450F7">
        <w:rPr>
          <w:rFonts w:cs="David"/>
          <w:sz w:val="20"/>
          <w:szCs w:val="20"/>
          <w:rtl/>
        </w:rPr>
        <w:tab/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סוכן מכירות שטח </w:t>
      </w:r>
      <w:r w:rsidRPr="003450F7" w:rsidR="00CA1B14">
        <w:rPr>
          <w:rFonts w:cs="David"/>
          <w:b/>
          <w:bCs/>
          <w:sz w:val="20"/>
          <w:szCs w:val="20"/>
          <w:u w:val="single"/>
        </w:rPr>
        <w:t>B2B&amp;</w:t>
      </w:r>
      <w:r w:rsidRPr="003450F7">
        <w:rPr>
          <w:rFonts w:cs="David"/>
          <w:b/>
          <w:bCs/>
          <w:sz w:val="20"/>
          <w:szCs w:val="20"/>
          <w:u w:val="single"/>
        </w:rPr>
        <w:t>D2D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>
        <w:rPr>
          <w:rFonts w:cs="David"/>
          <w:b/>
          <w:bCs/>
          <w:sz w:val="20"/>
          <w:szCs w:val="20"/>
          <w:u w:val="single"/>
          <w:rtl/>
        </w:rPr>
        <w:t>–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חברת </w:t>
      </w:r>
      <w:r w:rsidRPr="003450F7" w:rsidR="00405887">
        <w:rPr>
          <w:rFonts w:cs="David" w:hint="cs"/>
          <w:b/>
          <w:bCs/>
          <w:sz w:val="20"/>
          <w:szCs w:val="20"/>
          <w:u w:val="single"/>
          <w:rtl/>
        </w:rPr>
        <w:t>"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מי עדן </w:t>
      </w:r>
      <w:r w:rsidRPr="003450F7" w:rsidR="00405887">
        <w:rPr>
          <w:rFonts w:cs="David" w:hint="cs"/>
          <w:b/>
          <w:bCs/>
          <w:sz w:val="20"/>
          <w:szCs w:val="20"/>
          <w:u w:val="single"/>
          <w:rtl/>
        </w:rPr>
        <w:t>"</w:t>
      </w:r>
    </w:p>
    <w:p w:rsidR="00C87D0A" w:rsidRPr="003450F7" w:rsidP="003450F7">
      <w:pPr>
        <w:numPr>
          <w:ilvl w:val="0"/>
          <w:numId w:val="8"/>
        </w:numPr>
        <w:jc w:val="both"/>
        <w:rPr>
          <w:rFonts w:cs="David"/>
          <w:sz w:val="20"/>
          <w:szCs w:val="20"/>
        </w:rPr>
      </w:pPr>
      <w:r w:rsidRPr="003450F7">
        <w:rPr>
          <w:rFonts w:cs="David" w:hint="cs"/>
          <w:sz w:val="20"/>
          <w:szCs w:val="20"/>
          <w:rtl/>
        </w:rPr>
        <w:t xml:space="preserve">במסגרת התפקיד הגעתי ללקוחות פרטים ועסקיים על ידי פגישות מתואמות </w:t>
      </w:r>
      <w:r w:rsidRPr="003450F7">
        <w:rPr>
          <w:rFonts w:cs="David" w:hint="cs"/>
          <w:sz w:val="20"/>
          <w:szCs w:val="20"/>
          <w:rtl/>
        </w:rPr>
        <w:t>ולידים</w:t>
      </w:r>
      <w:r w:rsidRPr="003450F7">
        <w:rPr>
          <w:rFonts w:cs="David" w:hint="cs"/>
          <w:sz w:val="20"/>
          <w:szCs w:val="20"/>
          <w:rtl/>
        </w:rPr>
        <w:t xml:space="preserve"> אישיים שהייתי מייצר בשטח. מטרת הפגישה מציאת פתרון מותאם אישית לצרכי הלקוח.</w:t>
      </w:r>
    </w:p>
    <w:p w:rsidR="003450F7" w:rsidRPr="003450F7" w:rsidP="003450F7">
      <w:pPr>
        <w:numPr>
          <w:ilvl w:val="0"/>
          <w:numId w:val="8"/>
        </w:numPr>
        <w:jc w:val="both"/>
        <w:rPr>
          <w:rFonts w:cs="David"/>
          <w:sz w:val="20"/>
          <w:szCs w:val="20"/>
        </w:rPr>
      </w:pPr>
      <w:r w:rsidRPr="003450F7">
        <w:rPr>
          <w:rFonts w:cs="David" w:hint="cs"/>
          <w:sz w:val="20"/>
          <w:szCs w:val="20"/>
          <w:rtl/>
        </w:rPr>
        <w:t>הייתי נמדד לפי יעד חודשי ויומי.</w:t>
      </w:r>
    </w:p>
    <w:p w:rsidR="00C87D0A" w:rsidRPr="003450F7" w:rsidP="00BC0097">
      <w:pPr>
        <w:spacing w:after="60"/>
        <w:ind w:left="85"/>
        <w:jc w:val="both"/>
        <w:rPr>
          <w:rFonts w:cs="David"/>
          <w:b/>
          <w:bCs/>
          <w:sz w:val="20"/>
          <w:szCs w:val="20"/>
          <w:u w:val="single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2014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2013</w:t>
      </w:r>
      <w:r w:rsidRPr="003450F7">
        <w:rPr>
          <w:rFonts w:cs="David" w:hint="cs"/>
          <w:sz w:val="20"/>
          <w:szCs w:val="20"/>
          <w:rtl/>
        </w:rPr>
        <w:t>:</w:t>
      </w:r>
      <w:r w:rsidRPr="003450F7">
        <w:rPr>
          <w:rFonts w:cs="David"/>
          <w:sz w:val="20"/>
          <w:szCs w:val="20"/>
          <w:rtl/>
        </w:rPr>
        <w:tab/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>סוכן מכירות שטח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Pr="003450F7">
        <w:rPr>
          <w:rFonts w:cs="David"/>
          <w:b/>
          <w:bCs/>
          <w:sz w:val="20"/>
          <w:szCs w:val="20"/>
          <w:u w:val="single"/>
          <w:rtl/>
        </w:rPr>
        <w:t>–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 xml:space="preserve"> חברת 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>ברימאג</w:t>
      </w:r>
    </w:p>
    <w:p w:rsidR="00BC0097" w:rsidRPr="003450F7" w:rsidP="00CA1B14">
      <w:pPr>
        <w:spacing w:after="60"/>
        <w:ind w:left="1855"/>
        <w:jc w:val="both"/>
        <w:rPr>
          <w:rFonts w:cs="David"/>
          <w:sz w:val="20"/>
          <w:szCs w:val="20"/>
          <w:u w:val="single"/>
          <w:rtl/>
        </w:rPr>
      </w:pPr>
      <w:r w:rsidRPr="003450F7">
        <w:rPr>
          <w:rFonts w:cs="David"/>
          <w:sz w:val="20"/>
          <w:szCs w:val="20"/>
          <w:rtl/>
        </w:rPr>
        <w:t xml:space="preserve">במסגרת תפקידי כאיש </w:t>
      </w:r>
      <w:r w:rsidRPr="003450F7">
        <w:rPr>
          <w:rFonts w:cs="David"/>
          <w:sz w:val="20"/>
          <w:szCs w:val="20"/>
          <w:rtl/>
        </w:rPr>
        <w:t>מכירות,הגעתי</w:t>
      </w:r>
      <w:r w:rsidRPr="003450F7">
        <w:rPr>
          <w:rFonts w:cs="David"/>
          <w:sz w:val="20"/>
          <w:szCs w:val="20"/>
          <w:rtl/>
        </w:rPr>
        <w:t xml:space="preserve"> לביתם של הלקוחות אשר רכשו מוצר חשמלי כמו לדוגמא מכונת כביסה המכירה הייתה מתבצעת כאשר הייתי מגיע בכובע של טכנאי והמטרה הסופית למכור אביזרים נלווים, וביטוחים למוצרים החשמליי</w:t>
      </w:r>
      <w:r w:rsidRPr="003450F7">
        <w:rPr>
          <w:rFonts w:cs="David" w:hint="cs"/>
          <w:sz w:val="20"/>
          <w:szCs w:val="20"/>
          <w:rtl/>
        </w:rPr>
        <w:t xml:space="preserve">ם </w:t>
      </w:r>
      <w:r w:rsidRPr="003450F7">
        <w:rPr>
          <w:rFonts w:cs="David"/>
          <w:sz w:val="20"/>
          <w:szCs w:val="20"/>
          <w:rtl/>
        </w:rPr>
        <w:t>הייתי נמדד על פי יעד חודשי ויומי</w:t>
      </w:r>
      <w:r w:rsidRPr="003450F7">
        <w:rPr>
          <w:rFonts w:cs="David" w:hint="cs"/>
          <w:sz w:val="20"/>
          <w:szCs w:val="20"/>
          <w:rtl/>
        </w:rPr>
        <w:t xml:space="preserve">, </w:t>
      </w:r>
      <w:r w:rsidRPr="003450F7">
        <w:rPr>
          <w:rFonts w:cs="David" w:hint="cs"/>
          <w:sz w:val="20"/>
          <w:szCs w:val="20"/>
          <w:rtl/>
        </w:rPr>
        <w:t>מתן שירות לקוחות אדיב ומקצועי והדרכתם על מוצרי החברה.</w:t>
      </w:r>
    </w:p>
    <w:p w:rsidR="00C87D0A" w:rsidRPr="003450F7">
      <w:pPr>
        <w:spacing w:after="60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sz w:val="20"/>
          <w:szCs w:val="20"/>
          <w:u w:val="single"/>
          <w:rtl/>
        </w:rPr>
        <w:t>שירות צבאי</w:t>
      </w:r>
    </w:p>
    <w:p w:rsidR="00C87D0A" w:rsidRPr="003450F7" w:rsidP="00F13BA4">
      <w:pPr>
        <w:spacing w:after="60"/>
        <w:ind w:left="85"/>
        <w:jc w:val="both"/>
        <w:rPr>
          <w:rFonts w:cs="David"/>
          <w:sz w:val="20"/>
          <w:szCs w:val="20"/>
          <w:u w:val="single"/>
          <w:rtl/>
        </w:rPr>
      </w:pP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2011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-</w:t>
      </w:r>
      <w:r w:rsidRPr="003450F7">
        <w:rPr>
          <w:rFonts w:cs="David" w:hint="cs"/>
          <w:b/>
          <w:bCs/>
          <w:i/>
          <w:iCs/>
          <w:sz w:val="20"/>
          <w:szCs w:val="20"/>
          <w:rtl/>
        </w:rPr>
        <w:t>2009</w:t>
      </w:r>
      <w:r w:rsidRPr="003450F7">
        <w:rPr>
          <w:rFonts w:cs="David" w:hint="cs"/>
          <w:sz w:val="20"/>
          <w:szCs w:val="20"/>
          <w:rtl/>
        </w:rPr>
        <w:t>:</w:t>
      </w:r>
      <w:r w:rsidRPr="003450F7">
        <w:rPr>
          <w:rFonts w:cs="David" w:hint="cs"/>
          <w:sz w:val="20"/>
          <w:szCs w:val="20"/>
          <w:rtl/>
        </w:rPr>
        <w:tab/>
      </w:r>
      <w:r w:rsidRPr="003450F7" w:rsidR="006224B1">
        <w:rPr>
          <w:rFonts w:cs="David" w:hint="cs"/>
          <w:b/>
          <w:bCs/>
          <w:sz w:val="20"/>
          <w:szCs w:val="20"/>
          <w:u w:val="single"/>
          <w:rtl/>
        </w:rPr>
        <w:t>ח</w:t>
      </w:r>
      <w:r w:rsidRPr="003450F7" w:rsidR="00F13BA4">
        <w:rPr>
          <w:rFonts w:cs="David" w:hint="cs"/>
          <w:b/>
          <w:bCs/>
          <w:sz w:val="20"/>
          <w:szCs w:val="20"/>
          <w:u w:val="single"/>
          <w:rtl/>
        </w:rPr>
        <w:t>י</w:t>
      </w:r>
      <w:r w:rsidRPr="003450F7" w:rsidR="006224B1">
        <w:rPr>
          <w:rFonts w:cs="David" w:hint="cs"/>
          <w:b/>
          <w:bCs/>
          <w:sz w:val="20"/>
          <w:szCs w:val="20"/>
          <w:u w:val="single"/>
          <w:rtl/>
        </w:rPr>
        <w:t>יל המודיעין</w:t>
      </w:r>
    </w:p>
    <w:p w:rsidR="006224B1" w:rsidRPr="003450F7" w:rsidP="000A360B">
      <w:pPr>
        <w:spacing w:after="160"/>
        <w:ind w:left="1440"/>
        <w:jc w:val="both"/>
        <w:rPr>
          <w:rFonts w:cs="David"/>
          <w:sz w:val="20"/>
          <w:szCs w:val="20"/>
          <w:rtl/>
        </w:rPr>
      </w:pPr>
      <w:r w:rsidRPr="003450F7">
        <w:rPr>
          <w:rFonts w:ascii="David" w:hAnsi="David" w:cs="David"/>
          <w:noProof/>
          <w:sz w:val="20"/>
          <w:szCs w:val="20"/>
          <w:rtl/>
        </w:rPr>
        <w:t>אחראי ביטחון מידע</w:t>
      </w:r>
      <w:r w:rsidRPr="003450F7">
        <w:rPr>
          <w:rFonts w:ascii="David" w:hAnsi="David" w:cs="David"/>
          <w:noProof/>
          <w:sz w:val="20"/>
          <w:szCs w:val="20"/>
          <w:rtl/>
        </w:rPr>
        <w:t xml:space="preserve"> בבית הדפוס המסווג הצבאי של חייל המודיעין. </w:t>
      </w:r>
    </w:p>
    <w:p w:rsidR="006224B1" w:rsidRPr="003450F7" w:rsidP="006224B1">
      <w:pPr>
        <w:spacing w:after="160"/>
        <w:jc w:val="both"/>
        <w:rPr>
          <w:rFonts w:cs="David"/>
          <w:b/>
          <w:bCs/>
          <w:sz w:val="20"/>
          <w:szCs w:val="20"/>
          <w:rtl/>
        </w:rPr>
      </w:pPr>
      <w:r w:rsidRPr="003450F7">
        <w:rPr>
          <w:rFonts w:cs="David" w:hint="cs"/>
          <w:b/>
          <w:bCs/>
          <w:sz w:val="20"/>
          <w:szCs w:val="20"/>
          <w:u w:val="single"/>
          <w:rtl/>
        </w:rPr>
        <w:t>שונות</w:t>
      </w:r>
      <w:r w:rsidRPr="003450F7" w:rsidR="001462EE">
        <w:rPr>
          <w:rFonts w:cs="David" w:hint="cs"/>
          <w:b/>
          <w:bCs/>
          <w:sz w:val="20"/>
          <w:szCs w:val="20"/>
          <w:rtl/>
        </w:rPr>
        <w:t>:</w:t>
      </w:r>
    </w:p>
    <w:p w:rsidR="001F41D0" w:rsidRPr="001F41D0" w:rsidP="001F41D0">
      <w:pPr>
        <w:pStyle w:val="ListParagraph"/>
        <w:numPr>
          <w:ilvl w:val="0"/>
          <w:numId w:val="12"/>
        </w:numPr>
        <w:spacing w:after="160"/>
        <w:jc w:val="both"/>
        <w:rPr>
          <w:rFonts w:cs="David"/>
          <w:sz w:val="20"/>
          <w:szCs w:val="20"/>
          <w:rtl/>
        </w:rPr>
      </w:pPr>
      <w:r w:rsidRPr="001F41D0">
        <w:rPr>
          <w:rFonts w:cs="David"/>
          <w:sz w:val="20"/>
          <w:szCs w:val="20"/>
          <w:rtl/>
        </w:rPr>
        <w:t>טכנאי מחשבים</w:t>
      </w:r>
      <w:r w:rsidRPr="001F41D0">
        <w:rPr>
          <w:rFonts w:cs="David" w:hint="cs"/>
          <w:sz w:val="20"/>
          <w:szCs w:val="20"/>
          <w:rtl/>
        </w:rPr>
        <w:t xml:space="preserve"> מוסמך</w:t>
      </w:r>
      <w:r w:rsidRPr="001F41D0">
        <w:rPr>
          <w:rFonts w:cs="David"/>
          <w:sz w:val="20"/>
          <w:szCs w:val="20"/>
          <w:rtl/>
        </w:rPr>
        <w:t xml:space="preserve"> .</w:t>
      </w:r>
    </w:p>
    <w:p w:rsidR="001F41D0" w:rsidRPr="001F41D0" w:rsidP="001F41D0">
      <w:pPr>
        <w:pStyle w:val="ListParagraph"/>
        <w:numPr>
          <w:ilvl w:val="0"/>
          <w:numId w:val="12"/>
        </w:numPr>
        <w:spacing w:after="160"/>
        <w:jc w:val="both"/>
        <w:rPr>
          <w:rFonts w:cs="David"/>
          <w:sz w:val="20"/>
          <w:szCs w:val="20"/>
          <w:rtl/>
        </w:rPr>
      </w:pPr>
      <w:r w:rsidRPr="001F41D0">
        <w:rPr>
          <w:rFonts w:cs="David"/>
          <w:sz w:val="20"/>
          <w:szCs w:val="20"/>
          <w:rtl/>
        </w:rPr>
        <w:t xml:space="preserve">שולט ברמה טובה בתוכנת </w:t>
      </w:r>
      <w:r>
        <w:rPr>
          <w:rFonts w:cs="David" w:hint="cs"/>
          <w:sz w:val="20"/>
          <w:szCs w:val="20"/>
          <w:rtl/>
        </w:rPr>
        <w:t>האופיס</w:t>
      </w:r>
      <w:r>
        <w:rPr>
          <w:rFonts w:cs="David" w:hint="cs"/>
          <w:sz w:val="20"/>
          <w:szCs w:val="20"/>
          <w:rtl/>
        </w:rPr>
        <w:t>:</w:t>
      </w:r>
      <w:r w:rsidRPr="001F41D0">
        <w:rPr>
          <w:rFonts w:cs="David"/>
          <w:sz w:val="20"/>
          <w:szCs w:val="20"/>
          <w:rtl/>
        </w:rPr>
        <w:t xml:space="preserve"> </w:t>
      </w:r>
      <w:r w:rsidRPr="001F41D0">
        <w:rPr>
          <w:rFonts w:cs="David"/>
          <w:sz w:val="20"/>
          <w:szCs w:val="20"/>
        </w:rPr>
        <w:t>Word,Excel,PowerPoint</w:t>
      </w:r>
    </w:p>
    <w:p w:rsidR="006224B1" w:rsidRPr="001F41D0" w:rsidP="001F41D0">
      <w:pPr>
        <w:pStyle w:val="ListParagraph"/>
        <w:numPr>
          <w:ilvl w:val="0"/>
          <w:numId w:val="12"/>
        </w:numPr>
        <w:spacing w:after="160"/>
        <w:jc w:val="both"/>
        <w:rPr>
          <w:rFonts w:cs="David"/>
          <w:sz w:val="20"/>
          <w:szCs w:val="20"/>
          <w:rtl/>
        </w:rPr>
      </w:pPr>
      <w:r w:rsidRPr="001F41D0">
        <w:rPr>
          <w:rFonts w:cs="David"/>
          <w:sz w:val="20"/>
          <w:szCs w:val="20"/>
          <w:rtl/>
        </w:rPr>
        <w:t xml:space="preserve">ידע במחשבים ברמה גבוהה (יכולת תמיכה טכנית, פתרון בעיות ותקלות,  מערכות הפעלה, </w:t>
      </w:r>
      <w:r w:rsidRPr="001F41D0">
        <w:rPr>
          <w:rFonts w:cs="David"/>
          <w:sz w:val="20"/>
          <w:szCs w:val="20"/>
          <w:rtl/>
        </w:rPr>
        <w:t>וכו</w:t>
      </w:r>
      <w:r w:rsidRPr="001F41D0">
        <w:rPr>
          <w:rFonts w:cs="David"/>
          <w:sz w:val="20"/>
          <w:szCs w:val="20"/>
          <w:rtl/>
        </w:rPr>
        <w:t>)</w:t>
      </w:r>
    </w:p>
    <w:p w:rsidR="00C87D0A" w:rsidRPr="003450F7">
      <w:pPr>
        <w:spacing w:after="60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b/>
          <w:bCs/>
          <w:sz w:val="20"/>
          <w:szCs w:val="20"/>
          <w:u w:val="single"/>
          <w:rtl/>
        </w:rPr>
        <w:t>ש</w:t>
      </w:r>
      <w:r w:rsidRPr="003450F7">
        <w:rPr>
          <w:rFonts w:cs="David" w:hint="cs"/>
          <w:b/>
          <w:bCs/>
          <w:sz w:val="20"/>
          <w:szCs w:val="20"/>
          <w:u w:val="single"/>
          <w:rtl/>
        </w:rPr>
        <w:t>פות</w:t>
      </w:r>
      <w:r w:rsidRPr="003450F7" w:rsidR="000A360B">
        <w:rPr>
          <w:rFonts w:cs="David" w:hint="cs"/>
          <w:b/>
          <w:bCs/>
          <w:sz w:val="20"/>
          <w:szCs w:val="20"/>
          <w:u w:val="single"/>
          <w:rtl/>
        </w:rPr>
        <w:t>:</w:t>
      </w:r>
    </w:p>
    <w:p w:rsidR="00C87D0A" w:rsidRPr="003450F7">
      <w:pPr>
        <w:numPr>
          <w:ilvl w:val="0"/>
          <w:numId w:val="9"/>
        </w:numPr>
        <w:ind w:left="368" w:hanging="284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sz w:val="20"/>
          <w:szCs w:val="20"/>
          <w:u w:val="single"/>
          <w:rtl/>
        </w:rPr>
        <w:t>עברית</w:t>
      </w:r>
      <w:r w:rsidRPr="003450F7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/>
          <w:sz w:val="20"/>
          <w:szCs w:val="20"/>
          <w:rtl/>
        </w:rPr>
        <w:t>–</w:t>
      </w:r>
      <w:r w:rsidRPr="003450F7">
        <w:rPr>
          <w:rFonts w:cs="David" w:hint="cs"/>
          <w:sz w:val="20"/>
          <w:szCs w:val="20"/>
          <w:rtl/>
        </w:rPr>
        <w:t xml:space="preserve"> שפת אם.</w:t>
      </w:r>
    </w:p>
    <w:p w:rsidR="00C87D0A" w:rsidRPr="003450F7" w:rsidP="00CA10FA">
      <w:pPr>
        <w:numPr>
          <w:ilvl w:val="0"/>
          <w:numId w:val="9"/>
        </w:numPr>
        <w:ind w:left="368" w:hanging="284"/>
        <w:jc w:val="both"/>
        <w:rPr>
          <w:rFonts w:cs="David"/>
          <w:sz w:val="20"/>
          <w:szCs w:val="20"/>
          <w:rtl/>
        </w:rPr>
      </w:pPr>
      <w:r w:rsidRPr="003450F7">
        <w:rPr>
          <w:rFonts w:cs="David" w:hint="cs"/>
          <w:sz w:val="20"/>
          <w:szCs w:val="20"/>
          <w:u w:val="single"/>
          <w:rtl/>
        </w:rPr>
        <w:t>אנגלית</w:t>
      </w:r>
      <w:r w:rsidRPr="003450F7">
        <w:rPr>
          <w:rFonts w:cs="David" w:hint="cs"/>
          <w:sz w:val="20"/>
          <w:szCs w:val="20"/>
          <w:rtl/>
        </w:rPr>
        <w:t xml:space="preserve"> </w:t>
      </w:r>
      <w:r w:rsidRPr="003450F7">
        <w:rPr>
          <w:rFonts w:cs="David"/>
          <w:sz w:val="20"/>
          <w:szCs w:val="20"/>
          <w:rtl/>
        </w:rPr>
        <w:t>–</w:t>
      </w:r>
      <w:r w:rsidRPr="003450F7">
        <w:rPr>
          <w:rFonts w:cs="David" w:hint="cs"/>
          <w:sz w:val="20"/>
          <w:szCs w:val="20"/>
          <w:rtl/>
        </w:rPr>
        <w:t xml:space="preserve"> טובה.</w: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8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8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87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8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871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8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117146D9"/>
    <w:multiLevelType w:val="hybridMultilevel"/>
    <w:tmpl w:val="54E2CF1C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B354440"/>
    <w:multiLevelType w:val="hybridMultilevel"/>
    <w:tmpl w:val="002E2DB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C583777"/>
    <w:multiLevelType w:val="hybridMultilevel"/>
    <w:tmpl w:val="00000000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75422E38"/>
    <w:multiLevelType w:val="hybridMultilevel"/>
    <w:tmpl w:val="D0341BFC"/>
    <w:lvl w:ilvl="0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B6A"/>
    <w:rsid w:val="000A360B"/>
    <w:rsid w:val="000B3D1A"/>
    <w:rsid w:val="001462EE"/>
    <w:rsid w:val="001F41D0"/>
    <w:rsid w:val="00202048"/>
    <w:rsid w:val="0026240E"/>
    <w:rsid w:val="002C508E"/>
    <w:rsid w:val="00326351"/>
    <w:rsid w:val="003450F7"/>
    <w:rsid w:val="00366C83"/>
    <w:rsid w:val="003746D1"/>
    <w:rsid w:val="00405887"/>
    <w:rsid w:val="00452C80"/>
    <w:rsid w:val="0046322F"/>
    <w:rsid w:val="0049292C"/>
    <w:rsid w:val="0053231D"/>
    <w:rsid w:val="0057641A"/>
    <w:rsid w:val="005A2263"/>
    <w:rsid w:val="005A61E6"/>
    <w:rsid w:val="005D05E8"/>
    <w:rsid w:val="006224B1"/>
    <w:rsid w:val="00687230"/>
    <w:rsid w:val="006A29E2"/>
    <w:rsid w:val="006D7DA0"/>
    <w:rsid w:val="006E4114"/>
    <w:rsid w:val="00746879"/>
    <w:rsid w:val="00784572"/>
    <w:rsid w:val="007944E2"/>
    <w:rsid w:val="00794C9B"/>
    <w:rsid w:val="007B23A1"/>
    <w:rsid w:val="007E7DD2"/>
    <w:rsid w:val="00822B5D"/>
    <w:rsid w:val="00835F7C"/>
    <w:rsid w:val="00896542"/>
    <w:rsid w:val="008A7811"/>
    <w:rsid w:val="008C499E"/>
    <w:rsid w:val="00906871"/>
    <w:rsid w:val="00924997"/>
    <w:rsid w:val="00941A46"/>
    <w:rsid w:val="009702CF"/>
    <w:rsid w:val="00983418"/>
    <w:rsid w:val="009E1ADC"/>
    <w:rsid w:val="00A726E6"/>
    <w:rsid w:val="00AE3B7C"/>
    <w:rsid w:val="00BA1A9F"/>
    <w:rsid w:val="00BB4C24"/>
    <w:rsid w:val="00BC0097"/>
    <w:rsid w:val="00BF42AB"/>
    <w:rsid w:val="00C761DC"/>
    <w:rsid w:val="00C87D0A"/>
    <w:rsid w:val="00CA10FA"/>
    <w:rsid w:val="00CA1B14"/>
    <w:rsid w:val="00D47323"/>
    <w:rsid w:val="00EA3BC8"/>
    <w:rsid w:val="00F13BA4"/>
    <w:rsid w:val="00F14B6A"/>
    <w:rsid w:val="00FA556A"/>
    <w:rsid w:val="00FB7629"/>
    <w:rsid w:val="00FE509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DD829180-4490-4135-99E6-36029737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480"/>
      <w:outlineLvl w:val="0"/>
    </w:pPr>
    <w:rPr>
      <w:rFonts w:ascii="Helvetica Neue" w:eastAsia="Helvetica Neue" w:hAnsi="Helvetica Neue"/>
      <w:b/>
      <w:bCs/>
      <w:color w:val="2F5395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00"/>
      <w:outlineLvl w:val="1"/>
    </w:pPr>
    <w:rPr>
      <w:rFonts w:ascii="Helvetica Neue" w:eastAsia="Helvetica Neue" w:hAnsi="Helvetica Neue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00"/>
      <w:outlineLvl w:val="2"/>
    </w:pPr>
    <w:rPr>
      <w:rFonts w:ascii="Helvetica Neue" w:eastAsia="Helvetica Neue" w:hAnsi="Helvetica Neue"/>
      <w:b/>
      <w:bCs/>
      <w:color w:val="4472C4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00"/>
      <w:outlineLvl w:val="3"/>
    </w:pPr>
    <w:rPr>
      <w:rFonts w:ascii="Helvetica Neue" w:eastAsia="Helvetica Neue" w:hAnsi="Helvetica Neue"/>
      <w:b/>
      <w:bCs/>
      <w:i/>
      <w:iCs/>
      <w:color w:val="4472C4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00"/>
      <w:outlineLvl w:val="4"/>
    </w:pPr>
    <w:rPr>
      <w:rFonts w:ascii="Helvetica Neue" w:eastAsia="Helvetica Neue" w:hAnsi="Helvetica Neue"/>
      <w:color w:val="1F3763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00"/>
      <w:outlineLvl w:val="5"/>
    </w:pPr>
    <w:rPr>
      <w:rFonts w:ascii="Helvetica Neue" w:eastAsia="Helvetica Neue" w:hAnsi="Helvetica Neue"/>
      <w:i/>
      <w:iCs/>
      <w:color w:val="1F3763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00"/>
      <w:outlineLvl w:val="6"/>
    </w:pPr>
    <w:rPr>
      <w:rFonts w:ascii="Helvetica Neue" w:eastAsia="Helvetica Neue" w:hAnsi="Helvetica Neue"/>
      <w:i/>
      <w:iCs/>
      <w:color w:val="404040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00"/>
      <w:outlineLvl w:val="7"/>
    </w:pPr>
    <w:rPr>
      <w:rFonts w:ascii="Helvetica Neue" w:eastAsia="Helvetica Neue" w:hAnsi="Helvetica Neue"/>
      <w:color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00"/>
      <w:outlineLvl w:val="8"/>
    </w:pPr>
    <w:rPr>
      <w:rFonts w:ascii="Helvetica Neue" w:eastAsia="Helvetica Neue" w:hAnsi="Helvetica Neue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hint="default"/>
      <w:color w:val="0000FF"/>
      <w:u w:val="single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uiPriority w:val="99"/>
    <w:rPr>
      <w:rFonts w:hint="default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uiPriority w:val="99"/>
    <w:rPr>
      <w:rFonts w:hint="default"/>
      <w:sz w:val="24"/>
      <w:szCs w:val="24"/>
    </w:rPr>
  </w:style>
  <w:style w:type="paragraph" w:styleId="NoSpacing">
    <w:name w:val="No Spacing"/>
    <w:uiPriority w:val="1"/>
    <w:qFormat/>
  </w:style>
  <w:style w:type="character" w:customStyle="1" w:styleId="1">
    <w:name w:val="כותרת 1 תו"/>
    <w:link w:val="Heading1"/>
    <w:uiPriority w:val="9"/>
    <w:rPr>
      <w:rFonts w:ascii="Helvetica Neue" w:eastAsia="Helvetica Neue" w:hAnsi="Helvetica Neue" w:cs="Times New Roman" w:hint="default"/>
      <w:b/>
      <w:bCs/>
      <w:color w:val="2F5395"/>
      <w:sz w:val="28"/>
      <w:szCs w:val="28"/>
    </w:rPr>
  </w:style>
  <w:style w:type="character" w:customStyle="1" w:styleId="2">
    <w:name w:val="כותרת 2 תו"/>
    <w:link w:val="Heading2"/>
    <w:uiPriority w:val="9"/>
    <w:rPr>
      <w:rFonts w:ascii="Helvetica Neue" w:eastAsia="Helvetica Neue" w:hAnsi="Helvetica Neue" w:cs="Times New Roman" w:hint="default"/>
      <w:b/>
      <w:bCs/>
      <w:color w:val="4472C4"/>
      <w:sz w:val="26"/>
      <w:szCs w:val="26"/>
    </w:rPr>
  </w:style>
  <w:style w:type="character" w:customStyle="1" w:styleId="3">
    <w:name w:val="כותרת 3 תו"/>
    <w:link w:val="Heading3"/>
    <w:uiPriority w:val="9"/>
    <w:rPr>
      <w:rFonts w:ascii="Helvetica Neue" w:eastAsia="Helvetica Neue" w:hAnsi="Helvetica Neue" w:cs="Times New Roman" w:hint="default"/>
      <w:b/>
      <w:bCs/>
      <w:color w:val="4472C4"/>
    </w:rPr>
  </w:style>
  <w:style w:type="character" w:customStyle="1" w:styleId="4">
    <w:name w:val="כותרת 4 תו"/>
    <w:link w:val="Heading4"/>
    <w:uiPriority w:val="9"/>
    <w:rPr>
      <w:rFonts w:ascii="Helvetica Neue" w:eastAsia="Helvetica Neue" w:hAnsi="Helvetica Neue" w:cs="Times New Roman" w:hint="default"/>
      <w:b/>
      <w:bCs/>
      <w:i/>
      <w:iCs/>
      <w:color w:val="4472C4"/>
    </w:rPr>
  </w:style>
  <w:style w:type="character" w:customStyle="1" w:styleId="5">
    <w:name w:val="כותרת 5 תו"/>
    <w:link w:val="Heading5"/>
    <w:uiPriority w:val="9"/>
    <w:rPr>
      <w:rFonts w:ascii="Helvetica Neue" w:eastAsia="Helvetica Neue" w:hAnsi="Helvetica Neue" w:cs="Times New Roman" w:hint="default"/>
      <w:color w:val="1F3763"/>
    </w:rPr>
  </w:style>
  <w:style w:type="character" w:customStyle="1" w:styleId="6">
    <w:name w:val="כותרת 6 תו"/>
    <w:link w:val="Heading6"/>
    <w:uiPriority w:val="9"/>
    <w:rPr>
      <w:rFonts w:ascii="Helvetica Neue" w:eastAsia="Helvetica Neue" w:hAnsi="Helvetica Neue" w:cs="Times New Roman" w:hint="default"/>
      <w:i/>
      <w:iCs/>
      <w:color w:val="1F3763"/>
    </w:rPr>
  </w:style>
  <w:style w:type="character" w:customStyle="1" w:styleId="7">
    <w:name w:val="כותרת 7 תו"/>
    <w:link w:val="Heading7"/>
    <w:uiPriority w:val="9"/>
    <w:rPr>
      <w:rFonts w:ascii="Helvetica Neue" w:eastAsia="Helvetica Neue" w:hAnsi="Helvetica Neue" w:cs="Times New Roman" w:hint="default"/>
      <w:i/>
      <w:iCs/>
      <w:color w:val="404040"/>
    </w:rPr>
  </w:style>
  <w:style w:type="character" w:customStyle="1" w:styleId="8">
    <w:name w:val="כותרת 8 תו"/>
    <w:link w:val="Heading8"/>
    <w:uiPriority w:val="9"/>
    <w:rPr>
      <w:rFonts w:ascii="Helvetica Neue" w:eastAsia="Helvetica Neue" w:hAnsi="Helvetica Neue" w:cs="Times New Roman" w:hint="default"/>
      <w:color w:val="404040"/>
      <w:sz w:val="20"/>
      <w:szCs w:val="20"/>
    </w:rPr>
  </w:style>
  <w:style w:type="character" w:customStyle="1" w:styleId="9">
    <w:name w:val="כותרת 9 תו"/>
    <w:link w:val="Heading9"/>
    <w:uiPriority w:val="9"/>
    <w:rPr>
      <w:rFonts w:ascii="Helvetica Neue" w:eastAsia="Helvetica Neue" w:hAnsi="Helvetica Neue" w:cs="Times New Roman" w:hint="default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a1"/>
    <w:uiPriority w:val="10"/>
    <w:qFormat/>
    <w:pPr>
      <w:pBdr>
        <w:bottom w:val="single" w:sz="8" w:space="4" w:color="4472C4"/>
      </w:pBdr>
      <w:spacing w:after="300"/>
    </w:pPr>
    <w:rPr>
      <w:rFonts w:ascii="Helvetica Neue" w:eastAsia="Helvetica Neue" w:hAnsi="Helvetica Neue"/>
      <w:color w:val="333F4F"/>
      <w:spacing w:val="5"/>
      <w:sz w:val="52"/>
      <w:szCs w:val="52"/>
    </w:rPr>
  </w:style>
  <w:style w:type="character" w:customStyle="1" w:styleId="a1">
    <w:name w:val="כותרת טקסט תו"/>
    <w:link w:val="Title"/>
    <w:uiPriority w:val="10"/>
    <w:rPr>
      <w:rFonts w:ascii="Helvetica Neue" w:eastAsia="Helvetica Neue" w:hAnsi="Helvetica Neue" w:cs="Times New Roman" w:hint="default"/>
      <w:color w:val="333F4F"/>
      <w:spacing w:val="5"/>
      <w:sz w:val="52"/>
      <w:szCs w:val="52"/>
    </w:rPr>
  </w:style>
  <w:style w:type="paragraph" w:styleId="Subtitle">
    <w:name w:val="Subtitle"/>
    <w:basedOn w:val="Normal"/>
    <w:next w:val="Normal"/>
    <w:link w:val="a2"/>
    <w:uiPriority w:val="11"/>
    <w:qFormat/>
    <w:rPr>
      <w:rFonts w:ascii="Helvetica Neue" w:eastAsia="Helvetica Neue" w:hAnsi="Helvetica Neue"/>
      <w:i/>
      <w:iCs/>
      <w:color w:val="4472C4"/>
      <w:spacing w:val="15"/>
    </w:rPr>
  </w:style>
  <w:style w:type="character" w:customStyle="1" w:styleId="a2">
    <w:name w:val="כותרת משנה תו"/>
    <w:link w:val="Subtitle"/>
    <w:uiPriority w:val="11"/>
    <w:rPr>
      <w:rFonts w:ascii="Helvetica Neue" w:eastAsia="Helvetica Neue" w:hAnsi="Helvetica Neue" w:cs="Times New Roman" w:hint="default"/>
      <w:i/>
      <w:iCs/>
      <w:color w:val="4472C4"/>
      <w:spacing w:val="15"/>
      <w:sz w:val="24"/>
      <w:szCs w:val="24"/>
    </w:rPr>
  </w:style>
  <w:style w:type="character" w:styleId="SubtleEmphasis">
    <w:name w:val="Subtle Emphasis"/>
    <w:uiPriority w:val="19"/>
    <w:qFormat/>
    <w:rPr>
      <w:rFonts w:hint="default"/>
      <w:i/>
      <w:iCs/>
      <w:color w:val="808080"/>
    </w:rPr>
  </w:style>
  <w:style w:type="character" w:styleId="Emphasis">
    <w:name w:val="Emphasis"/>
    <w:uiPriority w:val="20"/>
    <w:qFormat/>
    <w:rPr>
      <w:rFonts w:hint="default"/>
      <w:i/>
      <w:iCs/>
    </w:rPr>
  </w:style>
  <w:style w:type="character" w:styleId="IntenseEmphasis">
    <w:name w:val="Intense Emphasis"/>
    <w:uiPriority w:val="21"/>
    <w:qFormat/>
    <w:rPr>
      <w:rFonts w:hint="default"/>
      <w:b/>
      <w:bCs/>
      <w:i/>
      <w:iCs/>
      <w:color w:val="4472C4"/>
    </w:rPr>
  </w:style>
  <w:style w:type="character" w:styleId="Strong">
    <w:name w:val="Strong"/>
    <w:uiPriority w:val="22"/>
    <w:qFormat/>
    <w:rPr>
      <w:rFonts w:hint="default"/>
      <w:b/>
      <w:bCs/>
    </w:rPr>
  </w:style>
  <w:style w:type="paragraph" w:styleId="Quote">
    <w:name w:val="Quote"/>
    <w:basedOn w:val="Normal"/>
    <w:next w:val="Normal"/>
    <w:link w:val="a3"/>
    <w:uiPriority w:val="29"/>
    <w:qFormat/>
    <w:rPr>
      <w:i/>
      <w:iCs/>
      <w:color w:val="000000"/>
    </w:rPr>
  </w:style>
  <w:style w:type="character" w:customStyle="1" w:styleId="a3">
    <w:name w:val="ציטוט תו"/>
    <w:link w:val="Quote"/>
    <w:uiPriority w:val="29"/>
    <w:rPr>
      <w:rFonts w:hint="default"/>
      <w:i/>
      <w:iCs/>
      <w:color w:val="000000"/>
    </w:rPr>
  </w:style>
  <w:style w:type="paragraph" w:styleId="IntenseQuote">
    <w:name w:val="Intense Quote"/>
    <w:basedOn w:val="Normal"/>
    <w:next w:val="Normal"/>
    <w:link w:val="a4"/>
    <w:uiPriority w:val="30"/>
    <w:qFormat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a4">
    <w:name w:val="ציטוט חזק תו"/>
    <w:link w:val="IntenseQuote"/>
    <w:uiPriority w:val="30"/>
    <w:rPr>
      <w:rFonts w:hint="default"/>
      <w:b/>
      <w:bCs/>
      <w:i/>
      <w:iCs/>
      <w:color w:val="4472C4"/>
    </w:rPr>
  </w:style>
  <w:style w:type="character" w:styleId="SubtleReference">
    <w:name w:val="Subtle Reference"/>
    <w:uiPriority w:val="31"/>
    <w:qFormat/>
    <w:rPr>
      <w:rFonts w:hint="default"/>
      <w:smallCaps/>
      <w:color w:val="ED7D31"/>
      <w:u w:val="single"/>
    </w:rPr>
  </w:style>
  <w:style w:type="character" w:styleId="IntenseReference">
    <w:name w:val="Intense Reference"/>
    <w:uiPriority w:val="32"/>
    <w:qFormat/>
    <w:rPr>
      <w:rFonts w:hint="default"/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Pr>
      <w:rFonts w:hint="default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FootnoteText">
    <w:name w:val="footnote text"/>
    <w:basedOn w:val="Normal"/>
    <w:link w:val="a5"/>
    <w:uiPriority w:val="99"/>
    <w:semiHidden/>
    <w:unhideWhenUsed/>
    <w:rPr>
      <w:sz w:val="20"/>
      <w:szCs w:val="20"/>
    </w:rPr>
  </w:style>
  <w:style w:type="character" w:customStyle="1" w:styleId="a5">
    <w:name w:val="טקסט הערת שוליים תו"/>
    <w:link w:val="FootnoteText"/>
    <w:uiPriority w:val="99"/>
    <w:semiHidden/>
    <w:rPr>
      <w:rFonts w:hint="default"/>
      <w:sz w:val="20"/>
      <w:szCs w:val="20"/>
    </w:rPr>
  </w:style>
  <w:style w:type="character" w:styleId="FootnoteReference">
    <w:name w:val="footnote reference"/>
    <w:uiPriority w:val="99"/>
    <w:semiHidden/>
    <w:unhideWhenUsed/>
    <w:rPr>
      <w:rFonts w:hint="default"/>
      <w:vertAlign w:val="superscript"/>
    </w:rPr>
  </w:style>
  <w:style w:type="paragraph" w:styleId="EndnoteText">
    <w:name w:val="endnote text"/>
    <w:basedOn w:val="Normal"/>
    <w:link w:val="a6"/>
    <w:uiPriority w:val="99"/>
    <w:semiHidden/>
    <w:unhideWhenUsed/>
    <w:rPr>
      <w:sz w:val="20"/>
      <w:szCs w:val="20"/>
    </w:rPr>
  </w:style>
  <w:style w:type="character" w:customStyle="1" w:styleId="a6">
    <w:name w:val="טקסט הערת סיום תו"/>
    <w:link w:val="EndnoteText"/>
    <w:uiPriority w:val="99"/>
    <w:semiHidden/>
    <w:rPr>
      <w:rFonts w:hint="default"/>
      <w:sz w:val="20"/>
      <w:szCs w:val="20"/>
    </w:rPr>
  </w:style>
  <w:style w:type="character" w:styleId="EndnoteReference">
    <w:name w:val="endnote reference"/>
    <w:uiPriority w:val="99"/>
    <w:semiHidden/>
    <w:unhideWhenUsed/>
    <w:rPr>
      <w:rFonts w:hint="default"/>
      <w:vertAlign w:val="superscript"/>
    </w:rPr>
  </w:style>
  <w:style w:type="paragraph" w:styleId="PlainText">
    <w:name w:val="Plain Text"/>
    <w:basedOn w:val="Normal"/>
    <w:link w:val="a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7">
    <w:name w:val="טקסט רגיל תו"/>
    <w:link w:val="PlainText"/>
    <w:uiPriority w:val="99"/>
    <w:rPr>
      <w:rFonts w:ascii="Courier New" w:hAnsi="Courier New" w:cs="Courier New" w:hint="default"/>
      <w:sz w:val="21"/>
      <w:szCs w:val="21"/>
    </w:rPr>
  </w:style>
  <w:style w:type="character" w:customStyle="1" w:styleId="HeaderChar">
    <w:name w:val="Header Char"/>
    <w:basedOn w:val="DefaultParagraphFont"/>
    <w:uiPriority w:val="99"/>
    <w:rPr>
      <w:rFonts w:hint="default"/>
    </w:rPr>
  </w:style>
  <w:style w:type="character" w:customStyle="1" w:styleId="FooterChar">
    <w:name w:val="Footer Char"/>
    <w:basedOn w:val="DefaultParagraphFont"/>
    <w:uiPriority w:val="99"/>
    <w:rPr>
      <w:rFonts w:hint="default"/>
    </w:rPr>
  </w:style>
  <w:style w:type="paragraph" w:customStyle="1" w:styleId="fields">
    <w:name w:val="fields"/>
    <w:basedOn w:val="Normal"/>
    <w:qFormat/>
    <w:rsid w:val="00BF42AB"/>
    <w:pPr>
      <w:tabs>
        <w:tab w:val="left" w:pos="7226"/>
      </w:tabs>
      <w:ind w:left="26"/>
    </w:pPr>
    <w:rPr>
      <w:rFonts w:ascii="Arial" w:eastAsia="Calibri" w:hAnsi="Arial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28UDG9" Type="http://schemas.openxmlformats.org/officeDocument/2006/relationships/image" Target="media/GUMVLU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11876-7AF7-4D93-90D3-BB77917C2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6291</TotalTime>
  <Pages>1</Pages>
  <Words>382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low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דניאל אהרון</cp:lastModifiedBy>
  <cp:revision>10</cp:revision>
  <cp:lastPrinted>2023-12-21T14:49:00Z</cp:lastPrinted>
  <dcterms:created xsi:type="dcterms:W3CDTF">2023-09-05T08:12:00Z</dcterms:created>
  <dcterms:modified xsi:type="dcterms:W3CDTF">2024-01-22T10:24:00Z</dcterms:modified>
</cp:coreProperties>
</file>