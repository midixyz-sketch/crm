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07"/>
                    <pic:cNvPicPr/>
                  </pic:nvPicPr>
                  <pic:blipFill>
                    <a:blip xmlns:r="http://schemas.openxmlformats.org/officeDocument/2006/relationships" r:embed="rId75UYX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bidi/>
        <w:jc w:val="center"/>
        <w:rPr>
          <w:rFonts w:ascii="David" w:hAnsi="David" w:cs="David"/>
          <w:b/>
          <w:bCs/>
          <w:color w:val="000000"/>
          <w:sz w:val="26"/>
          <w:szCs w:val="26"/>
          <w:rtl/>
        </w:rPr>
      </w:pPr>
      <w:hyperlink r:id="rId7" w:history="1">
        <w:r>
          <w:rPr>
            <w:rStyle w:val="Hyperlink"/>
          </w:rPr>
          <w:t>shlomi100000321@gmail.com</w:t>
        </w:r>
      </w:hyperlink>
    </w:p>
    <w:p w:rsidR="00000000" w:rsidRDefault="00000000">
      <w:pPr>
        <w:bidi/>
        <w:jc w:val="center"/>
      </w:pPr>
      <w:r>
        <w:rPr>
          <w:rFonts w:ascii="David" w:hAnsi="David" w:cs="David"/>
          <w:b/>
          <w:bCs/>
          <w:color w:val="000000"/>
          <w:sz w:val="26"/>
          <w:szCs w:val="26"/>
          <w:rtl/>
        </w:rPr>
        <w:t xml:space="preserve">שלומי </w:t>
      </w:r>
      <w:r>
        <w:rPr>
          <w:rFonts w:ascii="David" w:hAnsi="David" w:cs="David" w:hint="cs"/>
          <w:b/>
          <w:bCs/>
          <w:color w:val="000000"/>
          <w:sz w:val="26"/>
          <w:szCs w:val="26"/>
        </w:rPr>
        <w:t xml:space="preserve"> </w:t>
      </w:r>
      <w:r>
        <w:rPr>
          <w:rFonts w:ascii="David" w:hAnsi="David" w:cs="David"/>
          <w:b/>
          <w:bCs/>
          <w:color w:val="000000"/>
          <w:sz w:val="26"/>
          <w:szCs w:val="26"/>
          <w:rtl/>
        </w:rPr>
        <w:t>שריקי</w:t>
      </w:r>
    </w:p>
    <w:p w:rsidR="00000000" w:rsidRDefault="00000000">
      <w:pPr>
        <w:pStyle w:val="a"/>
        <w:jc w:val="center"/>
      </w:pPr>
      <w:r>
        <w:rPr>
          <w:rFonts w:ascii="David" w:hAnsi="David" w:cs="David"/>
          <w:color w:val="000000"/>
          <w:sz w:val="22"/>
          <w:szCs w:val="22"/>
          <w:rtl/>
        </w:rPr>
        <w:t>תאריך לידה: 12/7/1987</w:t>
      </w:r>
    </w:p>
    <w:p w:rsidR="00000000" w:rsidRDefault="00000000">
      <w:pPr>
        <w:pStyle w:val="a"/>
        <w:jc w:val="center"/>
      </w:pPr>
      <w:r>
        <w:rPr>
          <w:rFonts w:ascii="David" w:hAnsi="David" w:cs="David"/>
          <w:color w:val="000000"/>
          <w:sz w:val="22"/>
          <w:szCs w:val="22"/>
          <w:rtl/>
        </w:rPr>
        <w:t>כתובת:חולון</w:t>
      </w:r>
    </w:p>
    <w:p w:rsidR="00000000" w:rsidRDefault="00000000">
      <w:pPr>
        <w:pStyle w:val="a"/>
        <w:jc w:val="center"/>
      </w:pPr>
      <w:r>
        <w:rPr>
          <w:rFonts w:ascii="David" w:hAnsi="David" w:cs="David"/>
          <w:color w:val="000000"/>
          <w:sz w:val="22"/>
          <w:szCs w:val="22"/>
          <w:rtl/>
        </w:rPr>
        <w:t xml:space="preserve">טלפון: 0505934427  </w:t>
      </w:r>
    </w:p>
    <w:p w:rsidR="00000000" w:rsidRDefault="00000000">
      <w:pPr>
        <w:pStyle w:val="a"/>
        <w:jc w:val="center"/>
      </w:pPr>
      <w:r>
        <w:rPr>
          <w:rFonts w:ascii="David" w:hAnsi="David" w:cs="David" w:hint="cs"/>
          <w:color w:val="000000"/>
          <w:sz w:val="22"/>
          <w:szCs w:val="22"/>
          <w:rtl/>
        </w:rPr>
        <w:t>מספר זהות: 300907938</w:t>
      </w:r>
    </w:p>
    <w:p w:rsidR="00000000" w:rsidRDefault="00000000">
      <w:pPr>
        <w:pStyle w:val="a"/>
        <w:jc w:val="center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דוא"ל: </w:t>
      </w:r>
      <w:r>
        <w:rPr>
          <w:rFonts w:ascii="David" w:hAnsi="David" w:cs="David" w:hint="cs"/>
          <w:color w:val="000000"/>
          <w:sz w:val="22"/>
          <w:szCs w:val="22"/>
        </w:rPr>
        <w:t>shlomi100000321@walla.com</w:t>
      </w:r>
    </w:p>
    <w:p w:rsidR="00000000" w:rsidRDefault="00000000">
      <w:pPr>
        <w:pStyle w:val="a"/>
        <w:jc w:val="center"/>
      </w:pPr>
      <w:r>
        <w:rPr>
          <w:rFonts w:ascii="David" w:hAnsi="David" w:cs="David" w:hint="cs"/>
          <w:color w:val="000000"/>
          <w:sz w:val="22"/>
          <w:szCs w:val="22"/>
          <w:rtl/>
        </w:rPr>
        <w:t>מצב משפחתי: נשוי + 3</w:t>
      </w:r>
    </w:p>
    <w:p w:rsidR="00000000" w:rsidRDefault="00000000">
      <w:pPr>
        <w:pStyle w:val="-"/>
      </w:pPr>
      <w:r>
        <w:rPr>
          <w:rFonts w:ascii="David" w:hAnsi="David" w:cs="David" w:hint="cs"/>
          <w:color w:val="000000"/>
          <w:sz w:val="26"/>
          <w:szCs w:val="26"/>
          <w:rtl/>
        </w:rPr>
        <w:t>השכלה</w:t>
      </w:r>
    </w:p>
    <w:p w:rsidR="00000000" w:rsidRDefault="00000000">
      <w:pPr>
        <w:pStyle w:val="a0"/>
        <w:spacing w:before="240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2006: 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 xml:space="preserve">השכלה תיכונית - בגרות חלקית 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עתיד פלמחים ראשון לציון.  </w:t>
      </w:r>
    </w:p>
    <w:p w:rsidR="00000000" w:rsidRDefault="00000000">
      <w:pPr>
        <w:pStyle w:val="a1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מגמת חשמל </w:t>
      </w:r>
    </w:p>
    <w:p w:rsidR="00000000" w:rsidRDefault="00000000">
      <w:pPr>
        <w:pStyle w:val="-"/>
        <w:spacing w:before="120"/>
      </w:pPr>
      <w:r>
        <w:rPr>
          <w:rFonts w:ascii="David" w:hAnsi="David" w:cs="David" w:hint="cs"/>
          <w:color w:val="000000"/>
          <w:sz w:val="26"/>
          <w:szCs w:val="26"/>
          <w:rtl/>
        </w:rPr>
        <w:t>נסיון תעסוקתי</w:t>
      </w:r>
    </w:p>
    <w:p w:rsidR="00000000" w:rsidRDefault="00000000">
      <w:pPr>
        <w:pStyle w:val="a0"/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>2022-2023- "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יונימרקט" -מחסנאי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</w:p>
    <w:p w:rsidR="00000000" w:rsidRDefault="00000000">
      <w:pPr>
        <w:pStyle w:val="a0"/>
        <w:numPr>
          <w:ilvl w:val="0"/>
          <w:numId w:val="4"/>
        </w:numPr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>ליקוט סחורה, אחראי סחורה הדורשת קירור</w:t>
      </w:r>
    </w:p>
    <w:p w:rsidR="00000000" w:rsidRDefault="00000000">
      <w:pPr>
        <w:pStyle w:val="a0"/>
        <w:numPr>
          <w:ilvl w:val="0"/>
          <w:numId w:val="4"/>
        </w:numPr>
        <w:spacing w:before="240"/>
        <w:jc w:val="left"/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הכנת הזמנות  ועבודה שוטפת במחסן הכוללת עבודה פיזית </w:t>
      </w:r>
    </w:p>
    <w:p w:rsidR="00000000" w:rsidRDefault="00000000">
      <w:pPr>
        <w:pStyle w:val="a0"/>
        <w:numPr>
          <w:ilvl w:val="0"/>
          <w:numId w:val="4"/>
        </w:numPr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>ספירות מלאי</w:t>
      </w:r>
    </w:p>
    <w:p w:rsidR="00000000" w:rsidRDefault="00000000">
      <w:pPr>
        <w:pStyle w:val="a0"/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>2022-2015 – "</w:t>
      </w:r>
      <w:r>
        <w:rPr>
          <w:rFonts w:ascii="David" w:hAnsi="David" w:cs="David" w:hint="cs"/>
          <w:b/>
          <w:bCs/>
          <w:color w:val="000000"/>
          <w:sz w:val="22"/>
          <w:szCs w:val="22"/>
          <w:highlight w:val="white"/>
          <w:u w:val="single"/>
          <w:rtl/>
        </w:rPr>
        <w:t xml:space="preserve">פרפל ובניו" 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מלקט סחורה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</w:p>
    <w:p w:rsidR="00000000" w:rsidRDefault="00000000">
      <w:pPr>
        <w:pStyle w:val="a0"/>
        <w:numPr>
          <w:ilvl w:val="0"/>
          <w:numId w:val="3"/>
        </w:numPr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הכנת הזמנות, קליטת וקבלת סחורה וספירות מלאי, עבודה פיזית </w:t>
      </w:r>
    </w:p>
    <w:p w:rsidR="00000000" w:rsidRDefault="00000000">
      <w:pPr>
        <w:pStyle w:val="a0"/>
        <w:spacing w:before="240"/>
        <w:jc w:val="left"/>
      </w:pPr>
      <w:r>
        <w:rPr>
          <w:rFonts w:ascii="David" w:hAnsi="David" w:cs="David" w:hint="cs"/>
          <w:color w:val="000000"/>
          <w:sz w:val="22"/>
          <w:szCs w:val="22"/>
          <w:rtl/>
        </w:rPr>
        <w:t>2013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hAnsi="David" w:cs="David" w:hint="cs"/>
          <w:color w:val="000000"/>
          <w:sz w:val="22"/>
          <w:szCs w:val="22"/>
          <w:rtl/>
        </w:rPr>
        <w:t>2020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–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שפע ביטחון בע</w:t>
      </w:r>
      <w:r>
        <w:rPr>
          <w:rFonts w:ascii="David" w:hAnsi="David" w:cs="David"/>
          <w:b/>
          <w:bCs/>
          <w:color w:val="000000"/>
          <w:sz w:val="22"/>
          <w:szCs w:val="22"/>
          <w:rtl/>
        </w:rPr>
        <w:t>”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מ-תל אביב-מאבטח חמוש</w:t>
      </w:r>
    </w:p>
    <w:p w:rsidR="00000000" w:rsidRDefault="00000000">
      <w:pPr>
        <w:pStyle w:val="a1"/>
      </w:pPr>
      <w:r>
        <w:rPr>
          <w:rFonts w:ascii="David" w:hAnsi="David" w:cs="David" w:hint="cs"/>
          <w:color w:val="000000"/>
          <w:sz w:val="22"/>
          <w:szCs w:val="22"/>
          <w:rtl/>
        </w:rPr>
        <w:t>מאבטח חמוש באירועים וכניסה לכפר המכביה</w:t>
      </w:r>
    </w:p>
    <w:p w:rsidR="00000000" w:rsidRDefault="00000000">
      <w:pPr>
        <w:pStyle w:val="a0"/>
        <w:spacing w:before="240"/>
        <w:jc w:val="left"/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2013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hAnsi="David" w:cs="David" w:hint="cs"/>
          <w:color w:val="000000"/>
          <w:sz w:val="22"/>
          <w:szCs w:val="22"/>
          <w:rtl/>
        </w:rPr>
        <w:t>2015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– 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מלון דיויד אינטרקונטיננטל-ת</w:t>
      </w:r>
      <w:r>
        <w:rPr>
          <w:rFonts w:ascii="David" w:hAnsi="David" w:cs="David"/>
          <w:b/>
          <w:bCs/>
          <w:color w:val="000000"/>
          <w:sz w:val="22"/>
          <w:szCs w:val="22"/>
          <w:rtl/>
        </w:rPr>
        <w:t>”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א-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מחסנאי רכש</w:t>
      </w:r>
    </w:p>
    <w:p w:rsidR="00000000" w:rsidRDefault="00000000">
      <w:pPr>
        <w:pStyle w:val="a1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במסגרת התפקיד ארגון סידור וטיפול במחסן,אחריות על קבלת סחורה מספקים במלון </w:t>
      </w:r>
    </w:p>
    <w:p w:rsidR="00000000" w:rsidRDefault="00000000">
      <w:pPr>
        <w:pStyle w:val="a1"/>
      </w:pPr>
      <w:r>
        <w:rPr>
          <w:rFonts w:ascii="David" w:hAnsi="David" w:cs="David" w:hint="cs"/>
          <w:color w:val="000000"/>
          <w:sz w:val="22"/>
          <w:szCs w:val="22"/>
          <w:rtl/>
        </w:rPr>
        <w:t>פירוק סחורה ממשטחים ושינועם ברחבי המלון,עבודה פיזית</w:t>
      </w:r>
    </w:p>
    <w:p w:rsidR="00000000" w:rsidRDefault="00000000">
      <w:pPr>
        <w:pStyle w:val="a0"/>
        <w:spacing w:before="240"/>
        <w:jc w:val="left"/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2010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hAnsi="David" w:cs="David" w:hint="cs"/>
          <w:color w:val="000000"/>
          <w:sz w:val="22"/>
          <w:szCs w:val="22"/>
          <w:rtl/>
        </w:rPr>
        <w:t>2013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–</w:t>
      </w: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גל אור חלקי חשמל לרכב- מלקט סחורה</w:t>
      </w:r>
    </w:p>
    <w:p w:rsidR="00000000" w:rsidRDefault="00000000">
      <w:pPr>
        <w:pStyle w:val="a1"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במסגרת התפקיד הכנת הזמנות ללקוחות תוך כדי ליקוט המוצרים מהמחסן ובניית משטחי העמסה בעבודת צוות </w:t>
      </w:r>
    </w:p>
    <w:p w:rsidR="00000000" w:rsidRDefault="00000000">
      <w:pPr>
        <w:pStyle w:val="a0"/>
        <w:spacing w:before="240"/>
        <w:jc w:val="left"/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2009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hAnsi="David" w:cs="David" w:hint="cs"/>
          <w:color w:val="000000"/>
          <w:sz w:val="22"/>
          <w:szCs w:val="22"/>
          <w:rtl/>
        </w:rPr>
        <w:t>2010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hAnsi="David" w:cs="David" w:hint="cs"/>
          <w:color w:val="000000"/>
          <w:sz w:val="22"/>
          <w:szCs w:val="22"/>
          <w:rtl/>
        </w:rPr>
        <w:t>–</w:t>
      </w:r>
      <w:r>
        <w:rPr>
          <w:rFonts w:ascii="David" w:hAnsi="David" w:cs="David"/>
          <w:color w:val="000000"/>
          <w:sz w:val="22"/>
          <w:szCs w:val="22"/>
          <w:rtl/>
        </w:rPr>
        <w:t xml:space="preserve"> מועדפת ,</w:t>
      </w:r>
      <w:r>
        <w:rPr>
          <w:rFonts w:ascii="David" w:hAnsi="David" w:cs="David" w:hint="cs"/>
          <w:color w:val="000000"/>
          <w:sz w:val="22"/>
          <w:szCs w:val="22"/>
          <w:rtl/>
        </w:rPr>
        <w:t>מתדלק-תחנת דלק קמעונות דרכים בע</w:t>
      </w:r>
      <w:r>
        <w:rPr>
          <w:rFonts w:ascii="David" w:hAnsi="David" w:cs="David"/>
          <w:color w:val="000000"/>
          <w:sz w:val="22"/>
          <w:szCs w:val="22"/>
          <w:rtl/>
        </w:rPr>
        <w:t>”</w:t>
      </w:r>
      <w:r>
        <w:rPr>
          <w:rFonts w:ascii="David" w:hAnsi="David" w:cs="David" w:hint="cs"/>
          <w:color w:val="000000"/>
          <w:sz w:val="22"/>
          <w:szCs w:val="22"/>
          <w:rtl/>
        </w:rPr>
        <w:t>מ</w:t>
      </w:r>
    </w:p>
    <w:p w:rsidR="00000000" w:rsidRDefault="00000000">
      <w:pPr>
        <w:pStyle w:val="-"/>
        <w:spacing w:before="0"/>
      </w:pPr>
      <w:r>
        <w:rPr>
          <w:rFonts w:ascii="David" w:hAnsi="David" w:cs="David" w:hint="cs"/>
          <w:color w:val="000000"/>
          <w:sz w:val="26"/>
          <w:szCs w:val="26"/>
          <w:rtl/>
        </w:rPr>
        <w:t>שירות צבאי</w:t>
      </w:r>
    </w:p>
    <w:p w:rsidR="00000000" w:rsidRDefault="00000000">
      <w:pPr>
        <w:bidi/>
      </w:pPr>
      <w:r>
        <w:rPr>
          <w:rFonts w:ascii="David" w:hAnsi="David" w:cs="David" w:hint="cs"/>
          <w:color w:val="000000"/>
          <w:sz w:val="22"/>
          <w:szCs w:val="22"/>
          <w:rtl/>
        </w:rPr>
        <w:t xml:space="preserve">2009-2006 - גבעתי </w:t>
      </w:r>
    </w:p>
    <w:p w:rsidR="00000000" w:rsidRDefault="00000000">
      <w:pPr>
        <w:bidi/>
      </w:pPr>
      <w:r>
        <w:rPr>
          <w:rFonts w:ascii="David" w:hAnsi="David" w:cs="David" w:hint="cs"/>
          <w:color w:val="000000"/>
          <w:sz w:val="22"/>
          <w:szCs w:val="22"/>
          <w:rtl/>
        </w:rPr>
        <w:t>לוחם , שחרור בדרגת סמל.</w:t>
      </w:r>
    </w:p>
    <w:p w:rsidR="00000000" w:rsidRDefault="00000000">
      <w:pPr>
        <w:pStyle w:val="-"/>
      </w:pPr>
      <w:r>
        <w:rPr>
          <w:rFonts w:ascii="David" w:hAnsi="David" w:cs="David" w:hint="cs"/>
          <w:color w:val="000000"/>
          <w:sz w:val="26"/>
          <w:szCs w:val="26"/>
          <w:rtl/>
        </w:rPr>
        <w:t>שפות</w:t>
      </w:r>
    </w:p>
    <w:p w:rsidR="00000000" w:rsidRDefault="00000000">
      <w:pPr>
        <w:bidi/>
      </w:pPr>
      <w:r>
        <w:rPr>
          <w:rFonts w:ascii="David" w:hAnsi="David" w:cs="David" w:hint="cs"/>
          <w:b/>
          <w:bCs/>
          <w:color w:val="000000"/>
          <w:sz w:val="22"/>
          <w:szCs w:val="22"/>
          <w:rtl/>
        </w:rPr>
        <w:t>עברית</w:t>
      </w:r>
      <w:r>
        <w:rPr>
          <w:rFonts w:ascii="David" w:hAnsi="David" w:cs="David" w:hint="cs"/>
          <w:color w:val="000000"/>
          <w:sz w:val="22"/>
          <w:szCs w:val="22"/>
          <w:rtl/>
        </w:rPr>
        <w:t xml:space="preserve">: שפת אם   </w:t>
      </w:r>
    </w:p>
    <w:p w:rsidR="00000000" w:rsidRDefault="00000000">
      <w:pPr>
        <w:pStyle w:val="-"/>
      </w:pPr>
      <w:r>
        <w:rPr>
          <w:rFonts w:ascii="David" w:hAnsi="David" w:cs="David" w:hint="cs"/>
          <w:color w:val="000000"/>
          <w:sz w:val="26"/>
          <w:szCs w:val="26"/>
          <w:rtl/>
        </w:rPr>
        <w:t>מחשבים</w:t>
      </w:r>
      <w:r>
        <w:rPr>
          <w:rFonts w:ascii="David" w:hAnsi="David" w:cs="David"/>
          <w:color w:val="000000"/>
          <w:sz w:val="22"/>
          <w:szCs w:val="22"/>
        </w:rPr>
        <w:br/>
      </w:r>
      <w:r>
        <w:rPr>
          <w:rFonts w:ascii="David" w:hAnsi="David" w:cs="David" w:hint="cs"/>
          <w:b w:val="0"/>
          <w:bCs w:val="0"/>
          <w:color w:val="000000"/>
          <w:sz w:val="22"/>
          <w:szCs w:val="22"/>
          <w:rtl/>
        </w:rPr>
        <w:t>ידע במחשבים בארגון (ניסיון וידע משרדי באופיס, אאוטלוק, מערכות מחשב ארגוניות, וכו)</w:t>
      </w:r>
    </w:p>
    <w:p w:rsidR="00000000" w:rsidRDefault="00000000"/>
    <w:sectPr w:rsidR="00000000">
      <w:headerReference w:type="default" r:id="rId8"/>
      <w:headerReference w:type="first" r:id="rId9"/>
      <w:pgSz w:w="11906" w:h="16838"/>
      <w:pgMar w:top="990" w:right="1800" w:bottom="1440" w:left="180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lef">
    <w:charset w:val="B1"/>
    <w:family w:val="auto"/>
    <w:pitch w:val="variable"/>
  </w:font>
  <w:font w:name="David CLM">
    <w:charset w:val="01"/>
    <w:family w:val="auto"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pPr>
      <w:pStyle w:val="Header"/>
      <w:rPr>
        <w:lang w:val="en-US" w:eastAsia="en-US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422.85pt;margin-top:.4pt;width:75.25pt;height:718.75pt;z-index:1;mso-wrap-distance-left:9.05pt;mso-wrap-distance-top:0;mso-wrap-distance-right:9.05pt;mso-wrap-distance-bottom:0;mso-position-horizontal:absolute;mso-position-horizontal-relative:text;mso-position-vertical:absolute;mso-position-vertical-relative:text" o:allowincell="f" filled="t">
          <v:fill opacity="0" color2="black"/>
          <v:imagedata r:id="rId1" o:title="" croptop="-4f" cropbottom="-4f" cropleft="-42f" cropright="-42f"/>
        </v:shape>
      </w:pict>
    </w:r>
  </w:p>
  <w:p w:rsidR="00000000" w:rsidRDefault="00000000">
    <w:pPr>
      <w:pStyle w:val="Header"/>
      <w:rPr>
        <w:lang w:val="en-US"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OpenSymbol" w:hint="cs"/>
        <w:color w:val="000000"/>
        <w:sz w:val="22"/>
        <w:szCs w:val="22"/>
        <w:rtl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."/>
  <w:listSeparator w:val=","/>
  <w15:chartTrackingRefBased/>
  <w15:docId w15:val="{91A9FD79-A5C2-4645-8C21-DED18FD2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OpenSymbol" w:hint="cs"/>
      <w:color w:val="000000"/>
      <w:sz w:val="22"/>
      <w:szCs w:val="22"/>
      <w:rtl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 w:hint="cs"/>
      <w:color w:val="000000"/>
      <w:sz w:val="22"/>
      <w:szCs w:val="22"/>
      <w:rtl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styleId="DefaultParagraphFont0">
    <w:name w:val="Default Paragraph Font"/>
  </w:style>
  <w:style w:type="character" w:styleId="CommentReference">
    <w:name w:val="annotation reference"/>
    <w:rPr>
      <w:sz w:val="16"/>
      <w:szCs w:val="16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SubjectChar">
    <w:name w:val="Comment Subject Char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lef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Index">
    <w:name w:val="Index"/>
    <w:basedOn w:val="Normal"/>
    <w:pPr>
      <w:suppressLineNumbers/>
    </w:pPr>
    <w:rPr>
      <w:rFonts w:cs="David CLM"/>
    </w:rPr>
  </w:style>
  <w:style w:type="paragraph" w:customStyle="1" w:styleId="-">
    <w:name w:val="כותרת-רזומה"/>
    <w:basedOn w:val="Normal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pPr>
      <w:spacing w:after="120"/>
      <w:jc w:val="both"/>
    </w:pPr>
  </w:style>
  <w:style w:type="paragraph" w:customStyle="1" w:styleId="a1">
    <w:name w:val="שורת השגים כללית"/>
    <w:basedOn w:val="a0"/>
    <w:pPr>
      <w:numPr>
        <w:numId w:val="2"/>
      </w:numPr>
      <w:spacing w:after="0"/>
    </w:pPr>
  </w:style>
  <w:style w:type="paragraph" w:customStyle="1" w:styleId="a2">
    <w:name w:val="תאורחברה"/>
    <w:basedOn w:val="Normal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pPr>
      <w:numPr>
        <w:numId w:val="1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pPr>
      <w:bidi/>
      <w:spacing w:before="120"/>
    </w:pPr>
    <w:rPr>
      <w:rFonts w:ascii="Arial" w:hAnsi="Arial" w:cs="Arial"/>
      <w:sz w:val="20"/>
      <w:szCs w:val="20"/>
    </w:rPr>
  </w:style>
  <w:style w:type="paragraph" w:styleId="CommentText">
    <w:name w:val="annotation text"/>
    <w:basedOn w:val="Normal"/>
    <w:pPr>
      <w:bidi/>
    </w:pPr>
    <w:rPr>
      <w:sz w:val="20"/>
      <w:szCs w:val="20"/>
      <w:lang w:val="en-US" w:eastAsia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CommentSubject">
    <w:name w:val="annotation subject"/>
    <w:basedOn w:val="CommentText"/>
    <w:next w:val="CommentText"/>
    <w:pPr>
      <w:bidi w:val="0"/>
      <w:jc w:val="right"/>
    </w:pPr>
    <w:rPr>
      <w:b/>
      <w:bCs/>
    </w:rPr>
  </w:style>
  <w:style w:type="paragraph" w:styleId="Revision">
    <w:name w:val="Revision"/>
    <w:pPr>
      <w:suppressAutoHyphens/>
      <w:bidi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lomi100000321@gmail.com?subject=&#1511;&#1493;&#1512;&#1493;&#1514;%20&#1495;&#1497;&#1497;&#1501;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75UYXW" Type="http://schemas.openxmlformats.org/officeDocument/2006/relationships/image" Target="media/PZ672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TAZOOZ</cp:lastModifiedBy>
  <cp:revision>1</cp:revision>
  <cp:lastPrinted>1995-11-21T15:41:00Z</cp:lastPrinted>
  <dcterms:created xsi:type="dcterms:W3CDTF">2016-12-31T15:33:00Z</dcterms:created>
  <dcterms:modified xsi:type="dcterms:W3CDTF">2023-01-18T19:27:00Z</dcterms:modified>
</cp:coreProperties>
</file>