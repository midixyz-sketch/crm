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2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003"/>
                    <pic:cNvPicPr/>
                  </pic:nvPicPr>
                  <pic:blipFill>
                    <a:blip xmlns:r="http://schemas.openxmlformats.org/officeDocument/2006/relationships" r:embed="rIdSUZLZ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אורטל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מרציאנו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אריאל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"mailto:ortal.martziano@gmail.com"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ortal.martziano@gmail.com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054-2344336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295D7C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FB2F1F">
              <w:rPr>
                <w:rFonts w:ascii="Arial" w:hAnsi="Arial" w:cs="Arial" w:hint="cs"/>
                <w:color w:val="333333"/>
                <w:rtl/>
              </w:rPr>
              <w:t>אין מידע</w:t>
            </w:r>
          </w:p>
          <w:p w:rsidR="00295D7C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יחסי אנוש מצויינים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אוריינטציה שירותית,יכולת עבודה סבלנית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עבודה בצוות וניהול פרויקטים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יכולות לסדר וארגון ברמה גבוהה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אורטל , בעלת יחסי אנוש מצויינים, מסודרת ומאורגנת יודעת לעבוד בצוות עם יכולת עבודה סבלנית ועצמאית. נסיון בתוכנות אופיס, גוגל (דרייב) </w:t>
            </w:r>
            <w:r>
              <w:rPr>
                <w:rFonts w:ascii="Arial" w:hAnsi="Arial" w:cs="Arial"/>
                <w:color w:val="333333"/>
              </w:rPr>
              <w:t>SAP</w:t>
            </w:r>
            <w:r>
              <w:rPr>
                <w:rFonts w:ascii="Arial" w:hAnsi="Arial" w:cs="Arial"/>
                <w:color w:val="333333"/>
                <w:rtl/>
              </w:rPr>
              <w:t>. וורדפרס- אלמנטור כתיבת ועריכת תוכן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כותבת תוכן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פרילנסר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כתיבת תוכן בסושיאל מדיה בתחומים שונים (הום סטיילינג, דיור ונדל"ן ..)באתרי שיווק בפלטפורמת וורדפרס - אלמנטור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מנהלת שירות לקוחות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בולט תעשיות בע"מ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טיפול וניהול מחלקת שירות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עבודה מול הלקוחות וטכנאי החברה.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פתיחת קריאות שירות ללקוחות וטיפולם המלא עד סגירתן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הקמת כרטיסים ללקוחות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הכנת תעודות משלוח</w:t>
            </w:r>
          </w:p>
          <w:p w:rsidRPr="00E809DB" w:rsidP="007B6658">
            <w:pPr>
              <w:pStyle w:val="ListParagraph"/>
              <w:numPr>
                <w:ilvl w:val="0"/>
                <w:numId w:val="1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הפקת חשבוניות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וכן תפקידים נוספים ומשימות שונות המשתנים מעת לעת.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שירות לקוחות / טכני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טיפול שוטף ומענה ללקוחות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מתן תמיכה טכנית בתקלות אינטרנט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ניהול שוטף אדמינסטריבי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נסיון בניהול יומן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 עבודה מול ממשקים וגורמים שונים בחברה</w:t>
            </w:r>
          </w:p>
          <w:p w:rsidRPr="00E809DB" w:rsidP="007B6658">
            <w:pPr>
              <w:pStyle w:val="ListParagraph"/>
              <w:numPr>
                <w:ilvl w:val="0"/>
                <w:numId w:val="2"/>
              </w:numPr>
              <w:ind w:left="967" w:right="720" w:hanging="360"/>
              <w:jc w:val="left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נסיון במכירות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תמ"ת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הנהלת חשבונות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האוניברסיטה הפתוחה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הנהלת חשבונות סוג </w:t>
            </w:r>
            <w:r w:rsidRPr="00F81419">
              <w:rPr>
                <w:rFonts w:ascii="Arial" w:hAnsi="Arial" w:cs="Arial"/>
                <w:noProof/>
                <w:color w:val="333333"/>
                <w:rtl/>
                <w:lang w:bidi="he-IL"/>
              </w:rPr>
              <w:t>1+2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 xml:space="preserve"> וחשבשבת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קורסים והשתלמויות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חינוך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משרד החינוך/ אגף החינוך העירוני</w:t>
            </w:r>
          </w:p>
          <w:p w:rsidRPr="00F81419" w:rsidP="00F81419">
            <w:pPr>
              <w:numPr>
                <w:ilvl w:val="0"/>
                <w:numId w:val="3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אוטיזם.</w:t>
            </w:r>
          </w:p>
          <w:p w:rsidRPr="00F81419" w:rsidP="00F81419">
            <w:pPr>
              <w:numPr>
                <w:ilvl w:val="0"/>
                <w:numId w:val="3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תקשורת בין אישית.</w:t>
            </w:r>
          </w:p>
          <w:p w:rsidRPr="00F81419" w:rsidP="00F81419">
            <w:pPr>
              <w:numPr>
                <w:ilvl w:val="0"/>
                <w:numId w:val="3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ניהול וארגון.</w:t>
            </w:r>
          </w:p>
          <w:p w:rsidRPr="00F81419" w:rsidP="00F81419">
            <w:pPr>
              <w:numPr>
                <w:ilvl w:val="0"/>
                <w:numId w:val="3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מבוא לליקוי למידה והתנהגות.</w:t>
            </w:r>
          </w:p>
          <w:p w:rsidRPr="00F81419" w:rsidP="00F81419">
            <w:pPr>
              <w:numPr>
                <w:ilvl w:val="0"/>
                <w:numId w:val="3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אמון ושליטה.</w:t>
            </w:r>
          </w:p>
          <w:p w:rsidRPr="00F81419" w:rsidP="00F81419">
            <w:pPr>
              <w:numPr>
                <w:ilvl w:val="0"/>
                <w:numId w:val="3"/>
              </w:numPr>
              <w:spacing w:line="259" w:lineRule="auto"/>
              <w:ind w:left="967" w:right="720" w:hanging="360"/>
              <w:contextualSpacing/>
              <w:jc w:val="left"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התפתחות ושפה בתקשורת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מקצועית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הום סטיילינג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בי"ס לעיצוב והום סטיילינג -מושיק גלמין</w:t>
            </w:r>
          </w:p>
          <w:p w:rsidR="008B1837" w:rsidP="007B6658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>
              <w:rPr>
                <w:rFonts w:ascii="Arial" w:hAnsi="Arial" w:cs="Arial" w:hint="cs"/>
                <w:noProof/>
                <w:color w:val="333333"/>
                <w:rtl/>
              </w:rPr>
              <w:t>סיום בהצטיינות</w:t>
            </w:r>
          </w:p>
          <w:p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SUZLZ8" Type="http://schemas.openxmlformats.org/officeDocument/2006/relationships/image" Target="media/H4MPV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2</Pages>
  <Words>202</Words>
  <Characters>1121</Characters>
  <Application>Microsoft Office Word</Application>
  <DocSecurity>0</DocSecurity>
  <Lines>10</Lines>
  <Paragraphs>51</Paragraphs>
  <ScaleCrop>false</ScaleCrop>
  <Manager>AllJobs</Manager>
  <Company>AllJobs</Company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