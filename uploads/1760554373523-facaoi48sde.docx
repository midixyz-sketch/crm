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251"/>
                    <pic:cNvPicPr/>
                  </pic:nvPicPr>
                  <pic:blipFill>
                    <a:blip xmlns:r="http://schemas.openxmlformats.org/officeDocument/2006/relationships" r:embed="rId6XFU9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8" w:lineRule="auto"/>
        <w:ind w:right="-851"/>
        <w:jc w:val="center"/>
        <w:rPr>
          <w:rFonts w:hAnsi="Arial" w:ascii="Arial" w:cs="Arial"/>
          <w:b/>
          <w:bCs/>
          <w:rtl/>
          <w:sz w:val="32"/>
          <w:szCs w:val="32"/>
        </w:rPr>
      </w:pPr>
      <w:r>
        <w:rPr>
          <w:rFonts w:hAnsi="Arial" w:ascii="Arial" w:cs="Arial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אמנון כהן</w:t>
      </w:r>
    </w:p>
    <w:p>
      <w:pPr>
        <w:spacing w:line="288" w:lineRule="auto"/>
        <w:ind w:right="-851"/>
        <w:jc w:val="center"/>
        <w:rPr>
          <w:rFonts w:hAnsi="Arial" w:ascii="Arial" w:cs="Arial"/>
          <w:b/>
          <w:bCs/>
          <w:rtl/>
          <w:sz w:val="36"/>
          <w:szCs w:val="36"/>
        </w:rPr>
      </w:pPr>
      <w:r>
        <w:rPr>
          <w:rFonts w:hAnsi="Arial" w:ascii="Arial" w:cs="Arial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| מגורים: אשדוד | </w:t>
      </w:r>
      <w:r>
        <w:rPr>
          <w:rFonts w:hAnsi="Arial" w:ascii="Arial" w:cs="Arial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054-2153310</w:t>
      </w:r>
      <w:hyperlink r:id="rId5">
        <w:r>
          <w:rPr>
            <w:rStyle w:val="Hyperlink"/>
            <w:color w:val="0000FF"/>
            <w:rFonts w:hAnsi="Arial" w:ascii="Arial"/>
            <w:b w:val="0"/>
            <w:i w:val="0"/>
            <w:strike w:val="0"/>
            <w:dstrike w:val="0"/>
            <w:emboss w:val="0"/>
            <w:imprint w:val="0"/>
            <w:outline w:val="0"/>
            <w:shadow w:val="0"/>
            <w:sz w:val="24"/>
            <w:szCs w:val="24"/>
            <w:u w:val="single"/>
          </w:rPr>
          <w:t xml:space="preserve">karivc@walla.co.il</w:t>
        </w:r>
      </w:hyperlink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| </w:t>
      </w:r>
    </w:p>
    <w:p>
      <w:pPr>
        <w:spacing w:line="288" w:lineRule="auto"/>
        <w:ind w:right="-851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>
          <v:line w14:anchorId="6006DBC1" id=" 2" o:spid="_x0000_s1026" style="position:absolute;z-index:251657728;visibility:visible;mso-wrap-style:square;mso-width-percent:0;mso-height-percent:0;mso-wrap-distance-left:9pt;mso-wrap-distance-top:-3e-5mm;mso-wrap-distance-right:9pt;mso-wrap-distance-bottom:-3e-5mm;mso-width-percent:0;mso-height-percent:0;mso-width-relative:page;mso-height-relative:page;mso-position-horizontal-relative:column;mso-position-horizontal:absolute;mso-position-vertical:absolute;" from="-12pt,8.25pt" to="514.5pt,8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88ENvAEAAFsDAAAOAAAAZHJzL2Uyb0RvYy54bWysk89uGyEQxu+V+g6Ie71rR165K69zSOpe 0tZS0gcYA+tFBQYB9tpv3wH/SdPeol4QMDO/ne8bdnl/tIYdVIgaXcenk5oz5QRK7XYd//my/rTg LCZwEgw61fGTivx+9fHDcvStmuGARqrACOJiO/qODyn5tqqiGJSFOEGvHAV7DBYSHcOukgFGoltT zeq6qUYM0gcUKka6fTwH+arw+16J9KPvo0rMdJx6S2UNZd3mtVotod0F8IMWlzbgHV1Y0I4+ekM9 QgK2D/oflNUiYMQ+TQTaCvteC1U0kJpp/Zea5wG8KlrInOhvNsX/hxXfD5vAtKTZcebA0ojYLLsy +thS8MFtQtYlju7ZP6H4FSlWvQnmQ/RE2Y7fUBIA9gmLGcc+2FxMMtmxeH66ea6OiQm6bJpFM5/T aMQ1VkF7LfQhpq8KLcubjhvtsh3QwuEpptwItNeUfO1wrY0pIzWOjR2/W0zrjLaeBMqtKcURjZY5 MZfEsNs+mMAOQA/krpmvP0+zegK/SQu4d7KABwXyy2WfQJvznvKNuxiTvTj7t0V52oSMyx7RBAv4 8tryE/nzXLJe/4nVbwAAAP//AwBQSwMEFAAGAAgAAAAhACTqBzPfAAAACgEAAA8AAABkcnMvZG93 bnJldi54bWxMj0FLw0AQhe+C/2EZwYu0uyZa2phNEUFBRMS2IN622TGJ7s6G7LaN/94pHvQ47z3e fK9cjt6JPQ6xC6ThcqpAINXBdtRo2KzvJ3MQMRmyxgVCDd8YYVmdnpSmsOFAr7hfpUZwCcXCaGhT 6gspY92iN3EaeiT2PsLgTeJzaKQdzIHLvZOZUjPpTUf8oTU93rVYf612XkP+5mIu3cMm/1SPTxfP L/Y9Hxdan5+NtzcgEo7pLwxHfEaHipm2YUc2Cqdhkl3xlsTG7BrEMaCyBSvbX0VWpfw/ofoBAAD/ /wMAUEsBAi0AFAAGAAgAAAAhALaDOJL+AAAA4QEAABMAAAAAAAAAAAAAAAAAAAAAAFtDb250ZW50 X1R5cGVzXS54bWxQSwECLQAUAAYACAAAACEAOP0h/9YAAACUAQAACwAAAAAAAAAAAAAAAAAvAQAA X3JlbHMvLnJlbHNQSwECLQAUAAYACAAAACEAnvPBDbwBAABbAwAADgAAAAAAAAAAAAAAAAAuAgAA ZHJzL2Uyb0RvYy54bWxQSwECLQAUAAYACAAAACEAJOoHM98AAAAKAQAADwAAAAAAAAAAAAAAAAAW BAAAZHJzL2Rvd25yZXYueG1sUEsFBgAAAAAEAAQA8wAAACIFAAAAAA== " strokecolor="#365f91" strokeweight="3pt">
            <v:stroke linestyle="thinThin"/>
          </v:line>
        </w:pict>
      </w:r>
    </w:p>
    <w:p>
      <w:pPr>
        <w:numPr>
          <w:ilvl w:val="0"/>
          <w:numId w:val="8"/>
        </w:numPr>
        <w:bidi/>
        <w:jc w:val="left"/>
        <w:rPr>
          <w:rFonts w:hAnsi="Arial" w:ascii="Arial" w:cs="Arial"/>
          <w:b/>
          <w:bCs/>
          <w:sz w:val="22"/>
          <w:szCs w:val="22"/>
          <w:u w:val="single"/>
        </w:rPr>
      </w:pPr>
      <w:r>
        <w:rPr>
          <w:rFonts w:hAnsi="Arial" w:ascii="Arial" w:cs="Arial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בעל ניסיון רב ברכש בארץ ובחו"ל, לוגיסטיקה, תפעולואדמינסטרציה.</w:t>
      </w:r>
    </w:p>
    <w:p>
      <w:pPr>
        <w:numPr>
          <w:ilvl w:val="0"/>
          <w:numId w:val="8"/>
        </w:numPr>
        <w:bidi/>
        <w:jc w:val="left"/>
        <w:rPr>
          <w:rFonts w:hAnsi="Arial" w:ascii="Arial" w:cs="Arial"/>
          <w:b/>
          <w:bCs/>
          <w:sz w:val="22"/>
          <w:szCs w:val="22"/>
        </w:rPr>
      </w:pPr>
      <w:r>
        <w:rPr>
          <w:rFonts w:hAnsi="Arial" w:ascii="Arial" w:cs="Arial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ניסיון רב בהטמעת תהליכי עבודה, ייעול ואוטומציה של תהליכים, שליטה מלאה במערכת פריורטי ואופיס.</w:t>
      </w:r>
    </w:p>
    <w:p>
      <w:pPr>
        <w:numPr>
          <w:ilvl w:val="0"/>
          <w:numId w:val="8"/>
        </w:numPr>
        <w:bidi/>
        <w:jc w:val="left"/>
        <w:rPr>
          <w:rFonts w:hAnsi="Arial" w:ascii="Arial" w:cs="Arial"/>
          <w:b/>
          <w:bCs/>
          <w:sz w:val="22"/>
          <w:szCs w:val="22"/>
        </w:rPr>
      </w:pPr>
      <w:r>
        <w:rPr>
          <w:rFonts w:hAnsi="Arial" w:ascii="Arial" w:cs="Arial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ניהול מערכים תפעוליים תומכים, ניהול פעילות ומשא ומתן מול ספקים וקבלני משנה.</w:t>
      </w:r>
    </w:p>
    <w:p>
      <w:pPr>
        <w:numPr>
          <w:ilvl w:val="0"/>
          <w:numId w:val="8"/>
        </w:numPr>
        <w:bidi/>
        <w:jc w:val="left"/>
        <w:rPr>
          <w:rFonts w:hAnsi="Arial" w:ascii="Arial" w:cs="Arial"/>
          <w:b/>
          <w:bCs/>
          <w:rtl/>
          <w:sz w:val="22"/>
          <w:szCs w:val="22"/>
        </w:rPr>
      </w:pPr>
      <w:r>
        <w:rPr>
          <w:rFonts w:hAnsi="Arial" w:ascii="Arial" w:cs="Arial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יכולות ניתוח וקבלת החלטות לצד יכולת ניהול וביצוע, יצירת קשרי אמון ויחסי אנוש מצוינים.</w:t>
      </w:r>
    </w:p>
    <w:p>
      <w:pPr>
        <w:rPr>
          <w:rFonts w:hAnsi="Arial" w:ascii="Arial" w:cs="Arial"/>
          <w:bCs/>
          <w:rtl/>
          <w:sz w:val="22"/>
          <w:szCs w:val="22"/>
          <w:u w:val="single"/>
        </w:rPr>
      </w:pPr>
      <w:r>
        <w:rPr>
          <w:rFonts w:hAnsi="Arial" w:ascii="Arial" w:cs="Arial" w:hint="cs"/>
          <w:b w:val="0"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       </w:t>
      </w:r>
    </w:p>
    <w:p>
      <w:pPr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2003</w:t>
      </w:r>
      <w:r>
        <w:rPr>
          <w:rFonts w:hAnsi="Arial" w:ascii="Arial" w:cs="Arial"/>
          <w:b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ab/>
        <w:tab/>
        <w:t xml:space="preserve">תעודה בניהול רכש ולוגיסטיקה - אוניברסיטת בר אילן</w:t>
      </w:r>
    </w:p>
    <w:p>
      <w:pPr>
        <w:pStyle w:val="ListParagraph"/>
        <w:numPr>
          <w:ilvl w:val="1"/>
          <w:numId w:val="15"/>
        </w:numPr>
        <w:bidi/>
        <w:jc w:val="left"/>
        <w:rPr>
          <w:rFonts w:hAnsi="Arial" w:ascii="Arial" w:cs="Arial"/>
          <w:bCs/>
          <w:rtl/>
          <w:sz w:val="22"/>
          <w:szCs w:val="22"/>
        </w:rPr>
      </w:pPr>
      <w:r>
        <w:rPr>
          <w:rFonts w:hAnsi="Arial" w:ascii="Arial" w:cs="Arial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1999-1996</w:t>
      </w:r>
      <w:r>
        <w:rPr>
          <w:rFonts w:hAnsi="Arial" w:ascii="Arial" w:cs="Arial"/>
          <w:b w:val="0"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ab/>
        <w:t xml:space="preserve">תואר ראשון במדעי המחשב ומתמטיקה - אוניברסיטת בר אילן</w:t>
      </w:r>
      <w:r>
        <w:rPr>
          <w:rFonts w:hAnsi="Arial" w:ascii="Arial" w:cs="Arial" w:hint="cs"/>
          <w:b w:val="0"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</w:t>
      </w:r>
      <w:r>
        <w:rPr>
          <w:rFonts w:hAnsi="Arial" w:ascii="Arial" w:cs="Arial" w:hint="cs"/>
          <w:b w:val="0"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                                2022-2024 בקר בת"א טלקום</w:t>
      </w:r>
    </w:p>
    <w:p>
      <w:pPr>
        <w:pStyle w:val="ListParagraph"/>
        <w:numPr>
          <w:ilvl w:val="0"/>
          <w:numId w:val="16"/>
        </w:numPr>
        <w:bidi/>
        <w:jc w:val="left"/>
        <w:rPr>
          <w:rFonts w:hAnsi="Arial" w:ascii="Arial" w:cs="Arial"/>
          <w:b/>
          <w:rtl/>
          <w:sz w:val="22"/>
          <w:szCs w:val="22"/>
        </w:rPr>
      </w:pPr>
      <w:r>
        <w:rPr>
          <w:rFonts w:hAnsi="Arial" w:ascii="Arial" w:cs="Arial" w:hint="cs"/>
          <w:b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שיבוץ משמרות של טכנאי שטח</w:t>
      </w:r>
    </w:p>
    <w:p>
      <w:pPr>
        <w:pStyle w:val="ListParagraph"/>
        <w:numPr>
          <w:ilvl w:val="0"/>
          <w:numId w:val="16"/>
        </w:numPr>
        <w:bidi/>
        <w:jc w:val="left"/>
        <w:rPr>
          <w:rFonts w:hAnsi="Arial" w:ascii="Arial" w:cs="Arial"/>
          <w:b/>
          <w:rtl/>
          <w:sz w:val="22"/>
          <w:szCs w:val="22"/>
        </w:rPr>
      </w:pPr>
      <w:r>
        <w:rPr>
          <w:rFonts w:hAnsi="Arial" w:ascii="Arial" w:cs="Arial" w:hint="cs"/>
          <w:b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מעקב אחר ביצוע המשמרות של הטכנאים ותיקון משמרות שלא בוצעו</w:t>
      </w:r>
    </w:p>
    <w:p>
      <w:pPr>
        <w:pStyle w:val="ListParagraph"/>
        <w:numPr>
          <w:ilvl w:val="0"/>
          <w:numId w:val="16"/>
        </w:numPr>
        <w:bidi/>
        <w:jc w:val="left"/>
        <w:rPr>
          <w:rFonts w:hAnsi="Arial" w:ascii="Arial" w:cs="Arial"/>
          <w:b/>
          <w:sz w:val="22"/>
          <w:szCs w:val="22"/>
        </w:rPr>
      </w:pPr>
      <w:r>
        <w:rPr>
          <w:rFonts w:hAnsi="Arial" w:ascii="Arial" w:cs="Arial" w:hint="cs"/>
          <w:b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קשר מול הלקוחות</w:t>
      </w:r>
      <w:bookmarkStart w:id="0" w:name="_GoBack"/>
      <w:bookmarkEnd w:id="0"/>
    </w:p>
    <w:p>
      <w:pPr>
        <w:bidi/>
        <w:jc w:val="left"/>
        <w:rPr>
          <w:rFonts w:hAnsi="Arial" w:ascii="Arial" w:cs="Arial"/>
          <w:bCs/>
          <w:rtl/>
          <w:sz w:val="22"/>
          <w:szCs w:val="22"/>
        </w:rPr>
      </w:pPr>
      <w:r>
        <w:rPr>
          <w:rFonts w:hAnsi="Arial" w:ascii="Arial" w:cs="Arial" w:hint="cs"/>
          <w:b w:val="0"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2007-2020</w:t>
        <w:tab/>
        <w:t xml:space="preserve">      אחראי פרויקטים במחלקת מחשב ואחראי בדיקות תוכנה בחברת אורדע</w:t>
      </w:r>
    </w:p>
    <w:p>
      <w:pPr>
        <w:numPr>
          <w:ilvl w:val="0"/>
          <w:numId w:val="5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עבודה שוטפת ושליטה מלאה על תכנות פריוריטי, אופיס, שליטה ברמה גבוהה במיוחד באקסל.</w:t>
      </w:r>
    </w:p>
    <w:p>
      <w:pPr>
        <w:numPr>
          <w:ilvl w:val="0"/>
          <w:numId w:val="5"/>
        </w:numPr>
        <w:ind w:firstLine="0"/>
        <w:bidi/>
        <w:jc w:val="left"/>
        <w:rPr>
          <w:rFonts w:hAnsi="Arial" w:ascii="Arial" w:cs="Arial"/>
          <w:sz w:val="22"/>
          <w:szCs w:val="22"/>
        </w:rPr>
      </w:pPr>
      <w:r>
        <w:rPr>
          <w:rFonts w:hAnsi="Arial" w:ascii="Arial" w:cs="Arial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מנהל פעילות רכש ואדמיניסטרציה – רכש של כל צרכי מחלקת מחשב, וניהול פעילות האדמין </w:t>
      </w:r>
    </w:p>
    <w:p>
      <w:pPr>
        <w:numPr>
          <w:ilvl w:val="0"/>
          <w:numId w:val="5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אחראי על הכוונת והפעלת 2 בודקי תוכנה בתק' השנתיות, ע"מ לסיים הפעילות בזמן המוקצב</w:t>
      </w:r>
    </w:p>
    <w:p>
      <w:pPr>
        <w:bidi/>
        <w:jc w:val="left"/>
        <w:rPr>
          <w:rFonts w:hAnsi="Arial" w:ascii="Arial" w:cs="Arial"/>
          <w:b/>
          <w:bCs/>
          <w:rtl/>
          <w:sz w:val="22"/>
          <w:szCs w:val="22"/>
        </w:rPr>
      </w:pPr>
      <w:r>
        <w:rPr>
          <w:rFonts w:hAnsi="Arial" w:ascii="Arial" w:cs="Arial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2005-2007</w:t>
      </w:r>
      <w:r>
        <w:rPr>
          <w:rFonts w:hAnsi="Arial" w:ascii="Arial" w:cs="Arial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מנהל סניף גביית הארנונה של עיריית באר שבע, מטעם חברת "מ.ת.א.ר"</w:t>
      </w:r>
    </w:p>
    <w:p>
      <w:pPr>
        <w:numPr>
          <w:ilvl w:val="0"/>
          <w:numId w:val="5"/>
        </w:numPr>
        <w:ind w:firstLine="0"/>
        <w:bidi/>
        <w:jc w:val="left"/>
        <w:rPr>
          <w:rFonts w:hAnsi="Arial" w:ascii="Arial" w:cs="Arial"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הקמה מהיסוד של הסניף – עבודה מול אדריכלים, קבלנים, כתיבת תסריטי שיחה.</w:t>
      </w:r>
    </w:p>
    <w:p>
      <w:pPr>
        <w:numPr>
          <w:ilvl w:val="0"/>
          <w:numId w:val="5"/>
        </w:numPr>
        <w:ind w:firstLine="0"/>
        <w:bidi/>
        <w:jc w:val="left"/>
        <w:rPr>
          <w:rFonts w:hAnsi="Arial" w:ascii="Arial" w:cs="Arial"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אחראי על ניהול לוג' ורכש של הסניף וניהול מו"מ עם ספקים בהיקף של 20% מפעילות הסניף</w:t>
      </w:r>
    </w:p>
    <w:p>
      <w:pPr>
        <w:numPr>
          <w:ilvl w:val="0"/>
          <w:numId w:val="5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עמידה ביעד גביה חודשי של 5 מליון ₪ בחובות הארנונה הישנים באופן קבוע מיד עם ההקמה</w:t>
      </w:r>
    </w:p>
    <w:p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</w:tabs>
        <w:bidi/>
        <w:jc w:val="left"/>
        <w:rPr>
          <w:rFonts w:hAnsi="Arial" w:ascii="Arial" w:cs="Arial"/>
          <w:b/>
          <w:bCs/>
          <w:rtl/>
          <w:sz w:val="22"/>
          <w:szCs w:val="22"/>
        </w:rPr>
      </w:pPr>
      <w:r>
        <w:rPr>
          <w:rFonts w:hAnsi="Arial" w:ascii="Arial" w:cs="Arial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2004-2005</w:t>
      </w:r>
      <w:r>
        <w:rPr>
          <w:rFonts w:hAnsi="Arial" w:ascii="Arial" w:cs="Arial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סגן מנהל ומ"מ מנהל סניף גביית הארנונה של עיריית אשדוד מטעם חברת "מ.ת.א.ר"</w:t>
        <w:tab/>
        <w:tab/>
        <w:t xml:space="preserve"> </w:t>
      </w:r>
    </w:p>
    <w:p>
      <w:pPr>
        <w:numPr>
          <w:ilvl w:val="0"/>
          <w:numId w:val="4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אחראי על הניהול הלוגיסטי והרכש של הסניף</w:t>
      </w:r>
    </w:p>
    <w:p>
      <w:pPr>
        <w:numPr>
          <w:ilvl w:val="0"/>
          <w:numId w:val="4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סיוע למנהל הסניף בהפעלת 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16</w:t>
      </w: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עובדים מקצועיים. אמון על קליטה והכשרה מקצועית</w:t>
      </w:r>
    </w:p>
    <w:p>
      <w:pPr>
        <w:numPr>
          <w:ilvl w:val="0"/>
          <w:numId w:val="4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ניהול מחלקת אכיפה המונה 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4</w:t>
      </w: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עובדים - עלייה של 1500% בכמות העיקולים היומית </w:t>
      </w:r>
    </w:p>
    <w:p>
      <w:pPr>
        <w:bidi/>
        <w:jc w:val="left"/>
        <w:rPr>
          <w:color w:val="000000"/>
          <w:rFonts w:hAnsi="Arial" w:ascii="Arial" w:cs="Arial"/>
          <w:b/>
          <w:bCs/>
          <w:rtl/>
          <w:sz w:val="22"/>
          <w:szCs w:val="22"/>
        </w:rPr>
      </w:pPr>
      <w:r>
        <w:rPr>
          <w:color w:val="000000"/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2004-2003</w:t>
      </w:r>
      <w:r>
        <w:rPr>
          <w:color w:val="000000"/>
          <w:rFonts w:hAnsi="Arial" w:ascii="Arial" w:cs="Arial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בודק תוכנה בבנק הפועלים – </w:t>
      </w:r>
      <w:r>
        <w:rPr>
          <w:color w:val="000000"/>
          <w:rFonts w:hAnsi="Arial" w:ascii="Arial" w:cs="Arial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עמידה ביעדים גבוהים של בדיקת פרוייקט "מסילה"</w:t>
      </w:r>
      <w:r>
        <w:rPr>
          <w:color w:val="000000"/>
          <w:rFonts w:hAnsi="Arial" w:ascii="Arial" w:cs="Arial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</w:t>
      </w:r>
    </w:p>
    <w:p>
      <w:pPr>
        <w:bidi/>
        <w:jc w:val="left"/>
        <w:rPr>
          <w:rFonts w:hAnsi="Arial" w:ascii="Arial" w:cs="Arial"/>
          <w:b/>
          <w:bCs/>
          <w:rtl/>
          <w:sz w:val="22"/>
          <w:szCs w:val="22"/>
        </w:rPr>
      </w:pP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2002-1999</w:t>
      </w:r>
      <w:r>
        <w:rPr>
          <w:rFonts w:hAnsi="Arial" w:ascii="Arial" w:cs="Arial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אחראי לוגיסטיקה ורכש בצוות </w:t>
      </w:r>
      <w:r>
        <w:rPr>
          <w:rFonts w:hAnsi="Arial" w:ascii="Arial" w:cs="Arial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System Test</w:t>
      </w:r>
      <w:r>
        <w:rPr>
          <w:rFonts w:hAnsi="Arial" w:ascii="Arial" w:cs="Arial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בחברת "אמדוקס" בר"ג</w:t>
      </w:r>
    </w:p>
    <w:p>
      <w:pPr>
        <w:numPr>
          <w:ilvl w:val="0"/>
          <w:numId w:val="2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אחראי על רכישת ציוד</w:t>
      </w:r>
    </w:p>
    <w:p>
      <w:pPr>
        <w:numPr>
          <w:ilvl w:val="0"/>
          <w:numId w:val="2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ראש צוות להקמת מערכת 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VILAN</w:t>
      </w: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למידע מסווג לאורחים מטעםהלקוח    </w:t>
      </w:r>
    </w:p>
    <w:p>
      <w:pPr>
        <w:numPr>
          <w:ilvl w:val="0"/>
          <w:numId w:val="2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חבר בצוות </w:t>
      </w:r>
      <w:r>
        <w:rPr>
          <w:rFonts w:hAnsi="Arial" w:ascii="Arial" w:cs="Arial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System Test</w:t>
      </w: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שאחראי לשיפור איכותה של מערכת</w:t>
      </w:r>
      <w:r>
        <w:rPr>
          <w:rFonts w:hAnsi="Arial" w:ascii="Arial" w:cs="Arial" w:hint="cs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Billing</w:t>
      </w:r>
    </w:p>
    <w:p>
      <w:pPr>
        <w:numPr>
          <w:ilvl w:val="0"/>
          <w:numId w:val="2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שלוש שליחויות לחו"ל (ארה"ב וקפריסין) כחבר צוות בתחום אפיון צרכים לוגיסטיים </w:t>
      </w:r>
    </w:p>
    <w:p>
      <w:pPr>
        <w:bidi/>
        <w:jc w:val="left"/>
        <w:rPr>
          <w:rFonts w:hAnsi="Arial" w:ascii="Arial" w:cs="Arial"/>
          <w:b/>
          <w:bCs/>
          <w:rtl/>
          <w:sz w:val="22"/>
          <w:szCs w:val="22"/>
        </w:rPr>
      </w:pPr>
      <w:r>
        <w:rPr>
          <w:rFonts w:hAnsi="Arial" w:ascii="Arial" w:cs="Arial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1998-1996</w:t>
      </w:r>
      <w:r>
        <w:rPr>
          <w:rFonts w:hAnsi="Arial" w:ascii="Arial" w:cs="Arial"/>
          <w:b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ab/>
        <w:t xml:space="preserve">מנהל לוגיסטיקה ורכש של הרכב מוזיקלי</w:t>
      </w:r>
    </w:p>
    <w:p>
      <w:pPr>
        <w:numPr>
          <w:ilvl w:val="0"/>
          <w:numId w:val="2"/>
        </w:numPr>
        <w:ind w:firstLine="0"/>
        <w:bidi/>
        <w:jc w:val="left"/>
        <w:rPr>
          <w:rFonts w:hAnsi="Arial" w:ascii="Arial" w:cs="Arial"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אחראי על שיווק, ניהול לוגיסטי, ניהול מו"מ עם לקוחות וספקים ותיאום הזמנות.</w:t>
      </w:r>
    </w:p>
    <w:p>
      <w:pPr>
        <w:numPr>
          <w:ilvl w:val="0"/>
          <w:numId w:val="2"/>
        </w:numPr>
        <w:ind w:firstLine="0"/>
        <w:bidi/>
        <w:jc w:val="left"/>
        <w:rPr>
          <w:rFonts w:hAnsi="Arial" w:ascii="Arial" w:cs="Arial"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עמידה בקשרעם גורמי פרסום, שיווק ומכירות להפקת אירועים.</w:t>
      </w:r>
    </w:p>
    <w:p>
      <w:pPr>
        <w:numPr>
          <w:ilvl w:val="0"/>
          <w:numId w:val="2"/>
        </w:numPr>
        <w:ind w:firstLine="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ניהול רכש הציוד לפעילות ההרכב.</w:t>
      </w:r>
    </w:p>
    <w:p>
      <w:pPr>
        <w:bidi/>
        <w:jc w:val="left"/>
        <w:rPr>
          <w:rFonts w:hAnsi="Arial" w:ascii="Arial" w:cs="Arial"/>
          <w:bCs/>
          <w:rtl/>
          <w:sz w:val="22"/>
          <w:szCs w:val="22"/>
          <w:u w:val="single"/>
        </w:rPr>
      </w:pPr>
      <w:r>
        <w:rPr>
          <w:rFonts w:hAnsi="Arial" w:ascii="Arial" w:cs="Arial"/>
          <w:b w:val="0"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שפות</w:t>
      </w:r>
    </w:p>
    <w:p>
      <w:pPr>
        <w:ind w:right="720"/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עברית - שפת אם ; אנגלית ברמה גבוהה</w:t>
      </w:r>
    </w:p>
    <w:p>
      <w:pPr>
        <w:bidi/>
        <w:jc w:val="left"/>
        <w:rPr>
          <w:rFonts w:hAnsi="Arial" w:ascii="Arial" w:cs="Arial"/>
          <w:rtl/>
          <w:sz w:val="22"/>
          <w:szCs w:val="22"/>
        </w:rPr>
      </w:pPr>
      <w:r>
        <w:rPr>
          <w:rFonts w:hAnsi="Arial" w:ascii="Arial" w:cs="Arial"/>
          <w:b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שירות צבאי מלא</w:t>
      </w:r>
      <w:r>
        <w:rPr>
          <w:rFonts w:hAnsi="Arial" w:ascii="Arial" w:cs="Arial"/>
          <w:b w:val="0"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:</w:t>
      </w:r>
      <w:r>
        <w:rPr>
          <w:rFonts w:hAnsi="Arial" w:ascii="Arial" w:cs="Arial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רס"פ אגף שלישות באוגדת שריון </w:t>
      </w:r>
    </w:p>
    <w:p>
      <w:pPr>
        <w:bidi/>
        <w:jc w:val="left"/>
        <w:rPr>
          <w:rFonts w:hAnsi="Arial" w:ascii="Arial" w:cs="Arial"/>
          <w:rtl/>
          <w:sz w:val="22"/>
          <w:szCs w:val="22"/>
          <w:u w:val="single"/>
        </w:rPr>
      </w:pPr>
      <w:r>
        <w:rPr>
          <w:rFonts w:hAnsi="Arial" w:ascii="Arial" w:cs="Arial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כישורי מחשב -  </w:t>
      </w:r>
      <w:r>
        <w:rPr>
          <w:rFonts w:hAnsi="Arial" w:ascii="Arial" w:cs="Arial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שליטה גבוהה מאוד באופיס</w:t>
      </w:r>
    </w:p>
    <w:sectPr w:rsidR="00547E1C" w:rsidRPr="00B7773D" w:rsidSect="00DC2750">
      <w:pgSz w:w="12240" w:h="15840"/>
      <w:pgMar w:top="1440" w:right="1080" w:bottom="1440" w:left="108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ans Serif">
    <w:altName w:val="Times New Roman"/>
    <w:charset w:val="00"/>
    <w:family w:val="auto"/>
    <w:pitch w:val="variable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0000001"/>
    <w:multiLevelType w:val="multilevel"/>
    <w:tmpl w:val="00000001"/>
    <w:name w:val="WW8Num2"/>
    <w:lvl w:ilvl="0">
      <w:start w:val="2005"/>
      <w:numFmt w:val="decimal"/>
      <w:lvlText w:val="%1"/>
      <w:lvlJc w:val="left"/>
      <w:pPr>
        <w:tabs>
          <w:tab w:val="num" w:leader="none" w:pos="1155"/>
        </w:tabs>
        <w:ind w:left="1155" w:hanging="1155"/>
      </w:pPr>
    </w:lvl>
    <w:lvl w:ilvl="1">
      <w:start w:val="2007"/>
      <w:numFmt w:val="decimal"/>
      <w:lvlText w:val="%1.%2"/>
      <w:lvlJc w:val="left"/>
      <w:pPr>
        <w:tabs>
          <w:tab w:val="num" w:leader="none" w:pos="1155"/>
        </w:tabs>
        <w:ind w:left="1155" w:hanging="1155"/>
      </w:pPr>
    </w:lvl>
    <w:lvl w:ilvl="2">
      <w:start w:val="1"/>
      <w:numFmt w:val="decimal"/>
      <w:lvlText w:val="%1.%2.%3"/>
      <w:lvlJc w:val="left"/>
      <w:pPr>
        <w:tabs>
          <w:tab w:val="num" w:leader="none" w:pos="1155"/>
        </w:tabs>
        <w:ind w:left="1155" w:hanging="1155"/>
      </w:pPr>
    </w:lvl>
    <w:lvl w:ilvl="3">
      <w:start w:val="1"/>
      <w:numFmt w:val="decimal"/>
      <w:lvlText w:val="%1.%2.%3.%4"/>
      <w:lvlJc w:val="left"/>
      <w:pPr>
        <w:tabs>
          <w:tab w:val="num" w:leader="none" w:pos="1155"/>
        </w:tabs>
        <w:ind w:left="1155" w:hanging="1155"/>
      </w:pPr>
    </w:lvl>
    <w:lvl w:ilvl="4">
      <w:start w:val="1"/>
      <w:numFmt w:val="decimal"/>
      <w:lvlText w:val="%1.%2.%3.%4.%5"/>
      <w:lvlJc w:val="left"/>
      <w:pPr>
        <w:tabs>
          <w:tab w:val="num" w:leader="none" w:pos="1155"/>
        </w:tabs>
        <w:ind w:left="1155" w:hanging="1155"/>
      </w:pPr>
    </w:lvl>
    <w:lvl w:ilvl="5">
      <w:start w:val="1"/>
      <w:numFmt w:val="decimal"/>
      <w:lvlText w:val="%1.%2.%3.%4.%5.%6"/>
      <w:lvlJc w:val="left"/>
      <w:pPr>
        <w:tabs>
          <w:tab w:val="num" w:leader="none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leader="none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leader="none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leader="none" w:pos="1800"/>
        </w:tabs>
        <w:ind w:left="1800" w:hanging="1800"/>
      </w:pPr>
    </w:lvl>
  </w:abstractNum>
  <w:abstractNum w:abstractNumId="1">
    <w:nsid w:val="00000002"/>
    <w:multiLevelType w:val="singleLevel"/>
    <w:tmpl w:val="00000002"/>
    <w:name w:val="WW8Num5"/>
    <w:lvl w:ilvl="0">
      <w:start w:val="0"/>
      <w:numFmt w:val="bullet"/>
      <w:lvlText w:val=""/>
      <w:lvlJc w:val="left"/>
      <w:pPr>
        <w:tabs>
          <w:tab w:val="num" w:leader="none" w:pos="1815"/>
        </w:tabs>
        <w:ind w:left="1815" w:hanging="360"/>
      </w:pPr>
      <w:rPr>
        <w:rFonts w:hAnsi="Symbol" w:ascii="Symbol" w:cs="Times New Roman"/>
      </w:rPr>
    </w:lvl>
  </w:abstractNum>
  <w:abstractNum w:abstractNumId="2">
    <w:nsid w:val="00000003"/>
    <w:multiLevelType w:val="multilevel"/>
    <w:tmpl w:val="00000003"/>
    <w:name w:val="WW8Num8"/>
    <w:lvl w:ilvl="0">
      <w:start w:val="2004"/>
      <w:numFmt w:val="decimal"/>
      <w:lvlText w:val="%1"/>
      <w:lvlJc w:val="left"/>
      <w:pPr>
        <w:tabs>
          <w:tab w:val="num" w:leader="none" w:pos="360"/>
        </w:tabs>
        <w:ind w:left="360" w:hanging="360"/>
      </w:pPr>
    </w:lvl>
    <w:lvl w:ilvl="1">
      <w:start w:val="2005"/>
      <w:numFmt w:val="decimal"/>
      <w:lvlText w:val="%1.%2"/>
      <w:lvlJc w:val="left"/>
      <w:pPr>
        <w:tabs>
          <w:tab w:val="num" w:leader="none" w:pos="360"/>
        </w:tabs>
        <w:ind w:left="36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leader="none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leader="none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leader="none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leader="none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leader="none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leader="none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leader="none" w:pos="1800"/>
        </w:tabs>
        <w:ind w:left="1800" w:hanging="1800"/>
      </w:pPr>
    </w:lvl>
  </w:abstractNum>
  <w:abstractNum w:abstractNumId="3">
    <w:nsid w:val="00000004"/>
    <w:multiLevelType w:val="singleLevel"/>
    <w:tmpl w:val="00000004"/>
    <w:name w:val="WW8Num14"/>
    <w:lvl w:ilvl="0">
      <w:start w:val="0"/>
      <w:numFmt w:val="bullet"/>
      <w:lvlText w:val=""/>
      <w:lvlJc w:val="left"/>
      <w:pPr>
        <w:tabs>
          <w:tab w:val="num" w:leader="none" w:pos="1815"/>
        </w:tabs>
        <w:ind w:left="1815" w:hanging="360"/>
      </w:pPr>
      <w:rPr>
        <w:rFonts w:hAnsi="Symbol" w:ascii="Symbol" w:cs="Times New Roman"/>
      </w:rPr>
    </w:lvl>
  </w:abstractNum>
  <w:abstractNum w:abstractNumId="4">
    <w:nsid w:val="00000005"/>
    <w:multiLevelType w:val="singleLevel"/>
    <w:tmpl w:val="00000005"/>
    <w:name w:val="WW8Num17"/>
    <w:lvl w:ilvl="0">
      <w:start w:val="0"/>
      <w:numFmt w:val="bullet"/>
      <w:lvlText w:val=""/>
      <w:lvlJc w:val="left"/>
      <w:pPr>
        <w:tabs>
          <w:tab w:val="num" w:leader="none" w:pos="1815"/>
        </w:tabs>
        <w:ind w:left="1815" w:hanging="360"/>
      </w:pPr>
      <w:rPr>
        <w:rFonts w:hAnsi="Symbol" w:ascii="Symbol" w:cs="Times New Roman"/>
      </w:rPr>
    </w:lvl>
  </w:abstractNum>
  <w:abstractNum w:abstractNumId="5">
    <w:nsid w:val="00000006"/>
    <w:multiLevelType w:val="multilevel"/>
    <w:tmpl w:val="00000006"/>
    <w:name w:val="WW8Num20"/>
    <w:lvl w:ilvl="0">
      <w:start w:val="2007"/>
      <w:numFmt w:val="decimal"/>
      <w:lvlText w:val="%1"/>
      <w:lvlJc w:val="left"/>
      <w:pPr>
        <w:tabs>
          <w:tab w:val="num" w:leader="none" w:pos="1155"/>
        </w:tabs>
        <w:ind w:left="1155" w:hanging="1155"/>
      </w:pPr>
    </w:lvl>
    <w:lvl w:ilvl="1">
      <w:start w:val="2009"/>
      <w:numFmt w:val="decimal"/>
      <w:lvlText w:val="%1.%2"/>
      <w:lvlJc w:val="left"/>
      <w:pPr>
        <w:tabs>
          <w:tab w:val="num" w:leader="none" w:pos="1155"/>
        </w:tabs>
        <w:ind w:left="1155" w:hanging="1155"/>
      </w:pPr>
    </w:lvl>
    <w:lvl w:ilvl="2">
      <w:start w:val="1"/>
      <w:numFmt w:val="decimal"/>
      <w:lvlText w:val="%1.%2.%3"/>
      <w:lvlJc w:val="left"/>
      <w:pPr>
        <w:tabs>
          <w:tab w:val="num" w:leader="none" w:pos="1155"/>
        </w:tabs>
        <w:ind w:left="1155" w:hanging="1155"/>
      </w:pPr>
    </w:lvl>
    <w:lvl w:ilvl="3">
      <w:start w:val="1"/>
      <w:numFmt w:val="decimal"/>
      <w:lvlText w:val="%1.%2.%3.%4"/>
      <w:lvlJc w:val="left"/>
      <w:pPr>
        <w:tabs>
          <w:tab w:val="num" w:leader="none" w:pos="1155"/>
        </w:tabs>
        <w:ind w:left="1155" w:hanging="1155"/>
      </w:pPr>
    </w:lvl>
    <w:lvl w:ilvl="4">
      <w:start w:val="1"/>
      <w:numFmt w:val="decimal"/>
      <w:lvlText w:val="%1.%2.%3.%4.%5"/>
      <w:lvlJc w:val="left"/>
      <w:pPr>
        <w:tabs>
          <w:tab w:val="num" w:leader="none" w:pos="1155"/>
        </w:tabs>
        <w:ind w:left="1155" w:hanging="1155"/>
      </w:pPr>
    </w:lvl>
    <w:lvl w:ilvl="5">
      <w:start w:val="1"/>
      <w:numFmt w:val="decimal"/>
      <w:lvlText w:val="%1.%2.%3.%4.%5.%6"/>
      <w:lvlJc w:val="left"/>
      <w:pPr>
        <w:tabs>
          <w:tab w:val="num" w:leader="none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leader="none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leader="none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leader="none" w:pos="1800"/>
        </w:tabs>
        <w:ind w:left="1800" w:hanging="1800"/>
      </w:p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"/>
      <w:lvlJc w:val="left"/>
      <w:pPr>
        <w:tabs>
          <w:tab w:val="num" w:leader="none" w:pos="432"/>
        </w:tabs>
        <w:ind w:left="432" w:hanging="432"/>
      </w:pPr>
    </w:lvl>
    <w:lvl w:ilvl="1">
      <w:start w:val="1"/>
      <w:numFmt w:val="bullet"/>
      <w:lvlText w:val=""/>
      <w:lvlJc w:val="left"/>
      <w:pPr>
        <w:tabs>
          <w:tab w:val="num" w:leader="none" w:pos="576"/>
        </w:tabs>
        <w:ind w:left="576" w:hanging="576"/>
      </w:pPr>
    </w:lvl>
    <w:lvl w:ilvl="2">
      <w:start w:val="1"/>
      <w:numFmt w:val="bullet"/>
      <w:lvlText w:val=""/>
      <w:lvlJc w:val="left"/>
      <w:pPr>
        <w:tabs>
          <w:tab w:val="num" w:leader="none" w:pos="720"/>
        </w:tabs>
        <w:ind w:left="720" w:hanging="720"/>
      </w:pPr>
    </w:lvl>
    <w:lvl w:ilvl="3">
      <w:start w:val="1"/>
      <w:numFmt w:val="bullet"/>
      <w:lvlText w:val=""/>
      <w:lvlJc w:val="left"/>
      <w:pPr>
        <w:tabs>
          <w:tab w:val="num" w:leader="none" w:pos="864"/>
        </w:tabs>
        <w:ind w:left="864" w:hanging="864"/>
      </w:pPr>
    </w:lvl>
    <w:lvl w:ilvl="4">
      <w:start w:val="1"/>
      <w:numFmt w:val="bullet"/>
      <w:lvlText w:val=""/>
      <w:lvlJc w:val="left"/>
      <w:pPr>
        <w:tabs>
          <w:tab w:val="num" w:leader="none" w:pos="1008"/>
        </w:tabs>
        <w:ind w:left="1008" w:hanging="1008"/>
      </w:pPr>
    </w:lvl>
    <w:lvl w:ilvl="5">
      <w:start w:val="1"/>
      <w:numFmt w:val="bullet"/>
      <w:lvlText w:val=""/>
      <w:lvlJc w:val="left"/>
      <w:pPr>
        <w:tabs>
          <w:tab w:val="num" w:leader="none" w:pos="1152"/>
        </w:tabs>
        <w:ind w:left="1152" w:hanging="1152"/>
      </w:pPr>
    </w:lvl>
    <w:lvl w:ilvl="6">
      <w:start w:val="1"/>
      <w:numFmt w:val="bullet"/>
      <w:lvlText w:val=""/>
      <w:lvlJc w:val="left"/>
      <w:pPr>
        <w:tabs>
          <w:tab w:val="num" w:leader="none" w:pos="1296"/>
        </w:tabs>
        <w:ind w:left="1296" w:hanging="1296"/>
      </w:pPr>
    </w:lvl>
    <w:lvl w:ilvl="7">
      <w:start w:val="1"/>
      <w:numFmt w:val="bullet"/>
      <w:lvlText w:val=""/>
      <w:lvlJc w:val="left"/>
      <w:pPr>
        <w:tabs>
          <w:tab w:val="num" w:leader="none" w:pos="1440"/>
        </w:tabs>
        <w:ind w:left="1440" w:hanging="1440"/>
      </w:pPr>
    </w:lvl>
    <w:lvl w:ilvl="8">
      <w:start w:val="1"/>
      <w:numFmt w:val="bullet"/>
      <w:lvlText w:val=""/>
      <w:lvlJc w:val="left"/>
      <w:pPr>
        <w:tabs>
          <w:tab w:val="num" w:leader="none" w:pos="1584"/>
        </w:tabs>
        <w:ind w:left="1584" w:hanging="1584"/>
      </w:pPr>
    </w:lvl>
  </w:abstractNum>
  <w:abstractNum w:abstractNumId="7">
    <w:nsid w:val="3EF1569E"/>
    <w:multiLevelType w:val="hybridMultilevel"/>
    <w:tmpl w:val="6DA267B8"/>
    <w:lvl w:ilvl="0" w:tplc="04090001">
      <w:start w:val="1"/>
      <w:numFmt w:val="bullet"/>
      <w:lvlText w:val=""/>
      <w:lvlJc w:val="left"/>
      <w:pPr>
        <w:ind w:left="216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Ansi="Wingdings" w:ascii="Wingdings" w:hint="default"/>
      </w:rPr>
    </w:lvl>
  </w:abstractNum>
  <w:abstractNum w:abstractNumId="8">
    <w:nsid w:val="43B241E5"/>
    <w:multiLevelType w:val="hybridMultilevel"/>
    <w:tmpl w:val="467EDF3A"/>
    <w:lvl w:ilvl="0" w:tplc="2C2AB0EE">
      <w:start w:val="2021"/>
      <w:numFmt w:val="bullet"/>
      <w:lvlText w:val=""/>
      <w:lvlJc w:val="left"/>
      <w:pPr>
        <w:ind w:left="2070" w:hanging="360"/>
      </w:pPr>
      <w:rPr>
        <w:rFonts w:hAnsi="Symbol" w:ascii="Symbol" w:eastAsia="Times New Roman" w:cs="Aria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hAnsi="Wingdings" w:ascii="Wingdings" w:hint="default"/>
      </w:rPr>
    </w:lvl>
  </w:abstractNum>
  <w:abstractNum w:abstractNumId="9">
    <w:nsid w:val="47611E55"/>
    <w:multiLevelType w:val="hybridMultilevel"/>
    <w:tmpl w:val="83DACA88"/>
    <w:lvl w:ilvl="0" w:tplc="8CBA326A">
      <w:start w:val="2021"/>
      <w:numFmt w:val="bullet"/>
      <w:lvlText w:val=""/>
      <w:lvlJc w:val="left"/>
      <w:pPr>
        <w:ind w:left="720" w:hanging="360"/>
      </w:pPr>
      <w:rPr>
        <w:rFonts w:hAnsi="Symbol" w:ascii="Symbol" w:eastAsia="Times New Roman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0">
    <w:nsid w:val="506F7776"/>
    <w:multiLevelType w:val="multilevel"/>
    <w:tmpl w:val="532402A4"/>
    <w:lvl w:ilvl="0">
      <w:start w:val="2021"/>
      <w:numFmt w:val="decimal"/>
      <w:lvlText w:val="%1"/>
      <w:lvlJc w:val="left"/>
      <w:pPr>
        <w:ind w:left="1035" w:hanging="1035"/>
      </w:pPr>
      <w:rPr>
        <w:rFonts w:hint="default"/>
        <w:b/>
      </w:rPr>
    </w:lvl>
    <w:lvl w:ilvl="1">
      <w:start w:val="2022"/>
      <w:numFmt w:val="decimal"/>
      <w:lvlText w:val="%1-%2"/>
      <w:lvlJc w:val="left"/>
      <w:pPr>
        <w:ind w:left="1035" w:hanging="10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>
    <w:nsid w:val="5A9F50AB"/>
    <w:multiLevelType w:val="hybridMultilevel"/>
    <w:tmpl w:val="DC7066DE"/>
    <w:lvl w:ilvl="0" w:tplc="04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12">
    <w:nsid w:val="5F6F7096"/>
    <w:multiLevelType w:val="hybridMultilevel"/>
    <w:tmpl w:val="DF9CEE52"/>
    <w:lvl w:ilvl="0" w:tplc="CE961030">
      <w:start w:val="1"/>
      <w:numFmt w:val="bullet"/>
      <w:lvlText w:val=""/>
      <w:lvlJc w:val="left"/>
      <w:pPr>
        <w:ind w:left="360" w:hanging="360"/>
      </w:pPr>
      <w:rPr>
        <w:color w:val="auto"/>
        <w:rFonts w:hAnsi="Wingdings" w:ascii="Wingdings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Ansi="Wingdings" w:ascii="Wingdings" w:hint="default"/>
      </w:rPr>
    </w:lvl>
  </w:abstractNum>
  <w:abstractNum w:abstractNumId="13">
    <w:nsid w:val="6CBF194D"/>
    <w:multiLevelType w:val="hybridMultilevel"/>
    <w:tmpl w:val="549E99FC"/>
    <w:lvl w:ilvl="0" w:tplc="02562010">
      <w:start w:val="2020"/>
      <w:numFmt w:val="bullet"/>
      <w:lvlText w:val=""/>
      <w:lvlJc w:val="left"/>
      <w:pPr>
        <w:ind w:left="2175" w:hanging="360"/>
      </w:pPr>
      <w:rPr>
        <w:rFonts w:hAnsi="Symbol" w:ascii="Symbol" w:eastAsia="Times New Roman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hAnsi="Wingdings" w:ascii="Wingdings" w:hint="default"/>
      </w:rPr>
    </w:lvl>
  </w:abstractNum>
  <w:abstractNum w:abstractNumId="14">
    <w:nsid w:val="73F257C8"/>
    <w:multiLevelType w:val="hybridMultilevel"/>
    <w:tmpl w:val="DCC4F4BC"/>
    <w:lvl w:ilvl="0" w:tplc="04090001">
      <w:start w:val="1"/>
      <w:numFmt w:val="bullet"/>
      <w:lvlText w:val=""/>
      <w:lvlJc w:val="left"/>
      <w:pPr>
        <w:ind w:left="234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hAnsi="Wingdings" w:ascii="Wingdings" w:hint="default"/>
      </w:rPr>
    </w:lvl>
  </w:abstractNum>
  <w:abstractNum w:abstractNumId="15">
    <w:nsid w:val="777B777C"/>
    <w:multiLevelType w:val="hybridMultilevel"/>
    <w:tmpl w:val="C03075BC"/>
    <w:lvl w:ilvl="0" w:tplc="D772C99A">
      <w:start w:val="2021"/>
      <w:numFmt w:val="bullet"/>
      <w:lvlText w:val=""/>
      <w:lvlJc w:val="left"/>
      <w:pPr>
        <w:ind w:left="2415" w:hanging="360"/>
      </w:pPr>
      <w:rPr>
        <w:rFonts w:hAnsi="Symbol" w:ascii="Symbol" w:eastAsia="Times New Roman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135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5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4575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5295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5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6735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7455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5" w:hanging="360"/>
      </w:pPr>
      <w:rPr>
        <w:rFonts w:hAnsi="Wingdings" w:asci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2"/>
  </w:num>
  <w:num w:numId="9">
    <w:abstractNumId w:val="14"/>
  </w:num>
  <w:num w:numId="10">
    <w:abstractNumId w:val="11"/>
  </w:num>
  <w:num w:numId="11">
    <w:abstractNumId w:val="7"/>
  </w:num>
  <w:num w:numId="12">
    <w:abstractNumId w:val="13"/>
  </w:num>
  <w:num w:numId="13">
    <w:abstractNumId w:val="15"/>
  </w:num>
  <w:num w:numId="14">
    <w:abstractNumId w:val="9"/>
  </w:num>
  <w:num w:numId="15">
    <w:abstractNumId w:val="1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B0F"/>
    <w:rsid w:val="000070C0"/>
    <w:rsid w:val="00067837"/>
    <w:rsid w:val="000821DA"/>
    <w:rsid w:val="000C3E9A"/>
    <w:rsid w:val="000D4BC5"/>
    <w:rsid w:val="001B3CD6"/>
    <w:rsid w:val="001B6CE8"/>
    <w:rsid w:val="001E37CD"/>
    <w:rsid w:val="00261859"/>
    <w:rsid w:val="00264CAD"/>
    <w:rsid w:val="00280543"/>
    <w:rsid w:val="0028729F"/>
    <w:rsid w:val="0029545D"/>
    <w:rsid w:val="003049B8"/>
    <w:rsid w:val="0034620F"/>
    <w:rsid w:val="003520C9"/>
    <w:rsid w:val="0035305B"/>
    <w:rsid w:val="003A4663"/>
    <w:rsid w:val="003D6F5C"/>
    <w:rsid w:val="003E6BDF"/>
    <w:rsid w:val="004121FD"/>
    <w:rsid w:val="004133E2"/>
    <w:rsid w:val="00421AFC"/>
    <w:rsid w:val="00474AAD"/>
    <w:rsid w:val="004942D5"/>
    <w:rsid w:val="004B07FF"/>
    <w:rsid w:val="004D2E2A"/>
    <w:rsid w:val="0051255D"/>
    <w:rsid w:val="00547E1C"/>
    <w:rsid w:val="005F1B06"/>
    <w:rsid w:val="006137CD"/>
    <w:rsid w:val="00634E4F"/>
    <w:rsid w:val="006628AF"/>
    <w:rsid w:val="00681BC6"/>
    <w:rsid w:val="00681E90"/>
    <w:rsid w:val="006B1740"/>
    <w:rsid w:val="006E6F48"/>
    <w:rsid w:val="00721098"/>
    <w:rsid w:val="007226D1"/>
    <w:rsid w:val="0073351D"/>
    <w:rsid w:val="007402B2"/>
    <w:rsid w:val="00765585"/>
    <w:rsid w:val="00774DE2"/>
    <w:rsid w:val="0081724A"/>
    <w:rsid w:val="00822070"/>
    <w:rsid w:val="008E7588"/>
    <w:rsid w:val="008F5484"/>
    <w:rsid w:val="00900EB9"/>
    <w:rsid w:val="009028D3"/>
    <w:rsid w:val="00920B0F"/>
    <w:rsid w:val="00A03E52"/>
    <w:rsid w:val="00A53DA8"/>
    <w:rsid w:val="00B147BB"/>
    <w:rsid w:val="00B7773D"/>
    <w:rsid w:val="00B966E6"/>
    <w:rsid w:val="00CC7364"/>
    <w:rsid w:val="00CD5BC8"/>
    <w:rsid w:val="00D56B42"/>
    <w:rsid w:val="00DA16EE"/>
    <w:rsid w:val="00DC2750"/>
    <w:rsid w:val="00DE7397"/>
    <w:rsid w:val="00EB0327"/>
    <w:rsid w:val="00F22C03"/>
    <w:rsid w:val="00FA4754"/>
    <w:rsid w:val="00FB76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C6656764-A755-4389-A75F-247447079F61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070"/>
    <w:pPr>
      <w:widowControl w:val="0"/>
      <w:suppressAutoHyphens/>
      <w:overflowPunct w:val="0"/>
      <w:autoSpaceDE w:val="0"/>
      <w:textAlignment w:val="baseline"/>
    </w:pPr>
    <w:rPr>
      <w:rFonts w:ascii="MS Sans Serif" w:hAnsi="MS Sans Serif" w:cs="MS Sans Serif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sid w:val="00822070"/>
    <w:rPr>
      <w:rFonts w:ascii="Symbol" w:hAnsi="Symbol"/>
    </w:rPr>
  </w:style>
  <w:style w:type="character" w:customStyle="1" w:styleId="WW8Num4z1">
    <w:name w:val="WW8Num4z1"/>
    <w:rsid w:val="00822070"/>
    <w:rPr>
      <w:rFonts w:ascii="Courier New" w:hAnsi="Courier New" w:cs="Courier New"/>
    </w:rPr>
  </w:style>
  <w:style w:type="character" w:customStyle="1" w:styleId="WW8Num4z2">
    <w:name w:val="WW8Num4z2"/>
    <w:rsid w:val="00822070"/>
    <w:rPr>
      <w:rFonts w:ascii="Wingdings" w:hAnsi="Wingdings"/>
    </w:rPr>
  </w:style>
  <w:style w:type="character" w:customStyle="1" w:styleId="WW8Num5z0">
    <w:name w:val="WW8Num5z0"/>
    <w:rsid w:val="00822070"/>
    <w:rPr>
      <w:rFonts w:ascii="Symbol" w:eastAsia="Times New Roman" w:hAnsi="Symbol" w:cs="Times New Roman"/>
    </w:rPr>
  </w:style>
  <w:style w:type="character" w:customStyle="1" w:styleId="WW8Num5z1">
    <w:name w:val="WW8Num5z1"/>
    <w:rsid w:val="00822070"/>
    <w:rPr>
      <w:rFonts w:ascii="Courier New" w:hAnsi="Courier New" w:cs="Courier New"/>
    </w:rPr>
  </w:style>
  <w:style w:type="character" w:customStyle="1" w:styleId="WW8Num5z2">
    <w:name w:val="WW8Num5z2"/>
    <w:rsid w:val="00822070"/>
    <w:rPr>
      <w:rFonts w:ascii="Wingdings" w:hAnsi="Wingdings"/>
    </w:rPr>
  </w:style>
  <w:style w:type="character" w:customStyle="1" w:styleId="WW8Num5z3">
    <w:name w:val="WW8Num5z3"/>
    <w:rsid w:val="00822070"/>
    <w:rPr>
      <w:rFonts w:ascii="Symbol" w:hAnsi="Symbol"/>
    </w:rPr>
  </w:style>
  <w:style w:type="character" w:customStyle="1" w:styleId="WW8Num8z1">
    <w:name w:val="WW8Num8z1"/>
    <w:rsid w:val="00822070"/>
    <w:rPr>
      <w:b/>
      <w:bCs/>
    </w:rPr>
  </w:style>
  <w:style w:type="character" w:customStyle="1" w:styleId="WW8Num10z0">
    <w:name w:val="WW8Num10z0"/>
    <w:rsid w:val="00822070"/>
    <w:rPr>
      <w:rFonts w:ascii="Symbol" w:eastAsia="Times New Roman" w:hAnsi="Symbol" w:cs="Times New Roman"/>
    </w:rPr>
  </w:style>
  <w:style w:type="character" w:customStyle="1" w:styleId="WW8Num10z1">
    <w:name w:val="WW8Num10z1"/>
    <w:rsid w:val="00822070"/>
    <w:rPr>
      <w:rFonts w:ascii="Courier New" w:hAnsi="Courier New" w:cs="Courier New"/>
    </w:rPr>
  </w:style>
  <w:style w:type="character" w:customStyle="1" w:styleId="WW8Num10z2">
    <w:name w:val="WW8Num10z2"/>
    <w:rsid w:val="00822070"/>
    <w:rPr>
      <w:rFonts w:ascii="Wingdings" w:hAnsi="Wingdings"/>
    </w:rPr>
  </w:style>
  <w:style w:type="character" w:customStyle="1" w:styleId="WW8Num10z3">
    <w:name w:val="WW8Num10z3"/>
    <w:rsid w:val="00822070"/>
    <w:rPr>
      <w:rFonts w:ascii="Symbol" w:hAnsi="Symbol"/>
    </w:rPr>
  </w:style>
  <w:style w:type="character" w:customStyle="1" w:styleId="WW8Num12z0">
    <w:name w:val="WW8Num12z0"/>
    <w:rsid w:val="00822070"/>
    <w:rPr>
      <w:rFonts w:ascii="Symbol" w:eastAsia="Times New Roman" w:hAnsi="Symbol" w:cs="Times New Roman"/>
    </w:rPr>
  </w:style>
  <w:style w:type="character" w:customStyle="1" w:styleId="WW8Num12z1">
    <w:name w:val="WW8Num12z1"/>
    <w:rsid w:val="00822070"/>
    <w:rPr>
      <w:rFonts w:ascii="Courier New" w:hAnsi="Courier New" w:cs="Courier New"/>
    </w:rPr>
  </w:style>
  <w:style w:type="character" w:customStyle="1" w:styleId="WW8Num12z2">
    <w:name w:val="WW8Num12z2"/>
    <w:rsid w:val="00822070"/>
    <w:rPr>
      <w:rFonts w:ascii="Wingdings" w:hAnsi="Wingdings"/>
    </w:rPr>
  </w:style>
  <w:style w:type="character" w:customStyle="1" w:styleId="WW8Num12z3">
    <w:name w:val="WW8Num12z3"/>
    <w:rsid w:val="00822070"/>
    <w:rPr>
      <w:rFonts w:ascii="Symbol" w:hAnsi="Symbol"/>
    </w:rPr>
  </w:style>
  <w:style w:type="character" w:customStyle="1" w:styleId="WW8Num13z0">
    <w:name w:val="WW8Num13z0"/>
    <w:rsid w:val="00822070"/>
    <w:rPr>
      <w:rFonts w:ascii="Symbol" w:eastAsia="Times New Roman" w:hAnsi="Symbol" w:cs="Times New Roman"/>
    </w:rPr>
  </w:style>
  <w:style w:type="character" w:customStyle="1" w:styleId="WW8Num13z1">
    <w:name w:val="WW8Num13z1"/>
    <w:rsid w:val="00822070"/>
    <w:rPr>
      <w:rFonts w:ascii="Courier New" w:hAnsi="Courier New" w:cs="Courier New"/>
    </w:rPr>
  </w:style>
  <w:style w:type="character" w:customStyle="1" w:styleId="WW8Num13z2">
    <w:name w:val="WW8Num13z2"/>
    <w:rsid w:val="00822070"/>
    <w:rPr>
      <w:rFonts w:ascii="Wingdings" w:hAnsi="Wingdings"/>
    </w:rPr>
  </w:style>
  <w:style w:type="character" w:customStyle="1" w:styleId="WW8Num13z3">
    <w:name w:val="WW8Num13z3"/>
    <w:rsid w:val="00822070"/>
    <w:rPr>
      <w:rFonts w:ascii="Symbol" w:hAnsi="Symbol"/>
    </w:rPr>
  </w:style>
  <w:style w:type="character" w:customStyle="1" w:styleId="WW8Num14z0">
    <w:name w:val="WW8Num14z0"/>
    <w:rsid w:val="00822070"/>
    <w:rPr>
      <w:rFonts w:ascii="Symbol" w:eastAsia="Times New Roman" w:hAnsi="Symbol" w:cs="Times New Roman"/>
    </w:rPr>
  </w:style>
  <w:style w:type="character" w:customStyle="1" w:styleId="WW8Num14z1">
    <w:name w:val="WW8Num14z1"/>
    <w:rsid w:val="00822070"/>
    <w:rPr>
      <w:rFonts w:ascii="Courier New" w:hAnsi="Courier New" w:cs="Courier New"/>
    </w:rPr>
  </w:style>
  <w:style w:type="character" w:customStyle="1" w:styleId="WW8Num14z2">
    <w:name w:val="WW8Num14z2"/>
    <w:rsid w:val="00822070"/>
    <w:rPr>
      <w:rFonts w:ascii="Wingdings" w:hAnsi="Wingdings"/>
    </w:rPr>
  </w:style>
  <w:style w:type="character" w:customStyle="1" w:styleId="WW8Num14z3">
    <w:name w:val="WW8Num14z3"/>
    <w:rsid w:val="00822070"/>
    <w:rPr>
      <w:rFonts w:ascii="Symbol" w:hAnsi="Symbol"/>
    </w:rPr>
  </w:style>
  <w:style w:type="character" w:customStyle="1" w:styleId="WW8Num15z0">
    <w:name w:val="WW8Num15z0"/>
    <w:rsid w:val="00822070"/>
    <w:rPr>
      <w:rFonts w:ascii="Symbol" w:eastAsia="Times New Roman" w:hAnsi="Symbol" w:cs="Times New Roman"/>
    </w:rPr>
  </w:style>
  <w:style w:type="character" w:customStyle="1" w:styleId="WW8Num15z1">
    <w:name w:val="WW8Num15z1"/>
    <w:rsid w:val="00822070"/>
    <w:rPr>
      <w:rFonts w:ascii="Courier New" w:hAnsi="Courier New" w:cs="Courier New"/>
    </w:rPr>
  </w:style>
  <w:style w:type="character" w:customStyle="1" w:styleId="WW8Num15z2">
    <w:name w:val="WW8Num15z2"/>
    <w:rsid w:val="00822070"/>
    <w:rPr>
      <w:rFonts w:ascii="Wingdings" w:hAnsi="Wingdings"/>
    </w:rPr>
  </w:style>
  <w:style w:type="character" w:customStyle="1" w:styleId="WW8Num15z3">
    <w:name w:val="WW8Num15z3"/>
    <w:rsid w:val="00822070"/>
    <w:rPr>
      <w:rFonts w:ascii="Symbol" w:hAnsi="Symbol"/>
    </w:rPr>
  </w:style>
  <w:style w:type="character" w:customStyle="1" w:styleId="WW8Num16z0">
    <w:name w:val="WW8Num16z0"/>
    <w:rsid w:val="00822070"/>
    <w:rPr>
      <w:rFonts w:ascii="Symbol" w:eastAsia="Times New Roman" w:hAnsi="Symbol" w:cs="Times New Roman"/>
    </w:rPr>
  </w:style>
  <w:style w:type="character" w:customStyle="1" w:styleId="WW8Num16z1">
    <w:name w:val="WW8Num16z1"/>
    <w:rsid w:val="00822070"/>
    <w:rPr>
      <w:rFonts w:ascii="Courier New" w:hAnsi="Courier New" w:cs="Courier New"/>
    </w:rPr>
  </w:style>
  <w:style w:type="character" w:customStyle="1" w:styleId="WW8Num16z2">
    <w:name w:val="WW8Num16z2"/>
    <w:rsid w:val="00822070"/>
    <w:rPr>
      <w:rFonts w:ascii="Wingdings" w:hAnsi="Wingdings"/>
    </w:rPr>
  </w:style>
  <w:style w:type="character" w:customStyle="1" w:styleId="WW8Num16z3">
    <w:name w:val="WW8Num16z3"/>
    <w:rsid w:val="00822070"/>
    <w:rPr>
      <w:rFonts w:ascii="Symbol" w:hAnsi="Symbol"/>
    </w:rPr>
  </w:style>
  <w:style w:type="character" w:customStyle="1" w:styleId="WW8Num17z0">
    <w:name w:val="WW8Num17z0"/>
    <w:rsid w:val="00822070"/>
    <w:rPr>
      <w:rFonts w:ascii="Symbol" w:eastAsia="Times New Roman" w:hAnsi="Symbol" w:cs="Times New Roman"/>
    </w:rPr>
  </w:style>
  <w:style w:type="character" w:customStyle="1" w:styleId="WW8Num17z2">
    <w:name w:val="WW8Num17z2"/>
    <w:rsid w:val="00822070"/>
    <w:rPr>
      <w:rFonts w:ascii="Wingdings" w:hAnsi="Wingdings"/>
    </w:rPr>
  </w:style>
  <w:style w:type="character" w:customStyle="1" w:styleId="WW8Num17z3">
    <w:name w:val="WW8Num17z3"/>
    <w:rsid w:val="00822070"/>
    <w:rPr>
      <w:rFonts w:ascii="Symbol" w:hAnsi="Symbol"/>
    </w:rPr>
  </w:style>
  <w:style w:type="character" w:customStyle="1" w:styleId="WW8Num17z4">
    <w:name w:val="WW8Num17z4"/>
    <w:rsid w:val="00822070"/>
    <w:rPr>
      <w:rFonts w:ascii="Courier New" w:hAnsi="Courier New" w:cs="Courier New"/>
    </w:rPr>
  </w:style>
  <w:style w:type="character" w:customStyle="1" w:styleId="WW8Num18z0">
    <w:name w:val="WW8Num18z0"/>
    <w:rsid w:val="00822070"/>
    <w:rPr>
      <w:rFonts w:ascii="Symbol" w:eastAsia="Times New Roman" w:hAnsi="Symbol" w:cs="Times New Roman"/>
    </w:rPr>
  </w:style>
  <w:style w:type="character" w:customStyle="1" w:styleId="WW8Num18z1">
    <w:name w:val="WW8Num18z1"/>
    <w:rsid w:val="00822070"/>
    <w:rPr>
      <w:rFonts w:ascii="Courier New" w:hAnsi="Courier New" w:cs="Courier New"/>
    </w:rPr>
  </w:style>
  <w:style w:type="character" w:customStyle="1" w:styleId="WW8Num18z2">
    <w:name w:val="WW8Num18z2"/>
    <w:rsid w:val="00822070"/>
    <w:rPr>
      <w:rFonts w:ascii="Wingdings" w:hAnsi="Wingdings"/>
    </w:rPr>
  </w:style>
  <w:style w:type="character" w:customStyle="1" w:styleId="WW8Num18z3">
    <w:name w:val="WW8Num18z3"/>
    <w:rsid w:val="00822070"/>
    <w:rPr>
      <w:rFonts w:ascii="Symbol" w:hAnsi="Symbol"/>
    </w:rPr>
  </w:style>
  <w:style w:type="character" w:customStyle="1" w:styleId="WW8Num19z0">
    <w:name w:val="WW8Num19z0"/>
    <w:rsid w:val="00822070"/>
    <w:rPr>
      <w:rFonts w:ascii="Symbol" w:eastAsia="Times New Roman" w:hAnsi="Symbol" w:cs="Times New Roman"/>
    </w:rPr>
  </w:style>
  <w:style w:type="character" w:customStyle="1" w:styleId="WW8Num19z1">
    <w:name w:val="WW8Num19z1"/>
    <w:rsid w:val="00822070"/>
    <w:rPr>
      <w:rFonts w:ascii="Courier New" w:hAnsi="Courier New" w:cs="Courier New"/>
    </w:rPr>
  </w:style>
  <w:style w:type="character" w:customStyle="1" w:styleId="WW8Num19z2">
    <w:name w:val="WW8Num19z2"/>
    <w:rsid w:val="00822070"/>
    <w:rPr>
      <w:rFonts w:ascii="Wingdings" w:hAnsi="Wingdings"/>
    </w:rPr>
  </w:style>
  <w:style w:type="character" w:customStyle="1" w:styleId="WW8Num19z3">
    <w:name w:val="WW8Num19z3"/>
    <w:rsid w:val="00822070"/>
    <w:rPr>
      <w:rFonts w:ascii="Symbol" w:hAnsi="Symbol"/>
    </w:rPr>
  </w:style>
  <w:style w:type="character" w:customStyle="1" w:styleId="1">
    <w:name w:val="גופן ברירת המחדל של פיסקה1"/>
    <w:rsid w:val="00822070"/>
  </w:style>
  <w:style w:type="character" w:styleId="Hyperlink">
    <w:name w:val="Hyperlink"/>
    <w:rsid w:val="00822070"/>
    <w:rPr>
      <w:color w:val="0000FF"/>
      <w:u w:val="single"/>
    </w:rPr>
  </w:style>
  <w:style w:type="paragraph" w:customStyle="1" w:styleId="a">
    <w:name w:val="כותרת"/>
    <w:basedOn w:val="Normal"/>
    <w:next w:val="BodyText"/>
    <w:rsid w:val="00822070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822070"/>
    <w:pPr>
      <w:spacing w:after="120"/>
    </w:pPr>
  </w:style>
  <w:style w:type="paragraph" w:styleId="List">
    <w:name w:val="List"/>
    <w:basedOn w:val="BodyText"/>
    <w:rsid w:val="00822070"/>
  </w:style>
  <w:style w:type="paragraph" w:customStyle="1" w:styleId="a0">
    <w:name w:val="כתובית"/>
    <w:basedOn w:val="Normal"/>
    <w:rsid w:val="0082207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1">
    <w:name w:val="אינדקס"/>
    <w:basedOn w:val="Normal"/>
    <w:rsid w:val="00822070"/>
    <w:pPr>
      <w:suppressLineNumbers/>
    </w:pPr>
  </w:style>
  <w:style w:type="paragraph" w:styleId="ListParagraph">
    <w:name w:val="List Paragraph"/>
    <w:basedOn w:val="Normal"/>
    <w:uiPriority w:val="34"/>
    <w:qFormat/>
    <w:rsid w:val="000D4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karivc@walla.co.il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6XFU9S" Type="http://schemas.openxmlformats.org/officeDocument/2006/relationships/image" Target="media/VF8G4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 חיים</vt:lpstr>
      <vt:lpstr>קורות  חיים</vt:lpstr>
    </vt:vector>
  </TitlesOfParts>
  <Company/>
  <LinksUpToDate>false</LinksUpToDate>
  <CharactersWithSpaces>2301</CharactersWithSpaces>
  <SharedDoc>false</SharedDoc>
  <HLinks>
    <vt:vector size="6" baseType="variant">
      <vt:variant>
        <vt:i4>6815766</vt:i4>
      </vt:variant>
      <vt:variant>
        <vt:i4>0</vt:i4>
      </vt:variant>
      <vt:variant>
        <vt:i4>0</vt:i4>
      </vt:variant>
      <vt:variant>
        <vt:i4>5</vt:i4>
      </vt:variant>
      <vt:variant>
        <vt:lpwstr>mailto:karivc@walla.co.il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creator>אמנון</dc:creator>
  <cp:lastModifiedBy>user</cp:lastModifiedBy>
  <cp:revision>2</cp:revision>
  <cp:lastPrinted>2018-09-04T17:20:00Z</cp:lastPrinted>
  <dcterms:created xsi:type="dcterms:W3CDTF">2022-10-26T13:01:00Z</dcterms:created>
  <dcterms:modified xsi:type="dcterms:W3CDTF">2022-10-26T13:01:00Z</dcterms:modified>
</cp:coreProperties>
</file>