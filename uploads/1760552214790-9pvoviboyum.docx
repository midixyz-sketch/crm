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5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592"/>
                    <pic:cNvPicPr/>
                  </pic:nvPicPr>
                  <pic:blipFill>
                    <a:blip xmlns:r="http://schemas.openxmlformats.org/officeDocument/2006/relationships" r:embed="rId8S5R2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735F" w:rsidRPr="00347FDF" w:rsidRDefault="0082735F">
      <w:pPr>
        <w:spacing w:line="276" w:lineRule="auto"/>
        <w:jc w:val="center"/>
        <w:rPr>
          <w:rFonts w:ascii="David" w:eastAsia="Times New Roman" w:hAnsi="David" w:cs="David"/>
          <w:b/>
          <w:bCs/>
          <w:sz w:val="26"/>
          <w:szCs w:val="26"/>
          <w:rtl/>
        </w:rPr>
      </w:pPr>
      <w:r w:rsidRPr="00347FDF">
        <w:rPr>
          <w:rFonts w:ascii="David" w:eastAsia="Times New Roman" w:hAnsi="David" w:cs="David"/>
          <w:b/>
          <w:bCs/>
          <w:sz w:val="26"/>
          <w:szCs w:val="26"/>
          <w:rtl/>
        </w:rPr>
        <w:t>אורלי מליחי</w:t>
      </w:r>
      <w:r w:rsidR="00347FDF" w:rsidRPr="00347FDF">
        <w:rPr>
          <w:rFonts w:ascii="David" w:eastAsia="Times New Roman" w:hAnsi="David" w:cs="David"/>
          <w:b/>
          <w:bCs/>
          <w:sz w:val="26"/>
          <w:szCs w:val="26"/>
        </w:rPr>
        <w:t xml:space="preserve"> </w:t>
      </w:r>
      <w:r w:rsidRPr="00347FDF">
        <w:rPr>
          <w:rFonts w:ascii="David" w:eastAsia="Times New Roman" w:hAnsi="David" w:cs="David"/>
          <w:b/>
          <w:bCs/>
          <w:sz w:val="26"/>
          <w:szCs w:val="26"/>
          <w:rtl/>
        </w:rPr>
        <w:t>|</w:t>
      </w:r>
      <w:r w:rsidRPr="00347FDF">
        <w:rPr>
          <w:rFonts w:ascii="David" w:eastAsia="Times New Roman" w:hAnsi="David" w:cs="David"/>
          <w:b/>
          <w:bCs/>
          <w:sz w:val="26"/>
          <w:szCs w:val="26"/>
        </w:rPr>
        <w:t>040342594</w:t>
      </w:r>
      <w:r w:rsidRPr="00347FDF">
        <w:rPr>
          <w:rFonts w:ascii="David" w:eastAsia="Times New Roman" w:hAnsi="David" w:cs="David"/>
          <w:b/>
          <w:bCs/>
          <w:sz w:val="26"/>
          <w:szCs w:val="26"/>
          <w:rtl/>
        </w:rPr>
        <w:t xml:space="preserve">  </w:t>
      </w:r>
    </w:p>
    <w:p w:rsidR="0082735F" w:rsidRPr="00347FDF" w:rsidRDefault="0082735F">
      <w:pPr>
        <w:spacing w:line="276" w:lineRule="auto"/>
        <w:jc w:val="center"/>
        <w:rPr>
          <w:rFonts w:ascii="David" w:eastAsia="Times New Roman" w:hAnsi="David" w:cs="David"/>
          <w:b/>
          <w:bCs/>
          <w:sz w:val="26"/>
          <w:szCs w:val="26"/>
          <w:rtl/>
        </w:rPr>
      </w:pPr>
      <w:r w:rsidRPr="00347FDF">
        <w:rPr>
          <w:rFonts w:ascii="David" w:eastAsia="Times New Roman" w:hAnsi="David" w:cs="David"/>
          <w:b/>
          <w:bCs/>
          <w:sz w:val="26"/>
          <w:szCs w:val="26"/>
          <w:rtl/>
        </w:rPr>
        <w:t xml:space="preserve">     ש. לידה:</w:t>
      </w:r>
      <w:r w:rsidRPr="00347FDF">
        <w:rPr>
          <w:rFonts w:ascii="David" w:eastAsia="Times New Roman" w:hAnsi="David" w:cs="David"/>
          <w:b/>
          <w:bCs/>
          <w:sz w:val="26"/>
          <w:szCs w:val="26"/>
        </w:rPr>
        <w:t>1980</w:t>
      </w:r>
    </w:p>
    <w:p w:rsidR="002B4704" w:rsidRDefault="002B4704">
      <w:pPr>
        <w:spacing w:line="276" w:lineRule="auto"/>
        <w:jc w:val="center"/>
        <w:rPr>
          <w:rFonts w:ascii="David" w:eastAsia="Times New Roman" w:hAnsi="David" w:cs="David"/>
          <w:b/>
          <w:bCs/>
          <w:sz w:val="26"/>
          <w:szCs w:val="26"/>
          <w:rtl/>
        </w:rPr>
      </w:pPr>
      <w:r w:rsidRPr="00347FDF">
        <w:rPr>
          <w:rFonts w:ascii="David" w:eastAsia="Times New Roman" w:hAnsi="David" w:cs="David"/>
          <w:b/>
          <w:bCs/>
          <w:sz w:val="26"/>
          <w:szCs w:val="26"/>
          <w:rtl/>
        </w:rPr>
        <w:t>עיר מגורים: ראש העין</w:t>
      </w:r>
    </w:p>
    <w:p w:rsidR="00385E92" w:rsidRPr="00347FDF" w:rsidRDefault="00385E92" w:rsidP="00385E92">
      <w:pPr>
        <w:spacing w:line="276" w:lineRule="auto"/>
        <w:ind w:left="1198" w:hanging="1198"/>
        <w:jc w:val="center"/>
        <w:rPr>
          <w:rFonts w:ascii="David" w:hAnsi="David" w:cs="David"/>
          <w:sz w:val="26"/>
          <w:szCs w:val="26"/>
        </w:rPr>
      </w:pPr>
      <w:r w:rsidRPr="00347FDF">
        <w:rPr>
          <w:rFonts w:ascii="David" w:eastAsia="Times New Roman" w:hAnsi="David" w:cs="David"/>
          <w:b/>
          <w:bCs/>
          <w:sz w:val="26"/>
          <w:szCs w:val="26"/>
        </w:rPr>
        <w:t>054-3039959</w:t>
      </w:r>
      <w:r w:rsidRPr="00347FDF">
        <w:rPr>
          <w:rFonts w:ascii="David" w:eastAsia="Times New Roman" w:hAnsi="David" w:cs="David"/>
          <w:b/>
          <w:bCs/>
          <w:sz w:val="26"/>
          <w:szCs w:val="26"/>
          <w:rtl/>
        </w:rPr>
        <w:t xml:space="preserve"> </w:t>
      </w:r>
      <w:r w:rsidRPr="00347FDF">
        <w:rPr>
          <w:rFonts w:ascii="David" w:eastAsia="Times New Roman" w:hAnsi="David" w:cs="David"/>
          <w:b/>
          <w:bCs/>
          <w:sz w:val="26"/>
          <w:szCs w:val="26"/>
        </w:rPr>
        <w:t xml:space="preserve">  </w:t>
      </w:r>
      <w:hyperlink r:id="rId7" w:history="1">
        <w:r w:rsidRPr="00347FDF">
          <w:rPr>
            <w:rStyle w:val="Hyperlink"/>
            <w:rFonts w:ascii="David" w:hAnsi="David" w:cs="David"/>
            <w:sz w:val="26"/>
            <w:szCs w:val="26"/>
          </w:rPr>
          <w:t>oorlyy5@walla.com</w:t>
        </w:r>
      </w:hyperlink>
    </w:p>
    <w:p w:rsidR="00385E92" w:rsidRPr="00385E92" w:rsidRDefault="00385E92" w:rsidP="00385E92">
      <w:pPr>
        <w:spacing w:line="276" w:lineRule="auto"/>
        <w:jc w:val="center"/>
        <w:rPr>
          <w:rFonts w:ascii="David" w:eastAsia="Times New Roman" w:hAnsi="David" w:cs="David"/>
          <w:b/>
          <w:bCs/>
          <w:sz w:val="26"/>
          <w:szCs w:val="26"/>
          <w:rtl/>
        </w:rPr>
      </w:pPr>
      <w:r w:rsidRPr="00385E92">
        <w:rPr>
          <w:rFonts w:ascii="David" w:eastAsia="Times New Roman" w:hAnsi="David" w:cs="David" w:hint="cs"/>
          <w:b/>
          <w:bCs/>
          <w:sz w:val="26"/>
          <w:szCs w:val="26"/>
          <w:rtl/>
        </w:rPr>
        <w:t>*נא לשמור על דיסקרטיות*</w:t>
      </w:r>
    </w:p>
    <w:p w:rsidR="0082735F" w:rsidRPr="00347FDF" w:rsidRDefault="0082735F">
      <w:pPr>
        <w:ind w:left="432"/>
        <w:jc w:val="center"/>
        <w:rPr>
          <w:rFonts w:ascii="Arial" w:hAnsi="Arial" w:cs="Arial"/>
          <w:u w:val="single"/>
          <w:rtl/>
          <w:lang w:val="en-US"/>
        </w:rPr>
      </w:pPr>
      <w:r>
        <w:pict>
          <v:line id="_x0000_s1026" style="position:absolute;left:0;text-align:left;z-index:1" from="-16pt,8.5pt" to="513.8pt,8.5pt" strokecolor="#7f7f7f" strokeweight="1.59mm">
            <v:stroke color2="gray" joinstyle="miter"/>
          </v:line>
        </w:pict>
      </w:r>
    </w:p>
    <w:p w:rsidR="0082735F" w:rsidRPr="00347FDF" w:rsidRDefault="0082735F">
      <w:pPr>
        <w:spacing w:line="360" w:lineRule="auto"/>
        <w:jc w:val="both"/>
        <w:rPr>
          <w:rFonts w:ascii="David" w:hAnsi="David" w:cs="David"/>
          <w:u w:val="single"/>
          <w:rtl/>
        </w:rPr>
      </w:pPr>
      <w:r w:rsidRPr="00347FDF">
        <w:rPr>
          <w:rFonts w:ascii="David" w:hAnsi="David" w:cs="David"/>
          <w:u w:val="single"/>
          <w:rtl/>
        </w:rPr>
        <w:t>תמצית:</w:t>
      </w:r>
    </w:p>
    <w:p w:rsidR="0082735F" w:rsidRPr="00347FDF" w:rsidRDefault="0082735F" w:rsidP="00CC707F">
      <w:pPr>
        <w:numPr>
          <w:ilvl w:val="0"/>
          <w:numId w:val="3"/>
        </w:numPr>
        <w:tabs>
          <w:tab w:val="left" w:pos="339"/>
        </w:tabs>
        <w:spacing w:line="280" w:lineRule="exact"/>
        <w:ind w:right="360" w:firstLine="0"/>
        <w:jc w:val="left"/>
        <w:rPr>
          <w:rFonts w:ascii="David" w:eastAsia="Times New Roman" w:hAnsi="David" w:cs="David"/>
          <w:b/>
          <w:bCs/>
        </w:rPr>
      </w:pPr>
      <w:r w:rsidRPr="00347FDF">
        <w:rPr>
          <w:rFonts w:ascii="David" w:eastAsia="Times New Roman" w:hAnsi="David" w:cs="David"/>
          <w:b/>
          <w:bCs/>
          <w:rtl/>
        </w:rPr>
        <w:t xml:space="preserve">בעלת </w:t>
      </w:r>
      <w:r w:rsidR="00CC707F" w:rsidRPr="00347FDF">
        <w:rPr>
          <w:rFonts w:ascii="David" w:eastAsia="Times New Roman" w:hAnsi="David" w:cs="David"/>
          <w:b/>
          <w:bCs/>
          <w:rtl/>
        </w:rPr>
        <w:t>ניסיון של 7 שנים בביקורת פנ</w:t>
      </w:r>
      <w:r w:rsidR="0043150A" w:rsidRPr="00347FDF">
        <w:rPr>
          <w:rFonts w:ascii="David" w:eastAsia="Times New Roman" w:hAnsi="David" w:cs="David"/>
          <w:b/>
          <w:bCs/>
          <w:rtl/>
        </w:rPr>
        <w:t>ימית.</w:t>
      </w:r>
    </w:p>
    <w:p w:rsidR="00CC707F" w:rsidRPr="00347FDF" w:rsidRDefault="00C903FE" w:rsidP="00CC707F">
      <w:pPr>
        <w:numPr>
          <w:ilvl w:val="0"/>
          <w:numId w:val="3"/>
        </w:numPr>
        <w:tabs>
          <w:tab w:val="left" w:pos="339"/>
        </w:tabs>
        <w:spacing w:line="280" w:lineRule="exact"/>
        <w:ind w:right="360" w:firstLine="0"/>
        <w:jc w:val="left"/>
        <w:rPr>
          <w:rFonts w:ascii="David" w:eastAsia="Times New Roman" w:hAnsi="David" w:cs="David"/>
          <w:b/>
          <w:bCs/>
          <w:rtl/>
        </w:rPr>
      </w:pPr>
      <w:r w:rsidRPr="00347FDF">
        <w:rPr>
          <w:rFonts w:ascii="David" w:eastAsia="Times New Roman" w:hAnsi="David" w:cs="David"/>
          <w:b/>
          <w:bCs/>
          <w:rtl/>
        </w:rPr>
        <w:t xml:space="preserve">יצירתית, אסרטיבית, </w:t>
      </w:r>
      <w:r w:rsidR="005F0869" w:rsidRPr="00347FDF">
        <w:rPr>
          <w:rFonts w:ascii="David" w:eastAsia="Times New Roman" w:hAnsi="David" w:cs="David"/>
          <w:b/>
          <w:bCs/>
          <w:rtl/>
        </w:rPr>
        <w:t>עצמאית, בעלת יכולת אנליטית וכישורי ניסוח גבוהים</w:t>
      </w:r>
      <w:r w:rsidR="00CC707F" w:rsidRPr="00347FDF">
        <w:rPr>
          <w:rFonts w:ascii="David" w:eastAsia="Times New Roman" w:hAnsi="David" w:cs="David"/>
          <w:b/>
          <w:bCs/>
          <w:rtl/>
        </w:rPr>
        <w:t>,</w:t>
      </w:r>
      <w:r w:rsidRPr="00347FDF">
        <w:rPr>
          <w:rFonts w:ascii="David" w:eastAsia="Times New Roman" w:hAnsi="David" w:cs="David"/>
          <w:b/>
          <w:bCs/>
          <w:rtl/>
        </w:rPr>
        <w:t xml:space="preserve"> בעלת יכולת עמידה בלחצים</w:t>
      </w:r>
      <w:r w:rsidR="00F902D3" w:rsidRPr="00347FDF">
        <w:rPr>
          <w:rFonts w:ascii="David" w:eastAsia="Times New Roman" w:hAnsi="David" w:cs="David"/>
          <w:b/>
          <w:bCs/>
          <w:rtl/>
        </w:rPr>
        <w:t>, בעלת יחסים בין אישיים טובים ויכולת להניע ולרתום אנשים.</w:t>
      </w:r>
    </w:p>
    <w:p w:rsidR="00F902D3" w:rsidRPr="00347FDF" w:rsidRDefault="00F902D3" w:rsidP="00236444">
      <w:pPr>
        <w:spacing w:line="360" w:lineRule="auto"/>
        <w:jc w:val="both"/>
        <w:rPr>
          <w:rFonts w:ascii="David" w:hAnsi="David" w:cs="David"/>
          <w:rtl/>
        </w:rPr>
      </w:pPr>
    </w:p>
    <w:p w:rsidR="00831428" w:rsidRPr="00347FDF" w:rsidRDefault="00831428" w:rsidP="00831428">
      <w:pPr>
        <w:spacing w:line="360" w:lineRule="auto"/>
        <w:jc w:val="both"/>
        <w:rPr>
          <w:rFonts w:ascii="David" w:hAnsi="David" w:cs="David"/>
          <w:u w:val="single"/>
          <w:rtl/>
        </w:rPr>
      </w:pPr>
      <w:r w:rsidRPr="00347FDF">
        <w:rPr>
          <w:rFonts w:ascii="David" w:hAnsi="David" w:cs="David"/>
          <w:u w:val="single"/>
          <w:rtl/>
        </w:rPr>
        <w:t xml:space="preserve">השכלה:  </w:t>
      </w:r>
    </w:p>
    <w:p w:rsidR="00831428" w:rsidRPr="00347FDF" w:rsidRDefault="00831428" w:rsidP="00831428">
      <w:pPr>
        <w:spacing w:line="360" w:lineRule="auto"/>
        <w:jc w:val="left"/>
        <w:rPr>
          <w:rFonts w:ascii="David" w:eastAsia="Times New Roman" w:hAnsi="David" w:cs="David"/>
          <w:b/>
          <w:bCs/>
          <w:rtl/>
        </w:rPr>
      </w:pPr>
      <w:r w:rsidRPr="00347FDF">
        <w:rPr>
          <w:rFonts w:ascii="David" w:hAnsi="David" w:cs="David"/>
          <w:b/>
          <w:bCs/>
        </w:rPr>
        <w:t>2013</w:t>
      </w:r>
      <w:r w:rsidRPr="00347FDF">
        <w:rPr>
          <w:rFonts w:ascii="David" w:eastAsia="Times New Roman" w:hAnsi="David" w:cs="David"/>
          <w:b/>
          <w:bCs/>
          <w:rtl/>
        </w:rPr>
        <w:t xml:space="preserve">- </w:t>
      </w:r>
      <w:r w:rsidRPr="00347FDF">
        <w:rPr>
          <w:rFonts w:ascii="David" w:hAnsi="David" w:cs="David"/>
          <w:b/>
          <w:bCs/>
        </w:rPr>
        <w:t>B.A</w:t>
      </w:r>
      <w:r w:rsidRPr="00347FDF">
        <w:rPr>
          <w:rFonts w:ascii="David" w:hAnsi="David" w:cs="David"/>
          <w:b/>
          <w:bCs/>
          <w:rtl/>
        </w:rPr>
        <w:t xml:space="preserve"> בכלכלה וחשבונאות – "האוניברסיטה הפתוחה".</w:t>
      </w:r>
      <w:r w:rsidRPr="00347FDF">
        <w:rPr>
          <w:rFonts w:ascii="David" w:eastAsia="Times New Roman" w:hAnsi="David" w:cs="David"/>
          <w:b/>
          <w:bCs/>
          <w:rtl/>
        </w:rPr>
        <w:t xml:space="preserve"> </w:t>
      </w:r>
    </w:p>
    <w:p w:rsidR="006A16D1" w:rsidRPr="00236444" w:rsidRDefault="006A16D1" w:rsidP="00236444">
      <w:pPr>
        <w:spacing w:line="360" w:lineRule="auto"/>
        <w:jc w:val="both"/>
        <w:rPr>
          <w:rFonts w:cs="David"/>
          <w:rtl/>
        </w:rPr>
      </w:pPr>
    </w:p>
    <w:p w:rsidR="0082735F" w:rsidRPr="00347FDF" w:rsidRDefault="0082735F">
      <w:pPr>
        <w:spacing w:line="360" w:lineRule="auto"/>
        <w:jc w:val="both"/>
        <w:rPr>
          <w:rFonts w:ascii="David" w:hAnsi="David" w:cs="David"/>
          <w:u w:val="single"/>
          <w:rtl/>
        </w:rPr>
      </w:pPr>
      <w:r w:rsidRPr="00347FDF">
        <w:rPr>
          <w:rFonts w:ascii="David" w:hAnsi="David" w:cs="David"/>
          <w:u w:val="single"/>
          <w:rtl/>
        </w:rPr>
        <w:t xml:space="preserve"> ניסיון תעסוקתי:</w:t>
      </w:r>
    </w:p>
    <w:p w:rsidR="00D845CD" w:rsidRPr="00347FDF" w:rsidRDefault="00E2507A" w:rsidP="00822F3E">
      <w:pPr>
        <w:spacing w:line="360" w:lineRule="auto"/>
        <w:jc w:val="both"/>
        <w:rPr>
          <w:rFonts w:ascii="David" w:hAnsi="David" w:cs="David"/>
          <w:rtl/>
        </w:rPr>
      </w:pPr>
      <w:r w:rsidRPr="00347FDF">
        <w:rPr>
          <w:rFonts w:ascii="David" w:hAnsi="David" w:cs="David"/>
          <w:b/>
          <w:bCs/>
        </w:rPr>
        <w:t>2021</w:t>
      </w:r>
      <w:r w:rsidRPr="00347FDF">
        <w:rPr>
          <w:rFonts w:ascii="David" w:hAnsi="David" w:cs="David"/>
          <w:b/>
          <w:bCs/>
          <w:rtl/>
        </w:rPr>
        <w:t xml:space="preserve"> -היום – חברת ביטוח</w:t>
      </w:r>
      <w:r w:rsidR="001E129C" w:rsidRPr="00347FDF">
        <w:rPr>
          <w:rFonts w:ascii="David" w:hAnsi="David" w:cs="David"/>
          <w:b/>
          <w:bCs/>
          <w:rtl/>
        </w:rPr>
        <w:t xml:space="preserve"> מובילה</w:t>
      </w:r>
      <w:r w:rsidR="00822F3E" w:rsidRPr="00347FDF">
        <w:rPr>
          <w:rFonts w:ascii="David" w:hAnsi="David" w:cs="David"/>
          <w:b/>
          <w:bCs/>
          <w:rtl/>
        </w:rPr>
        <w:t xml:space="preserve">- </w:t>
      </w:r>
      <w:r w:rsidRPr="00347FDF">
        <w:rPr>
          <w:rFonts w:ascii="David" w:hAnsi="David" w:cs="David"/>
          <w:rtl/>
        </w:rPr>
        <w:t>ביקורת פנימית</w:t>
      </w:r>
    </w:p>
    <w:p w:rsidR="00D845CD" w:rsidRPr="00347FDF" w:rsidRDefault="00D845CD" w:rsidP="00347FDF">
      <w:pPr>
        <w:numPr>
          <w:ilvl w:val="0"/>
          <w:numId w:val="8"/>
        </w:numPr>
        <w:jc w:val="left"/>
        <w:rPr>
          <w:rFonts w:ascii="David" w:hAnsi="David" w:cs="David"/>
        </w:rPr>
      </w:pPr>
      <w:r w:rsidRPr="00347FDF">
        <w:rPr>
          <w:rFonts w:ascii="David" w:hAnsi="David" w:cs="David"/>
          <w:b/>
          <w:bCs/>
          <w:rtl/>
        </w:rPr>
        <w:t xml:space="preserve">ביצוע ביקורת פנימית </w:t>
      </w:r>
      <w:r w:rsidR="00896D64" w:rsidRPr="00347FDF">
        <w:rPr>
          <w:rFonts w:ascii="David" w:hAnsi="David" w:cs="David"/>
          <w:rtl/>
        </w:rPr>
        <w:t>ניהול וביצוע ביקורות תהליכיות ונקודתיות במגוון תחומים</w:t>
      </w:r>
      <w:r w:rsidR="00CF1868" w:rsidRPr="00347FDF">
        <w:rPr>
          <w:rFonts w:ascii="David" w:hAnsi="David" w:cs="David"/>
          <w:rtl/>
        </w:rPr>
        <w:t>.</w:t>
      </w:r>
    </w:p>
    <w:p w:rsidR="00A52C31" w:rsidRPr="00347FDF" w:rsidRDefault="00A52C31" w:rsidP="00347FDF">
      <w:pPr>
        <w:numPr>
          <w:ilvl w:val="0"/>
          <w:numId w:val="8"/>
        </w:numPr>
        <w:jc w:val="left"/>
        <w:rPr>
          <w:rFonts w:ascii="David" w:hAnsi="David" w:cs="David"/>
          <w:b/>
          <w:bCs/>
        </w:rPr>
      </w:pPr>
      <w:r w:rsidRPr="00347FDF">
        <w:rPr>
          <w:rFonts w:ascii="David" w:hAnsi="David" w:cs="David"/>
          <w:b/>
          <w:bCs/>
          <w:rtl/>
        </w:rPr>
        <w:t>עריכת נהלי עבודה.</w:t>
      </w:r>
    </w:p>
    <w:p w:rsidR="00680D74" w:rsidRPr="00347FDF" w:rsidRDefault="00680D74" w:rsidP="00347FDF">
      <w:pPr>
        <w:numPr>
          <w:ilvl w:val="0"/>
          <w:numId w:val="8"/>
        </w:numPr>
        <w:jc w:val="left"/>
        <w:rPr>
          <w:rFonts w:ascii="David" w:hAnsi="David" w:cs="David"/>
          <w:b/>
          <w:bCs/>
          <w:rtl/>
        </w:rPr>
      </w:pPr>
      <w:r w:rsidRPr="00347FDF">
        <w:rPr>
          <w:rFonts w:ascii="David" w:hAnsi="David" w:cs="David"/>
          <w:b/>
          <w:bCs/>
          <w:rtl/>
        </w:rPr>
        <w:t>בדיקת עמידה ברגולציה ודרישות הדין.</w:t>
      </w:r>
    </w:p>
    <w:p w:rsidR="00D845CD" w:rsidRPr="00347FDF" w:rsidRDefault="00051D77" w:rsidP="00347FDF">
      <w:pPr>
        <w:numPr>
          <w:ilvl w:val="0"/>
          <w:numId w:val="8"/>
        </w:numPr>
        <w:jc w:val="left"/>
        <w:rPr>
          <w:rFonts w:ascii="David" w:hAnsi="David" w:cs="David"/>
          <w:b/>
          <w:bCs/>
        </w:rPr>
      </w:pPr>
      <w:r w:rsidRPr="00347FDF">
        <w:rPr>
          <w:rFonts w:ascii="David" w:hAnsi="David" w:cs="David"/>
          <w:b/>
          <w:bCs/>
          <w:rtl/>
        </w:rPr>
        <w:t>ניתוח תהליכי עבודה ונתונים תוך זיהוי סיכונים וחשיפות</w:t>
      </w:r>
      <w:r w:rsidR="00CF1868" w:rsidRPr="00347FDF">
        <w:rPr>
          <w:rFonts w:ascii="David" w:hAnsi="David" w:cs="David"/>
          <w:b/>
          <w:bCs/>
          <w:rtl/>
        </w:rPr>
        <w:t>.</w:t>
      </w:r>
    </w:p>
    <w:p w:rsidR="00D845CD" w:rsidRPr="00347FDF" w:rsidRDefault="00051D77" w:rsidP="00347FDF">
      <w:pPr>
        <w:numPr>
          <w:ilvl w:val="0"/>
          <w:numId w:val="8"/>
        </w:numPr>
        <w:jc w:val="left"/>
        <w:rPr>
          <w:rFonts w:ascii="David" w:hAnsi="David" w:cs="David"/>
          <w:b/>
          <w:bCs/>
          <w:rtl/>
        </w:rPr>
      </w:pPr>
      <w:r w:rsidRPr="00347FDF">
        <w:rPr>
          <w:rFonts w:ascii="David" w:hAnsi="David" w:cs="David"/>
          <w:b/>
          <w:bCs/>
          <w:rtl/>
        </w:rPr>
        <w:t xml:space="preserve">כתיבת </w:t>
      </w:r>
      <w:r w:rsidR="001F52B8" w:rsidRPr="00347FDF">
        <w:rPr>
          <w:rFonts w:ascii="David" w:hAnsi="David" w:cs="David"/>
          <w:b/>
          <w:bCs/>
          <w:rtl/>
        </w:rPr>
        <w:t>תכנית ביקורת ו</w:t>
      </w:r>
      <w:r w:rsidRPr="00347FDF">
        <w:rPr>
          <w:rFonts w:ascii="David" w:hAnsi="David" w:cs="David"/>
          <w:b/>
          <w:bCs/>
          <w:rtl/>
        </w:rPr>
        <w:t>דוחות ביקורת</w:t>
      </w:r>
      <w:r w:rsidR="00A52C31" w:rsidRPr="00347FDF">
        <w:rPr>
          <w:rFonts w:ascii="David" w:hAnsi="David" w:cs="David"/>
          <w:b/>
          <w:bCs/>
          <w:rtl/>
        </w:rPr>
        <w:t>.</w:t>
      </w:r>
    </w:p>
    <w:p w:rsidR="00E2507A" w:rsidRPr="00347FDF" w:rsidRDefault="00051D77" w:rsidP="00347FDF">
      <w:pPr>
        <w:numPr>
          <w:ilvl w:val="0"/>
          <w:numId w:val="8"/>
        </w:numPr>
        <w:jc w:val="left"/>
        <w:rPr>
          <w:rFonts w:ascii="David" w:hAnsi="David" w:cs="David"/>
          <w:b/>
          <w:bCs/>
          <w:rtl/>
        </w:rPr>
      </w:pPr>
      <w:r w:rsidRPr="00347FDF">
        <w:rPr>
          <w:rFonts w:ascii="David" w:hAnsi="David" w:cs="David"/>
          <w:b/>
          <w:bCs/>
          <w:rtl/>
        </w:rPr>
        <w:t xml:space="preserve">הצגת הממצאים </w:t>
      </w:r>
      <w:r w:rsidR="009C6A97" w:rsidRPr="00347FDF">
        <w:rPr>
          <w:rFonts w:ascii="David" w:hAnsi="David" w:cs="David"/>
          <w:b/>
          <w:bCs/>
          <w:rtl/>
        </w:rPr>
        <w:t>ו</w:t>
      </w:r>
      <w:r w:rsidRPr="00347FDF">
        <w:rPr>
          <w:rFonts w:ascii="David" w:hAnsi="David" w:cs="David"/>
          <w:b/>
          <w:bCs/>
          <w:rtl/>
        </w:rPr>
        <w:t>סיוע בתהליכים ארגונים</w:t>
      </w:r>
      <w:r w:rsidR="009C6A97" w:rsidRPr="00347FDF">
        <w:rPr>
          <w:rFonts w:ascii="David" w:hAnsi="David" w:cs="David"/>
          <w:b/>
          <w:bCs/>
          <w:rtl/>
        </w:rPr>
        <w:t>.</w:t>
      </w:r>
    </w:p>
    <w:p w:rsidR="00D845CD" w:rsidRPr="00347FDF" w:rsidRDefault="00D845CD" w:rsidP="00347FDF">
      <w:pPr>
        <w:numPr>
          <w:ilvl w:val="0"/>
          <w:numId w:val="8"/>
        </w:numPr>
        <w:jc w:val="left"/>
        <w:rPr>
          <w:rFonts w:ascii="David" w:hAnsi="David" w:cs="David"/>
          <w:b/>
          <w:bCs/>
          <w:rtl/>
        </w:rPr>
      </w:pPr>
      <w:r w:rsidRPr="00347FDF">
        <w:rPr>
          <w:rFonts w:ascii="David" w:hAnsi="David" w:cs="David"/>
          <w:b/>
          <w:bCs/>
          <w:rtl/>
        </w:rPr>
        <w:t>מעקב אחר יישום המלצות</w:t>
      </w:r>
      <w:r w:rsidR="00680D74" w:rsidRPr="00347FDF">
        <w:rPr>
          <w:rFonts w:ascii="David" w:hAnsi="David" w:cs="David"/>
          <w:b/>
          <w:bCs/>
          <w:rtl/>
        </w:rPr>
        <w:t>.</w:t>
      </w:r>
    </w:p>
    <w:p w:rsidR="004014AE" w:rsidRPr="00347FDF" w:rsidRDefault="004014AE" w:rsidP="00E2507A">
      <w:pPr>
        <w:spacing w:line="360" w:lineRule="auto"/>
        <w:jc w:val="both"/>
        <w:rPr>
          <w:rFonts w:ascii="David" w:hAnsi="David" w:cs="David"/>
          <w:rtl/>
        </w:rPr>
      </w:pPr>
    </w:p>
    <w:p w:rsidR="00680D74" w:rsidRPr="00347FDF" w:rsidRDefault="00CD5BFE" w:rsidP="00E2254F">
      <w:pPr>
        <w:spacing w:line="360" w:lineRule="auto"/>
        <w:jc w:val="both"/>
        <w:rPr>
          <w:rFonts w:ascii="David" w:hAnsi="David" w:cs="David"/>
          <w:b/>
          <w:bCs/>
          <w:rtl/>
        </w:rPr>
      </w:pPr>
      <w:r w:rsidRPr="00347FDF">
        <w:rPr>
          <w:rFonts w:ascii="David" w:hAnsi="David" w:cs="David"/>
          <w:b/>
          <w:bCs/>
        </w:rPr>
        <w:t>201</w:t>
      </w:r>
      <w:r w:rsidR="006B0666" w:rsidRPr="00347FDF">
        <w:rPr>
          <w:rFonts w:ascii="David" w:hAnsi="David" w:cs="David"/>
          <w:b/>
          <w:bCs/>
        </w:rPr>
        <w:t>8</w:t>
      </w:r>
      <w:r w:rsidR="00213DAC" w:rsidRPr="00347FDF">
        <w:rPr>
          <w:rFonts w:ascii="David" w:hAnsi="David" w:cs="David"/>
          <w:b/>
          <w:bCs/>
          <w:rtl/>
        </w:rPr>
        <w:t xml:space="preserve"> -</w:t>
      </w:r>
      <w:r w:rsidR="00213DAC" w:rsidRPr="00347FDF">
        <w:rPr>
          <w:rFonts w:ascii="David" w:hAnsi="David" w:cs="David"/>
          <w:b/>
          <w:bCs/>
        </w:rPr>
        <w:t>202</w:t>
      </w:r>
      <w:r w:rsidR="006B0666" w:rsidRPr="00347FDF">
        <w:rPr>
          <w:rFonts w:ascii="David" w:hAnsi="David" w:cs="David"/>
          <w:b/>
          <w:bCs/>
        </w:rPr>
        <w:t>0</w:t>
      </w:r>
      <w:r w:rsidR="00213DAC" w:rsidRPr="00347FDF">
        <w:rPr>
          <w:rFonts w:ascii="David" w:hAnsi="David" w:cs="David"/>
          <w:b/>
          <w:bCs/>
          <w:rtl/>
        </w:rPr>
        <w:t xml:space="preserve"> </w:t>
      </w:r>
      <w:r w:rsidR="006D3078" w:rsidRPr="00347FDF">
        <w:rPr>
          <w:rFonts w:ascii="David" w:hAnsi="David" w:cs="David"/>
          <w:b/>
          <w:bCs/>
          <w:rtl/>
        </w:rPr>
        <w:t xml:space="preserve">– </w:t>
      </w:r>
      <w:r w:rsidR="00E2254F" w:rsidRPr="00347FDF">
        <w:rPr>
          <w:rFonts w:ascii="David" w:hAnsi="David" w:cs="David"/>
          <w:b/>
          <w:bCs/>
          <w:rtl/>
        </w:rPr>
        <w:t xml:space="preserve">משרד רו"ח </w:t>
      </w:r>
      <w:r w:rsidR="0009293D" w:rsidRPr="00347FDF">
        <w:rPr>
          <w:rFonts w:ascii="David" w:hAnsi="David" w:cs="David"/>
          <w:b/>
          <w:bCs/>
          <w:rtl/>
        </w:rPr>
        <w:t>-</w:t>
      </w:r>
      <w:r w:rsidR="00E2254F" w:rsidRPr="00347FDF">
        <w:rPr>
          <w:rFonts w:ascii="David" w:hAnsi="David" w:cs="David"/>
          <w:b/>
          <w:bCs/>
          <w:rtl/>
        </w:rPr>
        <w:t xml:space="preserve"> </w:t>
      </w:r>
      <w:r w:rsidR="00E2254F" w:rsidRPr="00347FDF">
        <w:rPr>
          <w:rFonts w:ascii="David" w:hAnsi="David" w:cs="David"/>
          <w:rtl/>
        </w:rPr>
        <w:t>ביקורת פנימית וחקירתית</w:t>
      </w:r>
      <w:r w:rsidR="00051D77" w:rsidRPr="00347FDF">
        <w:rPr>
          <w:rFonts w:ascii="David" w:hAnsi="David" w:cs="David"/>
          <w:rtl/>
        </w:rPr>
        <w:t xml:space="preserve"> </w:t>
      </w:r>
    </w:p>
    <w:p w:rsidR="00680D74" w:rsidRPr="00347FDF" w:rsidRDefault="00680D74" w:rsidP="00347FDF">
      <w:pPr>
        <w:numPr>
          <w:ilvl w:val="0"/>
          <w:numId w:val="8"/>
        </w:numPr>
        <w:jc w:val="left"/>
        <w:rPr>
          <w:rFonts w:ascii="David" w:hAnsi="David" w:cs="David"/>
        </w:rPr>
      </w:pPr>
      <w:r w:rsidRPr="00347FDF">
        <w:rPr>
          <w:rFonts w:ascii="David" w:hAnsi="David" w:cs="David"/>
          <w:b/>
          <w:bCs/>
          <w:rtl/>
        </w:rPr>
        <w:t xml:space="preserve">ביצוע ביקורת פנימית </w:t>
      </w:r>
      <w:r w:rsidRPr="00347FDF">
        <w:rPr>
          <w:rFonts w:ascii="David" w:hAnsi="David" w:cs="David"/>
          <w:rtl/>
        </w:rPr>
        <w:t>ביצוע ביקורות ייחודיות פר לקוח.</w:t>
      </w:r>
    </w:p>
    <w:p w:rsidR="009415CF" w:rsidRPr="00347FDF" w:rsidRDefault="00E2254F" w:rsidP="00347FDF">
      <w:pPr>
        <w:numPr>
          <w:ilvl w:val="0"/>
          <w:numId w:val="8"/>
        </w:numPr>
        <w:jc w:val="left"/>
        <w:rPr>
          <w:rFonts w:ascii="David" w:hAnsi="David" w:cs="David"/>
          <w:b/>
          <w:bCs/>
          <w:rtl/>
        </w:rPr>
      </w:pPr>
      <w:r w:rsidRPr="00347FDF">
        <w:rPr>
          <w:rFonts w:ascii="David" w:hAnsi="David" w:cs="David"/>
          <w:b/>
          <w:bCs/>
          <w:rtl/>
        </w:rPr>
        <w:t>הכנת תכנית ביקורת</w:t>
      </w:r>
      <w:r w:rsidR="009415CF" w:rsidRPr="00347FDF">
        <w:rPr>
          <w:rFonts w:ascii="David" w:hAnsi="David" w:cs="David"/>
          <w:b/>
          <w:bCs/>
          <w:rtl/>
        </w:rPr>
        <w:t>.</w:t>
      </w:r>
    </w:p>
    <w:p w:rsidR="006D3078" w:rsidRPr="00347FDF" w:rsidRDefault="00E2254F" w:rsidP="00347FDF">
      <w:pPr>
        <w:numPr>
          <w:ilvl w:val="0"/>
          <w:numId w:val="8"/>
        </w:numPr>
        <w:jc w:val="left"/>
        <w:rPr>
          <w:rFonts w:ascii="David" w:hAnsi="David" w:cs="David"/>
          <w:rtl/>
        </w:rPr>
      </w:pPr>
      <w:r w:rsidRPr="00347FDF">
        <w:rPr>
          <w:rFonts w:ascii="David" w:hAnsi="David" w:cs="David"/>
          <w:b/>
          <w:bCs/>
          <w:rtl/>
        </w:rPr>
        <w:t>ניתוח נתונים וכתיבת דוחות ביקורת לחברות</w:t>
      </w:r>
      <w:r w:rsidR="00C31BE8" w:rsidRPr="00347FDF">
        <w:rPr>
          <w:rFonts w:ascii="David" w:hAnsi="David" w:cs="David"/>
          <w:b/>
          <w:bCs/>
          <w:rtl/>
        </w:rPr>
        <w:t xml:space="preserve"> </w:t>
      </w:r>
      <w:r w:rsidR="00F902D3" w:rsidRPr="00347FDF">
        <w:rPr>
          <w:rFonts w:ascii="David" w:hAnsi="David" w:cs="David"/>
          <w:b/>
          <w:bCs/>
          <w:rtl/>
        </w:rPr>
        <w:t xml:space="preserve">באופן עצמאי </w:t>
      </w:r>
      <w:r w:rsidR="00C31BE8" w:rsidRPr="00347FDF">
        <w:rPr>
          <w:rFonts w:ascii="David" w:hAnsi="David" w:cs="David"/>
          <w:rtl/>
        </w:rPr>
        <w:t>(</w:t>
      </w:r>
      <w:r w:rsidR="000F7BDB" w:rsidRPr="00347FDF">
        <w:rPr>
          <w:rFonts w:ascii="David" w:hAnsi="David" w:cs="David"/>
          <w:rtl/>
        </w:rPr>
        <w:t xml:space="preserve">בין היתר עבודה מול חברות ביטוח, </w:t>
      </w:r>
      <w:r w:rsidR="00D845CD" w:rsidRPr="00347FDF">
        <w:rPr>
          <w:rFonts w:ascii="David" w:hAnsi="David" w:cs="David"/>
          <w:rtl/>
        </w:rPr>
        <w:t xml:space="preserve">חברות </w:t>
      </w:r>
      <w:r w:rsidR="00396C0F" w:rsidRPr="00347FDF">
        <w:rPr>
          <w:rFonts w:ascii="David" w:hAnsi="David" w:cs="David"/>
          <w:rtl/>
        </w:rPr>
        <w:t>אחזקות,</w:t>
      </w:r>
      <w:r w:rsidR="00F902D3" w:rsidRPr="00347FDF">
        <w:rPr>
          <w:rFonts w:ascii="David" w:hAnsi="David" w:cs="David"/>
          <w:rtl/>
        </w:rPr>
        <w:t xml:space="preserve"> </w:t>
      </w:r>
      <w:r w:rsidR="00396C0F" w:rsidRPr="00347FDF">
        <w:rPr>
          <w:rFonts w:ascii="David" w:hAnsi="David" w:cs="David"/>
          <w:rtl/>
        </w:rPr>
        <w:t xml:space="preserve">חברות </w:t>
      </w:r>
      <w:r w:rsidR="00D845CD" w:rsidRPr="00347FDF">
        <w:rPr>
          <w:rFonts w:ascii="David" w:hAnsi="David" w:cs="David"/>
          <w:rtl/>
        </w:rPr>
        <w:t xml:space="preserve">נדל"ן, </w:t>
      </w:r>
      <w:r w:rsidR="00C31BE8" w:rsidRPr="00347FDF">
        <w:rPr>
          <w:rFonts w:ascii="David" w:hAnsi="David" w:cs="David"/>
          <w:rtl/>
        </w:rPr>
        <w:t>בנקים</w:t>
      </w:r>
      <w:r w:rsidR="000F7BDB" w:rsidRPr="00347FDF">
        <w:rPr>
          <w:rFonts w:ascii="David" w:hAnsi="David" w:cs="David"/>
          <w:rtl/>
        </w:rPr>
        <w:t xml:space="preserve"> וחברות ממשלתיות</w:t>
      </w:r>
      <w:r w:rsidR="00C31BE8" w:rsidRPr="00347FDF">
        <w:rPr>
          <w:rFonts w:ascii="David" w:hAnsi="David" w:cs="David"/>
          <w:rtl/>
        </w:rPr>
        <w:t>).</w:t>
      </w:r>
    </w:p>
    <w:p w:rsidR="00D845CD" w:rsidRPr="00347FDF" w:rsidRDefault="00D845CD" w:rsidP="00E2254F">
      <w:pPr>
        <w:spacing w:line="360" w:lineRule="auto"/>
        <w:jc w:val="both"/>
        <w:rPr>
          <w:rFonts w:ascii="David" w:hAnsi="David" w:cs="David"/>
          <w:b/>
          <w:bCs/>
          <w:rtl/>
        </w:rPr>
      </w:pPr>
    </w:p>
    <w:p w:rsidR="00AD61E8" w:rsidRPr="00347FDF" w:rsidRDefault="00AD61E8" w:rsidP="000A22C3">
      <w:pPr>
        <w:spacing w:line="360" w:lineRule="auto"/>
        <w:jc w:val="both"/>
        <w:rPr>
          <w:rFonts w:ascii="David" w:hAnsi="David" w:cs="David"/>
          <w:rtl/>
        </w:rPr>
      </w:pPr>
      <w:r w:rsidRPr="00347FDF">
        <w:rPr>
          <w:rFonts w:ascii="David" w:hAnsi="David" w:cs="David"/>
          <w:b/>
          <w:bCs/>
        </w:rPr>
        <w:t>201</w:t>
      </w:r>
      <w:r w:rsidR="00B51606" w:rsidRPr="00347FDF">
        <w:rPr>
          <w:rFonts w:ascii="David" w:hAnsi="David" w:cs="David"/>
          <w:b/>
          <w:bCs/>
        </w:rPr>
        <w:t>7</w:t>
      </w:r>
      <w:r w:rsidRPr="00347FDF">
        <w:rPr>
          <w:rFonts w:ascii="David" w:hAnsi="David" w:cs="David"/>
          <w:b/>
          <w:bCs/>
          <w:rtl/>
        </w:rPr>
        <w:t xml:space="preserve"> -</w:t>
      </w:r>
      <w:r w:rsidR="006D3078" w:rsidRPr="00347FDF">
        <w:rPr>
          <w:rFonts w:ascii="David" w:hAnsi="David" w:cs="David"/>
          <w:b/>
          <w:bCs/>
        </w:rPr>
        <w:t>201</w:t>
      </w:r>
      <w:r w:rsidR="00B51606" w:rsidRPr="00347FDF">
        <w:rPr>
          <w:rFonts w:ascii="David" w:hAnsi="David" w:cs="David"/>
          <w:b/>
          <w:bCs/>
        </w:rPr>
        <w:t>8</w:t>
      </w:r>
      <w:r w:rsidRPr="00347FDF">
        <w:rPr>
          <w:rFonts w:ascii="David" w:hAnsi="David" w:cs="David"/>
          <w:b/>
          <w:bCs/>
          <w:rtl/>
        </w:rPr>
        <w:t xml:space="preserve"> –</w:t>
      </w:r>
      <w:r w:rsidR="0061079F" w:rsidRPr="00347FDF">
        <w:rPr>
          <w:rFonts w:ascii="David" w:hAnsi="David" w:cs="David"/>
          <w:b/>
          <w:bCs/>
          <w:rtl/>
        </w:rPr>
        <w:t xml:space="preserve"> </w:t>
      </w:r>
      <w:r w:rsidR="00982742" w:rsidRPr="00347FDF">
        <w:rPr>
          <w:rFonts w:ascii="David" w:hAnsi="David" w:cs="David"/>
          <w:b/>
          <w:bCs/>
          <w:rtl/>
        </w:rPr>
        <w:t>חברת</w:t>
      </w:r>
      <w:r w:rsidR="0061079F" w:rsidRPr="00347FDF">
        <w:rPr>
          <w:rFonts w:ascii="David" w:hAnsi="David" w:cs="David"/>
          <w:b/>
          <w:bCs/>
        </w:rPr>
        <w:t xml:space="preserve"> </w:t>
      </w:r>
      <w:r w:rsidRPr="00347FDF">
        <w:rPr>
          <w:rFonts w:ascii="David" w:hAnsi="David" w:cs="David"/>
          <w:b/>
          <w:bCs/>
        </w:rPr>
        <w:t>BDO</w:t>
      </w:r>
      <w:r w:rsidR="00982742" w:rsidRPr="00347FDF">
        <w:rPr>
          <w:rFonts w:ascii="David" w:hAnsi="David" w:cs="David"/>
          <w:b/>
          <w:bCs/>
        </w:rPr>
        <w:t xml:space="preserve"> </w:t>
      </w:r>
      <w:r w:rsidR="00982742" w:rsidRPr="00347FDF">
        <w:rPr>
          <w:rFonts w:ascii="David" w:hAnsi="David" w:cs="David"/>
          <w:rtl/>
        </w:rPr>
        <w:t xml:space="preserve">עבודה באשכול הפיננסי, </w:t>
      </w:r>
      <w:r w:rsidR="00341FE0" w:rsidRPr="00347FDF">
        <w:rPr>
          <w:rFonts w:ascii="David" w:hAnsi="David" w:cs="David"/>
          <w:rtl/>
        </w:rPr>
        <w:t xml:space="preserve">ביקורת </w:t>
      </w:r>
      <w:r w:rsidR="00982742" w:rsidRPr="00347FDF">
        <w:rPr>
          <w:rFonts w:ascii="David" w:hAnsi="David" w:cs="David"/>
          <w:rtl/>
        </w:rPr>
        <w:t xml:space="preserve">ועריכת דוחות כספיים של </w:t>
      </w:r>
      <w:r w:rsidR="00341FE0" w:rsidRPr="00347FDF">
        <w:rPr>
          <w:rFonts w:ascii="David" w:hAnsi="David" w:cs="David"/>
          <w:rtl/>
        </w:rPr>
        <w:t xml:space="preserve">קרנות נאמנות </w:t>
      </w:r>
      <w:r w:rsidR="00982742" w:rsidRPr="00347FDF">
        <w:rPr>
          <w:rFonts w:ascii="David" w:hAnsi="David" w:cs="David"/>
          <w:rtl/>
        </w:rPr>
        <w:t>מ</w:t>
      </w:r>
      <w:r w:rsidR="00341FE0" w:rsidRPr="00347FDF">
        <w:rPr>
          <w:rFonts w:ascii="David" w:hAnsi="David" w:cs="David"/>
          <w:rtl/>
        </w:rPr>
        <w:t>בתי השקעות</w:t>
      </w:r>
      <w:r w:rsidR="00982742" w:rsidRPr="00347FDF">
        <w:rPr>
          <w:rFonts w:ascii="David" w:hAnsi="David" w:cs="David"/>
          <w:rtl/>
        </w:rPr>
        <w:t xml:space="preserve"> המובילים במשק, עבודה שוטפת מול הלקוחות והבנקים השונים.</w:t>
      </w:r>
    </w:p>
    <w:p w:rsidR="00236444" w:rsidRPr="00347FDF" w:rsidRDefault="00236444" w:rsidP="000A22C3">
      <w:pPr>
        <w:spacing w:line="360" w:lineRule="auto"/>
        <w:jc w:val="both"/>
        <w:rPr>
          <w:rFonts w:ascii="David" w:hAnsi="David" w:cs="David"/>
        </w:rPr>
      </w:pPr>
    </w:p>
    <w:p w:rsidR="0082735F" w:rsidRPr="00347FDF" w:rsidRDefault="0082735F" w:rsidP="00AD61E8">
      <w:pPr>
        <w:tabs>
          <w:tab w:val="left" w:pos="1301"/>
        </w:tabs>
        <w:spacing w:line="360" w:lineRule="auto"/>
        <w:ind w:hanging="1"/>
        <w:jc w:val="left"/>
        <w:rPr>
          <w:rFonts w:ascii="David" w:hAnsi="David" w:cs="David"/>
          <w:b/>
          <w:bCs/>
          <w:rtl/>
        </w:rPr>
      </w:pPr>
      <w:r w:rsidRPr="00347FDF">
        <w:rPr>
          <w:rFonts w:ascii="David" w:hAnsi="David" w:cs="David"/>
          <w:b/>
          <w:bCs/>
        </w:rPr>
        <w:t>201</w:t>
      </w:r>
      <w:r w:rsidR="00213DAC" w:rsidRPr="00347FDF">
        <w:rPr>
          <w:rFonts w:ascii="David" w:hAnsi="David" w:cs="David"/>
          <w:b/>
          <w:bCs/>
        </w:rPr>
        <w:t>5</w:t>
      </w:r>
      <w:r w:rsidRPr="00347FDF">
        <w:rPr>
          <w:rFonts w:ascii="David" w:hAnsi="David" w:cs="David"/>
          <w:b/>
          <w:bCs/>
          <w:rtl/>
        </w:rPr>
        <w:t xml:space="preserve"> - </w:t>
      </w:r>
      <w:r w:rsidRPr="00347FDF">
        <w:rPr>
          <w:rFonts w:ascii="David" w:hAnsi="David" w:cs="David"/>
          <w:b/>
          <w:bCs/>
        </w:rPr>
        <w:t>2017</w:t>
      </w:r>
      <w:r w:rsidRPr="00347FDF">
        <w:rPr>
          <w:rFonts w:ascii="David" w:hAnsi="David" w:cs="David"/>
          <w:b/>
          <w:bCs/>
          <w:rtl/>
        </w:rPr>
        <w:t xml:space="preserve"> -   מתמחה, משרד רו”ח</w:t>
      </w:r>
      <w:r w:rsidR="00AD61E8" w:rsidRPr="00347FDF">
        <w:rPr>
          <w:rFonts w:ascii="David" w:hAnsi="David" w:cs="David"/>
          <w:b/>
          <w:bCs/>
          <w:rtl/>
        </w:rPr>
        <w:t xml:space="preserve"> קטן.</w:t>
      </w:r>
    </w:p>
    <w:p w:rsidR="000B4056" w:rsidRPr="00347FDF" w:rsidRDefault="000B4056" w:rsidP="00347FDF">
      <w:pPr>
        <w:numPr>
          <w:ilvl w:val="0"/>
          <w:numId w:val="8"/>
        </w:numPr>
        <w:jc w:val="left"/>
        <w:rPr>
          <w:rFonts w:ascii="David" w:hAnsi="David" w:cs="David"/>
          <w:rtl/>
        </w:rPr>
      </w:pPr>
      <w:r w:rsidRPr="00347FDF">
        <w:rPr>
          <w:rFonts w:ascii="David" w:hAnsi="David" w:cs="David"/>
          <w:b/>
          <w:bCs/>
          <w:rtl/>
        </w:rPr>
        <w:t xml:space="preserve">ביצוע ביקורת </w:t>
      </w:r>
      <w:r w:rsidR="00C65EA4" w:rsidRPr="00347FDF">
        <w:rPr>
          <w:rFonts w:ascii="David" w:hAnsi="David" w:cs="David"/>
          <w:b/>
          <w:bCs/>
          <w:rtl/>
        </w:rPr>
        <w:t>פנימית</w:t>
      </w:r>
      <w:r w:rsidRPr="00347FDF">
        <w:rPr>
          <w:rFonts w:ascii="David" w:hAnsi="David" w:cs="David"/>
          <w:b/>
          <w:bCs/>
          <w:rtl/>
        </w:rPr>
        <w:t xml:space="preserve"> </w:t>
      </w:r>
      <w:r w:rsidRPr="00347FDF">
        <w:rPr>
          <w:rFonts w:ascii="David" w:hAnsi="David" w:cs="David"/>
          <w:rtl/>
        </w:rPr>
        <w:t>לחברות</w:t>
      </w:r>
      <w:r w:rsidR="00B00825" w:rsidRPr="00347FDF">
        <w:rPr>
          <w:rFonts w:ascii="David" w:hAnsi="David" w:cs="David"/>
          <w:rtl/>
        </w:rPr>
        <w:t xml:space="preserve"> ביטוח</w:t>
      </w:r>
      <w:r w:rsidR="00F151D8" w:rsidRPr="00347FDF">
        <w:rPr>
          <w:rFonts w:ascii="David" w:hAnsi="David" w:cs="David"/>
          <w:rtl/>
        </w:rPr>
        <w:t>, לארגונים ללא מטרות רווח ו</w:t>
      </w:r>
      <w:r w:rsidR="00B00825" w:rsidRPr="00347FDF">
        <w:rPr>
          <w:rFonts w:ascii="David" w:hAnsi="David" w:cs="David"/>
          <w:rtl/>
        </w:rPr>
        <w:t>לחברות פרטיות.</w:t>
      </w:r>
    </w:p>
    <w:p w:rsidR="0082735F" w:rsidRPr="00347FDF" w:rsidRDefault="0082735F" w:rsidP="00347FDF">
      <w:pPr>
        <w:numPr>
          <w:ilvl w:val="0"/>
          <w:numId w:val="8"/>
        </w:numPr>
        <w:jc w:val="left"/>
        <w:rPr>
          <w:rFonts w:ascii="David" w:hAnsi="David" w:cs="David"/>
          <w:rtl/>
        </w:rPr>
      </w:pPr>
      <w:r w:rsidRPr="00347FDF">
        <w:rPr>
          <w:rFonts w:ascii="David" w:hAnsi="David" w:cs="David"/>
          <w:b/>
          <w:bCs/>
          <w:rtl/>
        </w:rPr>
        <w:t>ביצוע ביקורת ועריכת דוחות</w:t>
      </w:r>
      <w:r w:rsidRPr="00347FDF">
        <w:rPr>
          <w:rFonts w:ascii="David" w:hAnsi="David" w:cs="David"/>
          <w:rtl/>
        </w:rPr>
        <w:t xml:space="preserve"> </w:t>
      </w:r>
      <w:r w:rsidRPr="00347FDF">
        <w:rPr>
          <w:rFonts w:ascii="David" w:hAnsi="David" w:cs="David"/>
          <w:b/>
          <w:bCs/>
          <w:rtl/>
        </w:rPr>
        <w:t xml:space="preserve">כספיים </w:t>
      </w:r>
      <w:r w:rsidRPr="00347FDF">
        <w:rPr>
          <w:rFonts w:ascii="David" w:hAnsi="David" w:cs="David"/>
          <w:rtl/>
        </w:rPr>
        <w:t xml:space="preserve">לחברות פרטיות. </w:t>
      </w:r>
    </w:p>
    <w:p w:rsidR="0082735F" w:rsidRPr="00347FDF" w:rsidRDefault="0082735F" w:rsidP="00347FDF">
      <w:pPr>
        <w:numPr>
          <w:ilvl w:val="0"/>
          <w:numId w:val="8"/>
        </w:numPr>
        <w:jc w:val="left"/>
        <w:rPr>
          <w:rFonts w:ascii="David" w:hAnsi="David" w:cs="David"/>
          <w:rtl/>
        </w:rPr>
      </w:pPr>
      <w:r w:rsidRPr="00347FDF">
        <w:rPr>
          <w:rFonts w:ascii="David" w:hAnsi="David" w:cs="David"/>
          <w:b/>
          <w:bCs/>
          <w:rtl/>
        </w:rPr>
        <w:t>הכנת דוחות התאמה למס</w:t>
      </w:r>
      <w:r w:rsidRPr="00347FDF">
        <w:rPr>
          <w:rFonts w:ascii="David" w:hAnsi="David" w:cs="David"/>
          <w:rtl/>
        </w:rPr>
        <w:t xml:space="preserve"> והכנת טפסים נלווים למס הכנסה.</w:t>
      </w:r>
    </w:p>
    <w:p w:rsidR="0082735F" w:rsidRPr="00347FDF" w:rsidRDefault="0082735F" w:rsidP="00347FDF">
      <w:pPr>
        <w:numPr>
          <w:ilvl w:val="0"/>
          <w:numId w:val="8"/>
        </w:numPr>
        <w:jc w:val="left"/>
        <w:rPr>
          <w:rFonts w:ascii="David" w:hAnsi="David" w:cs="David"/>
          <w:rtl/>
        </w:rPr>
      </w:pPr>
      <w:r w:rsidRPr="00347FDF">
        <w:rPr>
          <w:rFonts w:ascii="David" w:hAnsi="David" w:cs="David"/>
          <w:b/>
          <w:bCs/>
          <w:rtl/>
        </w:rPr>
        <w:t>שליטה מלאה</w:t>
      </w:r>
      <w:r w:rsidRPr="00347FDF">
        <w:rPr>
          <w:rFonts w:ascii="David" w:hAnsi="David" w:cs="David"/>
          <w:rtl/>
        </w:rPr>
        <w:t xml:space="preserve"> בשאילתות מערכת מחשוב שע"מ וידע בשידור דוחות.</w:t>
      </w:r>
    </w:p>
    <w:p w:rsidR="0082735F" w:rsidRPr="00347FDF" w:rsidRDefault="0082735F" w:rsidP="00347FDF">
      <w:pPr>
        <w:numPr>
          <w:ilvl w:val="0"/>
          <w:numId w:val="8"/>
        </w:numPr>
        <w:jc w:val="left"/>
        <w:rPr>
          <w:rFonts w:ascii="David" w:hAnsi="David" w:cs="David"/>
          <w:rtl/>
        </w:rPr>
      </w:pPr>
      <w:r w:rsidRPr="00347FDF">
        <w:rPr>
          <w:rFonts w:ascii="David" w:hAnsi="David" w:cs="David"/>
          <w:b/>
          <w:bCs/>
          <w:rtl/>
        </w:rPr>
        <w:t>ביצוע הנהלת חשבונות</w:t>
      </w:r>
      <w:r w:rsidRPr="00347FDF">
        <w:rPr>
          <w:rFonts w:ascii="David" w:hAnsi="David" w:cs="David"/>
          <w:rtl/>
        </w:rPr>
        <w:t>,</w:t>
      </w:r>
      <w:r w:rsidR="00AD61E8" w:rsidRPr="00347FDF">
        <w:rPr>
          <w:rFonts w:ascii="David" w:hAnsi="David" w:cs="David"/>
          <w:rtl/>
        </w:rPr>
        <w:t xml:space="preserve"> </w:t>
      </w:r>
      <w:r w:rsidRPr="00347FDF">
        <w:rPr>
          <w:rFonts w:ascii="David" w:hAnsi="David" w:cs="David"/>
          <w:rtl/>
        </w:rPr>
        <w:t>התאמות בנק, דיווחים שוטפים למע"מ ומס הכנסה-ניכויים ומקדמות.</w:t>
      </w:r>
    </w:p>
    <w:p w:rsidR="0082735F" w:rsidRPr="00347FDF" w:rsidRDefault="0082735F" w:rsidP="00347FDF">
      <w:pPr>
        <w:numPr>
          <w:ilvl w:val="0"/>
          <w:numId w:val="8"/>
        </w:numPr>
        <w:jc w:val="left"/>
        <w:rPr>
          <w:rFonts w:ascii="David" w:hAnsi="David" w:cs="David"/>
        </w:rPr>
      </w:pPr>
      <w:r w:rsidRPr="00347FDF">
        <w:rPr>
          <w:rFonts w:ascii="David" w:hAnsi="David" w:cs="David"/>
          <w:b/>
          <w:bCs/>
          <w:rtl/>
        </w:rPr>
        <w:t>טיפול שוטף בתיקי הלקוחות</w:t>
      </w:r>
      <w:r w:rsidRPr="00347FDF">
        <w:rPr>
          <w:rFonts w:ascii="David" w:hAnsi="David" w:cs="David"/>
          <w:rtl/>
        </w:rPr>
        <w:t xml:space="preserve"> מול השלטונות כגון: מס הכנסה, מע"מ וביטוח לאומי.</w:t>
      </w:r>
    </w:p>
    <w:p w:rsidR="00B128D1" w:rsidRPr="00347FDF" w:rsidRDefault="00B128D1" w:rsidP="00236444">
      <w:pPr>
        <w:spacing w:line="360" w:lineRule="auto"/>
        <w:jc w:val="both"/>
        <w:rPr>
          <w:rFonts w:ascii="David" w:hAnsi="David" w:cs="David"/>
          <w:rtl/>
        </w:rPr>
      </w:pPr>
    </w:p>
    <w:p w:rsidR="0082735F" w:rsidRPr="00347FDF" w:rsidRDefault="00B51606" w:rsidP="00982742">
      <w:pPr>
        <w:tabs>
          <w:tab w:val="left" w:pos="1301"/>
        </w:tabs>
        <w:spacing w:line="360" w:lineRule="auto"/>
        <w:ind w:hanging="1"/>
        <w:jc w:val="left"/>
        <w:rPr>
          <w:rFonts w:ascii="David" w:hAnsi="David" w:cs="David"/>
          <w:b/>
          <w:bCs/>
          <w:rtl/>
        </w:rPr>
      </w:pPr>
      <w:r w:rsidRPr="00347FDF">
        <w:rPr>
          <w:rFonts w:ascii="David" w:hAnsi="David" w:cs="David"/>
          <w:b/>
          <w:bCs/>
        </w:rPr>
        <w:t>2009</w:t>
      </w:r>
      <w:r w:rsidRPr="00347FDF">
        <w:rPr>
          <w:rFonts w:ascii="David" w:hAnsi="David" w:cs="David"/>
          <w:b/>
          <w:bCs/>
          <w:rtl/>
        </w:rPr>
        <w:t xml:space="preserve"> - </w:t>
      </w:r>
      <w:r w:rsidR="00487903" w:rsidRPr="00347FDF">
        <w:rPr>
          <w:rFonts w:ascii="David" w:hAnsi="David" w:cs="David"/>
          <w:b/>
          <w:bCs/>
        </w:rPr>
        <w:t>2014</w:t>
      </w:r>
      <w:r w:rsidR="0082735F" w:rsidRPr="00347FDF">
        <w:rPr>
          <w:rFonts w:ascii="David" w:hAnsi="David" w:cs="David"/>
          <w:b/>
          <w:bCs/>
          <w:rtl/>
        </w:rPr>
        <w:t>-   בקרית נתונים, חברת טלדור.</w:t>
      </w:r>
    </w:p>
    <w:p w:rsidR="0082735F" w:rsidRPr="00347FDF" w:rsidRDefault="0082735F" w:rsidP="00347FDF">
      <w:pPr>
        <w:numPr>
          <w:ilvl w:val="0"/>
          <w:numId w:val="8"/>
        </w:numPr>
        <w:jc w:val="left"/>
        <w:rPr>
          <w:rFonts w:ascii="David" w:hAnsi="David" w:cs="David"/>
          <w:rtl/>
        </w:rPr>
      </w:pPr>
      <w:r w:rsidRPr="00347FDF">
        <w:rPr>
          <w:rFonts w:ascii="David" w:hAnsi="David" w:cs="David"/>
          <w:b/>
          <w:bCs/>
          <w:rtl/>
        </w:rPr>
        <w:t>בקרה שוטפת וניתוחי עומק</w:t>
      </w:r>
      <w:r w:rsidRPr="00347FDF">
        <w:rPr>
          <w:rFonts w:ascii="David" w:hAnsi="David" w:cs="David"/>
          <w:rtl/>
        </w:rPr>
        <w:t xml:space="preserve"> – אחריות על הרמת דגלים אדומים , וביצוע ניתוחי עומק.</w:t>
      </w:r>
    </w:p>
    <w:p w:rsidR="0082735F" w:rsidRPr="00347FDF" w:rsidRDefault="0082735F" w:rsidP="00347FDF">
      <w:pPr>
        <w:numPr>
          <w:ilvl w:val="0"/>
          <w:numId w:val="8"/>
        </w:numPr>
        <w:jc w:val="left"/>
        <w:rPr>
          <w:rFonts w:ascii="David" w:hAnsi="David" w:cs="David"/>
          <w:rtl/>
        </w:rPr>
      </w:pPr>
      <w:r w:rsidRPr="00347FDF">
        <w:rPr>
          <w:rFonts w:ascii="David" w:hAnsi="David" w:cs="David"/>
          <w:b/>
          <w:bCs/>
          <w:rtl/>
        </w:rPr>
        <w:t>סימולציות כלכליות</w:t>
      </w:r>
      <w:r w:rsidRPr="00347FDF">
        <w:rPr>
          <w:rFonts w:ascii="David" w:hAnsi="David" w:cs="David"/>
          <w:rtl/>
        </w:rPr>
        <w:t>-  בניית סימולציות כלכליות למקבלי ההחלטות בארגון .</w:t>
      </w:r>
    </w:p>
    <w:p w:rsidR="0082735F" w:rsidRPr="00347FDF" w:rsidRDefault="0082735F" w:rsidP="00347FDF">
      <w:pPr>
        <w:numPr>
          <w:ilvl w:val="0"/>
          <w:numId w:val="8"/>
        </w:numPr>
        <w:jc w:val="left"/>
        <w:rPr>
          <w:rFonts w:ascii="David" w:hAnsi="David" w:cs="David"/>
          <w:rtl/>
        </w:rPr>
      </w:pPr>
      <w:r w:rsidRPr="00347FDF">
        <w:rPr>
          <w:rFonts w:ascii="David" w:hAnsi="David" w:cs="David"/>
          <w:b/>
          <w:bCs/>
          <w:rtl/>
        </w:rPr>
        <w:t>בדיקת מדדים אמפיריים</w:t>
      </w:r>
      <w:r w:rsidRPr="00347FDF">
        <w:rPr>
          <w:rFonts w:ascii="David" w:hAnsi="David" w:cs="David"/>
          <w:rtl/>
        </w:rPr>
        <w:t>- ביצוע בקרה שוטפת והרמת דגלים אדומים.</w:t>
      </w:r>
    </w:p>
    <w:p w:rsidR="0082735F" w:rsidRPr="00347FDF" w:rsidRDefault="0082735F" w:rsidP="00347FDF">
      <w:pPr>
        <w:numPr>
          <w:ilvl w:val="0"/>
          <w:numId w:val="8"/>
        </w:numPr>
        <w:jc w:val="left"/>
        <w:rPr>
          <w:rFonts w:ascii="David" w:hAnsi="David" w:cs="David"/>
          <w:rtl/>
        </w:rPr>
      </w:pPr>
      <w:r w:rsidRPr="00347FDF">
        <w:rPr>
          <w:rFonts w:ascii="David" w:hAnsi="David" w:cs="David"/>
          <w:b/>
          <w:bCs/>
          <w:rtl/>
        </w:rPr>
        <w:t>בדיקת כדאיות</w:t>
      </w:r>
      <w:r w:rsidRPr="00347FDF">
        <w:rPr>
          <w:rFonts w:ascii="David" w:hAnsi="David" w:cs="David"/>
          <w:rtl/>
        </w:rPr>
        <w:t>- בדיקת כדאיות ומתן המלצות למקבלי ההחלטות.</w:t>
      </w:r>
    </w:p>
    <w:p w:rsidR="0082735F" w:rsidRPr="00347FDF" w:rsidRDefault="0082735F" w:rsidP="00347FDF">
      <w:pPr>
        <w:numPr>
          <w:ilvl w:val="0"/>
          <w:numId w:val="8"/>
        </w:numPr>
        <w:jc w:val="left"/>
        <w:rPr>
          <w:rFonts w:ascii="David" w:hAnsi="David" w:cs="David"/>
          <w:rtl/>
        </w:rPr>
      </w:pPr>
      <w:r w:rsidRPr="00347FDF">
        <w:rPr>
          <w:rFonts w:ascii="David" w:hAnsi="David" w:cs="David"/>
          <w:b/>
          <w:bCs/>
          <w:rtl/>
        </w:rPr>
        <w:t>כלי ניתוח</w:t>
      </w:r>
      <w:r w:rsidRPr="00347FDF">
        <w:rPr>
          <w:rFonts w:ascii="David" w:hAnsi="David" w:cs="David"/>
          <w:rtl/>
        </w:rPr>
        <w:t xml:space="preserve"> – מיומנות רבה באקסל , תוך שימוש במערכות מידע נלוות.</w:t>
      </w:r>
    </w:p>
    <w:p w:rsidR="0082735F" w:rsidRPr="00347FDF" w:rsidRDefault="0082735F" w:rsidP="00347FDF">
      <w:pPr>
        <w:numPr>
          <w:ilvl w:val="0"/>
          <w:numId w:val="8"/>
        </w:numPr>
        <w:jc w:val="left"/>
        <w:rPr>
          <w:rFonts w:ascii="David" w:hAnsi="David" w:cs="David"/>
          <w:rtl/>
        </w:rPr>
      </w:pPr>
      <w:r w:rsidRPr="00347FDF">
        <w:rPr>
          <w:rFonts w:ascii="David" w:hAnsi="David" w:cs="David"/>
          <w:b/>
          <w:bCs/>
          <w:rtl/>
        </w:rPr>
        <w:t>רגולציות וחוזים</w:t>
      </w:r>
      <w:r w:rsidRPr="00347FDF">
        <w:rPr>
          <w:rFonts w:ascii="David" w:hAnsi="David" w:cs="David"/>
          <w:rtl/>
        </w:rPr>
        <w:t xml:space="preserve"> </w:t>
      </w:r>
      <w:r w:rsidRPr="00347FDF">
        <w:rPr>
          <w:rFonts w:ascii="David" w:hAnsi="David" w:cs="David"/>
          <w:b/>
          <w:bCs/>
          <w:rtl/>
        </w:rPr>
        <w:t xml:space="preserve">-  </w:t>
      </w:r>
      <w:r w:rsidRPr="00347FDF">
        <w:rPr>
          <w:rFonts w:ascii="David" w:hAnsi="David" w:cs="David"/>
          <w:rtl/>
        </w:rPr>
        <w:t>בדיקת חוזים תוך שמירת האינטרסים של החברה.</w:t>
      </w:r>
    </w:p>
    <w:p w:rsidR="0082735F" w:rsidRPr="00347FDF" w:rsidRDefault="0082735F" w:rsidP="00347FDF">
      <w:pPr>
        <w:numPr>
          <w:ilvl w:val="0"/>
          <w:numId w:val="8"/>
        </w:numPr>
        <w:jc w:val="left"/>
        <w:rPr>
          <w:rFonts w:ascii="David" w:hAnsi="David" w:cs="David"/>
        </w:rPr>
      </w:pPr>
      <w:r w:rsidRPr="00347FDF">
        <w:rPr>
          <w:rFonts w:ascii="David" w:hAnsi="David" w:cs="David"/>
          <w:b/>
          <w:bCs/>
          <w:rtl/>
        </w:rPr>
        <w:t>עבודה מול גורמים פנים וחוץ אירגוניים-</w:t>
      </w:r>
      <w:r w:rsidRPr="00347FDF">
        <w:rPr>
          <w:rFonts w:ascii="David" w:hAnsi="David" w:cs="David"/>
          <w:rtl/>
        </w:rPr>
        <w:t xml:space="preserve"> התפקיד כלל עבודה מול ממשקים שונים במערכת.</w:t>
      </w:r>
    </w:p>
    <w:p w:rsidR="0082735F" w:rsidRPr="00347FDF" w:rsidRDefault="0082735F" w:rsidP="00236444">
      <w:pPr>
        <w:spacing w:line="360" w:lineRule="auto"/>
        <w:jc w:val="both"/>
        <w:rPr>
          <w:rFonts w:ascii="David" w:hAnsi="David" w:cs="David"/>
          <w:rtl/>
        </w:rPr>
      </w:pPr>
    </w:p>
    <w:p w:rsidR="00B56F93" w:rsidRPr="00347FDF" w:rsidRDefault="00A059CF" w:rsidP="00B56F93">
      <w:pPr>
        <w:tabs>
          <w:tab w:val="left" w:pos="1301"/>
        </w:tabs>
        <w:spacing w:line="360" w:lineRule="auto"/>
        <w:ind w:hanging="1"/>
        <w:jc w:val="left"/>
        <w:rPr>
          <w:rFonts w:ascii="David" w:hAnsi="David" w:cs="David"/>
          <w:b/>
          <w:bCs/>
        </w:rPr>
      </w:pPr>
      <w:r w:rsidRPr="00347FDF">
        <w:rPr>
          <w:rFonts w:ascii="David" w:hAnsi="David" w:cs="David"/>
          <w:b/>
          <w:bCs/>
        </w:rPr>
        <w:t>2005</w:t>
      </w:r>
      <w:r w:rsidR="00B56F93" w:rsidRPr="00347FDF">
        <w:rPr>
          <w:rFonts w:ascii="David" w:hAnsi="David" w:cs="David"/>
          <w:b/>
          <w:bCs/>
          <w:rtl/>
        </w:rPr>
        <w:t xml:space="preserve"> - </w:t>
      </w:r>
      <w:r w:rsidR="00B56F93" w:rsidRPr="00347FDF">
        <w:rPr>
          <w:rFonts w:ascii="David" w:hAnsi="David" w:cs="David"/>
          <w:b/>
          <w:bCs/>
        </w:rPr>
        <w:t>200</w:t>
      </w:r>
      <w:r w:rsidR="00213DAC" w:rsidRPr="00347FDF">
        <w:rPr>
          <w:rFonts w:ascii="David" w:hAnsi="David" w:cs="David"/>
          <w:b/>
          <w:bCs/>
        </w:rPr>
        <w:t>8</w:t>
      </w:r>
      <w:r w:rsidR="00B56F93" w:rsidRPr="00347FDF">
        <w:rPr>
          <w:rFonts w:ascii="David" w:hAnsi="David" w:cs="David"/>
          <w:b/>
          <w:bCs/>
          <w:rtl/>
        </w:rPr>
        <w:t xml:space="preserve"> -   חברת  </w:t>
      </w:r>
      <w:r w:rsidR="00B56F93" w:rsidRPr="00347FDF">
        <w:rPr>
          <w:rFonts w:ascii="David" w:hAnsi="David" w:cs="David"/>
          <w:b/>
          <w:bCs/>
        </w:rPr>
        <w:t>Lcapital</w:t>
      </w:r>
      <w:r w:rsidR="00B56F93" w:rsidRPr="00347FDF">
        <w:rPr>
          <w:rFonts w:ascii="David" w:hAnsi="David" w:cs="David"/>
          <w:b/>
          <w:bCs/>
          <w:rtl/>
        </w:rPr>
        <w:t xml:space="preserve"> - בתפקיד עוזרת אישית.</w:t>
      </w:r>
    </w:p>
    <w:p w:rsidR="00B56F93" w:rsidRPr="00347FDF" w:rsidRDefault="00B56F93" w:rsidP="00B56F93">
      <w:pPr>
        <w:numPr>
          <w:ilvl w:val="0"/>
          <w:numId w:val="4"/>
        </w:numPr>
        <w:autoSpaceDE w:val="0"/>
        <w:spacing w:line="360" w:lineRule="auto"/>
        <w:ind w:firstLine="0"/>
        <w:jc w:val="left"/>
        <w:rPr>
          <w:rFonts w:ascii="David" w:hAnsi="David" w:cs="David"/>
          <w:rtl/>
        </w:rPr>
      </w:pPr>
      <w:r w:rsidRPr="00347FDF">
        <w:rPr>
          <w:rFonts w:ascii="David" w:hAnsi="David" w:cs="David"/>
          <w:rtl/>
        </w:rPr>
        <w:t>בתקופה זו רכשתי ניסיון בניהול פרויקטים ואירועים מורכבים לוגיסטית, עתירי ספקים ותקציב.</w:t>
      </w:r>
    </w:p>
    <w:p w:rsidR="00B56F93" w:rsidRPr="00347FDF" w:rsidRDefault="00B56F93" w:rsidP="00B56F93">
      <w:pPr>
        <w:tabs>
          <w:tab w:val="left" w:pos="1301"/>
        </w:tabs>
        <w:spacing w:line="360" w:lineRule="auto"/>
        <w:ind w:hanging="1"/>
        <w:jc w:val="left"/>
        <w:rPr>
          <w:rFonts w:ascii="David" w:hAnsi="David" w:cs="David"/>
        </w:rPr>
      </w:pPr>
      <w:r w:rsidRPr="00347FDF">
        <w:rPr>
          <w:rFonts w:ascii="David" w:hAnsi="David" w:cs="David"/>
          <w:b/>
          <w:bCs/>
        </w:rPr>
        <w:t>2003</w:t>
      </w:r>
      <w:r w:rsidRPr="00347FDF">
        <w:rPr>
          <w:rFonts w:ascii="David" w:hAnsi="David" w:cs="David"/>
          <w:b/>
          <w:bCs/>
          <w:rtl/>
        </w:rPr>
        <w:t xml:space="preserve"> - </w:t>
      </w:r>
      <w:r w:rsidRPr="00347FDF">
        <w:rPr>
          <w:rFonts w:ascii="David" w:hAnsi="David" w:cs="David"/>
          <w:b/>
          <w:bCs/>
        </w:rPr>
        <w:t>2004</w:t>
      </w:r>
      <w:r w:rsidRPr="00347FDF">
        <w:rPr>
          <w:rFonts w:ascii="David" w:hAnsi="David" w:cs="David"/>
          <w:b/>
          <w:bCs/>
          <w:rtl/>
        </w:rPr>
        <w:t xml:space="preserve"> -   בנק הפועלים</w:t>
      </w:r>
      <w:r w:rsidRPr="00347FDF">
        <w:rPr>
          <w:rFonts w:ascii="David" w:hAnsi="David" w:cs="David"/>
          <w:rtl/>
        </w:rPr>
        <w:t xml:space="preserve"> בתפקיד טלרית.</w:t>
      </w:r>
    </w:p>
    <w:p w:rsidR="00831428" w:rsidRPr="00347FDF" w:rsidRDefault="00831428" w:rsidP="00236444">
      <w:pPr>
        <w:spacing w:line="360" w:lineRule="auto"/>
        <w:jc w:val="both"/>
        <w:rPr>
          <w:rFonts w:ascii="David" w:hAnsi="David" w:cs="David"/>
          <w:rtl/>
        </w:rPr>
      </w:pPr>
    </w:p>
    <w:p w:rsidR="0082735F" w:rsidRPr="00347FDF" w:rsidRDefault="0082735F">
      <w:pPr>
        <w:spacing w:line="360" w:lineRule="auto"/>
        <w:jc w:val="both"/>
        <w:rPr>
          <w:rFonts w:ascii="David" w:hAnsi="David" w:cs="David"/>
          <w:u w:val="single"/>
          <w:rtl/>
        </w:rPr>
      </w:pPr>
      <w:r w:rsidRPr="00347FDF">
        <w:rPr>
          <w:rFonts w:ascii="David" w:hAnsi="David" w:cs="David"/>
          <w:u w:val="single"/>
          <w:rtl/>
        </w:rPr>
        <w:t xml:space="preserve">יישומי מחשב:  </w:t>
      </w:r>
    </w:p>
    <w:p w:rsidR="0082735F" w:rsidRPr="00347FDF" w:rsidRDefault="0082735F">
      <w:pPr>
        <w:spacing w:line="324" w:lineRule="auto"/>
        <w:jc w:val="both"/>
        <w:rPr>
          <w:rFonts w:ascii="David" w:hAnsi="David" w:cs="David"/>
          <w:b/>
          <w:bCs/>
          <w:rtl/>
        </w:rPr>
      </w:pPr>
      <w:r w:rsidRPr="00347FDF">
        <w:rPr>
          <w:rFonts w:ascii="David" w:hAnsi="David" w:cs="David"/>
        </w:rPr>
        <w:t>W</w:t>
      </w:r>
      <w:r w:rsidRPr="00347FDF">
        <w:rPr>
          <w:rFonts w:ascii="David" w:hAnsi="David" w:cs="David"/>
          <w:b/>
          <w:bCs/>
        </w:rPr>
        <w:t>ord, power point , excel ,outlook office, crm, visual studio, SQL</w:t>
      </w:r>
      <w:r w:rsidRPr="00347FDF">
        <w:rPr>
          <w:rFonts w:ascii="David" w:hAnsi="David" w:cs="David"/>
          <w:b/>
          <w:bCs/>
          <w:rtl/>
        </w:rPr>
        <w:t xml:space="preserve"> , פריוריטי </w:t>
      </w:r>
      <w:r w:rsidRPr="00347FDF">
        <w:rPr>
          <w:rFonts w:ascii="David" w:hAnsi="David" w:cs="David"/>
          <w:b/>
          <w:bCs/>
        </w:rPr>
        <w:t>ERP</w:t>
      </w:r>
      <w:r w:rsidRPr="00347FDF">
        <w:rPr>
          <w:rFonts w:ascii="David" w:hAnsi="David" w:cs="David"/>
          <w:b/>
          <w:bCs/>
          <w:rtl/>
        </w:rPr>
        <w:t xml:space="preserve"> , ריווחית, מכפל, חיסולית, שע"מ, קונטו, </w:t>
      </w:r>
      <w:r w:rsidRPr="00347FDF">
        <w:rPr>
          <w:rFonts w:ascii="David" w:hAnsi="David" w:cs="David"/>
          <w:b/>
          <w:bCs/>
        </w:rPr>
        <w:t>c-report</w:t>
      </w:r>
      <w:r w:rsidRPr="00347FDF">
        <w:rPr>
          <w:rFonts w:ascii="David" w:hAnsi="David" w:cs="David"/>
          <w:b/>
          <w:bCs/>
          <w:rtl/>
        </w:rPr>
        <w:t>.</w:t>
      </w:r>
    </w:p>
    <w:p w:rsidR="00761E8C" w:rsidRPr="00347FDF" w:rsidRDefault="00761E8C" w:rsidP="00236444">
      <w:pPr>
        <w:spacing w:line="360" w:lineRule="auto"/>
        <w:jc w:val="both"/>
        <w:rPr>
          <w:rFonts w:ascii="David" w:hAnsi="David" w:cs="David"/>
          <w:rtl/>
        </w:rPr>
      </w:pPr>
    </w:p>
    <w:p w:rsidR="0082735F" w:rsidRPr="00347FDF" w:rsidRDefault="0082735F">
      <w:pPr>
        <w:spacing w:line="360" w:lineRule="auto"/>
        <w:jc w:val="both"/>
        <w:rPr>
          <w:rFonts w:ascii="David" w:hAnsi="David" w:cs="David"/>
          <w:u w:val="single"/>
          <w:rtl/>
        </w:rPr>
      </w:pPr>
      <w:r w:rsidRPr="00347FDF">
        <w:rPr>
          <w:rFonts w:ascii="David" w:hAnsi="David" w:cs="David"/>
          <w:u w:val="single"/>
          <w:rtl/>
        </w:rPr>
        <w:t xml:space="preserve">שפות: </w:t>
      </w:r>
    </w:p>
    <w:p w:rsidR="0082735F" w:rsidRPr="00347FDF" w:rsidRDefault="0082735F">
      <w:pPr>
        <w:spacing w:line="360" w:lineRule="auto"/>
        <w:jc w:val="both"/>
        <w:rPr>
          <w:rFonts w:ascii="David" w:hAnsi="David" w:cs="David"/>
          <w:rtl/>
        </w:rPr>
      </w:pPr>
      <w:r w:rsidRPr="00347FDF">
        <w:rPr>
          <w:rFonts w:ascii="David" w:hAnsi="David" w:cs="David"/>
          <w:rtl/>
        </w:rPr>
        <w:t>עברית-  שפת אם | אנגלית - ברמה גבוהה.</w:t>
      </w:r>
    </w:p>
    <w:p w:rsidR="00896D64" w:rsidRPr="00347FDF" w:rsidRDefault="00896D64" w:rsidP="0071118F">
      <w:pPr>
        <w:tabs>
          <w:tab w:val="left" w:pos="339"/>
        </w:tabs>
        <w:spacing w:line="280" w:lineRule="exact"/>
        <w:ind w:left="360" w:right="360"/>
        <w:jc w:val="left"/>
        <w:rPr>
          <w:rFonts w:ascii="David" w:hAnsi="David" w:cs="David"/>
          <w:u w:val="single"/>
          <w:rtl/>
        </w:rPr>
      </w:pPr>
    </w:p>
    <w:p w:rsidR="0082735F" w:rsidRPr="00347FDF" w:rsidRDefault="0082735F">
      <w:pPr>
        <w:spacing w:line="360" w:lineRule="auto"/>
        <w:jc w:val="both"/>
        <w:rPr>
          <w:rFonts w:ascii="David" w:hAnsi="David" w:cs="David"/>
          <w:u w:val="single"/>
          <w:rtl/>
        </w:rPr>
      </w:pPr>
      <w:r w:rsidRPr="00347FDF">
        <w:rPr>
          <w:rFonts w:ascii="David" w:hAnsi="David" w:cs="David"/>
          <w:u w:val="single"/>
          <w:rtl/>
        </w:rPr>
        <w:t>שירות צבאי:</w:t>
      </w:r>
    </w:p>
    <w:p w:rsidR="0082735F" w:rsidRPr="00347FDF" w:rsidRDefault="0082735F">
      <w:pPr>
        <w:tabs>
          <w:tab w:val="left" w:pos="1301"/>
        </w:tabs>
        <w:spacing w:line="360" w:lineRule="auto"/>
        <w:ind w:hanging="1"/>
        <w:jc w:val="left"/>
        <w:rPr>
          <w:rFonts w:ascii="David" w:hAnsi="David" w:cs="David"/>
          <w:b/>
          <w:bCs/>
          <w:rtl/>
        </w:rPr>
      </w:pPr>
      <w:r w:rsidRPr="00347FDF">
        <w:rPr>
          <w:rFonts w:ascii="David" w:hAnsi="David" w:cs="David"/>
          <w:b/>
          <w:bCs/>
        </w:rPr>
        <w:t>1999</w:t>
      </w:r>
      <w:r w:rsidRPr="00347FDF">
        <w:rPr>
          <w:rFonts w:ascii="David" w:hAnsi="David" w:cs="David"/>
          <w:b/>
          <w:bCs/>
          <w:rtl/>
        </w:rPr>
        <w:t xml:space="preserve">- </w:t>
      </w:r>
      <w:r w:rsidRPr="00347FDF">
        <w:rPr>
          <w:rFonts w:ascii="David" w:hAnsi="David" w:cs="David"/>
          <w:b/>
          <w:bCs/>
        </w:rPr>
        <w:t>2001</w:t>
      </w:r>
      <w:r w:rsidRPr="00347FDF">
        <w:rPr>
          <w:rFonts w:ascii="David" w:hAnsi="David" w:cs="David"/>
          <w:b/>
          <w:bCs/>
          <w:rtl/>
        </w:rPr>
        <w:t xml:space="preserve"> – שירות צבאי מלא בחיל רפואה. שחרור בדרגת סמ"ל.</w:t>
      </w:r>
    </w:p>
    <w:p w:rsidR="0082735F" w:rsidRPr="00347FDF" w:rsidRDefault="0082735F">
      <w:pPr>
        <w:numPr>
          <w:ilvl w:val="0"/>
          <w:numId w:val="2"/>
        </w:numPr>
        <w:spacing w:line="360" w:lineRule="auto"/>
        <w:ind w:firstLine="0"/>
        <w:jc w:val="both"/>
        <w:rPr>
          <w:rFonts w:ascii="David" w:hAnsi="David" w:cs="David"/>
          <w:rtl/>
        </w:rPr>
      </w:pPr>
      <w:r w:rsidRPr="00347FDF">
        <w:rPr>
          <w:rFonts w:ascii="David" w:hAnsi="David" w:cs="David"/>
          <w:rtl/>
        </w:rPr>
        <w:t>במהלך שירותי נבחרתי לחיילת מצטיינת ביחידה.</w:t>
      </w:r>
    </w:p>
    <w:p w:rsidR="0071118F" w:rsidRPr="00347FDF" w:rsidRDefault="0071118F" w:rsidP="00236444">
      <w:pPr>
        <w:spacing w:line="360" w:lineRule="auto"/>
        <w:jc w:val="both"/>
        <w:rPr>
          <w:rFonts w:ascii="David" w:hAnsi="David" w:cs="David"/>
          <w:rtl/>
        </w:rPr>
      </w:pPr>
    </w:p>
    <w:p w:rsidR="0082735F" w:rsidRPr="00347FDF" w:rsidRDefault="0082735F">
      <w:pPr>
        <w:spacing w:line="360" w:lineRule="auto"/>
        <w:jc w:val="both"/>
        <w:rPr>
          <w:rFonts w:ascii="David" w:hAnsi="David" w:cs="David"/>
          <w:u w:val="single"/>
          <w:rtl/>
        </w:rPr>
      </w:pPr>
      <w:r w:rsidRPr="00347FDF">
        <w:rPr>
          <w:rFonts w:ascii="David" w:hAnsi="David" w:cs="David"/>
          <w:u w:val="single"/>
          <w:rtl/>
        </w:rPr>
        <w:t>שונות</w:t>
      </w:r>
    </w:p>
    <w:p w:rsidR="0082735F" w:rsidRPr="00347FDF" w:rsidRDefault="0082735F">
      <w:pPr>
        <w:spacing w:line="324" w:lineRule="auto"/>
        <w:ind w:hanging="1"/>
        <w:jc w:val="both"/>
        <w:rPr>
          <w:rFonts w:ascii="David" w:hAnsi="David" w:cs="David"/>
          <w:rtl/>
        </w:rPr>
      </w:pPr>
      <w:r w:rsidRPr="00347FDF">
        <w:rPr>
          <w:rFonts w:ascii="David" w:hAnsi="David" w:cs="David"/>
          <w:b/>
          <w:bCs/>
        </w:rPr>
        <w:t>2006</w:t>
      </w:r>
      <w:r w:rsidRPr="00347FDF">
        <w:rPr>
          <w:rFonts w:ascii="David" w:hAnsi="David" w:cs="David"/>
          <w:b/>
          <w:bCs/>
          <w:rtl/>
        </w:rPr>
        <w:t>-</w:t>
      </w:r>
      <w:r w:rsidRPr="00347FDF">
        <w:rPr>
          <w:rFonts w:ascii="David" w:hAnsi="David" w:cs="David"/>
          <w:rtl/>
        </w:rPr>
        <w:t xml:space="preserve"> מתנדבת במרכז שניידר לרפואת ילדים –פתח תקווה.</w:t>
      </w:r>
    </w:p>
    <w:p w:rsidR="005B2BB1" w:rsidRPr="00347FDF" w:rsidRDefault="005B2BB1" w:rsidP="005B2BB1">
      <w:pPr>
        <w:spacing w:line="324" w:lineRule="auto"/>
        <w:ind w:hanging="1"/>
        <w:jc w:val="both"/>
        <w:rPr>
          <w:rFonts w:ascii="David" w:hAnsi="David" w:cs="David"/>
          <w:rtl/>
        </w:rPr>
      </w:pPr>
      <w:r w:rsidRPr="00347FDF">
        <w:rPr>
          <w:rFonts w:ascii="David" w:hAnsi="David" w:cs="David"/>
          <w:b/>
          <w:bCs/>
        </w:rPr>
        <w:t>2019</w:t>
      </w:r>
      <w:r w:rsidRPr="00347FDF">
        <w:rPr>
          <w:rFonts w:ascii="David" w:hAnsi="David" w:cs="David"/>
          <w:b/>
          <w:bCs/>
          <w:rtl/>
        </w:rPr>
        <w:t xml:space="preserve"> -היום -</w:t>
      </w:r>
      <w:r w:rsidRPr="00347FDF">
        <w:rPr>
          <w:rFonts w:ascii="David" w:hAnsi="David" w:cs="David"/>
          <w:rtl/>
        </w:rPr>
        <w:t xml:space="preserve"> מתנדבת בעמותת "פעמונים".</w:t>
      </w:r>
    </w:p>
    <w:p w:rsidR="005B2BB1" w:rsidRPr="00347FDF" w:rsidRDefault="005B2BB1" w:rsidP="0071118F">
      <w:pPr>
        <w:tabs>
          <w:tab w:val="left" w:pos="339"/>
        </w:tabs>
        <w:spacing w:line="280" w:lineRule="exact"/>
        <w:ind w:left="360" w:right="360"/>
        <w:jc w:val="left"/>
        <w:rPr>
          <w:rFonts w:ascii="David" w:hAnsi="David" w:cs="David"/>
          <w:u w:val="single"/>
          <w:rtl/>
        </w:rPr>
      </w:pPr>
    </w:p>
    <w:p w:rsidR="00AD61E8" w:rsidRPr="00347FDF" w:rsidRDefault="00AD61E8">
      <w:pPr>
        <w:spacing w:line="324" w:lineRule="auto"/>
        <w:ind w:hanging="1"/>
        <w:jc w:val="both"/>
        <w:rPr>
          <w:rFonts w:ascii="David" w:hAnsi="David" w:cs="David"/>
          <w:rtl/>
        </w:rPr>
      </w:pPr>
    </w:p>
    <w:p w:rsidR="0082735F" w:rsidRPr="00347FDF" w:rsidRDefault="0082735F">
      <w:pPr>
        <w:spacing w:line="324" w:lineRule="auto"/>
        <w:ind w:hanging="1"/>
        <w:jc w:val="both"/>
        <w:rPr>
          <w:rFonts w:ascii="David" w:hAnsi="David" w:cs="David"/>
          <w:rtl/>
        </w:rPr>
      </w:pPr>
      <w:r w:rsidRPr="00347FDF">
        <w:rPr>
          <w:rFonts w:ascii="David" w:hAnsi="David" w:cs="David"/>
          <w:rtl/>
        </w:rPr>
        <w:t>**המלצות תינתנה על פי דרישה.</w:t>
      </w:r>
    </w:p>
    <w:sectPr w:rsidR="0082735F" w:rsidRPr="00347FDF">
      <w:headerReference w:type="default" r:id="rId8"/>
      <w:pgSz w:w="11905" w:h="16837"/>
      <w:pgMar w:top="426" w:right="991" w:bottom="426" w:left="851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71822">
      <w:r>
        <w:separator/>
      </w:r>
    </w:p>
  </w:endnote>
  <w:endnote w:type="continuationSeparator" w:id="0">
    <w:p w:rsidR="00000000" w:rsidRDefault="0067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71822">
      <w:r>
        <w:separator/>
      </w:r>
    </w:p>
  </w:footnote>
  <w:footnote w:type="continuationSeparator" w:id="0">
    <w:p w:rsidR="00000000" w:rsidRDefault="0067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71822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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"/>
      <w:lvlJc w:val="left"/>
      <w:pPr>
        <w:tabs>
          <w:tab w:val="num" w:pos="0"/>
        </w:tabs>
        <w:ind w:left="36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"/>
      <w:lvlJc w:val="left"/>
      <w:pPr>
        <w:tabs>
          <w:tab w:val="num" w:pos="0"/>
        </w:tabs>
        <w:ind w:left="720" w:hanging="360"/>
      </w:pPr>
      <w:rPr>
        <w:rFonts w:ascii="Wingdings" w:hAnsi="Wingdings"/>
        <w:sz w:val="24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28712579"/>
    <w:multiLevelType w:val="hybridMultilevel"/>
    <w:tmpl w:val="992C9EA2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DB008B"/>
    <w:multiLevelType w:val="hybridMultilevel"/>
    <w:tmpl w:val="01E62DE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61E8"/>
    <w:rsid w:val="00051D77"/>
    <w:rsid w:val="0009293D"/>
    <w:rsid w:val="000A22C3"/>
    <w:rsid w:val="000B4056"/>
    <w:rsid w:val="000F7BDB"/>
    <w:rsid w:val="001B7C6B"/>
    <w:rsid w:val="001E129C"/>
    <w:rsid w:val="001F52B8"/>
    <w:rsid w:val="00213DAC"/>
    <w:rsid w:val="00236444"/>
    <w:rsid w:val="002B4704"/>
    <w:rsid w:val="002C1E13"/>
    <w:rsid w:val="002E1EA8"/>
    <w:rsid w:val="00341FE0"/>
    <w:rsid w:val="00347FDF"/>
    <w:rsid w:val="0037431D"/>
    <w:rsid w:val="00385E92"/>
    <w:rsid w:val="00396C0F"/>
    <w:rsid w:val="004014AE"/>
    <w:rsid w:val="0043150A"/>
    <w:rsid w:val="0044742D"/>
    <w:rsid w:val="00451181"/>
    <w:rsid w:val="004542F8"/>
    <w:rsid w:val="00487903"/>
    <w:rsid w:val="00590FE2"/>
    <w:rsid w:val="005B2BB1"/>
    <w:rsid w:val="005F0869"/>
    <w:rsid w:val="0061079F"/>
    <w:rsid w:val="00671822"/>
    <w:rsid w:val="00680D74"/>
    <w:rsid w:val="006A16D1"/>
    <w:rsid w:val="006A31DD"/>
    <w:rsid w:val="006B0666"/>
    <w:rsid w:val="006D3078"/>
    <w:rsid w:val="0070098F"/>
    <w:rsid w:val="0071118F"/>
    <w:rsid w:val="0073342C"/>
    <w:rsid w:val="00761E8C"/>
    <w:rsid w:val="00802E74"/>
    <w:rsid w:val="00822F3E"/>
    <w:rsid w:val="0082735F"/>
    <w:rsid w:val="00831428"/>
    <w:rsid w:val="00896D64"/>
    <w:rsid w:val="009204CA"/>
    <w:rsid w:val="009415CF"/>
    <w:rsid w:val="00982742"/>
    <w:rsid w:val="009C6A97"/>
    <w:rsid w:val="00A059CF"/>
    <w:rsid w:val="00A52C31"/>
    <w:rsid w:val="00AB3679"/>
    <w:rsid w:val="00AB4577"/>
    <w:rsid w:val="00AD61E8"/>
    <w:rsid w:val="00B00825"/>
    <w:rsid w:val="00B128D1"/>
    <w:rsid w:val="00B51606"/>
    <w:rsid w:val="00B56F93"/>
    <w:rsid w:val="00C31BE8"/>
    <w:rsid w:val="00C65EA4"/>
    <w:rsid w:val="00C903FE"/>
    <w:rsid w:val="00CC707F"/>
    <w:rsid w:val="00CD5BFE"/>
    <w:rsid w:val="00CF1868"/>
    <w:rsid w:val="00D845CD"/>
    <w:rsid w:val="00D94BD0"/>
    <w:rsid w:val="00DC15BD"/>
    <w:rsid w:val="00E2254F"/>
    <w:rsid w:val="00E2507A"/>
    <w:rsid w:val="00E80DCC"/>
    <w:rsid w:val="00EB0F3D"/>
    <w:rsid w:val="00F151D8"/>
    <w:rsid w:val="00F7084D"/>
    <w:rsid w:val="00F9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8C6BB147-8168-4FD1-8678-3A34670B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D845CD"/>
    <w:pPr>
      <w:suppressAutoHyphens/>
      <w:bidi/>
      <w:jc w:val="right"/>
    </w:pPr>
    <w:rPr>
      <w:rFonts w:eastAsia="SimSun"/>
      <w:sz w:val="24"/>
      <w:szCs w:val="24"/>
      <w:lang w:eastAsia="he-IL"/>
    </w:rPr>
  </w:style>
  <w:style w:type="character" w:default="1" w:styleId="a0">
    <w:name w:val="גופן ברירת המחדל של פיסקה"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2z0">
    <w:name w:val="WW8Num2z0"/>
    <w:rPr>
      <w:rFonts w:ascii="Wingdings" w:hAnsi="Wingdings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8Num4z0">
    <w:name w:val="WW8Num4z0"/>
    <w:rPr>
      <w:rFonts w:ascii="Wingdings" w:hAnsi="Wingdings"/>
      <w:sz w:val="24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Wingdings" w:hAnsi="Wingdings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Wingdings" w:hAnsi="Wingdings"/>
      <w:sz w:val="24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Wingdings" w:hAnsi="Wingdings"/>
      <w:sz w:val="24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Wingdings" w:hAnsi="Wingdings"/>
      <w:color w:val="auto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3z0">
    <w:name w:val="WW8Num13z0"/>
    <w:rPr>
      <w:rFonts w:ascii="Wingdings" w:hAnsi="Wingdings"/>
      <w:sz w:val="24"/>
      <w:szCs w:val="24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0">
    <w:name w:val="WW8Num14z0"/>
    <w:rPr>
      <w:rFonts w:ascii="Wingdings" w:hAnsi="Wingdings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8Num15z0">
    <w:name w:val="WW8Num15z0"/>
    <w:rPr>
      <w:rFonts w:ascii="Wingdings" w:hAnsi="Wingdings"/>
      <w:sz w:val="24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0">
    <w:name w:val="WW8Num16z0"/>
    <w:rPr>
      <w:rFonts w:ascii="Wingdings" w:hAnsi="Wingdings"/>
      <w:sz w:val="24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  <w:color w:val="auto"/>
      <w:lang w:eastAsia="he-IL" w:bidi="he-I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rFonts w:ascii="Wingdings" w:hAnsi="Wingdings"/>
      <w:sz w:val="24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WW8Num20z0">
    <w:name w:val="WW8Num20z0"/>
    <w:rPr>
      <w:rFonts w:ascii="Wingdings" w:hAnsi="Wingdings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3">
    <w:name w:val="WW8Num20z3"/>
    <w:rPr>
      <w:rFonts w:ascii="Symbol" w:hAnsi="Symbol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3">
    <w:name w:val="WW8Num22z3"/>
    <w:rPr>
      <w:rFonts w:ascii="Symbol" w:hAnsi="Symbol"/>
    </w:rPr>
  </w:style>
  <w:style w:type="character" w:customStyle="1" w:styleId="WW8Num23z0">
    <w:name w:val="WW8Num23z0"/>
    <w:rPr>
      <w:rFonts w:ascii="Symbol" w:hAnsi="Symbol"/>
      <w:color w:val="auto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3z3">
    <w:name w:val="WW8Num23z3"/>
    <w:rPr>
      <w:rFonts w:ascii="Symbol" w:hAnsi="Symbol"/>
    </w:rPr>
  </w:style>
  <w:style w:type="character" w:customStyle="1" w:styleId="WW8Num24z0">
    <w:name w:val="WW8Num24z0"/>
    <w:rPr>
      <w:rFonts w:ascii="Wingdings" w:hAnsi="Wingdings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3">
    <w:name w:val="WW8Num24z3"/>
    <w:rPr>
      <w:rFonts w:ascii="Symbol" w:hAnsi="Symbol"/>
    </w:rPr>
  </w:style>
  <w:style w:type="character" w:customStyle="1" w:styleId="WW8Num25z0">
    <w:name w:val="WW8Num25z0"/>
    <w:rPr>
      <w:rFonts w:ascii="Wingdings" w:hAnsi="Wingdings"/>
      <w:sz w:val="24"/>
      <w:szCs w:val="24"/>
    </w:rPr>
  </w:style>
  <w:style w:type="character" w:customStyle="1" w:styleId="WW8Num25z1">
    <w:name w:val="WW8Num25z1"/>
    <w:rPr>
      <w:rFonts w:ascii="Courier New" w:hAnsi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5z3">
    <w:name w:val="WW8Num25z3"/>
    <w:rPr>
      <w:rFonts w:ascii="Symbol" w:hAnsi="Symbol"/>
    </w:rPr>
  </w:style>
  <w:style w:type="character" w:customStyle="1" w:styleId="WW8Num26z0">
    <w:name w:val="WW8Num26z0"/>
    <w:rPr>
      <w:rFonts w:ascii="Wingdings" w:hAnsi="Wingdings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3">
    <w:name w:val="WW8Num26z3"/>
    <w:rPr>
      <w:rFonts w:ascii="Symbol" w:hAnsi="Symbol"/>
    </w:rPr>
  </w:style>
  <w:style w:type="character" w:customStyle="1" w:styleId="WW8Num27z0">
    <w:name w:val="WW8Num27z0"/>
    <w:rPr>
      <w:rFonts w:ascii="Wingdings" w:hAnsi="Wingdings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3">
    <w:name w:val="WW8Num27z3"/>
    <w:rPr>
      <w:rFonts w:ascii="Symbol" w:hAnsi="Symbol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9z0">
    <w:name w:val="WW8Num29z0"/>
    <w:rPr>
      <w:rFonts w:ascii="Wingdings" w:hAnsi="Wingdings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3">
    <w:name w:val="WW8Num29z3"/>
    <w:rPr>
      <w:rFonts w:ascii="Symbol" w:hAnsi="Symbol"/>
    </w:rPr>
  </w:style>
  <w:style w:type="character" w:customStyle="1" w:styleId="WW8Num30z0">
    <w:name w:val="WW8Num30z0"/>
    <w:rPr>
      <w:rFonts w:ascii="Wingdings" w:hAnsi="Wingdings"/>
      <w:sz w:val="24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0z3">
    <w:name w:val="WW8Num30z3"/>
    <w:rPr>
      <w:rFonts w:ascii="Symbol" w:hAnsi="Symbol"/>
    </w:rPr>
  </w:style>
  <w:style w:type="character" w:customStyle="1" w:styleId="WW8Num31z0">
    <w:name w:val="WW8Num31z0"/>
    <w:rPr>
      <w:rFonts w:ascii="Wingdings" w:hAnsi="Wingdings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3">
    <w:name w:val="WW8Num31z3"/>
    <w:rPr>
      <w:rFonts w:ascii="Symbol" w:hAnsi="Symbol"/>
    </w:rPr>
  </w:style>
  <w:style w:type="character" w:customStyle="1" w:styleId="WW8Num32z0">
    <w:name w:val="WW8Num32z0"/>
    <w:rPr>
      <w:rFonts w:ascii="Wingdings" w:hAnsi="Wingdings"/>
    </w:rPr>
  </w:style>
  <w:style w:type="character" w:customStyle="1" w:styleId="WW8Num32z1">
    <w:name w:val="WW8Num32z1"/>
    <w:rPr>
      <w:rFonts w:ascii="Courier New" w:hAnsi="Courier New"/>
    </w:rPr>
  </w:style>
  <w:style w:type="character" w:customStyle="1" w:styleId="WW8Num32z3">
    <w:name w:val="WW8Num32z3"/>
    <w:rPr>
      <w:rFonts w:ascii="Symbol" w:hAnsi="Symbol"/>
    </w:rPr>
  </w:style>
  <w:style w:type="character" w:customStyle="1" w:styleId="WW8Num33z0">
    <w:name w:val="WW8Num33z0"/>
    <w:rPr>
      <w:rFonts w:ascii="Wingdings" w:hAnsi="Wingdings"/>
      <w:sz w:val="24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3z3">
    <w:name w:val="WW8Num33z3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4z3">
    <w:name w:val="WW8Num34z3"/>
    <w:rPr>
      <w:rFonts w:ascii="Symbol" w:hAnsi="Symbol"/>
    </w:rPr>
  </w:style>
  <w:style w:type="character" w:customStyle="1" w:styleId="WW8Num35z0">
    <w:name w:val="WW8Num35z0"/>
    <w:rPr>
      <w:rFonts w:ascii="Wingdings" w:hAnsi="Wingdings"/>
    </w:rPr>
  </w:style>
  <w:style w:type="character" w:customStyle="1" w:styleId="WW8Num36z0">
    <w:name w:val="WW8Num36z0"/>
    <w:rPr>
      <w:rFonts w:ascii="Wingdings" w:hAnsi="Wingdings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3">
    <w:name w:val="WW8Num36z3"/>
    <w:rPr>
      <w:rFonts w:ascii="Symbol" w:hAnsi="Symbol"/>
    </w:rPr>
  </w:style>
  <w:style w:type="character" w:customStyle="1" w:styleId="WW8Num37z0">
    <w:name w:val="WW8Num37z0"/>
    <w:rPr>
      <w:rFonts w:ascii="Wingdings" w:hAnsi="Wingdings"/>
      <w:sz w:val="24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/>
    </w:rPr>
  </w:style>
  <w:style w:type="character" w:customStyle="1" w:styleId="WW8Num37z3">
    <w:name w:val="WW8Num37z3"/>
    <w:rPr>
      <w:rFonts w:ascii="Symbol" w:hAnsi="Symbol"/>
    </w:rPr>
  </w:style>
  <w:style w:type="character" w:customStyle="1" w:styleId="WW8Num38z0">
    <w:name w:val="WW8Num38z0"/>
    <w:rPr>
      <w:rFonts w:ascii="Symbol" w:hAnsi="Symbol"/>
    </w:rPr>
  </w:style>
  <w:style w:type="character" w:customStyle="1" w:styleId="WW8Num38z1">
    <w:name w:val="WW8Num38z1"/>
    <w:rPr>
      <w:rFonts w:ascii="Courier New" w:hAnsi="Courier New"/>
    </w:rPr>
  </w:style>
  <w:style w:type="character" w:customStyle="1" w:styleId="WW8Num38z2">
    <w:name w:val="WW8Num38z2"/>
    <w:rPr>
      <w:rFonts w:ascii="Wingdings" w:hAnsi="Wingdings"/>
    </w:rPr>
  </w:style>
  <w:style w:type="character" w:customStyle="1" w:styleId="DefaultParagraphFont0">
    <w:name w:val="Default Paragraph Font_0"/>
  </w:style>
  <w:style w:type="character" w:styleId="Hyperlink">
    <w:name w:val="Hyperlink"/>
    <w:rPr>
      <w:color w:val="0000FF"/>
      <w:u w:val="single"/>
    </w:rPr>
  </w:style>
  <w:style w:type="character" w:styleId="SubtleEmphasis">
    <w:name w:val="Subtle Emphasis"/>
    <w:qFormat/>
    <w:rPr>
      <w:i/>
      <w:iCs/>
      <w:color w:val="808080"/>
    </w:rPr>
  </w:style>
  <w:style w:type="paragraph" w:customStyle="1" w:styleId="a3">
    <w:name w:val="כותרת"/>
    <w:basedOn w:val="a"/>
    <w:next w:val="a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a4">
    <w:name w:val="גוף טקסט"/>
    <w:basedOn w:val="a"/>
    <w:pPr>
      <w:spacing w:after="120"/>
    </w:pPr>
  </w:style>
  <w:style w:type="paragraph" w:styleId="a5">
    <w:name w:val="רשימה"/>
    <w:basedOn w:val="a4"/>
  </w:style>
  <w:style w:type="paragraph" w:customStyle="1" w:styleId="a6">
    <w:name w:val="כתובית"/>
    <w:basedOn w:val="a"/>
    <w:pPr>
      <w:suppressLineNumbers/>
      <w:spacing w:before="120" w:after="120"/>
    </w:pPr>
    <w:rPr>
      <w:i/>
      <w:iCs/>
    </w:rPr>
  </w:style>
  <w:style w:type="paragraph" w:customStyle="1" w:styleId="a7">
    <w:name w:val="אינדקס"/>
    <w:basedOn w:val="a"/>
    <w:pPr>
      <w:suppressLineNumbers/>
    </w:pPr>
  </w:style>
  <w:style w:type="paragraph" w:styleId="ListParagraph">
    <w:name w:val="List Paragraph"/>
    <w:basedOn w:val="a"/>
    <w:qFormat/>
    <w:pPr>
      <w:ind w:left="720"/>
    </w:pPr>
  </w:style>
  <w:style w:type="paragraph" w:styleId="NoSpacing">
    <w:name w:val="No Spacing"/>
    <w:qFormat/>
    <w:pPr>
      <w:suppressAutoHyphens/>
      <w:bidi/>
      <w:jc w:val="right"/>
    </w:pPr>
    <w:rPr>
      <w:rFonts w:eastAsia="SimSun"/>
      <w:sz w:val="24"/>
      <w:szCs w:val="24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/../My%20Documents/Downloads/oorlyy5@wall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8S5R2N" Type="http://schemas.openxmlformats.org/officeDocument/2006/relationships/image" Target="media/PUHWLA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407</Words>
  <Characters>2325</Characters>
  <Application>Microsoft Office Word</Application>
  <DocSecurity>4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BDO</Company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NatAner</dc:creator>
  <cp:keywords/>
  <cp:lastModifiedBy>אורלי מליחי</cp:lastModifiedBy>
  <cp:revision>40</cp:revision>
  <cp:lastPrinted>2014-02-03T20:24:00Z</cp:lastPrinted>
  <dcterms:created xsi:type="dcterms:W3CDTF">2022-09-29T12:45:00Z</dcterms:created>
  <dcterms:modified xsi:type="dcterms:W3CDTF">2022-12-11T09:01:00Z</dcterms:modified>
</cp:coreProperties>
</file>