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13"/>
                    <pic:cNvPicPr/>
                  </pic:nvPicPr>
                  <pic:blipFill>
                    <a:blip xmlns:r="http://schemas.openxmlformats.org/officeDocument/2006/relationships" r:embed="rIdMRMU6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7E46" w:rsidRPr="00581B9C" w:rsidRDefault="000B011D" w:rsidP="00521EEC">
      <w:pPr>
        <w:pStyle w:val="a4"/>
        <w:spacing w:line="360" w:lineRule="auto"/>
        <w:rPr>
          <w:rStyle w:val="ac"/>
          <w:rFonts w:ascii="Arial" w:hAnsi="Arial" w:cs="Arial"/>
          <w:i w:val="0"/>
          <w:iCs w:val="0"/>
          <w:color w:val="auto"/>
          <w:sz w:val="24"/>
          <w:szCs w:val="24"/>
        </w:rPr>
      </w:pPr>
      <w:r w:rsidRPr="00581B9C">
        <w:rPr>
          <w:rStyle w:val="ac"/>
          <w:rFonts w:ascii="Arial" w:hAnsi="Arial" w:cs="Arial"/>
          <w:i w:val="0"/>
          <w:iCs w:val="0"/>
          <w:color w:val="auto"/>
          <w:sz w:val="24"/>
          <w:szCs w:val="24"/>
          <w:rtl/>
        </w:rPr>
        <w:t>קורות חיים - דורון קצביאן</w:t>
      </w:r>
    </w:p>
    <w:p w:rsidR="00EA0626" w:rsidRPr="00581B9C" w:rsidRDefault="00EA0626" w:rsidP="00521EE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</w:p>
    <w:p w:rsidR="00BD2776" w:rsidRPr="00581B9C" w:rsidRDefault="00667339" w:rsidP="00521EEC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  <w:rtl/>
        </w:rPr>
        <w:t>מגורים:</w:t>
      </w:r>
      <w:r w:rsidRPr="00581B9C">
        <w:rPr>
          <w:rFonts w:ascii="Arial" w:hAnsi="Arial" w:cs="Arial"/>
          <w:sz w:val="22"/>
          <w:szCs w:val="22"/>
          <w:rtl/>
        </w:rPr>
        <w:t xml:space="preserve"> </w:t>
      </w:r>
      <w:r w:rsidR="000B011D" w:rsidRPr="00581B9C">
        <w:rPr>
          <w:rFonts w:ascii="Arial" w:hAnsi="Arial" w:cs="Arial"/>
          <w:sz w:val="22"/>
          <w:szCs w:val="22"/>
          <w:rtl/>
        </w:rPr>
        <w:t>גבעת שמואל</w:t>
      </w:r>
      <w:r w:rsidR="000277B4" w:rsidRPr="00581B9C">
        <w:rPr>
          <w:rFonts w:ascii="Arial" w:hAnsi="Arial" w:cs="Arial"/>
          <w:sz w:val="22"/>
          <w:szCs w:val="22"/>
          <w:rtl/>
        </w:rPr>
        <w:t xml:space="preserve"> | </w:t>
      </w:r>
      <w:r w:rsidR="002F7E46" w:rsidRPr="00581B9C">
        <w:rPr>
          <w:rFonts w:ascii="Arial" w:hAnsi="Arial" w:cs="Arial"/>
          <w:b/>
          <w:bCs/>
          <w:sz w:val="22"/>
          <w:szCs w:val="22"/>
          <w:rtl/>
        </w:rPr>
        <w:t>טלפון נייד:</w:t>
      </w:r>
      <w:r w:rsidR="000277B4" w:rsidRPr="00581B9C">
        <w:rPr>
          <w:rFonts w:ascii="Arial" w:hAnsi="Arial" w:cs="Arial"/>
          <w:sz w:val="22"/>
          <w:szCs w:val="22"/>
        </w:rPr>
        <w:t xml:space="preserve"> 05</w:t>
      </w:r>
      <w:r w:rsidR="000B011D" w:rsidRPr="00581B9C">
        <w:rPr>
          <w:rFonts w:ascii="Arial" w:hAnsi="Arial" w:cs="Arial"/>
          <w:sz w:val="22"/>
          <w:szCs w:val="22"/>
        </w:rPr>
        <w:t>4-8885990</w:t>
      </w:r>
      <w:r w:rsidR="000277B4" w:rsidRPr="00581B9C">
        <w:rPr>
          <w:rFonts w:ascii="Arial" w:hAnsi="Arial" w:cs="Arial"/>
          <w:sz w:val="22"/>
          <w:szCs w:val="22"/>
        </w:rPr>
        <w:t xml:space="preserve"> </w:t>
      </w:r>
      <w:r w:rsidR="000277B4" w:rsidRPr="00581B9C">
        <w:rPr>
          <w:rFonts w:ascii="Arial" w:hAnsi="Arial" w:cs="Arial"/>
          <w:sz w:val="22"/>
          <w:szCs w:val="22"/>
          <w:rtl/>
        </w:rPr>
        <w:t xml:space="preserve">| </w:t>
      </w:r>
      <w:r w:rsidR="002F7E46" w:rsidRPr="00581B9C">
        <w:rPr>
          <w:rFonts w:ascii="Arial" w:hAnsi="Arial" w:cs="Arial"/>
          <w:b/>
          <w:bCs/>
          <w:sz w:val="22"/>
          <w:szCs w:val="22"/>
          <w:rtl/>
        </w:rPr>
        <w:t>דוא"ל:</w:t>
      </w:r>
      <w:r w:rsidR="002F7E46" w:rsidRPr="00581B9C">
        <w:rPr>
          <w:rFonts w:ascii="Arial" w:hAnsi="Arial" w:cs="Arial"/>
          <w:sz w:val="22"/>
          <w:szCs w:val="22"/>
          <w:rtl/>
        </w:rPr>
        <w:t xml:space="preserve"> </w:t>
      </w:r>
      <w:r w:rsidR="000B011D" w:rsidRPr="00581B9C">
        <w:rPr>
          <w:rFonts w:ascii="Arial" w:hAnsi="Arial" w:cs="Arial"/>
          <w:sz w:val="22"/>
          <w:szCs w:val="22"/>
        </w:rPr>
        <w:t>dkatzabian</w:t>
      </w:r>
      <w:r w:rsidR="002F7E46" w:rsidRPr="00581B9C">
        <w:rPr>
          <w:rFonts w:ascii="Arial" w:hAnsi="Arial" w:cs="Arial"/>
          <w:sz w:val="22"/>
          <w:szCs w:val="22"/>
        </w:rPr>
        <w:t>@gmail.com</w:t>
      </w:r>
      <w:r w:rsidR="000B011D" w:rsidRPr="00581B9C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E7090B" w:rsidRPr="00581B9C" w:rsidRDefault="00E7090B" w:rsidP="00521EEC">
      <w:pPr>
        <w:spacing w:line="360" w:lineRule="auto"/>
        <w:jc w:val="left"/>
        <w:rPr>
          <w:rFonts w:ascii="Arial" w:hAnsi="Arial" w:cs="Arial"/>
          <w:b/>
          <w:bCs/>
          <w:sz w:val="22"/>
          <w:szCs w:val="22"/>
          <w:rtl/>
        </w:rPr>
      </w:pPr>
    </w:p>
    <w:p w:rsidR="002F7E46" w:rsidRPr="00581B9C" w:rsidRDefault="002F7E46" w:rsidP="00521EEC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581B9C">
        <w:rPr>
          <w:rFonts w:ascii="Arial" w:hAnsi="Arial" w:cs="Arial"/>
          <w:b/>
          <w:bCs/>
          <w:sz w:val="22"/>
          <w:szCs w:val="22"/>
          <w:u w:val="single"/>
          <w:rtl/>
        </w:rPr>
        <w:t>נסיון תעסוקתי</w:t>
      </w:r>
    </w:p>
    <w:p w:rsidR="002E60FC" w:rsidRDefault="002E60FC" w:rsidP="00AD0311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</w:rPr>
        <w:t>20</w:t>
      </w:r>
      <w:r>
        <w:rPr>
          <w:rFonts w:ascii="Arial" w:hAnsi="Arial" w:cs="Arial"/>
          <w:b/>
          <w:bCs/>
          <w:sz w:val="22"/>
          <w:szCs w:val="22"/>
        </w:rPr>
        <w:t>22</w:t>
      </w:r>
      <w:r w:rsidRPr="00581B9C">
        <w:rPr>
          <w:rFonts w:ascii="Arial" w:hAnsi="Arial" w:cs="Arial"/>
          <w:b/>
          <w:bCs/>
          <w:sz w:val="22"/>
          <w:szCs w:val="22"/>
        </w:rPr>
        <w:t xml:space="preserve"> - 202</w:t>
      </w:r>
      <w:r w:rsidR="00AD0311">
        <w:rPr>
          <w:rFonts w:ascii="Arial" w:hAnsi="Arial" w:cs="Arial"/>
          <w:b/>
          <w:bCs/>
          <w:sz w:val="22"/>
          <w:szCs w:val="22"/>
        </w:rPr>
        <w:t>3</w:t>
      </w:r>
      <w:r w:rsidRPr="00581B9C">
        <w:rPr>
          <w:rFonts w:ascii="Arial" w:hAnsi="Arial" w:cs="Arial"/>
          <w:b/>
          <w:bCs/>
          <w:sz w:val="22"/>
          <w:szCs w:val="22"/>
          <w:rtl/>
        </w:rPr>
        <w:t>:</w:t>
      </w:r>
      <w:r w:rsidRPr="00581B9C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נציג שירות במחלקת "קשרי לקוחות עסקיים", </w:t>
      </w:r>
      <w:r w:rsidR="0058041C">
        <w:rPr>
          <w:rFonts w:ascii="Arial" w:hAnsi="Arial" w:cs="Arial" w:hint="cs"/>
          <w:sz w:val="22"/>
          <w:szCs w:val="22"/>
          <w:rtl/>
        </w:rPr>
        <w:t xml:space="preserve">" </w:t>
      </w:r>
      <w:r>
        <w:rPr>
          <w:rFonts w:ascii="Arial" w:hAnsi="Arial" w:cs="Arial" w:hint="cs"/>
          <w:sz w:val="22"/>
          <w:szCs w:val="22"/>
          <w:rtl/>
        </w:rPr>
        <w:t>תדיראן טלקום</w:t>
      </w:r>
      <w:r w:rsidR="0058041C">
        <w:rPr>
          <w:rFonts w:ascii="Arial" w:hAnsi="Arial" w:cs="Arial" w:hint="cs"/>
          <w:sz w:val="22"/>
          <w:szCs w:val="22"/>
          <w:rtl/>
        </w:rPr>
        <w:t xml:space="preserve"> בע"מ "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249FB" w:rsidRDefault="00FF0EA9" w:rsidP="00884240">
      <w:pPr>
        <w:numPr>
          <w:ilvl w:val="0"/>
          <w:numId w:val="8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מענה ללקוחות עסקיים בנושא</w:t>
      </w:r>
      <w:r w:rsidR="00631C29">
        <w:rPr>
          <w:rFonts w:ascii="Arial" w:hAnsi="Arial" w:cs="Arial" w:hint="cs"/>
          <w:sz w:val="22"/>
          <w:szCs w:val="22"/>
          <w:rtl/>
        </w:rPr>
        <w:t>י</w:t>
      </w:r>
      <w:r w:rsidR="00B954FD">
        <w:rPr>
          <w:rFonts w:ascii="Arial" w:hAnsi="Arial" w:cs="Arial" w:hint="cs"/>
          <w:sz w:val="22"/>
          <w:szCs w:val="22"/>
          <w:rtl/>
        </w:rPr>
        <w:t xml:space="preserve"> מרכזיות טלפוניות</w:t>
      </w:r>
      <w:r w:rsidR="00C249FB">
        <w:rPr>
          <w:rFonts w:ascii="Arial" w:hAnsi="Arial" w:cs="Arial" w:hint="cs"/>
          <w:sz w:val="22"/>
          <w:szCs w:val="22"/>
          <w:rtl/>
        </w:rPr>
        <w:t>:</w:t>
      </w:r>
    </w:p>
    <w:p w:rsidR="00B954FD" w:rsidRDefault="00884240" w:rsidP="00C249FB">
      <w:pPr>
        <w:spacing w:line="360" w:lineRule="auto"/>
        <w:ind w:left="720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הוצאה וקבלת שיחות</w:t>
      </w:r>
      <w:r w:rsidR="00C249FB">
        <w:rPr>
          <w:rFonts w:ascii="Arial" w:hAnsi="Arial" w:cs="Arial" w:hint="cs"/>
          <w:sz w:val="22"/>
          <w:szCs w:val="22"/>
          <w:rtl/>
        </w:rPr>
        <w:t>, הקלטות, תקלות שמע וציוד היקפי וכו'...</w:t>
      </w:r>
    </w:p>
    <w:p w:rsidR="00B954FD" w:rsidRPr="00594AF5" w:rsidRDefault="00631C29" w:rsidP="00B954FD">
      <w:pPr>
        <w:numPr>
          <w:ilvl w:val="0"/>
          <w:numId w:val="8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 w:rsidRPr="00594AF5">
        <w:rPr>
          <w:rFonts w:ascii="Arial" w:hAnsi="Arial" w:cs="Arial" w:hint="cs"/>
          <w:sz w:val="22"/>
          <w:szCs w:val="22"/>
          <w:rtl/>
        </w:rPr>
        <w:t>פתיחת קריאות שירות ותמיכה ו</w:t>
      </w:r>
      <w:r w:rsidR="00594AF5" w:rsidRPr="00594AF5">
        <w:rPr>
          <w:rFonts w:ascii="Arial" w:hAnsi="Arial" w:cs="Arial" w:hint="cs"/>
          <w:sz w:val="22"/>
          <w:szCs w:val="22"/>
          <w:rtl/>
        </w:rPr>
        <w:t xml:space="preserve">שיבוץ </w:t>
      </w:r>
      <w:r w:rsidR="00D355A2" w:rsidRPr="00594AF5">
        <w:rPr>
          <w:rFonts w:ascii="Arial" w:hAnsi="Arial" w:cs="Arial" w:hint="cs"/>
          <w:sz w:val="22"/>
          <w:szCs w:val="22"/>
          <w:rtl/>
        </w:rPr>
        <w:t>טכנאי</w:t>
      </w:r>
      <w:r w:rsidR="00594AF5">
        <w:rPr>
          <w:rFonts w:ascii="Arial" w:hAnsi="Arial" w:cs="Arial" w:hint="cs"/>
          <w:sz w:val="22"/>
          <w:szCs w:val="22"/>
          <w:rtl/>
        </w:rPr>
        <w:t>.</w:t>
      </w:r>
    </w:p>
    <w:p w:rsidR="00B954FD" w:rsidRDefault="005D7140" w:rsidP="00B954FD">
      <w:pPr>
        <w:numPr>
          <w:ilvl w:val="0"/>
          <w:numId w:val="8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 w:rsidRPr="00594AF5">
        <w:rPr>
          <w:rFonts w:ascii="Arial" w:hAnsi="Arial" w:cs="Arial" w:hint="cs"/>
          <w:sz w:val="22"/>
          <w:szCs w:val="22"/>
          <w:rtl/>
        </w:rPr>
        <w:t xml:space="preserve">מעקב הליכי הטיפול מול הלקוח, תוך הקפדה על יעדי </w:t>
      </w:r>
      <w:r w:rsidRPr="00594AF5">
        <w:rPr>
          <w:rFonts w:ascii="Arial" w:hAnsi="Arial" w:cs="Arial"/>
          <w:sz w:val="22"/>
          <w:szCs w:val="22"/>
        </w:rPr>
        <w:t>SLA</w:t>
      </w:r>
      <w:r w:rsidRPr="00594AF5">
        <w:rPr>
          <w:rFonts w:ascii="Arial" w:hAnsi="Arial" w:cs="Arial" w:hint="cs"/>
          <w:sz w:val="22"/>
          <w:szCs w:val="22"/>
          <w:rtl/>
        </w:rPr>
        <w:t>.</w:t>
      </w:r>
    </w:p>
    <w:p w:rsidR="00884240" w:rsidRDefault="00884240" w:rsidP="00B954FD">
      <w:pPr>
        <w:numPr>
          <w:ilvl w:val="0"/>
          <w:numId w:val="8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ביצוע הזמנות עבודה ללקוח לקריאות בתשלום.</w:t>
      </w:r>
    </w:p>
    <w:p w:rsidR="005D7140" w:rsidRDefault="00884240" w:rsidP="00B954FD">
      <w:pPr>
        <w:numPr>
          <w:ilvl w:val="0"/>
          <w:numId w:val="8"/>
        </w:num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יירוט קריאות פוטנציאליות לתקלות מכשירי טלפון בקו ראשון.</w:t>
      </w:r>
    </w:p>
    <w:p w:rsidR="00B954FD" w:rsidRDefault="00B954FD" w:rsidP="00711B24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</w:p>
    <w:p w:rsidR="00B45C2C" w:rsidRPr="00581B9C" w:rsidRDefault="002F7E46" w:rsidP="0092319C">
      <w:p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</w:rPr>
        <w:t>201</w:t>
      </w:r>
      <w:r w:rsidR="00055419" w:rsidRPr="00581B9C">
        <w:rPr>
          <w:rFonts w:ascii="Arial" w:hAnsi="Arial" w:cs="Arial"/>
          <w:b/>
          <w:bCs/>
          <w:sz w:val="22"/>
          <w:szCs w:val="22"/>
        </w:rPr>
        <w:t>5</w:t>
      </w:r>
      <w:r w:rsidR="00C80D01" w:rsidRPr="00581B9C">
        <w:rPr>
          <w:rFonts w:ascii="Arial" w:hAnsi="Arial" w:cs="Arial"/>
          <w:b/>
          <w:bCs/>
          <w:sz w:val="22"/>
          <w:szCs w:val="22"/>
        </w:rPr>
        <w:t xml:space="preserve"> </w:t>
      </w:r>
      <w:r w:rsidRPr="00581B9C">
        <w:rPr>
          <w:rFonts w:ascii="Arial" w:hAnsi="Arial" w:cs="Arial"/>
          <w:b/>
          <w:bCs/>
          <w:sz w:val="22"/>
          <w:szCs w:val="22"/>
        </w:rPr>
        <w:t>-</w:t>
      </w:r>
      <w:r w:rsidR="00C80D01" w:rsidRPr="00581B9C">
        <w:rPr>
          <w:rFonts w:ascii="Arial" w:hAnsi="Arial" w:cs="Arial"/>
          <w:b/>
          <w:bCs/>
          <w:sz w:val="22"/>
          <w:szCs w:val="22"/>
        </w:rPr>
        <w:t xml:space="preserve"> </w:t>
      </w:r>
      <w:r w:rsidRPr="00581B9C">
        <w:rPr>
          <w:rFonts w:ascii="Arial" w:hAnsi="Arial" w:cs="Arial"/>
          <w:b/>
          <w:bCs/>
          <w:sz w:val="22"/>
          <w:szCs w:val="22"/>
        </w:rPr>
        <w:t>2020</w:t>
      </w:r>
      <w:r w:rsidRPr="00581B9C">
        <w:rPr>
          <w:rFonts w:ascii="Arial" w:hAnsi="Arial" w:cs="Arial"/>
          <w:b/>
          <w:bCs/>
          <w:sz w:val="22"/>
          <w:szCs w:val="22"/>
          <w:rtl/>
        </w:rPr>
        <w:t>:</w:t>
      </w:r>
      <w:r w:rsidRPr="00581B9C">
        <w:rPr>
          <w:rFonts w:ascii="Arial" w:hAnsi="Arial" w:cs="Arial"/>
          <w:sz w:val="22"/>
          <w:szCs w:val="22"/>
          <w:rtl/>
        </w:rPr>
        <w:t xml:space="preserve"> </w:t>
      </w:r>
      <w:r w:rsidR="003C1768" w:rsidRPr="00581B9C">
        <w:rPr>
          <w:rFonts w:ascii="Arial" w:hAnsi="Arial" w:cs="Arial"/>
          <w:sz w:val="22"/>
          <w:szCs w:val="22"/>
          <w:rtl/>
        </w:rPr>
        <w:t>מתקין טלפונים חכמים (</w:t>
      </w:r>
      <w:r w:rsidR="00BC001E">
        <w:rPr>
          <w:rFonts w:ascii="Arial" w:hAnsi="Arial" w:cs="Arial"/>
          <w:sz w:val="22"/>
          <w:szCs w:val="22"/>
        </w:rPr>
        <w:t xml:space="preserve">"Avaya" </w:t>
      </w:r>
      <w:r w:rsidR="003C1768" w:rsidRPr="00581B9C">
        <w:rPr>
          <w:rFonts w:ascii="Arial" w:hAnsi="Arial" w:cs="Arial"/>
          <w:sz w:val="22"/>
          <w:szCs w:val="22"/>
        </w:rPr>
        <w:t>VoIP</w:t>
      </w:r>
      <w:r w:rsidR="003C1768" w:rsidRPr="00581B9C">
        <w:rPr>
          <w:rFonts w:ascii="Arial" w:hAnsi="Arial" w:cs="Arial"/>
          <w:sz w:val="22"/>
          <w:szCs w:val="22"/>
          <w:rtl/>
        </w:rPr>
        <w:t>)</w:t>
      </w:r>
      <w:r w:rsidR="0092319C">
        <w:rPr>
          <w:rFonts w:ascii="Arial" w:hAnsi="Arial" w:cs="Arial" w:hint="cs"/>
          <w:sz w:val="22"/>
          <w:szCs w:val="22"/>
          <w:rtl/>
        </w:rPr>
        <w:t>,</w:t>
      </w:r>
      <w:r w:rsidR="00055419" w:rsidRPr="00581B9C">
        <w:rPr>
          <w:rFonts w:ascii="Arial" w:hAnsi="Arial" w:cs="Arial"/>
          <w:sz w:val="22"/>
          <w:szCs w:val="22"/>
          <w:rtl/>
        </w:rPr>
        <w:t xml:space="preserve"> </w:t>
      </w:r>
      <w:r w:rsidR="003C1768" w:rsidRPr="00581B9C">
        <w:rPr>
          <w:rFonts w:ascii="Arial" w:hAnsi="Arial" w:cs="Arial"/>
          <w:sz w:val="22"/>
          <w:szCs w:val="22"/>
          <w:rtl/>
        </w:rPr>
        <w:t>"טבע - תעשיות פרמצבטיות".</w:t>
      </w:r>
    </w:p>
    <w:p w:rsidR="00F87A5F" w:rsidRDefault="00F87A5F" w:rsidP="00521EEC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התקנת </w:t>
      </w:r>
      <w:r w:rsidR="00872C5D">
        <w:rPr>
          <w:rFonts w:ascii="Arial" w:hAnsi="Arial" w:cs="Arial" w:hint="cs"/>
          <w:sz w:val="22"/>
          <w:szCs w:val="22"/>
          <w:rtl/>
        </w:rPr>
        <w:t xml:space="preserve">מערכות </w:t>
      </w:r>
      <w:r>
        <w:rPr>
          <w:rFonts w:ascii="Arial" w:hAnsi="Arial" w:cs="Arial" w:hint="cs"/>
          <w:sz w:val="22"/>
          <w:szCs w:val="22"/>
          <w:rtl/>
        </w:rPr>
        <w:t>טלפוני</w:t>
      </w:r>
      <w:r w:rsidR="00872C5D">
        <w:rPr>
          <w:rFonts w:ascii="Arial" w:hAnsi="Arial" w:cs="Arial" w:hint="cs"/>
          <w:sz w:val="22"/>
          <w:szCs w:val="22"/>
          <w:rtl/>
        </w:rPr>
        <w:t>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IP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72C5D">
        <w:rPr>
          <w:rFonts w:ascii="Arial" w:hAnsi="Arial" w:cs="Arial" w:hint="cs"/>
          <w:sz w:val="22"/>
          <w:szCs w:val="22"/>
          <w:rtl/>
        </w:rPr>
        <w:t xml:space="preserve">חכמה </w:t>
      </w:r>
      <w:r>
        <w:rPr>
          <w:rFonts w:ascii="Arial" w:hAnsi="Arial" w:cs="Arial" w:hint="cs"/>
          <w:sz w:val="22"/>
          <w:szCs w:val="22"/>
          <w:rtl/>
        </w:rPr>
        <w:t>במשרד</w:t>
      </w:r>
      <w:r w:rsidR="00155DA3">
        <w:rPr>
          <w:rFonts w:ascii="Arial" w:hAnsi="Arial" w:cs="Arial" w:hint="cs"/>
          <w:sz w:val="22"/>
          <w:szCs w:val="22"/>
          <w:rtl/>
        </w:rPr>
        <w:t>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155DA3">
        <w:rPr>
          <w:rFonts w:ascii="Arial" w:hAnsi="Arial" w:cs="Arial" w:hint="cs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>עובדי</w:t>
      </w:r>
      <w:r w:rsidR="00155DA3">
        <w:rPr>
          <w:rFonts w:ascii="Arial" w:hAnsi="Arial" w:cs="Arial" w:hint="cs"/>
          <w:sz w:val="22"/>
          <w:szCs w:val="22"/>
          <w:rtl/>
        </w:rPr>
        <w:t>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155DA3">
        <w:rPr>
          <w:rFonts w:ascii="Arial" w:hAnsi="Arial" w:cs="Arial" w:hint="cs"/>
          <w:sz w:val="22"/>
          <w:szCs w:val="22"/>
          <w:rtl/>
        </w:rPr>
        <w:t>ב</w:t>
      </w:r>
      <w:r>
        <w:rPr>
          <w:rFonts w:ascii="Arial" w:hAnsi="Arial" w:cs="Arial" w:hint="cs"/>
          <w:sz w:val="22"/>
          <w:szCs w:val="22"/>
          <w:rtl/>
        </w:rPr>
        <w:t>ארגון</w:t>
      </w:r>
    </w:p>
    <w:p w:rsidR="00072FC0" w:rsidRDefault="00072FC0" w:rsidP="00F94655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הקצאת שלוחות </w:t>
      </w:r>
      <w:r w:rsidR="0027061C">
        <w:rPr>
          <w:rFonts w:ascii="Arial" w:hAnsi="Arial" w:cs="Arial" w:hint="cs"/>
          <w:sz w:val="22"/>
          <w:szCs w:val="22"/>
          <w:rtl/>
        </w:rPr>
        <w:t xml:space="preserve">טלפון </w:t>
      </w:r>
      <w:r>
        <w:rPr>
          <w:rFonts w:ascii="Arial" w:hAnsi="Arial" w:cs="Arial" w:hint="cs"/>
          <w:sz w:val="22"/>
          <w:szCs w:val="22"/>
          <w:rtl/>
        </w:rPr>
        <w:t>לעובדי הארגון</w:t>
      </w:r>
    </w:p>
    <w:p w:rsidR="00F87A5F" w:rsidRDefault="00F87A5F" w:rsidP="00521EEC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חימום נקודות </w:t>
      </w:r>
      <w:r w:rsidR="00872C5D">
        <w:rPr>
          <w:rFonts w:ascii="Arial" w:hAnsi="Arial" w:cs="Arial" w:hint="cs"/>
          <w:sz w:val="22"/>
          <w:szCs w:val="22"/>
          <w:rtl/>
        </w:rPr>
        <w:t xml:space="preserve">בארונות </w:t>
      </w:r>
      <w:r>
        <w:rPr>
          <w:rFonts w:ascii="Arial" w:hAnsi="Arial" w:cs="Arial" w:hint="cs"/>
          <w:sz w:val="22"/>
          <w:szCs w:val="22"/>
          <w:rtl/>
        </w:rPr>
        <w:t>תקשורת</w:t>
      </w:r>
    </w:p>
    <w:p w:rsidR="00072FC0" w:rsidRDefault="004E0C03" w:rsidP="00521EEC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הגדרות </w:t>
      </w:r>
      <w:r w:rsidR="00A67591">
        <w:rPr>
          <w:rFonts w:ascii="Arial" w:hAnsi="Arial" w:cs="Arial" w:hint="cs"/>
          <w:sz w:val="22"/>
          <w:szCs w:val="22"/>
          <w:rtl/>
        </w:rPr>
        <w:t xml:space="preserve">שונות </w:t>
      </w:r>
      <w:r>
        <w:rPr>
          <w:rFonts w:ascii="Arial" w:hAnsi="Arial" w:cs="Arial" w:hint="cs"/>
          <w:sz w:val="22"/>
          <w:szCs w:val="22"/>
          <w:rtl/>
        </w:rPr>
        <w:t>עבור העובדים בממשק ניהול מערכת הטלפוניה</w:t>
      </w:r>
    </w:p>
    <w:p w:rsidR="00F87A5F" w:rsidRDefault="004E0C03" w:rsidP="00521EEC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מתן </w:t>
      </w:r>
      <w:r w:rsidR="00F87A5F">
        <w:rPr>
          <w:rFonts w:ascii="Arial" w:hAnsi="Arial" w:cs="Arial" w:hint="cs"/>
          <w:sz w:val="22"/>
          <w:szCs w:val="22"/>
          <w:rtl/>
        </w:rPr>
        <w:t xml:space="preserve">שירות </w:t>
      </w:r>
      <w:r>
        <w:rPr>
          <w:rFonts w:ascii="Arial" w:hAnsi="Arial" w:cs="Arial" w:hint="cs"/>
          <w:sz w:val="22"/>
          <w:szCs w:val="22"/>
          <w:rtl/>
        </w:rPr>
        <w:t xml:space="preserve">ותמיכה </w:t>
      </w:r>
      <w:r w:rsidR="00F87A5F">
        <w:rPr>
          <w:rFonts w:ascii="Arial" w:hAnsi="Arial" w:cs="Arial" w:hint="cs"/>
          <w:sz w:val="22"/>
          <w:szCs w:val="22"/>
          <w:rtl/>
        </w:rPr>
        <w:t>לעובדי הארגון</w:t>
      </w:r>
      <w:r>
        <w:rPr>
          <w:rFonts w:ascii="Arial" w:hAnsi="Arial" w:cs="Arial" w:hint="cs"/>
          <w:sz w:val="22"/>
          <w:szCs w:val="22"/>
          <w:rtl/>
        </w:rPr>
        <w:t xml:space="preserve"> בנושא הטלפוניה</w:t>
      </w:r>
    </w:p>
    <w:p w:rsidR="002E7592" w:rsidRDefault="004E0C03" w:rsidP="00521EEC">
      <w:pPr>
        <w:numPr>
          <w:ilvl w:val="0"/>
          <w:numId w:val="7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 w:rsidRPr="002E7592">
        <w:rPr>
          <w:rFonts w:ascii="Arial" w:hAnsi="Arial" w:cs="Arial" w:hint="cs"/>
          <w:sz w:val="22"/>
          <w:szCs w:val="22"/>
          <w:rtl/>
        </w:rPr>
        <w:t>טיפול בתקלות מערכת הטלפוניה</w:t>
      </w:r>
      <w:r w:rsidR="00A67591">
        <w:rPr>
          <w:rFonts w:ascii="Arial" w:hAnsi="Arial" w:cs="Arial" w:hint="cs"/>
          <w:sz w:val="22"/>
          <w:szCs w:val="22"/>
          <w:rtl/>
        </w:rPr>
        <w:t>, כגון</w:t>
      </w:r>
      <w:r w:rsidRPr="002E7592">
        <w:rPr>
          <w:rFonts w:ascii="Arial" w:hAnsi="Arial" w:cs="Arial" w:hint="cs"/>
          <w:sz w:val="22"/>
          <w:szCs w:val="22"/>
          <w:rtl/>
        </w:rPr>
        <w:t xml:space="preserve">: טיפול ברעשי שיחה, החלפת שקעי רשת </w:t>
      </w:r>
      <w:r w:rsidR="002E7592" w:rsidRPr="002E7592">
        <w:rPr>
          <w:rFonts w:ascii="Arial" w:hAnsi="Arial" w:cs="Arial" w:hint="cs"/>
          <w:sz w:val="22"/>
          <w:szCs w:val="22"/>
          <w:rtl/>
        </w:rPr>
        <w:t xml:space="preserve">וחלקים </w:t>
      </w:r>
      <w:r w:rsidRPr="002E7592">
        <w:rPr>
          <w:rFonts w:ascii="Arial" w:hAnsi="Arial" w:cs="Arial" w:hint="cs"/>
          <w:sz w:val="22"/>
          <w:szCs w:val="22"/>
          <w:rtl/>
        </w:rPr>
        <w:t>תקולים</w:t>
      </w:r>
      <w:r w:rsidR="002E7592" w:rsidRPr="002E7592">
        <w:rPr>
          <w:rFonts w:ascii="Arial" w:hAnsi="Arial" w:cs="Arial" w:hint="cs"/>
          <w:sz w:val="22"/>
          <w:szCs w:val="22"/>
          <w:rtl/>
        </w:rPr>
        <w:t>.</w:t>
      </w:r>
    </w:p>
    <w:p w:rsidR="00404C48" w:rsidRPr="00581B9C" w:rsidRDefault="00404C48" w:rsidP="00521EEC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</w:p>
    <w:p w:rsidR="00AA0831" w:rsidRDefault="00AA0831" w:rsidP="00521EEC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</w:rPr>
        <w:t>1996 - 2014</w:t>
      </w:r>
      <w:r w:rsidRPr="00581B9C">
        <w:rPr>
          <w:rFonts w:ascii="Arial" w:hAnsi="Arial" w:cs="Arial"/>
          <w:b/>
          <w:bCs/>
          <w:sz w:val="22"/>
          <w:szCs w:val="22"/>
          <w:rtl/>
        </w:rPr>
        <w:t>:</w:t>
      </w:r>
      <w:r w:rsidRPr="00581B9C">
        <w:rPr>
          <w:rFonts w:ascii="Arial" w:hAnsi="Arial" w:cs="Arial"/>
          <w:sz w:val="22"/>
          <w:szCs w:val="22"/>
          <w:rtl/>
        </w:rPr>
        <w:t xml:space="preserve"> </w:t>
      </w:r>
      <w:r w:rsidR="00381F3D" w:rsidRPr="00581B9C">
        <w:rPr>
          <w:rFonts w:ascii="Arial" w:hAnsi="Arial" w:cs="Arial"/>
          <w:sz w:val="22"/>
          <w:szCs w:val="22"/>
          <w:rtl/>
        </w:rPr>
        <w:t>מתקין תשתיות מחשוב</w:t>
      </w:r>
      <w:r w:rsidRPr="00581B9C">
        <w:rPr>
          <w:rFonts w:ascii="Arial" w:hAnsi="Arial" w:cs="Arial"/>
          <w:sz w:val="22"/>
          <w:szCs w:val="22"/>
          <w:rtl/>
        </w:rPr>
        <w:t xml:space="preserve"> וטלפונים לעסקים,</w:t>
      </w:r>
      <w:r w:rsidR="00381F3D" w:rsidRPr="00581B9C">
        <w:rPr>
          <w:rFonts w:ascii="Arial" w:hAnsi="Arial" w:cs="Arial"/>
          <w:sz w:val="22"/>
          <w:szCs w:val="22"/>
          <w:rtl/>
        </w:rPr>
        <w:t xml:space="preserve"> </w:t>
      </w:r>
      <w:r w:rsidRPr="00581B9C">
        <w:rPr>
          <w:rFonts w:ascii="Arial" w:hAnsi="Arial" w:cs="Arial"/>
          <w:sz w:val="22"/>
          <w:szCs w:val="22"/>
          <w:rtl/>
        </w:rPr>
        <w:t>חברת א.א תקשורת</w:t>
      </w:r>
      <w:r w:rsidR="0092319C">
        <w:rPr>
          <w:rFonts w:ascii="Arial" w:hAnsi="Arial" w:cs="Arial" w:hint="cs"/>
          <w:sz w:val="22"/>
          <w:szCs w:val="22"/>
          <w:rtl/>
        </w:rPr>
        <w:t>.</w:t>
      </w:r>
    </w:p>
    <w:p w:rsidR="00C1476E" w:rsidRDefault="00C1476E" w:rsidP="00521EEC">
      <w:pPr>
        <w:numPr>
          <w:ilvl w:val="0"/>
          <w:numId w:val="6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התקנת מרכזיות ושלוחות של </w:t>
      </w:r>
      <w:r w:rsidR="00D4565D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>תדיראן</w:t>
      </w:r>
      <w:r w:rsidR="00D4565D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 xml:space="preserve"> ללקוחות עסקיים.</w:t>
      </w:r>
    </w:p>
    <w:p w:rsidR="00C1476E" w:rsidRDefault="00C1476E" w:rsidP="00521EEC">
      <w:pPr>
        <w:numPr>
          <w:ilvl w:val="0"/>
          <w:numId w:val="6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התקנת תשתיות טלפון ומחשוב ללקוחות עסקיים.</w:t>
      </w:r>
    </w:p>
    <w:p w:rsidR="00F24927" w:rsidRPr="00F24927" w:rsidRDefault="00F24927" w:rsidP="00F24927">
      <w:pPr>
        <w:numPr>
          <w:ilvl w:val="0"/>
          <w:numId w:val="6"/>
        </w:num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השחלת כבלים וחיווט צד שטח וצד ארון תקשורת, </w:t>
      </w:r>
      <w:r w:rsidRPr="00F24927">
        <w:rPr>
          <w:rFonts w:ascii="Arial" w:hAnsi="Arial" w:cs="Arial" w:hint="cs"/>
          <w:sz w:val="22"/>
          <w:szCs w:val="22"/>
          <w:rtl/>
        </w:rPr>
        <w:t>בדיקה ושילוט.</w:t>
      </w:r>
    </w:p>
    <w:p w:rsidR="007E198F" w:rsidRPr="00581B9C" w:rsidRDefault="007E198F" w:rsidP="00521EEC">
      <w:pPr>
        <w:spacing w:line="360" w:lineRule="auto"/>
        <w:jc w:val="left"/>
        <w:rPr>
          <w:rFonts w:ascii="Arial" w:hAnsi="Arial" w:cs="Arial" w:hint="cs"/>
          <w:b/>
          <w:bCs/>
          <w:sz w:val="22"/>
          <w:szCs w:val="22"/>
          <w:rtl/>
        </w:rPr>
      </w:pPr>
    </w:p>
    <w:p w:rsidR="00B730AC" w:rsidRDefault="00381F3D" w:rsidP="00521EEC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</w:rPr>
        <w:t>1993 - 1995</w:t>
      </w:r>
      <w:r w:rsidRPr="00581B9C">
        <w:rPr>
          <w:rFonts w:ascii="Arial" w:hAnsi="Arial" w:cs="Arial"/>
          <w:b/>
          <w:bCs/>
          <w:sz w:val="22"/>
          <w:szCs w:val="22"/>
          <w:rtl/>
        </w:rPr>
        <w:t>:</w:t>
      </w:r>
      <w:r w:rsidRPr="00581B9C">
        <w:rPr>
          <w:rFonts w:ascii="Arial" w:hAnsi="Arial" w:cs="Arial"/>
          <w:sz w:val="22"/>
          <w:szCs w:val="22"/>
          <w:rtl/>
        </w:rPr>
        <w:t xml:space="preserve"> </w:t>
      </w:r>
      <w:r w:rsidR="00AA0831" w:rsidRPr="00581B9C">
        <w:rPr>
          <w:rFonts w:ascii="Arial" w:hAnsi="Arial" w:cs="Arial"/>
          <w:sz w:val="22"/>
          <w:szCs w:val="22"/>
          <w:rtl/>
        </w:rPr>
        <w:t>טכנאי מעליות</w:t>
      </w:r>
      <w:r w:rsidR="0010758A" w:rsidRPr="00581B9C">
        <w:rPr>
          <w:rFonts w:ascii="Arial" w:hAnsi="Arial" w:cs="Arial"/>
          <w:sz w:val="22"/>
          <w:szCs w:val="22"/>
          <w:rtl/>
        </w:rPr>
        <w:t>,</w:t>
      </w:r>
      <w:r w:rsidR="00AA0831" w:rsidRPr="00581B9C">
        <w:rPr>
          <w:rFonts w:ascii="Arial" w:hAnsi="Arial" w:cs="Arial"/>
          <w:sz w:val="22"/>
          <w:szCs w:val="22"/>
          <w:rtl/>
        </w:rPr>
        <w:t xml:space="preserve"> </w:t>
      </w:r>
      <w:r w:rsidR="00EC737F" w:rsidRPr="00581B9C">
        <w:rPr>
          <w:rFonts w:ascii="Arial" w:hAnsi="Arial" w:cs="Arial"/>
          <w:sz w:val="22"/>
          <w:szCs w:val="22"/>
          <w:rtl/>
        </w:rPr>
        <w:t xml:space="preserve">" </w:t>
      </w:r>
      <w:r w:rsidR="00AA0831" w:rsidRPr="00581B9C">
        <w:rPr>
          <w:rFonts w:ascii="Arial" w:hAnsi="Arial" w:cs="Arial"/>
          <w:sz w:val="22"/>
          <w:szCs w:val="22"/>
          <w:rtl/>
        </w:rPr>
        <w:t>ישראליפט תעשיות בע"מ</w:t>
      </w:r>
      <w:r w:rsidR="00EC737F" w:rsidRPr="00581B9C">
        <w:rPr>
          <w:rFonts w:ascii="Arial" w:hAnsi="Arial" w:cs="Arial"/>
          <w:sz w:val="22"/>
          <w:szCs w:val="22"/>
          <w:rtl/>
        </w:rPr>
        <w:t xml:space="preserve"> "</w:t>
      </w:r>
      <w:r w:rsidR="0092319C">
        <w:rPr>
          <w:rFonts w:ascii="Arial" w:hAnsi="Arial" w:cs="Arial" w:hint="cs"/>
          <w:sz w:val="22"/>
          <w:szCs w:val="22"/>
          <w:rtl/>
        </w:rPr>
        <w:t>.</w:t>
      </w:r>
    </w:p>
    <w:p w:rsidR="00B730AC" w:rsidRDefault="00B730AC" w:rsidP="00521EEC">
      <w:pPr>
        <w:numPr>
          <w:ilvl w:val="0"/>
          <w:numId w:val="5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תיקון וכיוון דלתות פנים המעלית.</w:t>
      </w:r>
    </w:p>
    <w:p w:rsidR="00B730AC" w:rsidRDefault="00B730AC" w:rsidP="00521EEC">
      <w:pPr>
        <w:numPr>
          <w:ilvl w:val="0"/>
          <w:numId w:val="5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כיוון המעלית לעצירה בקומה.</w:t>
      </w:r>
    </w:p>
    <w:p w:rsidR="00B730AC" w:rsidRDefault="00B730AC" w:rsidP="00521EEC">
      <w:pPr>
        <w:numPr>
          <w:ilvl w:val="0"/>
          <w:numId w:val="5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ברעשים בעת נסיעה.</w:t>
      </w:r>
    </w:p>
    <w:p w:rsidR="00B730AC" w:rsidRDefault="00B730AC" w:rsidP="00521EEC">
      <w:pPr>
        <w:numPr>
          <w:ilvl w:val="0"/>
          <w:numId w:val="5"/>
        </w:numPr>
        <w:spacing w:line="360" w:lineRule="auto"/>
        <w:jc w:val="left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החלפת מיסב מנוע</w:t>
      </w:r>
    </w:p>
    <w:p w:rsidR="00B730AC" w:rsidRPr="00B730AC" w:rsidRDefault="00B730AC" w:rsidP="00521EEC">
      <w:pPr>
        <w:numPr>
          <w:ilvl w:val="0"/>
          <w:numId w:val="5"/>
        </w:num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B730AC">
        <w:rPr>
          <w:rFonts w:ascii="Arial" w:hAnsi="Arial" w:cs="Arial" w:hint="cs"/>
          <w:sz w:val="22"/>
          <w:szCs w:val="22"/>
          <w:rtl/>
        </w:rPr>
        <w:t>החלפת כבלי תילוי</w:t>
      </w:r>
    </w:p>
    <w:p w:rsidR="00236371" w:rsidRPr="00581B9C" w:rsidRDefault="00236371" w:rsidP="00521EEC">
      <w:pPr>
        <w:spacing w:line="360" w:lineRule="auto"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D24D2F" w:rsidRPr="00581B9C" w:rsidRDefault="00D24D2F" w:rsidP="00521EEC">
      <w:p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</w:p>
    <w:p w:rsidR="00D24D2F" w:rsidRPr="00581B9C" w:rsidRDefault="00D24D2F" w:rsidP="00521EEC">
      <w:p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581B9C">
        <w:rPr>
          <w:rFonts w:ascii="Arial" w:hAnsi="Arial" w:cs="Arial"/>
          <w:sz w:val="22"/>
          <w:szCs w:val="22"/>
          <w:rtl/>
        </w:rPr>
        <w:t>12 שנות לימוד.</w:t>
      </w:r>
    </w:p>
    <w:p w:rsidR="00D24D2F" w:rsidRPr="00581B9C" w:rsidRDefault="00D24D2F" w:rsidP="00521EEC">
      <w:p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</w:p>
    <w:p w:rsidR="00D24D2F" w:rsidRPr="00581B9C" w:rsidRDefault="00D24D2F" w:rsidP="00521EEC">
      <w:pPr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581B9C">
        <w:rPr>
          <w:rFonts w:ascii="Arial" w:hAnsi="Arial" w:cs="Arial"/>
          <w:b/>
          <w:bCs/>
          <w:sz w:val="22"/>
          <w:szCs w:val="22"/>
          <w:u w:val="single"/>
          <w:rtl/>
        </w:rPr>
        <w:t>שירות צבאי</w:t>
      </w:r>
    </w:p>
    <w:p w:rsidR="00D24D2F" w:rsidRPr="00581B9C" w:rsidRDefault="00D24D2F" w:rsidP="00521EEC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581B9C">
        <w:rPr>
          <w:rFonts w:ascii="Arial" w:hAnsi="Arial" w:cs="Arial"/>
          <w:sz w:val="22"/>
          <w:szCs w:val="22"/>
          <w:rtl/>
        </w:rPr>
        <w:t>שירות צבאי מלא בחיל האויר.</w:t>
      </w:r>
    </w:p>
    <w:p w:rsidR="00FB3904" w:rsidRDefault="00FB3904" w:rsidP="00521EEC">
      <w:pPr>
        <w:spacing w:line="360" w:lineRule="auto"/>
        <w:jc w:val="left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581B9C" w:rsidRPr="00581B9C" w:rsidRDefault="00581B9C" w:rsidP="00521EEC">
      <w:pPr>
        <w:spacing w:line="360" w:lineRule="auto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  <w:r w:rsidRPr="00581B9C">
        <w:rPr>
          <w:rFonts w:ascii="Arial" w:hAnsi="Arial" w:cs="Arial"/>
          <w:b/>
          <w:bCs/>
          <w:sz w:val="22"/>
          <w:szCs w:val="22"/>
          <w:u w:val="single"/>
          <w:rtl/>
        </w:rPr>
        <w:t>כישורים</w:t>
      </w:r>
    </w:p>
    <w:p w:rsidR="00145BFD" w:rsidRDefault="00581B9C" w:rsidP="00145BFD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 w:rsidRPr="00581B9C">
        <w:rPr>
          <w:rFonts w:ascii="Arial" w:hAnsi="Arial" w:cs="Arial"/>
          <w:sz w:val="22"/>
          <w:szCs w:val="22"/>
          <w:rtl/>
        </w:rPr>
        <w:t xml:space="preserve">יושרה, אחריות אישית, תודעת שירות גבוהה, </w:t>
      </w:r>
      <w:r w:rsidR="005335DD" w:rsidRPr="00581B9C">
        <w:rPr>
          <w:rFonts w:ascii="Arial" w:hAnsi="Arial" w:cs="Arial"/>
          <w:sz w:val="22"/>
          <w:szCs w:val="22"/>
          <w:rtl/>
        </w:rPr>
        <w:t>יחסי אנוש טובים,</w:t>
      </w:r>
      <w:r w:rsidR="005335DD">
        <w:rPr>
          <w:rFonts w:ascii="Arial" w:hAnsi="Arial" w:cs="Arial" w:hint="cs"/>
          <w:sz w:val="22"/>
          <w:szCs w:val="22"/>
          <w:rtl/>
        </w:rPr>
        <w:t xml:space="preserve"> </w:t>
      </w:r>
      <w:r w:rsidR="00AF4D2C">
        <w:rPr>
          <w:rFonts w:ascii="Arial" w:hAnsi="Arial" w:cs="Arial"/>
          <w:sz w:val="22"/>
          <w:szCs w:val="22"/>
          <w:rtl/>
        </w:rPr>
        <w:t>יכולת עבודה מול קהל</w:t>
      </w:r>
      <w:r w:rsidR="00145BFD">
        <w:rPr>
          <w:rFonts w:ascii="Arial" w:hAnsi="Arial" w:cs="Arial"/>
          <w:sz w:val="22"/>
          <w:szCs w:val="22"/>
          <w:rtl/>
        </w:rPr>
        <w:t>,</w:t>
      </w:r>
    </w:p>
    <w:p w:rsidR="00031897" w:rsidRDefault="00145BFD" w:rsidP="004E51B4">
      <w:pPr>
        <w:spacing w:line="360" w:lineRule="auto"/>
        <w:jc w:val="left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יכולת עבודה בצוות, </w:t>
      </w:r>
      <w:r w:rsidR="00581B9C" w:rsidRPr="00581B9C">
        <w:rPr>
          <w:rFonts w:ascii="Arial" w:hAnsi="Arial" w:cs="Arial"/>
          <w:sz w:val="22"/>
          <w:szCs w:val="22"/>
          <w:rtl/>
        </w:rPr>
        <w:t>עמידה בזמנים ויעדי</w:t>
      </w:r>
      <w:r w:rsidR="00AF4D2C">
        <w:rPr>
          <w:rFonts w:ascii="Arial" w:hAnsi="Arial" w:cs="Arial"/>
          <w:sz w:val="22"/>
          <w:szCs w:val="22"/>
          <w:rtl/>
        </w:rPr>
        <w:t>ם, סדר וארגון, בעל ראיה מערכתית</w:t>
      </w:r>
      <w:r>
        <w:rPr>
          <w:rFonts w:ascii="Arial" w:hAnsi="Arial" w:cs="Arial" w:hint="cs"/>
          <w:sz w:val="22"/>
          <w:szCs w:val="22"/>
          <w:rtl/>
        </w:rPr>
        <w:t>, מקצועיות ורצינות.</w:t>
      </w:r>
    </w:p>
    <w:sectPr w:rsidR="00031897" w:rsidSect="00FB3904">
      <w:pgSz w:w="11906" w:h="16838"/>
      <w:pgMar w:top="284" w:right="1800" w:bottom="180" w:left="1260" w:header="720" w:footer="720" w:gutter="0"/>
      <w:cols w:space="720"/>
      <w:bidi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mo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right"/>
      <w:pPr>
        <w:tabs>
          <w:tab w:val="num" w:pos="0"/>
        </w:tabs>
        <w:ind w:left="432" w:hanging="432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  <w:rtl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  <w:rtl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  <w:rtl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  <w:rtl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8025766"/>
    <w:multiLevelType w:val="hybridMultilevel"/>
    <w:tmpl w:val="4BF6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9413E"/>
    <w:multiLevelType w:val="hybridMultilevel"/>
    <w:tmpl w:val="3EF22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C2111"/>
    <w:multiLevelType w:val="hybridMultilevel"/>
    <w:tmpl w:val="83502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87D7E"/>
    <w:multiLevelType w:val="hybridMultilevel"/>
    <w:tmpl w:val="21EC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642EC"/>
    <w:multiLevelType w:val="hybridMultilevel"/>
    <w:tmpl w:val="4CB2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19297">
    <w:abstractNumId w:val="0"/>
  </w:num>
  <w:num w:numId="2" w16cid:durableId="1630356495">
    <w:abstractNumId w:val="1"/>
  </w:num>
  <w:num w:numId="3" w16cid:durableId="948391236">
    <w:abstractNumId w:val="2"/>
  </w:num>
  <w:num w:numId="4" w16cid:durableId="1862472145">
    <w:abstractNumId w:val="5"/>
  </w:num>
  <w:num w:numId="5" w16cid:durableId="584219209">
    <w:abstractNumId w:val="4"/>
  </w:num>
  <w:num w:numId="6" w16cid:durableId="469400814">
    <w:abstractNumId w:val="3"/>
  </w:num>
  <w:num w:numId="7" w16cid:durableId="410279746">
    <w:abstractNumId w:val="6"/>
  </w:num>
  <w:num w:numId="8" w16cid:durableId="706028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3D"/>
    <w:rsid w:val="00002E98"/>
    <w:rsid w:val="00025C38"/>
    <w:rsid w:val="00026B19"/>
    <w:rsid w:val="000277B4"/>
    <w:rsid w:val="0002786C"/>
    <w:rsid w:val="00031897"/>
    <w:rsid w:val="00055419"/>
    <w:rsid w:val="000641B5"/>
    <w:rsid w:val="00072FC0"/>
    <w:rsid w:val="00095AD1"/>
    <w:rsid w:val="000A2A56"/>
    <w:rsid w:val="000A4BEB"/>
    <w:rsid w:val="000B011D"/>
    <w:rsid w:val="000E0544"/>
    <w:rsid w:val="000F3685"/>
    <w:rsid w:val="0010249C"/>
    <w:rsid w:val="0010758A"/>
    <w:rsid w:val="00112389"/>
    <w:rsid w:val="0011609F"/>
    <w:rsid w:val="00127C6B"/>
    <w:rsid w:val="00145BFD"/>
    <w:rsid w:val="00155DA3"/>
    <w:rsid w:val="00161473"/>
    <w:rsid w:val="001625E4"/>
    <w:rsid w:val="001B2320"/>
    <w:rsid w:val="001D0095"/>
    <w:rsid w:val="001F1EA5"/>
    <w:rsid w:val="001F594F"/>
    <w:rsid w:val="001F773D"/>
    <w:rsid w:val="00206040"/>
    <w:rsid w:val="00217E9D"/>
    <w:rsid w:val="00224225"/>
    <w:rsid w:val="00235210"/>
    <w:rsid w:val="00236371"/>
    <w:rsid w:val="00266764"/>
    <w:rsid w:val="0027061C"/>
    <w:rsid w:val="0027304C"/>
    <w:rsid w:val="002746B1"/>
    <w:rsid w:val="00287C38"/>
    <w:rsid w:val="00291807"/>
    <w:rsid w:val="002B4263"/>
    <w:rsid w:val="002B73A7"/>
    <w:rsid w:val="002E49A2"/>
    <w:rsid w:val="002E60FC"/>
    <w:rsid w:val="002E7592"/>
    <w:rsid w:val="002F7E46"/>
    <w:rsid w:val="00300506"/>
    <w:rsid w:val="003350DD"/>
    <w:rsid w:val="00344200"/>
    <w:rsid w:val="00381C23"/>
    <w:rsid w:val="00381F3D"/>
    <w:rsid w:val="003C130F"/>
    <w:rsid w:val="003C1768"/>
    <w:rsid w:val="003E40F7"/>
    <w:rsid w:val="003F30EC"/>
    <w:rsid w:val="00404C48"/>
    <w:rsid w:val="00416C69"/>
    <w:rsid w:val="00423265"/>
    <w:rsid w:val="0046673A"/>
    <w:rsid w:val="00470A4A"/>
    <w:rsid w:val="0049143F"/>
    <w:rsid w:val="004A4886"/>
    <w:rsid w:val="004A719A"/>
    <w:rsid w:val="004C7556"/>
    <w:rsid w:val="004D2086"/>
    <w:rsid w:val="004E0C03"/>
    <w:rsid w:val="004E2B3D"/>
    <w:rsid w:val="004E51B4"/>
    <w:rsid w:val="004F48DE"/>
    <w:rsid w:val="00510EC0"/>
    <w:rsid w:val="00515359"/>
    <w:rsid w:val="00516ACC"/>
    <w:rsid w:val="00521EEC"/>
    <w:rsid w:val="005335DD"/>
    <w:rsid w:val="00534403"/>
    <w:rsid w:val="0054114C"/>
    <w:rsid w:val="0058041C"/>
    <w:rsid w:val="00581B9C"/>
    <w:rsid w:val="00590861"/>
    <w:rsid w:val="00594AF5"/>
    <w:rsid w:val="005D7140"/>
    <w:rsid w:val="005E25CF"/>
    <w:rsid w:val="00604689"/>
    <w:rsid w:val="00610379"/>
    <w:rsid w:val="00613669"/>
    <w:rsid w:val="00631C29"/>
    <w:rsid w:val="0063440C"/>
    <w:rsid w:val="00643142"/>
    <w:rsid w:val="006612C7"/>
    <w:rsid w:val="00664ABF"/>
    <w:rsid w:val="00667339"/>
    <w:rsid w:val="00676314"/>
    <w:rsid w:val="006826D6"/>
    <w:rsid w:val="006948F7"/>
    <w:rsid w:val="00694AC9"/>
    <w:rsid w:val="00694BFB"/>
    <w:rsid w:val="00697D8B"/>
    <w:rsid w:val="006B4517"/>
    <w:rsid w:val="006D4F8E"/>
    <w:rsid w:val="006E3869"/>
    <w:rsid w:val="00711B24"/>
    <w:rsid w:val="00736EC8"/>
    <w:rsid w:val="00742058"/>
    <w:rsid w:val="00753614"/>
    <w:rsid w:val="00776F7B"/>
    <w:rsid w:val="00784D23"/>
    <w:rsid w:val="007C5381"/>
    <w:rsid w:val="007C595C"/>
    <w:rsid w:val="007E198F"/>
    <w:rsid w:val="00800312"/>
    <w:rsid w:val="008271DA"/>
    <w:rsid w:val="0083271C"/>
    <w:rsid w:val="0084494A"/>
    <w:rsid w:val="008506EE"/>
    <w:rsid w:val="00872351"/>
    <w:rsid w:val="00872C5D"/>
    <w:rsid w:val="00873CB0"/>
    <w:rsid w:val="0088106D"/>
    <w:rsid w:val="00883D55"/>
    <w:rsid w:val="00884240"/>
    <w:rsid w:val="00897CF3"/>
    <w:rsid w:val="008D7952"/>
    <w:rsid w:val="008E6E61"/>
    <w:rsid w:val="008F0F8C"/>
    <w:rsid w:val="0092319C"/>
    <w:rsid w:val="009550B1"/>
    <w:rsid w:val="00955B92"/>
    <w:rsid w:val="00957EEA"/>
    <w:rsid w:val="009641B2"/>
    <w:rsid w:val="009646B7"/>
    <w:rsid w:val="00972961"/>
    <w:rsid w:val="009B3D64"/>
    <w:rsid w:val="009C1497"/>
    <w:rsid w:val="009C1BFD"/>
    <w:rsid w:val="009D36B6"/>
    <w:rsid w:val="009E1408"/>
    <w:rsid w:val="009E7D26"/>
    <w:rsid w:val="00A10D7F"/>
    <w:rsid w:val="00A15FEF"/>
    <w:rsid w:val="00A67591"/>
    <w:rsid w:val="00A83F5A"/>
    <w:rsid w:val="00AA0831"/>
    <w:rsid w:val="00AB67E1"/>
    <w:rsid w:val="00AC523E"/>
    <w:rsid w:val="00AD0311"/>
    <w:rsid w:val="00AD19EE"/>
    <w:rsid w:val="00AF4D2C"/>
    <w:rsid w:val="00B21DFF"/>
    <w:rsid w:val="00B2430C"/>
    <w:rsid w:val="00B45C2C"/>
    <w:rsid w:val="00B56A7B"/>
    <w:rsid w:val="00B63F9E"/>
    <w:rsid w:val="00B730AC"/>
    <w:rsid w:val="00B954FD"/>
    <w:rsid w:val="00BA3A31"/>
    <w:rsid w:val="00BC001E"/>
    <w:rsid w:val="00BD2776"/>
    <w:rsid w:val="00BE458A"/>
    <w:rsid w:val="00BE50BF"/>
    <w:rsid w:val="00BF675E"/>
    <w:rsid w:val="00C1476E"/>
    <w:rsid w:val="00C249FB"/>
    <w:rsid w:val="00C74E1C"/>
    <w:rsid w:val="00C75BF7"/>
    <w:rsid w:val="00C8069A"/>
    <w:rsid w:val="00C80D01"/>
    <w:rsid w:val="00CA6A1A"/>
    <w:rsid w:val="00CB4BFA"/>
    <w:rsid w:val="00CC13CB"/>
    <w:rsid w:val="00CF39C3"/>
    <w:rsid w:val="00D0582E"/>
    <w:rsid w:val="00D22D10"/>
    <w:rsid w:val="00D24D2F"/>
    <w:rsid w:val="00D355A2"/>
    <w:rsid w:val="00D4565D"/>
    <w:rsid w:val="00D47283"/>
    <w:rsid w:val="00D56832"/>
    <w:rsid w:val="00DA4411"/>
    <w:rsid w:val="00DA619E"/>
    <w:rsid w:val="00DB4785"/>
    <w:rsid w:val="00DD08CE"/>
    <w:rsid w:val="00E015A7"/>
    <w:rsid w:val="00E12EF5"/>
    <w:rsid w:val="00E20FE3"/>
    <w:rsid w:val="00E40B25"/>
    <w:rsid w:val="00E423E3"/>
    <w:rsid w:val="00E505D8"/>
    <w:rsid w:val="00E560F1"/>
    <w:rsid w:val="00E62BF0"/>
    <w:rsid w:val="00E7090B"/>
    <w:rsid w:val="00E80CA2"/>
    <w:rsid w:val="00E90954"/>
    <w:rsid w:val="00E95AFC"/>
    <w:rsid w:val="00EA0626"/>
    <w:rsid w:val="00EC737F"/>
    <w:rsid w:val="00F24927"/>
    <w:rsid w:val="00F40D88"/>
    <w:rsid w:val="00F45C16"/>
    <w:rsid w:val="00F4679E"/>
    <w:rsid w:val="00F46F7E"/>
    <w:rsid w:val="00F603FF"/>
    <w:rsid w:val="00F65DD4"/>
    <w:rsid w:val="00F704B6"/>
    <w:rsid w:val="00F87A5F"/>
    <w:rsid w:val="00F94655"/>
    <w:rsid w:val="00F97B8E"/>
    <w:rsid w:val="00FA3D1E"/>
    <w:rsid w:val="00FA46C0"/>
    <w:rsid w:val="00FB3904"/>
    <w:rsid w:val="00FB49A2"/>
    <w:rsid w:val="00FD1A03"/>
    <w:rsid w:val="00FD5F92"/>
    <w:rsid w:val="00FD7AEB"/>
    <w:rsid w:val="00FF0EA9"/>
    <w:rsid w:val="00F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ECDA3AF2-638B-B241-80DA-6CF449A1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bidi/>
      <w:jc w:val="right"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360" w:lineRule="auto"/>
      <w:ind w:left="0" w:firstLine="0"/>
      <w:jc w:val="left"/>
      <w:outlineLvl w:val="0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sz w:val="20"/>
      <w:szCs w:val="20"/>
      <w:rtl/>
    </w:rPr>
  </w:style>
  <w:style w:type="character" w:customStyle="1" w:styleId="WW8Num3z0">
    <w:name w:val="WW8Num3z0"/>
    <w:rPr>
      <w:rFonts w:ascii="Symbol" w:hAnsi="Symbol" w:cs="Symbol" w:hint="default"/>
      <w:sz w:val="20"/>
      <w:szCs w:val="20"/>
      <w:rtl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10">
    <w:name w:val="גופן ברירת המחדל של פיסקה1"/>
  </w:style>
  <w:style w:type="character" w:styleId="Hyperlink">
    <w:name w:val="Hyperlink"/>
    <w:rPr>
      <w:color w:val="0000FF"/>
      <w:u w:val="single"/>
    </w:rPr>
  </w:style>
  <w:style w:type="character" w:customStyle="1" w:styleId="a3">
    <w:name w:val="תבליטים"/>
    <w:rPr>
      <w:rFonts w:ascii="OpenSymbol" w:eastAsia="OpenSymbol" w:hAnsi="OpenSymbol" w:cs="OpenSymbol"/>
    </w:rPr>
  </w:style>
  <w:style w:type="paragraph" w:customStyle="1" w:styleId="a4">
    <w:name w:val="שורת כותרת"/>
    <w:basedOn w:val="a"/>
    <w:next w:val="a5"/>
    <w:pPr>
      <w:jc w:val="center"/>
    </w:pPr>
    <w:rPr>
      <w:b/>
      <w:bCs/>
      <w:sz w:val="32"/>
      <w:szCs w:val="32"/>
      <w:u w:val="single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DejaVu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DejaVu Sans"/>
      <w:i/>
      <w:iCs/>
    </w:rPr>
  </w:style>
  <w:style w:type="paragraph" w:customStyle="1" w:styleId="a8">
    <w:name w:val="מפתחות"/>
    <w:basedOn w:val="a"/>
    <w:pPr>
      <w:suppressLineNumbers/>
    </w:pPr>
    <w:rPr>
      <w:rFonts w:cs="DejaVu Sans"/>
    </w:rPr>
  </w:style>
  <w:style w:type="paragraph" w:styleId="a9">
    <w:name w:val="תואר"/>
    <w:basedOn w:val="a"/>
    <w:next w:val="a5"/>
    <w:qFormat/>
    <w:pPr>
      <w:keepNext/>
      <w:spacing w:before="240" w:after="120"/>
    </w:pPr>
    <w:rPr>
      <w:rFonts w:ascii="Arimo" w:eastAsia="WenQuanYi Micro Hei" w:hAnsi="Arimo" w:cs="DejaVu Sans Condensed"/>
      <w:sz w:val="28"/>
      <w:szCs w:val="28"/>
    </w:rPr>
  </w:style>
  <w:style w:type="paragraph" w:styleId="aa">
    <w:name w:val="Subtitle"/>
    <w:basedOn w:val="a"/>
    <w:next w:val="a5"/>
    <w:qFormat/>
    <w:pPr>
      <w:spacing w:line="360" w:lineRule="auto"/>
      <w:jc w:val="center"/>
    </w:pPr>
    <w:rPr>
      <w:rFonts w:cs="David"/>
      <w:b/>
      <w:bCs/>
      <w:sz w:val="32"/>
      <w:szCs w:val="32"/>
      <w:u w:val="single"/>
    </w:rPr>
  </w:style>
  <w:style w:type="character" w:styleId="ab">
    <w:name w:val="Emphasis"/>
    <w:basedOn w:val="a0"/>
    <w:uiPriority w:val="20"/>
    <w:qFormat/>
    <w:rsid w:val="0084494A"/>
    <w:rPr>
      <w:i/>
      <w:iCs/>
    </w:rPr>
  </w:style>
  <w:style w:type="character" w:styleId="ac">
    <w:name w:val="Intense Emphasis"/>
    <w:basedOn w:val="a0"/>
    <w:uiPriority w:val="21"/>
    <w:qFormat/>
    <w:rsid w:val="00CC13CB"/>
    <w:rPr>
      <w:b/>
      <w:bCs/>
      <w:i/>
      <w:iCs/>
      <w:color w:val="4F81BD"/>
    </w:rPr>
  </w:style>
  <w:style w:type="paragraph" w:customStyle="1" w:styleId="m-4714386046003651810msolistparagraph">
    <w:name w:val="m_-4714386046003651810msolistparagraph"/>
    <w:basedOn w:val="a"/>
    <w:rsid w:val="004D2086"/>
    <w:pPr>
      <w:suppressAutoHyphens w:val="0"/>
      <w:bidi w:val="0"/>
      <w:spacing w:before="100" w:beforeAutospacing="1" w:after="100" w:afterAutospacing="1"/>
      <w:jc w:val="left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MRMU62" Type="http://schemas.openxmlformats.org/officeDocument/2006/relationships/image" Target="media/K5LKV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Epoch</dc:creator>
  <cp:keywords/>
  <cp:lastModifiedBy>דורון קצביאן</cp:lastModifiedBy>
  <cp:revision>2</cp:revision>
  <cp:lastPrinted>2007-11-12T20:01:00Z</cp:lastPrinted>
  <dcterms:created xsi:type="dcterms:W3CDTF">2023-08-23T17:18:00Z</dcterms:created>
  <dcterms:modified xsi:type="dcterms:W3CDTF">2023-08-23T17:18:00Z</dcterms:modified>
</cp:coreProperties>
</file>