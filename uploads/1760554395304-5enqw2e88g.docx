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940"/>
                    <pic:cNvPicPr/>
                  </pic:nvPicPr>
                  <pic:blipFill>
                    <a:blip xmlns:r="http://schemas.openxmlformats.org/officeDocument/2006/relationships" r:embed="rIdN3J24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Spec="center" w:tblpY="252"/>
        <w:bidiVisual/>
        <w:tblW w:w="9879" w:type="dxa"/>
        <w:tblLayout w:type="fixed"/>
        <w:tblLook w:val="0000" w:firstRow="0" w:lastRow="0" w:firstColumn="0" w:lastColumn="0" w:noHBand="0" w:noVBand="0"/>
      </w:tblPr>
      <w:tblGrid>
        <w:gridCol w:w="472"/>
        <w:gridCol w:w="9407"/>
      </w:tblGrid>
      <w:tr w:rsidR="00000000" w:rsidTr="00DD4B73">
        <w:trPr>
          <w:trHeight w:val="12414"/>
        </w:trPr>
        <w:tc>
          <w:tcPr>
            <w:tcW w:w="4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225A56" w:rsidRPr="00DD4B73" w:rsidRDefault="00FB34F6" w:rsidP="00E93535">
            <w:pPr>
              <w:tabs>
                <w:tab w:val="left" w:pos="7226"/>
              </w:tabs>
              <w:bidi/>
              <w:snapToGrid w:val="0"/>
              <w:ind w:left="26" w:right="515"/>
              <w:jc w:val="both"/>
              <w:rPr>
                <w:sz w:val="16"/>
                <w:szCs w:val="16"/>
                <w:rtl/>
                <w:lang w:val="ru-RU"/>
              </w:rPr>
            </w:pPr>
            <w:r w:rsidRPr="00DD4B73">
              <w:rPr>
                <w:sz w:val="16"/>
                <w:szCs w:val="16"/>
                <w:lang w:val="ru-RU"/>
              </w:rPr>
              <w:t xml:space="preserve"> </w:t>
            </w:r>
          </w:p>
        </w:tc>
        <w:tc>
          <w:tcPr>
            <w:tcW w:w="94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225A56" w:rsidRPr="002B5CC8" w:rsidRDefault="00225A56" w:rsidP="00E93535">
            <w:pPr>
              <w:pStyle w:val="bluetitle"/>
              <w:shd w:val="clear" w:color="auto" w:fill="EEECE1"/>
              <w:rPr>
                <w:b w:val="0"/>
                <w:bCs w:val="0"/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דוד</w:t>
            </w:r>
            <w:r w:rsidRPr="002B5CC8">
              <w:rPr>
                <w:rFonts w:cs="Times New Roman"/>
                <w:sz w:val="16"/>
                <w:szCs w:val="16"/>
                <w:rtl/>
              </w:rPr>
              <w:t xml:space="preserve"> </w:t>
            </w:r>
            <w:r w:rsidRPr="002B5CC8">
              <w:rPr>
                <w:sz w:val="16"/>
                <w:szCs w:val="16"/>
                <w:rtl/>
              </w:rPr>
              <w:t>קישיניוסקי</w:t>
            </w:r>
          </w:p>
          <w:p w:rsidR="00225A56" w:rsidRPr="002B5CC8" w:rsidRDefault="00225A56" w:rsidP="00E93535">
            <w:pPr>
              <w:pStyle w:val="bluetitle"/>
              <w:shd w:val="clear" w:color="auto" w:fill="EEECE1"/>
              <w:rPr>
                <w:rFonts w:ascii="Arial" w:hAnsi="Arial"/>
                <w:b w:val="0"/>
                <w:bCs w:val="0"/>
                <w:sz w:val="16"/>
                <w:szCs w:val="16"/>
              </w:rPr>
            </w:pPr>
            <w:r w:rsidRPr="002B5CC8">
              <w:rPr>
                <w:b w:val="0"/>
                <w:bCs w:val="0"/>
                <w:sz w:val="16"/>
                <w:szCs w:val="16"/>
                <w:rtl/>
              </w:rPr>
              <w:t xml:space="preserve">טלפון: </w:t>
            </w:r>
            <w:r w:rsidRPr="002B5CC8">
              <w:rPr>
                <w:b w:val="0"/>
                <w:bCs w:val="0"/>
                <w:sz w:val="16"/>
                <w:szCs w:val="16"/>
              </w:rPr>
              <w:t>054-6393415</w:t>
            </w:r>
            <w:r w:rsidRPr="002B5CC8">
              <w:rPr>
                <w:b w:val="0"/>
                <w:bCs w:val="0"/>
                <w:sz w:val="16"/>
                <w:szCs w:val="16"/>
                <w:rtl/>
              </w:rPr>
              <w:t xml:space="preserve"> , </w:t>
            </w:r>
            <w:r w:rsidRPr="002B5CC8">
              <w:rPr>
                <w:b w:val="0"/>
                <w:bCs w:val="0"/>
                <w:sz w:val="16"/>
                <w:szCs w:val="16"/>
              </w:rPr>
              <w:t>04-8435867</w:t>
            </w:r>
            <w:r w:rsidRPr="002B5CC8">
              <w:rPr>
                <w:b w:val="0"/>
                <w:bCs w:val="0"/>
                <w:sz w:val="16"/>
                <w:szCs w:val="16"/>
                <w:rtl/>
              </w:rPr>
              <w:t xml:space="preserve"> </w:t>
            </w:r>
          </w:p>
          <w:p w:rsidR="00225A56" w:rsidRPr="002B5CC8" w:rsidRDefault="00B042B7" w:rsidP="00E93535">
            <w:pPr>
              <w:pStyle w:val="bluetitle"/>
              <w:shd w:val="clear" w:color="auto" w:fill="EEECE1"/>
              <w:rPr>
                <w:sz w:val="16"/>
                <w:szCs w:val="16"/>
                <w:rtl/>
              </w:rPr>
            </w:pPr>
            <w:r w:rsidRPr="002B5CC8">
              <w:rPr>
                <w:rFonts w:ascii="Arial" w:hAnsi="Arial"/>
                <w:b w:val="0"/>
                <w:bCs w:val="0"/>
                <w:sz w:val="16"/>
                <w:szCs w:val="16"/>
              </w:rPr>
              <w:t>Davki83@gmail.com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תאריך לידה: </w:t>
            </w:r>
            <w:r w:rsidRPr="002B5CC8">
              <w:rPr>
                <w:sz w:val="16"/>
                <w:szCs w:val="16"/>
              </w:rPr>
              <w:t>27/5/1964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ארץ לידה: אוקראינה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שנת עליה: </w:t>
            </w:r>
            <w:r w:rsidRPr="002B5CC8">
              <w:rPr>
                <w:sz w:val="16"/>
                <w:szCs w:val="16"/>
              </w:rPr>
              <w:t>1998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כתובת: ק.אתא, רחוב שלום עלכם </w:t>
            </w:r>
            <w:r w:rsidRPr="002B5CC8">
              <w:rPr>
                <w:sz w:val="16"/>
                <w:szCs w:val="16"/>
              </w:rPr>
              <w:t>7</w:t>
            </w:r>
            <w:r w:rsidRPr="002B5CC8">
              <w:rPr>
                <w:sz w:val="16"/>
                <w:szCs w:val="16"/>
                <w:rtl/>
              </w:rPr>
              <w:t xml:space="preserve"> /</w:t>
            </w:r>
            <w:r w:rsidRPr="002B5CC8">
              <w:rPr>
                <w:sz w:val="16"/>
                <w:szCs w:val="16"/>
              </w:rPr>
              <w:t>8</w:t>
            </w:r>
            <w:r w:rsidRPr="002B5CC8">
              <w:rPr>
                <w:sz w:val="16"/>
                <w:szCs w:val="16"/>
                <w:rtl/>
              </w:rPr>
              <w:t xml:space="preserve"> 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נגישות: בעל רשיון נהיגה בתוקף,בעל רכב,רישיון נהיגה ג’ עד </w:t>
            </w:r>
            <w:r w:rsidRPr="002B5CC8">
              <w:rPr>
                <w:sz w:val="16"/>
                <w:szCs w:val="16"/>
              </w:rPr>
              <w:t>15</w:t>
            </w:r>
            <w:r w:rsidRPr="002B5CC8">
              <w:rPr>
                <w:sz w:val="16"/>
                <w:szCs w:val="16"/>
                <w:rtl/>
              </w:rPr>
              <w:t xml:space="preserve"> טון (</w:t>
            </w:r>
            <w:r w:rsidRPr="002B5CC8">
              <w:rPr>
                <w:sz w:val="16"/>
                <w:szCs w:val="16"/>
              </w:rPr>
              <w:t>C1</w:t>
            </w:r>
            <w:r w:rsidRPr="002B5CC8">
              <w:rPr>
                <w:sz w:val="16"/>
                <w:szCs w:val="16"/>
                <w:rtl/>
              </w:rPr>
              <w:t>)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מספר זהות: </w:t>
            </w:r>
            <w:r w:rsidRPr="002B5CC8">
              <w:rPr>
                <w:sz w:val="16"/>
                <w:szCs w:val="16"/>
              </w:rPr>
              <w:t>319653556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מצב משפחתי: נשוי + </w:t>
            </w:r>
            <w:r w:rsidRPr="002B5CC8">
              <w:rPr>
                <w:sz w:val="16"/>
                <w:szCs w:val="16"/>
              </w:rPr>
              <w:t>2</w:t>
            </w:r>
            <w:r w:rsidRPr="002B5CC8">
              <w:rPr>
                <w:sz w:val="16"/>
                <w:szCs w:val="16"/>
                <w:rtl/>
              </w:rPr>
              <w:t xml:space="preserve"> </w:t>
            </w:r>
          </w:p>
          <w:p w:rsidR="00225A56" w:rsidRPr="002B5CC8" w:rsidRDefault="00225A56" w:rsidP="00E93535">
            <w:pPr>
              <w:pStyle w:val="bluesubtitle"/>
              <w:shd w:val="clear" w:color="auto" w:fill="EEECE1"/>
              <w:rPr>
                <w:sz w:val="16"/>
                <w:szCs w:val="16"/>
                <w:u w:val="single"/>
              </w:rPr>
            </w:pPr>
            <w:r w:rsidRPr="002B5CC8">
              <w:rPr>
                <w:sz w:val="16"/>
                <w:szCs w:val="16"/>
                <w:rtl/>
              </w:rPr>
              <w:t>השכלה</w:t>
            </w:r>
          </w:p>
          <w:p w:rsidR="00225A56" w:rsidRPr="002B5CC8" w:rsidRDefault="00225A56" w:rsidP="00E93535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u w:val="single"/>
              </w:rPr>
              <w:t>1989-1983</w:t>
            </w:r>
            <w:r w:rsidRPr="002B5CC8">
              <w:rPr>
                <w:sz w:val="16"/>
                <w:szCs w:val="16"/>
                <w:rtl/>
              </w:rPr>
              <w:t xml:space="preserve">: </w:t>
            </w:r>
            <w:r w:rsidRPr="002B5CC8">
              <w:rPr>
                <w:b/>
                <w:bCs/>
                <w:sz w:val="16"/>
                <w:szCs w:val="16"/>
                <w:rtl/>
              </w:rPr>
              <w:t>תואר שני במהנדס מכונות</w:t>
            </w:r>
            <w:r w:rsidRPr="002B5CC8">
              <w:rPr>
                <w:sz w:val="16"/>
                <w:szCs w:val="16"/>
                <w:rtl/>
              </w:rPr>
              <w:t xml:space="preserve">, אוניברסיטה. </w:t>
            </w:r>
          </w:p>
          <w:p w:rsidR="00225A56" w:rsidRPr="002B5CC8" w:rsidRDefault="00225A56" w:rsidP="00E93535">
            <w:pPr>
              <w:pStyle w:val="fields"/>
              <w:rPr>
                <w:b/>
                <w:bCs/>
                <w:sz w:val="16"/>
                <w:szCs w:val="16"/>
                <w:rtl/>
              </w:rPr>
            </w:pPr>
            <w:r w:rsidRPr="002B5CC8">
              <w:rPr>
                <w:b/>
                <w:bCs/>
                <w:sz w:val="16"/>
                <w:szCs w:val="16"/>
                <w:rtl/>
              </w:rPr>
              <w:t>תחום ההתמחות –  מכשירים ומדידות</w:t>
            </w:r>
          </w:p>
          <w:p w:rsidR="00225A56" w:rsidRPr="002B5CC8" w:rsidRDefault="00225A56" w:rsidP="00E93535">
            <w:pPr>
              <w:pStyle w:val="subsubtitle"/>
              <w:rPr>
                <w:sz w:val="16"/>
                <w:szCs w:val="16"/>
              </w:rPr>
            </w:pPr>
            <w:r w:rsidRPr="002B5CC8">
              <w:rPr>
                <w:sz w:val="16"/>
                <w:szCs w:val="16"/>
                <w:rtl/>
              </w:rPr>
              <w:t>קורסים והסמכות</w:t>
            </w:r>
          </w:p>
          <w:p w:rsidR="00F07E02" w:rsidRPr="002B5CC8" w:rsidRDefault="007D3AA9" w:rsidP="00F07E02">
            <w:pPr>
              <w:pStyle w:val="subsubtitle"/>
              <w:rPr>
                <w:sz w:val="16"/>
                <w:szCs w:val="16"/>
              </w:rPr>
            </w:pPr>
            <w:r w:rsidRPr="002B5CC8">
              <w:rPr>
                <w:rFonts w:hint="cs"/>
                <w:sz w:val="16"/>
                <w:szCs w:val="16"/>
                <w:u w:val="none"/>
                <w:rtl/>
                <w:lang w:val="ru-RU"/>
              </w:rPr>
              <w:t xml:space="preserve">  </w:t>
            </w:r>
            <w:r w:rsidRPr="002B5CC8">
              <w:rPr>
                <w:rFonts w:eastAsia="Calibri" w:cs="Times New Roman"/>
                <w:b w:val="0"/>
                <w:bCs w:val="0"/>
                <w:sz w:val="16"/>
                <w:szCs w:val="16"/>
                <w:u w:val="none"/>
                <w:rtl/>
              </w:rPr>
              <w:t xml:space="preserve"> </w:t>
            </w:r>
            <w:r w:rsidRPr="002B5CC8">
              <w:rPr>
                <w:sz w:val="16"/>
                <w:szCs w:val="16"/>
                <w:rtl/>
                <w:lang w:val="ru-RU"/>
              </w:rPr>
              <w:t xml:space="preserve">קורס : </w:t>
            </w:r>
            <w:r w:rsidRPr="002B5CC8">
              <w:rPr>
                <w:rFonts w:hint="cs"/>
                <w:sz w:val="16"/>
                <w:szCs w:val="16"/>
                <w:rtl/>
                <w:lang w:val="ru-RU"/>
              </w:rPr>
              <w:t>ט</w:t>
            </w:r>
            <w:r w:rsidR="00FB34F6" w:rsidRPr="002B5CC8">
              <w:rPr>
                <w:sz w:val="16"/>
                <w:szCs w:val="16"/>
                <w:rtl/>
              </w:rPr>
              <w:t>כנאי מנעולים וכספות, מכללה הרב תחומית – 2020.</w:t>
            </w:r>
          </w:p>
          <w:p w:rsidR="00225A56" w:rsidRPr="002B5CC8" w:rsidRDefault="00F07E02" w:rsidP="00F07E02">
            <w:pPr>
              <w:pStyle w:val="subsubtitle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 </w:t>
            </w:r>
            <w:r w:rsidR="00225A56" w:rsidRPr="002B5CC8">
              <w:rPr>
                <w:sz w:val="16"/>
                <w:szCs w:val="16"/>
                <w:rtl/>
              </w:rPr>
              <w:t>טכנולוגיה  עיבוד שבבי  , מדידה , אבטחת ובקרת  איכות “.</w:t>
            </w:r>
            <w:r w:rsidRPr="002B5CC8">
              <w:rPr>
                <w:sz w:val="16"/>
                <w:szCs w:val="16"/>
                <w:lang w:val="ru-RU"/>
              </w:rPr>
              <w:t xml:space="preserve"> </w:t>
            </w:r>
            <w:r w:rsidR="00225A56" w:rsidRPr="002B5CC8">
              <w:rPr>
                <w:sz w:val="16"/>
                <w:szCs w:val="16"/>
                <w:rtl/>
              </w:rPr>
              <w:t xml:space="preserve">אוקראינה , עיר אודסה  – </w:t>
            </w:r>
            <w:r w:rsidR="00225A56" w:rsidRPr="002B5CC8">
              <w:rPr>
                <w:sz w:val="16"/>
                <w:szCs w:val="16"/>
              </w:rPr>
              <w:t>1992</w:t>
            </w:r>
            <w:r w:rsidR="00225A56" w:rsidRPr="002B5CC8">
              <w:rPr>
                <w:sz w:val="16"/>
                <w:szCs w:val="16"/>
                <w:rtl/>
              </w:rPr>
              <w:t>.</w:t>
            </w:r>
          </w:p>
          <w:p w:rsidR="00225A56" w:rsidRPr="002B5CC8" w:rsidRDefault="00225A56" w:rsidP="00E93535">
            <w:pPr>
              <w:pStyle w:val="bluesubtitle"/>
              <w:shd w:val="clear" w:color="auto" w:fill="EEECE1"/>
              <w:rPr>
                <w:sz w:val="16"/>
                <w:szCs w:val="16"/>
              </w:rPr>
            </w:pPr>
            <w:r w:rsidRPr="002B5CC8">
              <w:rPr>
                <w:sz w:val="16"/>
                <w:szCs w:val="16"/>
                <w:rtl/>
              </w:rPr>
              <w:t>נסיון</w:t>
            </w:r>
            <w:r w:rsidRPr="002B5CC8">
              <w:rPr>
                <w:rFonts w:cs="Times New Roman"/>
                <w:sz w:val="16"/>
                <w:szCs w:val="16"/>
                <w:rtl/>
              </w:rPr>
              <w:t xml:space="preserve"> </w:t>
            </w:r>
            <w:r w:rsidRPr="002B5CC8">
              <w:rPr>
                <w:sz w:val="16"/>
                <w:szCs w:val="16"/>
                <w:rtl/>
              </w:rPr>
              <w:t>תעסוקתי</w:t>
            </w:r>
          </w:p>
          <w:p w:rsidR="003025C4" w:rsidRPr="002B5CC8" w:rsidRDefault="003025C4" w:rsidP="00E93535">
            <w:pPr>
              <w:pStyle w:val="bluesubtitle"/>
              <w:shd w:val="clear" w:color="auto" w:fill="EEECE1"/>
              <w:rPr>
                <w:sz w:val="16"/>
                <w:szCs w:val="16"/>
                <w:u w:val="single"/>
              </w:rPr>
            </w:pPr>
          </w:p>
          <w:p w:rsidR="003025C4" w:rsidRPr="002B5CC8" w:rsidRDefault="0082097A" w:rsidP="002B5CC8">
            <w:pPr>
              <w:pStyle w:val="firstline"/>
              <w:rPr>
                <w:b/>
                <w:bCs/>
                <w:sz w:val="16"/>
                <w:szCs w:val="16"/>
                <w:rtl/>
              </w:rPr>
            </w:pPr>
            <w:r w:rsidRPr="002B5CC8">
              <w:rPr>
                <w:rFonts w:hint="cs"/>
                <w:sz w:val="16"/>
                <w:szCs w:val="16"/>
                <w:u w:val="single"/>
                <w:rtl/>
              </w:rPr>
              <w:t>2021</w:t>
            </w:r>
            <w:r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 - </w:t>
            </w:r>
            <w:r w:rsidR="002B5CC8" w:rsidRPr="002B5CC8">
              <w:rPr>
                <w:rFonts w:hint="cs"/>
                <w:b/>
                <w:bCs/>
                <w:sz w:val="16"/>
                <w:szCs w:val="16"/>
                <w:rtl/>
              </w:rPr>
              <w:t>טכ</w:t>
            </w:r>
            <w:r w:rsidRPr="002B5CC8">
              <w:rPr>
                <w:rFonts w:hint="cs"/>
                <w:b/>
                <w:bCs/>
                <w:sz w:val="16"/>
                <w:szCs w:val="16"/>
                <w:rtl/>
              </w:rPr>
              <w:t>נאי אחזקה</w:t>
            </w:r>
            <w:r w:rsidRPr="002B5CC8">
              <w:rPr>
                <w:b/>
                <w:bCs/>
                <w:sz w:val="16"/>
                <w:szCs w:val="16"/>
              </w:rPr>
              <w:t xml:space="preserve">  </w:t>
            </w:r>
            <w:r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שנאים. חברה </w:t>
            </w:r>
            <w:r w:rsidRPr="002B5CC8">
              <w:rPr>
                <w:rFonts w:hint="cs"/>
                <w:b/>
                <w:bCs/>
                <w:sz w:val="16"/>
                <w:szCs w:val="16"/>
              </w:rPr>
              <w:t>MVA</w:t>
            </w:r>
          </w:p>
          <w:p w:rsidR="003025C4" w:rsidRPr="002B5CC8" w:rsidRDefault="003025C4" w:rsidP="00EE006D">
            <w:pPr>
              <w:pStyle w:val="firstline"/>
              <w:rPr>
                <w:rFonts w:hint="cs"/>
                <w:sz w:val="16"/>
                <w:szCs w:val="16"/>
                <w:u w:val="single"/>
                <w:rtl/>
                <w:lang w:val="ru-RU"/>
              </w:rPr>
            </w:pPr>
            <w:r w:rsidRPr="002B5CC8">
              <w:rPr>
                <w:rFonts w:cs="Times New Roman"/>
                <w:sz w:val="16"/>
                <w:szCs w:val="16"/>
                <w:u w:val="single"/>
                <w:rtl/>
                <w:lang w:val="ru-RU"/>
              </w:rPr>
              <w:t>2021-2020</w:t>
            </w:r>
            <w:r w:rsidRPr="002B5CC8">
              <w:rPr>
                <w:rFonts w:hint="cs"/>
                <w:sz w:val="16"/>
                <w:szCs w:val="16"/>
                <w:u w:val="single"/>
                <w:rtl/>
                <w:lang w:val="ru-RU"/>
              </w:rPr>
              <w:t xml:space="preserve"> </w:t>
            </w:r>
            <w:r w:rsidRPr="002B5CC8">
              <w:rPr>
                <w:sz w:val="16"/>
                <w:szCs w:val="16"/>
                <w:u w:val="single"/>
                <w:lang w:val="ru-RU"/>
              </w:rPr>
              <w:t xml:space="preserve"> </w:t>
            </w:r>
            <w:r w:rsidRPr="002B5CC8">
              <w:rPr>
                <w:rFonts w:hint="cs"/>
                <w:sz w:val="16"/>
                <w:szCs w:val="16"/>
                <w:rtl/>
                <w:lang w:val="ru-RU"/>
              </w:rPr>
              <w:t xml:space="preserve"> -  </w:t>
            </w:r>
            <w:r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 אחראי צ</w:t>
            </w:r>
            <w:r w:rsidR="00EE006D" w:rsidRPr="002B5CC8">
              <w:rPr>
                <w:rFonts w:hint="cs"/>
                <w:b/>
                <w:bCs/>
                <w:sz w:val="16"/>
                <w:szCs w:val="16"/>
                <w:rtl/>
              </w:rPr>
              <w:t>וו</w:t>
            </w:r>
            <w:r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ת מכנאים בחברת קבלנות.חיפה </w:t>
            </w:r>
          </w:p>
          <w:p w:rsidR="0082097A" w:rsidRPr="002B5CC8" w:rsidRDefault="0082097A" w:rsidP="0082097A">
            <w:pPr>
              <w:pStyle w:val="bulletsfields"/>
              <w:ind w:hanging="360"/>
              <w:rPr>
                <w:sz w:val="16"/>
                <w:szCs w:val="16"/>
              </w:rPr>
            </w:pPr>
            <w:r w:rsidRPr="002B5CC8">
              <w:rPr>
                <w:sz w:val="16"/>
                <w:szCs w:val="16"/>
                <w:rtl/>
              </w:rPr>
              <w:t>אחריות על סידור עבודה.</w:t>
            </w:r>
          </w:p>
          <w:p w:rsidR="00225A56" w:rsidRPr="002B5CC8" w:rsidRDefault="0082097A" w:rsidP="0074645A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rFonts w:hint="cs"/>
                <w:sz w:val="16"/>
                <w:szCs w:val="16"/>
                <w:u w:val="single"/>
                <w:rtl/>
              </w:rPr>
              <w:t>2013</w:t>
            </w:r>
            <w:r w:rsidR="00225A56" w:rsidRPr="002B5CC8">
              <w:rPr>
                <w:sz w:val="16"/>
                <w:szCs w:val="16"/>
                <w:u w:val="single"/>
                <w:rtl/>
              </w:rPr>
              <w:t xml:space="preserve"> – </w:t>
            </w:r>
            <w:r w:rsidR="004F5D45" w:rsidRPr="002B5CC8">
              <w:rPr>
                <w:sz w:val="16"/>
                <w:szCs w:val="16"/>
                <w:u w:val="single"/>
                <w:lang w:val="ru-RU"/>
              </w:rPr>
              <w:t>2020</w:t>
            </w:r>
            <w:r w:rsidR="00225A56" w:rsidRPr="002B5CC8">
              <w:rPr>
                <w:sz w:val="16"/>
                <w:szCs w:val="16"/>
                <w:rtl/>
              </w:rPr>
              <w:t xml:space="preserve">– </w:t>
            </w:r>
            <w:r w:rsidR="0074645A" w:rsidRPr="002B5CC8">
              <w:rPr>
                <w:rFonts w:hint="cs"/>
                <w:b/>
                <w:bCs/>
                <w:sz w:val="16"/>
                <w:szCs w:val="16"/>
                <w:rtl/>
              </w:rPr>
              <w:t>אחראי משמרת</w:t>
            </w:r>
            <w:r w:rsidR="00225A56" w:rsidRPr="002B5CC8">
              <w:rPr>
                <w:sz w:val="16"/>
                <w:szCs w:val="16"/>
                <w:rtl/>
              </w:rPr>
              <w:t xml:space="preserve">, 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>מפ</w:t>
            </w:r>
            <w:r w:rsidR="00B042B7" w:rsidRPr="002B5CC8">
              <w:rPr>
                <w:b/>
                <w:bCs/>
                <w:sz w:val="16"/>
                <w:szCs w:val="16"/>
                <w:rtl/>
              </w:rPr>
              <w:t>בו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 xml:space="preserve">על </w:t>
            </w:r>
            <w:r w:rsidR="00F07E02" w:rsidRPr="002B5CC8">
              <w:rPr>
                <w:b/>
                <w:bCs/>
                <w:sz w:val="16"/>
                <w:szCs w:val="16"/>
              </w:rPr>
              <w:t>“</w:t>
            </w:r>
            <w:r w:rsidR="00B042B7" w:rsidRPr="002B5CC8">
              <w:rPr>
                <w:rFonts w:hint="cs"/>
                <w:b/>
                <w:bCs/>
                <w:sz w:val="16"/>
                <w:szCs w:val="16"/>
                <w:rtl/>
              </w:rPr>
              <w:t>יאמקו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="00F07E02" w:rsidRPr="002B5CC8">
              <w:rPr>
                <w:b/>
                <w:bCs/>
                <w:sz w:val="16"/>
                <w:szCs w:val="16"/>
              </w:rPr>
              <w:t>“</w:t>
            </w:r>
            <w:r w:rsidR="00B042B7"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="00F07E02" w:rsidRPr="002B5CC8">
              <w:rPr>
                <w:b/>
                <w:bCs/>
                <w:sz w:val="16"/>
                <w:szCs w:val="16"/>
              </w:rPr>
              <w:t>.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>נשר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sz w:val="16"/>
                <w:szCs w:val="16"/>
              </w:rPr>
            </w:pPr>
            <w:r w:rsidRPr="002B5CC8">
              <w:rPr>
                <w:sz w:val="16"/>
                <w:szCs w:val="16"/>
                <w:rtl/>
              </w:rPr>
              <w:t>אחריות על סידור עבודה.</w:t>
            </w:r>
          </w:p>
          <w:p w:rsidR="0074645A" w:rsidRPr="002B5CC8" w:rsidRDefault="0074645A" w:rsidP="0074645A">
            <w:pPr>
              <w:pStyle w:val="bulletsfields"/>
              <w:ind w:hanging="360"/>
              <w:rPr>
                <w:sz w:val="16"/>
                <w:szCs w:val="16"/>
              </w:rPr>
            </w:pPr>
            <w:r w:rsidRPr="002B5CC8">
              <w:rPr>
                <w:rFonts w:hint="cs"/>
                <w:sz w:val="16"/>
                <w:szCs w:val="16"/>
                <w:rtl/>
              </w:rPr>
              <w:t xml:space="preserve"> כרסם </w:t>
            </w:r>
            <w:r w:rsidRPr="002B5CC8">
              <w:rPr>
                <w:sz w:val="16"/>
                <w:szCs w:val="16"/>
              </w:rPr>
              <w:t>CNC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זכיתי בתואר עובד מצטיין</w:t>
            </w:r>
          </w:p>
          <w:p w:rsidR="00225A56" w:rsidRPr="002B5CC8" w:rsidRDefault="00225A56" w:rsidP="00E93535">
            <w:pPr>
              <w:pStyle w:val="bulletsfields"/>
              <w:ind w:left="720" w:hanging="360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rFonts w:eastAsia="Arial"/>
                <w:sz w:val="16"/>
                <w:szCs w:val="16"/>
                <w:rtl/>
              </w:rPr>
              <w:t>לפי צורך מבקר איכות</w:t>
            </w:r>
          </w:p>
          <w:p w:rsidR="00225A56" w:rsidRPr="002B5CC8" w:rsidRDefault="00225A56" w:rsidP="00E93535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rFonts w:eastAsia="Arial"/>
                <w:sz w:val="16"/>
                <w:szCs w:val="16"/>
                <w:rtl/>
              </w:rPr>
              <w:t xml:space="preserve"> </w:t>
            </w:r>
            <w:r w:rsidRPr="002B5CC8">
              <w:rPr>
                <w:sz w:val="16"/>
                <w:szCs w:val="16"/>
                <w:u w:val="single"/>
              </w:rPr>
              <w:t>2011</w:t>
            </w:r>
            <w:r w:rsidRPr="002B5CC8">
              <w:rPr>
                <w:sz w:val="16"/>
                <w:szCs w:val="16"/>
                <w:u w:val="single"/>
                <w:rtl/>
              </w:rPr>
              <w:t xml:space="preserve"> – </w:t>
            </w:r>
            <w:r w:rsidRPr="002B5CC8">
              <w:rPr>
                <w:sz w:val="16"/>
                <w:szCs w:val="16"/>
                <w:u w:val="single"/>
              </w:rPr>
              <w:t>2013</w:t>
            </w:r>
            <w:r w:rsidRPr="002B5CC8">
              <w:rPr>
                <w:sz w:val="16"/>
                <w:szCs w:val="16"/>
                <w:rtl/>
              </w:rPr>
              <w:t xml:space="preserve"> – </w:t>
            </w:r>
            <w:r w:rsidRPr="002B5CC8">
              <w:rPr>
                <w:b/>
                <w:bCs/>
                <w:sz w:val="16"/>
                <w:szCs w:val="16"/>
                <w:rtl/>
              </w:rPr>
              <w:t>אחראי מחלקה תבניות,</w:t>
            </w:r>
            <w:r w:rsidR="00B042B7"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2B5CC8">
              <w:rPr>
                <w:b/>
                <w:bCs/>
                <w:sz w:val="16"/>
                <w:szCs w:val="16"/>
                <w:rtl/>
              </w:rPr>
              <w:t>תבניתן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b/>
                <w:bCs/>
                <w:sz w:val="16"/>
                <w:szCs w:val="16"/>
                <w:rtl/>
              </w:rPr>
              <w:t>מפעל הזרקת פלסטיק “שחק טק”</w:t>
            </w:r>
            <w:r w:rsidRPr="002B5CC8">
              <w:rPr>
                <w:sz w:val="16"/>
                <w:szCs w:val="16"/>
                <w:rtl/>
              </w:rPr>
              <w:t xml:space="preserve">. פארק תעשיות  שקד.  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אחזקת  תבניות וציודים מכאני.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sz w:val="16"/>
                <w:szCs w:val="16"/>
                <w:rtl/>
              </w:rPr>
            </w:pPr>
            <w:r w:rsidRPr="002B5CC8">
              <w:rPr>
                <w:rFonts w:eastAsia="Arial"/>
                <w:sz w:val="16"/>
                <w:szCs w:val="16"/>
                <w:rtl/>
              </w:rPr>
              <w:t xml:space="preserve">  </w:t>
            </w:r>
            <w:r w:rsidRPr="002B5CC8">
              <w:rPr>
                <w:sz w:val="16"/>
                <w:szCs w:val="16"/>
                <w:rtl/>
              </w:rPr>
              <w:t xml:space="preserve">לפי צורך עבודה על  מכבנות  </w:t>
            </w:r>
            <w:r w:rsidRPr="002B5CC8">
              <w:rPr>
                <w:sz w:val="16"/>
                <w:szCs w:val="16"/>
              </w:rPr>
              <w:t>CNC</w:t>
            </w:r>
            <w:r w:rsidRPr="002B5CC8">
              <w:rPr>
                <w:sz w:val="16"/>
                <w:szCs w:val="16"/>
                <w:rtl/>
              </w:rPr>
              <w:t xml:space="preserve"> וארוזיה . </w:t>
            </w:r>
          </w:p>
          <w:p w:rsidR="00225A56" w:rsidRPr="002B5CC8" w:rsidRDefault="00225A56" w:rsidP="00E93535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u w:val="single"/>
              </w:rPr>
              <w:t>2007</w:t>
            </w:r>
            <w:r w:rsidRPr="002B5CC8">
              <w:rPr>
                <w:sz w:val="16"/>
                <w:szCs w:val="16"/>
                <w:u w:val="single"/>
                <w:rtl/>
              </w:rPr>
              <w:t xml:space="preserve"> – </w:t>
            </w:r>
            <w:r w:rsidRPr="002B5CC8">
              <w:rPr>
                <w:sz w:val="16"/>
                <w:szCs w:val="16"/>
                <w:u w:val="single"/>
              </w:rPr>
              <w:t>2011</w:t>
            </w:r>
            <w:r w:rsidRPr="002B5CC8">
              <w:rPr>
                <w:sz w:val="16"/>
                <w:szCs w:val="16"/>
                <w:rtl/>
              </w:rPr>
              <w:t xml:space="preserve"> – </w:t>
            </w:r>
            <w:r w:rsidRPr="002B5CC8">
              <w:rPr>
                <w:b/>
                <w:bCs/>
                <w:sz w:val="16"/>
                <w:szCs w:val="16"/>
                <w:rtl/>
              </w:rPr>
              <w:t xml:space="preserve">   תיכנות מכונה ארוזיה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b/>
                <w:bCs/>
                <w:sz w:val="16"/>
                <w:szCs w:val="16"/>
                <w:rtl/>
              </w:rPr>
              <w:t>מפעל פרידריך תבניות</w:t>
            </w:r>
            <w:r w:rsidRPr="002B5CC8">
              <w:rPr>
                <w:sz w:val="16"/>
                <w:szCs w:val="16"/>
                <w:rtl/>
              </w:rPr>
              <w:t xml:space="preserve">. תעשיות צור שלום   </w:t>
            </w:r>
          </w:p>
          <w:p w:rsidR="00225A56" w:rsidRPr="002B5CC8" w:rsidRDefault="00225A56" w:rsidP="0074645A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יצור ושירות תבניות  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מבקר איכות    </w:t>
            </w:r>
          </w:p>
          <w:p w:rsidR="00F07E02" w:rsidRPr="002B5CC8" w:rsidRDefault="00225A56" w:rsidP="00F07E02">
            <w:pPr>
              <w:pStyle w:val="bulletsfields"/>
              <w:ind w:hanging="360"/>
              <w:rPr>
                <w:rFonts w:eastAsia="Arial"/>
                <w:sz w:val="16"/>
                <w:szCs w:val="16"/>
              </w:rPr>
            </w:pPr>
            <w:r w:rsidRPr="002B5CC8">
              <w:rPr>
                <w:sz w:val="16"/>
                <w:szCs w:val="16"/>
                <w:rtl/>
              </w:rPr>
              <w:t xml:space="preserve">טכנולוג  </w:t>
            </w:r>
          </w:p>
          <w:p w:rsidR="00225A56" w:rsidRPr="002B5CC8" w:rsidRDefault="00225A56" w:rsidP="00F07E02">
            <w:pPr>
              <w:pStyle w:val="bulletsfields"/>
              <w:ind w:hanging="360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לפי צורך עבודה על מכבנות  </w:t>
            </w:r>
            <w:r w:rsidRPr="002B5CC8">
              <w:rPr>
                <w:sz w:val="16"/>
                <w:szCs w:val="16"/>
              </w:rPr>
              <w:t>CNC</w:t>
            </w:r>
          </w:p>
          <w:p w:rsidR="00225A56" w:rsidRPr="002B5CC8" w:rsidRDefault="00225A56" w:rsidP="00E93535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rFonts w:eastAsia="Arial"/>
                <w:sz w:val="16"/>
                <w:szCs w:val="16"/>
                <w:rtl/>
              </w:rPr>
              <w:t xml:space="preserve"> </w:t>
            </w:r>
            <w:r w:rsidRPr="002B5CC8">
              <w:rPr>
                <w:sz w:val="16"/>
                <w:szCs w:val="16"/>
                <w:u w:val="single"/>
              </w:rPr>
              <w:t>2002</w:t>
            </w:r>
            <w:r w:rsidRPr="002B5CC8">
              <w:rPr>
                <w:sz w:val="16"/>
                <w:szCs w:val="16"/>
                <w:u w:val="single"/>
                <w:rtl/>
              </w:rPr>
              <w:t xml:space="preserve"> – </w:t>
            </w:r>
            <w:r w:rsidRPr="002B5CC8">
              <w:rPr>
                <w:sz w:val="16"/>
                <w:szCs w:val="16"/>
                <w:u w:val="single"/>
              </w:rPr>
              <w:t>2007</w:t>
            </w:r>
            <w:r w:rsidRPr="002B5CC8">
              <w:rPr>
                <w:sz w:val="16"/>
                <w:szCs w:val="16"/>
                <w:rtl/>
              </w:rPr>
              <w:t xml:space="preserve"> – </w:t>
            </w:r>
            <w:r w:rsidRPr="002B5CC8">
              <w:rPr>
                <w:b/>
                <w:bCs/>
                <w:sz w:val="16"/>
                <w:szCs w:val="16"/>
                <w:rtl/>
              </w:rPr>
              <w:t>מנהל משמרת במחלקה עיבוד שבבי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b/>
                <w:bCs/>
                <w:sz w:val="16"/>
                <w:szCs w:val="16"/>
                <w:rtl/>
              </w:rPr>
              <w:t>מכלולי הנדסה מורכבים בז  בע’’מ</w:t>
            </w:r>
            <w:r w:rsidRPr="002B5CC8">
              <w:rPr>
                <w:sz w:val="16"/>
                <w:szCs w:val="16"/>
                <w:rtl/>
              </w:rPr>
              <w:t xml:space="preserve">   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ניהול   צוות בן-</w:t>
            </w:r>
            <w:r w:rsidRPr="002B5CC8">
              <w:rPr>
                <w:sz w:val="16"/>
                <w:szCs w:val="16"/>
              </w:rPr>
              <w:t>25</w:t>
            </w:r>
            <w:r w:rsidRPr="002B5CC8">
              <w:rPr>
                <w:sz w:val="16"/>
                <w:szCs w:val="16"/>
                <w:rtl/>
              </w:rPr>
              <w:t xml:space="preserve">   עבדים ( בלילה כמנהל תורן)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קליטה והדרכה של אנשי צוות.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אחריות על סידור עבודה.</w:t>
            </w:r>
          </w:p>
          <w:p w:rsidR="00225A56" w:rsidRPr="002B5CC8" w:rsidRDefault="00225A56" w:rsidP="00E93535">
            <w:pPr>
              <w:pStyle w:val="bulletsfields"/>
              <w:ind w:hanging="360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לפי צורך מבקר איכות</w:t>
            </w:r>
          </w:p>
          <w:p w:rsidR="00225A56" w:rsidRPr="002B5CC8" w:rsidRDefault="00DD4B73" w:rsidP="00DD4B73">
            <w:pPr>
              <w:pStyle w:val="firstline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rFonts w:eastAsia="Arial" w:hint="cs"/>
                <w:sz w:val="16"/>
                <w:szCs w:val="16"/>
                <w:u w:val="single"/>
                <w:rtl/>
              </w:rPr>
              <w:t>2000</w:t>
            </w:r>
            <w:r w:rsidR="00225A56" w:rsidRPr="002B5CC8">
              <w:rPr>
                <w:sz w:val="16"/>
                <w:szCs w:val="16"/>
                <w:u w:val="single"/>
                <w:rtl/>
              </w:rPr>
              <w:t xml:space="preserve">– </w:t>
            </w:r>
            <w:r w:rsidR="00225A56" w:rsidRPr="002B5CC8">
              <w:rPr>
                <w:sz w:val="16"/>
                <w:szCs w:val="16"/>
                <w:u w:val="single"/>
              </w:rPr>
              <w:t>2002</w:t>
            </w:r>
            <w:r w:rsidR="00225A56" w:rsidRPr="002B5CC8">
              <w:rPr>
                <w:sz w:val="16"/>
                <w:szCs w:val="16"/>
                <w:rtl/>
              </w:rPr>
              <w:t xml:space="preserve"> –</w:t>
            </w:r>
            <w:r w:rsidRPr="002B5CC8">
              <w:rPr>
                <w:rFonts w:hint="cs"/>
                <w:sz w:val="16"/>
                <w:szCs w:val="16"/>
                <w:rtl/>
              </w:rPr>
              <w:t xml:space="preserve"> 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>תבניתן - הנדסאי מכונות</w:t>
            </w:r>
            <w:r w:rsidR="00225A56" w:rsidRPr="002B5CC8">
              <w:rPr>
                <w:sz w:val="16"/>
                <w:szCs w:val="16"/>
                <w:rtl/>
              </w:rPr>
              <w:t xml:space="preserve">,     מפעל 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>“</w:t>
            </w:r>
            <w:r w:rsidR="00B042B7" w:rsidRPr="002B5CC8">
              <w:rPr>
                <w:rFonts w:hint="cs"/>
                <w:b/>
                <w:bCs/>
                <w:sz w:val="16"/>
                <w:szCs w:val="16"/>
                <w:rtl/>
              </w:rPr>
              <w:t>ר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>.א</w:t>
            </w:r>
            <w:r w:rsidR="00B042B7"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="00B042B7" w:rsidRPr="002B5CC8">
              <w:rPr>
                <w:b/>
                <w:bCs/>
                <w:sz w:val="16"/>
                <w:szCs w:val="16"/>
                <w:rtl/>
              </w:rPr>
              <w:t>בעימ “</w:t>
            </w:r>
            <w:r w:rsidR="00225A56" w:rsidRPr="002B5CC8">
              <w:rPr>
                <w:b/>
                <w:bCs/>
                <w:sz w:val="16"/>
                <w:szCs w:val="16"/>
                <w:rtl/>
              </w:rPr>
              <w:t>. תעשיות</w:t>
            </w:r>
            <w:r w:rsidR="00225A56" w:rsidRPr="002B5CC8">
              <w:rPr>
                <w:sz w:val="16"/>
                <w:szCs w:val="16"/>
                <w:rtl/>
              </w:rPr>
              <w:t xml:space="preserve">,ישראל , מפרץ  חיפה.  </w:t>
            </w:r>
          </w:p>
          <w:p w:rsidR="00225A56" w:rsidRPr="002B5CC8" w:rsidRDefault="00225A56" w:rsidP="00E93535">
            <w:pPr>
              <w:pStyle w:val="fields"/>
              <w:rPr>
                <w:sz w:val="16"/>
                <w:szCs w:val="16"/>
                <w:rtl/>
              </w:rPr>
            </w:pPr>
            <w:r w:rsidRPr="002B5CC8">
              <w:rPr>
                <w:rFonts w:eastAsia="Arial"/>
                <w:sz w:val="16"/>
                <w:szCs w:val="16"/>
                <w:rtl/>
              </w:rPr>
              <w:t xml:space="preserve"> </w:t>
            </w:r>
            <w:r w:rsidRPr="002B5CC8">
              <w:rPr>
                <w:sz w:val="16"/>
                <w:szCs w:val="16"/>
                <w:rtl/>
              </w:rPr>
              <w:t>יצור ושירות תבניות , מתקנים ודוגמות</w:t>
            </w:r>
          </w:p>
          <w:p w:rsidR="00DD4B73" w:rsidRPr="002B5CC8" w:rsidRDefault="00DD4B73" w:rsidP="00DD4B73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rFonts w:hint="cs"/>
                <w:sz w:val="16"/>
                <w:szCs w:val="16"/>
                <w:u w:val="single"/>
                <w:rtl/>
              </w:rPr>
              <w:t>1998</w:t>
            </w:r>
            <w:r w:rsidRPr="002B5CC8">
              <w:rPr>
                <w:sz w:val="16"/>
                <w:szCs w:val="16"/>
                <w:u w:val="single"/>
                <w:rtl/>
              </w:rPr>
              <w:t xml:space="preserve">– </w:t>
            </w:r>
            <w:r w:rsidRPr="002B5CC8">
              <w:rPr>
                <w:rFonts w:hint="cs"/>
                <w:sz w:val="16"/>
                <w:szCs w:val="16"/>
                <w:u w:val="single"/>
                <w:rtl/>
              </w:rPr>
              <w:t>2000</w:t>
            </w:r>
            <w:r w:rsidRPr="002B5CC8">
              <w:rPr>
                <w:sz w:val="16"/>
                <w:szCs w:val="16"/>
                <w:rtl/>
              </w:rPr>
              <w:t xml:space="preserve"> – </w:t>
            </w:r>
            <w:r w:rsidRPr="002B5CC8">
              <w:rPr>
                <w:rFonts w:hint="cs"/>
                <w:b/>
                <w:bCs/>
                <w:sz w:val="16"/>
                <w:szCs w:val="16"/>
                <w:rtl/>
              </w:rPr>
              <w:t>כרסם</w:t>
            </w:r>
            <w:r w:rsidR="00B179F1"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2B5CC8">
              <w:rPr>
                <w:rFonts w:hint="cs"/>
                <w:b/>
                <w:bCs/>
                <w:sz w:val="16"/>
                <w:szCs w:val="16"/>
              </w:rPr>
              <w:t>CNC</w:t>
            </w:r>
            <w:r w:rsidRPr="002B5CC8">
              <w:rPr>
                <w:b/>
                <w:bCs/>
                <w:sz w:val="16"/>
                <w:szCs w:val="16"/>
                <w:rtl/>
              </w:rPr>
              <w:t xml:space="preserve"> במחלקה עיבוד שבבי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b/>
                <w:bCs/>
                <w:sz w:val="16"/>
                <w:szCs w:val="16"/>
                <w:rtl/>
              </w:rPr>
              <w:t>מכלולי הנדסה מורכבים בז  בע’’מ</w:t>
            </w:r>
            <w:r w:rsidRPr="002B5CC8">
              <w:rPr>
                <w:sz w:val="16"/>
                <w:szCs w:val="16"/>
                <w:rtl/>
              </w:rPr>
              <w:t xml:space="preserve">   </w:t>
            </w:r>
          </w:p>
          <w:p w:rsidR="00DD4B73" w:rsidRPr="002B5CC8" w:rsidRDefault="00DD4B73" w:rsidP="00DD4B73">
            <w:pPr>
              <w:pStyle w:val="bulletsfields"/>
              <w:ind w:hanging="360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אחריות על סידור עבודה.</w:t>
            </w:r>
          </w:p>
          <w:p w:rsidR="00DD4B73" w:rsidRPr="002B5CC8" w:rsidRDefault="00DD4B73" w:rsidP="00DD4B73">
            <w:pPr>
              <w:pStyle w:val="bulletsfields"/>
              <w:ind w:hanging="360"/>
              <w:rPr>
                <w:rFonts w:eastAsia="Arial"/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לפי צורך מבקר איכות</w:t>
            </w:r>
          </w:p>
          <w:p w:rsidR="00225A56" w:rsidRPr="002B5CC8" w:rsidRDefault="00225A56" w:rsidP="00940F2A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rFonts w:eastAsia="Arial"/>
                <w:sz w:val="16"/>
                <w:szCs w:val="16"/>
                <w:rtl/>
              </w:rPr>
              <w:t xml:space="preserve"> </w:t>
            </w:r>
            <w:r w:rsidRPr="002B5CC8">
              <w:rPr>
                <w:sz w:val="16"/>
                <w:szCs w:val="16"/>
                <w:u w:val="single"/>
              </w:rPr>
              <w:t>1989</w:t>
            </w:r>
            <w:r w:rsidRPr="002B5CC8">
              <w:rPr>
                <w:sz w:val="16"/>
                <w:szCs w:val="16"/>
                <w:u w:val="single"/>
                <w:rtl/>
              </w:rPr>
              <w:t xml:space="preserve"> – </w:t>
            </w:r>
            <w:r w:rsidRPr="002B5CC8">
              <w:rPr>
                <w:sz w:val="16"/>
                <w:szCs w:val="16"/>
                <w:u w:val="single"/>
              </w:rPr>
              <w:t>1998</w:t>
            </w:r>
            <w:r w:rsidRPr="002B5CC8">
              <w:rPr>
                <w:sz w:val="16"/>
                <w:szCs w:val="16"/>
                <w:rtl/>
              </w:rPr>
              <w:t xml:space="preserve"> – </w:t>
            </w:r>
            <w:r w:rsidRPr="002B5CC8">
              <w:rPr>
                <w:b/>
                <w:bCs/>
                <w:sz w:val="16"/>
                <w:szCs w:val="16"/>
                <w:rtl/>
              </w:rPr>
              <w:t xml:space="preserve">במשרה – </w:t>
            </w:r>
            <w:r w:rsidR="00B042B7" w:rsidRPr="002B5CC8">
              <w:rPr>
                <w:rFonts w:hint="cs"/>
                <w:b/>
                <w:bCs/>
                <w:sz w:val="16"/>
                <w:szCs w:val="16"/>
                <w:rtl/>
              </w:rPr>
              <w:t xml:space="preserve">מנהל </w:t>
            </w:r>
            <w:r w:rsidR="00940F2A" w:rsidRPr="002B5CC8">
              <w:rPr>
                <w:rFonts w:hint="cs"/>
                <w:b/>
                <w:bCs/>
                <w:sz w:val="16"/>
                <w:szCs w:val="16"/>
                <w:rtl/>
              </w:rPr>
              <w:t>המפעל</w:t>
            </w:r>
            <w:r w:rsidR="00E267D3" w:rsidRPr="002B5CC8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2B5CC8">
              <w:rPr>
                <w:sz w:val="16"/>
                <w:szCs w:val="16"/>
                <w:rtl/>
              </w:rPr>
              <w:t xml:space="preserve"> </w:t>
            </w:r>
            <w:r w:rsidRPr="002B5CC8">
              <w:rPr>
                <w:b/>
                <w:bCs/>
                <w:sz w:val="16"/>
                <w:szCs w:val="16"/>
                <w:rtl/>
              </w:rPr>
              <w:t>מפעל בשירותי התיקונים במסילת ברזל.</w:t>
            </w:r>
            <w:r w:rsidRPr="002B5CC8">
              <w:rPr>
                <w:sz w:val="16"/>
                <w:szCs w:val="16"/>
                <w:rtl/>
              </w:rPr>
              <w:t xml:space="preserve"> אוקראינ ,עיר  אודסה.  </w:t>
            </w:r>
          </w:p>
          <w:p w:rsidR="00225A56" w:rsidRPr="002B5CC8" w:rsidRDefault="00225A56" w:rsidP="00E93535">
            <w:pPr>
              <w:pStyle w:val="bluesubtitle"/>
              <w:shd w:val="clear" w:color="auto" w:fill="EEECE1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שפות</w:t>
            </w:r>
          </w:p>
          <w:p w:rsidR="00225A56" w:rsidRPr="002B5CC8" w:rsidRDefault="00225A56" w:rsidP="00E93535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b/>
                <w:bCs/>
                <w:sz w:val="16"/>
                <w:szCs w:val="16"/>
                <w:rtl/>
              </w:rPr>
              <w:t>אנגלית</w:t>
            </w:r>
            <w:r w:rsidRPr="002B5CC8">
              <w:rPr>
                <w:sz w:val="16"/>
                <w:szCs w:val="16"/>
                <w:rtl/>
              </w:rPr>
              <w:t xml:space="preserve">: בסיסית </w:t>
            </w:r>
            <w:r w:rsidRPr="002B5CC8">
              <w:rPr>
                <w:b/>
                <w:bCs/>
                <w:sz w:val="16"/>
                <w:szCs w:val="16"/>
                <w:rtl/>
              </w:rPr>
              <w:t>אוקראינית</w:t>
            </w:r>
            <w:r w:rsidRPr="002B5CC8">
              <w:rPr>
                <w:sz w:val="16"/>
                <w:szCs w:val="16"/>
                <w:rtl/>
              </w:rPr>
              <w:t xml:space="preserve">: שפת אם </w:t>
            </w:r>
            <w:r w:rsidRPr="002B5CC8">
              <w:rPr>
                <w:b/>
                <w:bCs/>
                <w:sz w:val="16"/>
                <w:szCs w:val="16"/>
                <w:rtl/>
              </w:rPr>
              <w:t>רוסית</w:t>
            </w:r>
            <w:r w:rsidRPr="002B5CC8">
              <w:rPr>
                <w:sz w:val="16"/>
                <w:szCs w:val="16"/>
                <w:rtl/>
              </w:rPr>
              <w:t xml:space="preserve">: שפת אם </w:t>
            </w:r>
            <w:r w:rsidRPr="002B5CC8">
              <w:rPr>
                <w:b/>
                <w:bCs/>
                <w:sz w:val="16"/>
                <w:szCs w:val="16"/>
                <w:rtl/>
              </w:rPr>
              <w:t>עברית</w:t>
            </w:r>
            <w:r w:rsidRPr="002B5CC8">
              <w:rPr>
                <w:sz w:val="16"/>
                <w:szCs w:val="16"/>
                <w:rtl/>
              </w:rPr>
              <w:t xml:space="preserve">: טובה מאוד   </w:t>
            </w:r>
          </w:p>
          <w:p w:rsidR="00225A56" w:rsidRPr="002B5CC8" w:rsidRDefault="00225A56" w:rsidP="00E93535">
            <w:pPr>
              <w:pStyle w:val="bluesubtitle"/>
              <w:shd w:val="clear" w:color="auto" w:fill="EEECE1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>שונות</w:t>
            </w:r>
          </w:p>
          <w:p w:rsidR="00225A56" w:rsidRPr="002B5CC8" w:rsidRDefault="00225A56" w:rsidP="00EF25C1">
            <w:pPr>
              <w:pStyle w:val="firstline"/>
              <w:rPr>
                <w:sz w:val="16"/>
                <w:szCs w:val="16"/>
                <w:rtl/>
              </w:rPr>
            </w:pPr>
            <w:r w:rsidRPr="002B5CC8">
              <w:rPr>
                <w:sz w:val="16"/>
                <w:szCs w:val="16"/>
                <w:rtl/>
              </w:rPr>
              <w:t xml:space="preserve">מסגרות, </w:t>
            </w:r>
            <w:r w:rsidR="00EF25C1" w:rsidRPr="002B5CC8">
              <w:rPr>
                <w:rFonts w:hint="cs"/>
                <w:sz w:val="16"/>
                <w:szCs w:val="16"/>
                <w:rtl/>
              </w:rPr>
              <w:t xml:space="preserve">עבודות מכניות </w:t>
            </w:r>
            <w:r w:rsidRPr="002B5CC8">
              <w:rPr>
                <w:sz w:val="16"/>
                <w:szCs w:val="16"/>
                <w:rtl/>
              </w:rPr>
              <w:t xml:space="preserve">, חשמל . </w:t>
            </w:r>
            <w:r w:rsidRPr="002B5CC8">
              <w:rPr>
                <w:rFonts w:ascii="Arial" w:hAnsi="Arial"/>
                <w:sz w:val="16"/>
                <w:szCs w:val="16"/>
                <w:rtl/>
              </w:rPr>
              <w:t xml:space="preserve">ידע במחשבים בארגון </w:t>
            </w:r>
            <w:r w:rsidRPr="002B5CC8">
              <w:rPr>
                <w:sz w:val="16"/>
                <w:szCs w:val="16"/>
                <w:rtl/>
              </w:rPr>
              <w:t>(</w:t>
            </w:r>
            <w:r w:rsidRPr="002B5CC8">
              <w:rPr>
                <w:rFonts w:ascii="Arial" w:hAnsi="Arial"/>
                <w:sz w:val="16"/>
                <w:szCs w:val="16"/>
                <w:rtl/>
              </w:rPr>
              <w:t>ניסיון וידע משרדי באופיס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rFonts w:ascii="Arial" w:hAnsi="Arial"/>
                <w:sz w:val="16"/>
                <w:szCs w:val="16"/>
                <w:rtl/>
              </w:rPr>
              <w:t>אאוטלוק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rFonts w:ascii="Arial" w:hAnsi="Arial"/>
                <w:sz w:val="16"/>
                <w:szCs w:val="16"/>
                <w:rtl/>
              </w:rPr>
              <w:t>מערכות מחשב ארגוניות</w:t>
            </w:r>
            <w:r w:rsidRPr="002B5CC8">
              <w:rPr>
                <w:sz w:val="16"/>
                <w:szCs w:val="16"/>
                <w:rtl/>
              </w:rPr>
              <w:t xml:space="preserve">, </w:t>
            </w:r>
            <w:r w:rsidRPr="002B5CC8">
              <w:rPr>
                <w:rFonts w:ascii="Arial" w:hAnsi="Arial"/>
                <w:sz w:val="16"/>
                <w:szCs w:val="16"/>
                <w:rtl/>
              </w:rPr>
              <w:t>וכו</w:t>
            </w:r>
            <w:r w:rsidRPr="002B5CC8">
              <w:rPr>
                <w:sz w:val="16"/>
                <w:szCs w:val="16"/>
                <w:rtl/>
              </w:rPr>
              <w:t xml:space="preserve">) </w:t>
            </w:r>
          </w:p>
          <w:p w:rsidR="00225A56" w:rsidRPr="002B5CC8" w:rsidRDefault="00E93535" w:rsidP="00E93535">
            <w:pPr>
              <w:pStyle w:val="bluesubtitle"/>
              <w:rPr>
                <w:sz w:val="16"/>
                <w:szCs w:val="16"/>
                <w:rtl/>
              </w:rPr>
            </w:pPr>
            <w:r w:rsidRPr="002B5CC8">
              <w:rPr>
                <w:rFonts w:hint="cs"/>
                <w:sz w:val="16"/>
                <w:szCs w:val="16"/>
                <w:rtl/>
              </w:rPr>
              <w:t xml:space="preserve"> </w:t>
            </w:r>
          </w:p>
        </w:tc>
      </w:tr>
    </w:tbl>
    <w:p w:rsidR="00225A56" w:rsidRDefault="00225A56">
      <w:pPr>
        <w:rPr>
          <w:sz w:val="20"/>
          <w:szCs w:val="20"/>
        </w:rPr>
      </w:pPr>
    </w:p>
    <w:sectPr w:rsidR="00225A56">
      <w:headerReference w:type="default" r:id="rId7"/>
      <w:pgSz w:w="11906" w:h="16838"/>
      <w:pgMar w:top="1440" w:right="1800" w:bottom="1440" w:left="180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14233">
      <w:r>
        <w:separator/>
      </w:r>
    </w:p>
  </w:endnote>
  <w:endnote w:type="continuationSeparator" w:id="0">
    <w:p w:rsidR="00000000" w:rsidRDefault="00914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14233">
      <w:r>
        <w:separator/>
      </w:r>
    </w:p>
  </w:footnote>
  <w:footnote w:type="continuationSeparator" w:id="0">
    <w:p w:rsidR="00000000" w:rsidRDefault="00914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1423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41E2467E"/>
    <w:multiLevelType w:val="hybridMultilevel"/>
    <w:tmpl w:val="30407CEA"/>
    <w:lvl w:ilvl="0">
      <w:start w:val="2"/>
      <w:numFmt w:val="bullet"/>
      <w:pStyle w:val="WW8Num3z6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14A4D"/>
    <w:rsid w:val="00225A56"/>
    <w:rsid w:val="002B5CC8"/>
    <w:rsid w:val="003025C4"/>
    <w:rsid w:val="004F5D45"/>
    <w:rsid w:val="005B5749"/>
    <w:rsid w:val="007048A5"/>
    <w:rsid w:val="007163CD"/>
    <w:rsid w:val="0074645A"/>
    <w:rsid w:val="007B4680"/>
    <w:rsid w:val="007D3AA9"/>
    <w:rsid w:val="0082097A"/>
    <w:rsid w:val="00914233"/>
    <w:rsid w:val="00940F2A"/>
    <w:rsid w:val="00AC1386"/>
    <w:rsid w:val="00B042B7"/>
    <w:rsid w:val="00B179F1"/>
    <w:rsid w:val="00C14A4D"/>
    <w:rsid w:val="00DD4B73"/>
    <w:rsid w:val="00E267D3"/>
    <w:rsid w:val="00E93535"/>
    <w:rsid w:val="00E96835"/>
    <w:rsid w:val="00EE006D"/>
    <w:rsid w:val="00EF25C1"/>
    <w:rsid w:val="00F07E02"/>
    <w:rsid w:val="00FB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336B9D-3F91-4007-8F5C-0014FAD7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eastAsia="Calibri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Times New Roman" w:hAnsi="Symbol" w:cs="Symbol"/>
    </w:rPr>
  </w:style>
  <w:style w:type="character" w:customStyle="1" w:styleId="WW8Num2z0">
    <w:name w:val="WW8Num2z0"/>
    <w:rPr>
      <w:rFonts w:ascii="Symbol" w:eastAsia="Times New Roman" w:hAnsi="Symbol" w:cs="Symbol"/>
    </w:rPr>
  </w:style>
  <w:style w:type="character" w:customStyle="1" w:styleId="WW8Num3z0">
    <w:name w:val="WW8Num3z0"/>
    <w:rPr>
      <w:rFonts w:ascii="Times New Roman" w:eastAsia="Times New Roman" w:hAnsi="Times New Roman"/>
    </w:rPr>
  </w:style>
  <w:style w:type="character" w:customStyle="1" w:styleId="WW8Num3z1">
    <w:name w:val="WW8Num3z1"/>
    <w:rPr>
      <w:rFonts w:ascii="Times New Roman" w:eastAsia="Times New Roman" w:hAnsi="Times New Roman"/>
    </w:rPr>
  </w:style>
  <w:style w:type="character" w:customStyle="1" w:styleId="WW8Num3z2">
    <w:name w:val="WW8Num3z2"/>
    <w:rPr>
      <w:rFonts w:ascii="Times New Roman" w:eastAsia="Times New Roman" w:hAnsi="Times New Roman"/>
    </w:rPr>
  </w:style>
  <w:style w:type="character" w:customStyle="1" w:styleId="WW8Num3z3">
    <w:name w:val="WW8Num3z3"/>
    <w:rPr>
      <w:rFonts w:ascii="Times New Roman" w:eastAsia="Times New Roman" w:hAnsi="Times New Roman"/>
    </w:rPr>
  </w:style>
  <w:style w:type="character" w:customStyle="1" w:styleId="WW8Num3z4">
    <w:name w:val="WW8Num3z4"/>
    <w:rPr>
      <w:rFonts w:ascii="Times New Roman" w:eastAsia="Times New Roman" w:hAnsi="Times New Roman"/>
    </w:rPr>
  </w:style>
  <w:style w:type="character" w:customStyle="1" w:styleId="WW8Num3z5">
    <w:name w:val="WW8Num3z5"/>
    <w:rPr>
      <w:rFonts w:ascii="Times New Roman" w:eastAsia="Times New Roman" w:hAnsi="Times New Roman"/>
    </w:rPr>
  </w:style>
  <w:style w:type="character" w:customStyle="1" w:styleId="WW8Num3z6">
    <w:name w:val="WW8Num3z6"/>
    <w:rPr>
      <w:rFonts w:ascii="Times New Roman" w:eastAsia="Times New Roman" w:hAnsi="Times New Roman"/>
    </w:rPr>
  </w:style>
  <w:style w:type="character" w:customStyle="1" w:styleId="WW8Num3z7">
    <w:name w:val="WW8Num3z7"/>
    <w:rPr>
      <w:rFonts w:ascii="Times New Roman" w:eastAsia="Times New Roman" w:hAnsi="Times New Roman"/>
    </w:rPr>
  </w:style>
  <w:style w:type="character" w:customStyle="1" w:styleId="WW8Num3z8">
    <w:name w:val="WW8Num3z8"/>
    <w:rPr>
      <w:rFonts w:ascii="Times New Roman" w:eastAsia="Times New Roman" w:hAnsi="Times New Roman"/>
    </w:rPr>
  </w:style>
  <w:style w:type="character" w:customStyle="1" w:styleId="WW8Num1z1">
    <w:name w:val="WW8Num1z1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eastAsia="Times New Roman" w:hAnsi="Courier New" w:cs="Courier New"/>
    </w:rPr>
  </w:style>
  <w:style w:type="character" w:customStyle="1" w:styleId="WW8Num2z2">
    <w:name w:val="WW8Num2z2"/>
    <w:rPr>
      <w:rFonts w:ascii="Wingdings" w:eastAsia="Times New Roman" w:hAnsi="Wingdings" w:cs="Wingdings"/>
    </w:rPr>
  </w:style>
  <w:style w:type="character" w:customStyle="1" w:styleId="WW8Num2z3">
    <w:name w:val="WW8Num2z3"/>
    <w:rPr>
      <w:rFonts w:ascii="Times New Roman" w:eastAsia="Times New Roman" w:hAnsi="Times New Roman" w:cs="Times New Roman"/>
    </w:rPr>
  </w:style>
  <w:style w:type="character" w:customStyle="1" w:styleId="DefaultParagraphFont1">
    <w:name w:val="Default Paragraph Font1"/>
    <w:link w:val="WW8Num3z5"/>
    <w:rPr>
      <w:rFonts w:ascii="Times New Roman" w:eastAsia="Times New Roman" w:hAnsi="Times New Roman"/>
    </w:rPr>
  </w:style>
  <w:style w:type="character" w:customStyle="1" w:styleId="CommentTextChar">
    <w:name w:val="Comment Text Char"/>
    <w:link w:val="WW8Num3z0"/>
    <w:rPr>
      <w:rFonts w:ascii="Times New Roman" w:eastAsia="Calibri" w:hAnsi="Times New Roman"/>
      <w:lang w:val="en-US" w:eastAsia="en-US" w:bidi="he-IL"/>
    </w:rPr>
  </w:style>
  <w:style w:type="character" w:customStyle="1" w:styleId="CommentReference1">
    <w:name w:val="Comment Reference1"/>
    <w:link w:val="WW8Num3z0"/>
    <w:rPr>
      <w:rFonts w:ascii="Times New Roman" w:eastAsia="Times New Roman" w:hAnsi="Times New Roman" w:cs="Times New Roman"/>
      <w:sz w:val="16"/>
      <w:szCs w:val="16"/>
    </w:rPr>
  </w:style>
  <w:style w:type="paragraph" w:customStyle="1" w:styleId="a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  <w:rPr>
      <w:rFonts w:eastAsia="Times New Roman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eastAsia="Times New Roman" w:cs="Mangal"/>
      <w:i/>
      <w:iCs/>
    </w:rPr>
  </w:style>
  <w:style w:type="paragraph" w:customStyle="1" w:styleId="a0">
    <w:name w:val="Указатель"/>
    <w:basedOn w:val="Normal"/>
    <w:pPr>
      <w:suppressLineNumbers/>
    </w:pPr>
    <w:rPr>
      <w:rFonts w:eastAsia="Times New Roman" w:cs="Mangal"/>
    </w:rPr>
  </w:style>
  <w:style w:type="paragraph" w:customStyle="1" w:styleId="CommentText1">
    <w:name w:val="Comment Text1"/>
    <w:basedOn w:val="Normal"/>
    <w:pPr>
      <w:bidi/>
      <w:jc w:val="right"/>
    </w:pPr>
    <w:rPr>
      <w:rFonts w:eastAsia="Times New Roman"/>
      <w:sz w:val="20"/>
      <w:szCs w:val="20"/>
      <w:lang w:val="en-US" w:eastAsia="en-US"/>
    </w:rPr>
  </w:style>
  <w:style w:type="paragraph" w:customStyle="1" w:styleId="-">
    <w:name w:val="כותרת-רזומה"/>
    <w:basedOn w:val="Normal"/>
    <w:pPr>
      <w:bidi/>
      <w:spacing w:before="240" w:after="120"/>
      <w:jc w:val="right"/>
    </w:pPr>
    <w:rPr>
      <w:rFonts w:ascii="Arial" w:eastAsia="Times New Roman" w:hAnsi="Arial" w:cs="Arial"/>
      <w:b/>
      <w:bCs/>
      <w:color w:val="DC8E62"/>
      <w:sz w:val="20"/>
      <w:szCs w:val="20"/>
    </w:rPr>
  </w:style>
  <w:style w:type="paragraph" w:customStyle="1" w:styleId="a1">
    <w:name w:val="שורת נתונים אישיים"/>
    <w:basedOn w:val="Normal"/>
    <w:link w:val="WW8Num3z1"/>
    <w:pPr>
      <w:bidi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a2">
    <w:name w:val="שורת לימודים"/>
    <w:basedOn w:val="a1"/>
    <w:pPr>
      <w:spacing w:after="120"/>
      <w:jc w:val="both"/>
    </w:pPr>
    <w:rPr>
      <w:rFonts w:ascii="Times New Roman" w:hAnsi="Times New Roman"/>
    </w:rPr>
  </w:style>
  <w:style w:type="paragraph" w:customStyle="1" w:styleId="a3">
    <w:name w:val="שורת השגים כללית"/>
    <w:basedOn w:val="a2"/>
    <w:link w:val="WW8Num2z0"/>
    <w:pPr>
      <w:numPr>
        <w:numId w:val="1"/>
      </w:numPr>
      <w:spacing w:after="0"/>
      <w:ind w:firstLine="0"/>
    </w:pPr>
  </w:style>
  <w:style w:type="paragraph" w:customStyle="1" w:styleId="a4">
    <w:name w:val="תאורחברה"/>
    <w:basedOn w:val="Normal"/>
    <w:pPr>
      <w:bidi/>
      <w:spacing w:after="12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a5">
    <w:name w:val="תאורתפקיד"/>
    <w:basedOn w:val="Normal"/>
    <w:pPr>
      <w:bidi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a6">
    <w:name w:val="תאורשירות"/>
    <w:basedOn w:val="Normal"/>
    <w:pPr>
      <w:numPr>
        <w:numId w:val="2"/>
      </w:numPr>
      <w:bidi/>
      <w:ind w:left="0" w:right="720" w:firstLine="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a7">
    <w:name w:val="שרותתאורכללי"/>
    <w:basedOn w:val="Normal"/>
    <w:pPr>
      <w:bidi/>
      <w:spacing w:before="12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BalloonText1">
    <w:name w:val="Balloon Text1"/>
    <w:basedOn w:val="Normal"/>
    <w:rPr>
      <w:rFonts w:ascii="Tahoma" w:eastAsia="Times New Roman" w:hAnsi="Tahoma" w:cs="Tahoma"/>
      <w:sz w:val="16"/>
      <w:szCs w:val="16"/>
    </w:rPr>
  </w:style>
  <w:style w:type="paragraph" w:customStyle="1" w:styleId="CommentSubject1">
    <w:name w:val="Comment Subject1"/>
    <w:basedOn w:val="CommentText1"/>
    <w:next w:val="CommentText1"/>
    <w:link w:val="WW8Num1z0"/>
    <w:pPr>
      <w:bidi w:val="0"/>
    </w:pPr>
    <w:rPr>
      <w:b/>
      <w:bCs/>
    </w:rPr>
  </w:style>
  <w:style w:type="paragraph" w:customStyle="1" w:styleId="fields">
    <w:name w:val="fields"/>
    <w:basedOn w:val="a1"/>
    <w:pPr>
      <w:tabs>
        <w:tab w:val="left" w:pos="7226"/>
      </w:tabs>
      <w:ind w:left="26"/>
      <w:jc w:val="left"/>
    </w:pPr>
    <w:rPr>
      <w:rFonts w:ascii="Times New Roman" w:hAnsi="Times New Roman"/>
      <w:szCs w:val="22"/>
    </w:rPr>
  </w:style>
  <w:style w:type="paragraph" w:customStyle="1" w:styleId="bulletsfields">
    <w:name w:val="bullets fields"/>
    <w:basedOn w:val="a6"/>
    <w:qFormat/>
    <w:pPr>
      <w:tabs>
        <w:tab w:val="left" w:pos="196"/>
      </w:tabs>
      <w:ind w:left="432" w:right="0"/>
      <w:jc w:val="left"/>
    </w:pPr>
    <w:rPr>
      <w:rFonts w:ascii="Times New Roman" w:hAnsi="Times New Roman"/>
      <w:szCs w:val="22"/>
    </w:rPr>
  </w:style>
  <w:style w:type="paragraph" w:customStyle="1" w:styleId="subtitle">
    <w:name w:val="subtitle"/>
    <w:basedOn w:val="Normal"/>
    <w:pPr>
      <w:shd w:val="clear" w:color="auto" w:fill="E6E6E6"/>
      <w:bidi/>
      <w:spacing w:before="120"/>
      <w:jc w:val="right"/>
    </w:pPr>
    <w:rPr>
      <w:rFonts w:eastAsia="Times New Roman" w:cs="Arial"/>
      <w:b/>
      <w:bCs/>
    </w:rPr>
  </w:style>
  <w:style w:type="paragraph" w:customStyle="1" w:styleId="boldfields">
    <w:name w:val="bold_fields"/>
    <w:basedOn w:val="fields"/>
    <w:rPr>
      <w:b/>
      <w:bCs/>
    </w:rPr>
  </w:style>
  <w:style w:type="paragraph" w:customStyle="1" w:styleId="subsubtitle">
    <w:name w:val="sub_sub_title"/>
    <w:basedOn w:val="-"/>
    <w:qFormat/>
    <w:pPr>
      <w:tabs>
        <w:tab w:val="left" w:pos="7226"/>
      </w:tabs>
      <w:spacing w:before="120"/>
      <w:ind w:left="26"/>
      <w:jc w:val="left"/>
    </w:pPr>
    <w:rPr>
      <w:rFonts w:ascii="Times New Roman" w:hAnsi="Times New Roman"/>
      <w:color w:val="auto"/>
      <w:u w:val="single"/>
    </w:rPr>
  </w:style>
  <w:style w:type="paragraph" w:customStyle="1" w:styleId="title">
    <w:name w:val="title"/>
    <w:basedOn w:val="Normal"/>
    <w:pPr>
      <w:shd w:val="clear" w:color="auto" w:fill="E6E6E6"/>
      <w:bidi/>
      <w:jc w:val="center"/>
    </w:pPr>
    <w:rPr>
      <w:rFonts w:eastAsia="Times New Roman" w:cs="Arial"/>
      <w:b/>
      <w:bCs/>
      <w:szCs w:val="28"/>
    </w:rPr>
  </w:style>
  <w:style w:type="paragraph" w:customStyle="1" w:styleId="boldfields0">
    <w:name w:val="boldfields"/>
    <w:basedOn w:val="a2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pPr>
      <w:spacing w:before="240"/>
      <w:ind w:left="29"/>
    </w:pPr>
  </w:style>
  <w:style w:type="paragraph" w:customStyle="1" w:styleId="extendeddescriptionline">
    <w:name w:val="extended description line"/>
    <w:basedOn w:val="fields"/>
    <w:link w:val="WW8Num3z8"/>
    <w:pPr>
      <w:spacing w:before="120"/>
      <w:ind w:left="29"/>
    </w:pPr>
  </w:style>
  <w:style w:type="paragraph" w:customStyle="1" w:styleId="Revision1">
    <w:name w:val="Revision1"/>
    <w:pPr>
      <w:suppressAutoHyphens/>
    </w:pPr>
    <w:rPr>
      <w:rFonts w:eastAsia="Calibri"/>
      <w:sz w:val="24"/>
      <w:szCs w:val="24"/>
      <w:lang w:eastAsia="zh-CN"/>
    </w:rPr>
  </w:style>
  <w:style w:type="paragraph" w:customStyle="1" w:styleId="titleblue">
    <w:name w:val="title_blue"/>
    <w:basedOn w:val="title"/>
    <w:pPr>
      <w:shd w:val="clear" w:color="auto" w:fill="548DD4"/>
    </w:pPr>
  </w:style>
  <w:style w:type="paragraph" w:customStyle="1" w:styleId="subtitleblue">
    <w:name w:val="subtitle_blue"/>
    <w:basedOn w:val="subtitle"/>
    <w:pPr>
      <w:shd w:val="clear" w:color="auto" w:fill="548DD4"/>
      <w:jc w:val="left"/>
    </w:pPr>
  </w:style>
  <w:style w:type="paragraph" w:customStyle="1" w:styleId="bluetitle">
    <w:name w:val="blue_title"/>
    <w:basedOn w:val="title"/>
    <w:pPr>
      <w:shd w:val="clear" w:color="auto" w:fill="E8F1FC"/>
    </w:pPr>
  </w:style>
  <w:style w:type="paragraph" w:customStyle="1" w:styleId="bluesubtitle">
    <w:name w:val="blue_subtitle"/>
    <w:basedOn w:val="subtitle"/>
    <w:pPr>
      <w:shd w:val="clear" w:color="auto" w:fill="E8F1FC"/>
      <w:jc w:val="left"/>
    </w:pPr>
  </w:style>
  <w:style w:type="paragraph" w:customStyle="1" w:styleId="micro">
    <w:name w:val="micro"/>
    <w:basedOn w:val="fields"/>
    <w:pPr>
      <w:ind w:left="0"/>
    </w:pPr>
    <w:rPr>
      <w:sz w:val="2"/>
      <w:szCs w:val="2"/>
    </w:rPr>
  </w:style>
  <w:style w:type="paragraph" w:customStyle="1" w:styleId="a8">
    <w:name w:val="Содержимое таблицы"/>
    <w:basedOn w:val="Normal"/>
    <w:link w:val="WW8Num3z1"/>
    <w:pPr>
      <w:suppressLineNumbers/>
    </w:pPr>
    <w:rPr>
      <w:rFonts w:eastAsia="Times New Roman"/>
    </w:rPr>
  </w:style>
  <w:style w:type="paragraph" w:customStyle="1" w:styleId="a9">
    <w:name w:val="Заголовок таблицы"/>
    <w:basedOn w:val="a8"/>
    <w:link w:val="WW8Num3z0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5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93535"/>
    <w:rPr>
      <w:rFonts w:ascii="Segoe UI" w:eastAsia="Calibr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N3J24P" Type="http://schemas.openxmlformats.org/officeDocument/2006/relationships/image" Target="media/J9AQ9G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1542</Characters>
  <Application>Microsoft Office Word</Application>
  <DocSecurity>4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boiko</dc:creator>
  <cp:keywords/>
  <cp:lastModifiedBy>davki83@gmail.com</cp:lastModifiedBy>
  <cp:revision>2</cp:revision>
  <cp:lastPrinted>2020-01-05T06:46:00Z</cp:lastPrinted>
  <dcterms:created xsi:type="dcterms:W3CDTF">2024-09-05T15:28:00Z</dcterms:created>
  <dcterms:modified xsi:type="dcterms:W3CDTF">2024-09-05T15:28:00Z</dcterms:modified>
</cp:coreProperties>
</file>