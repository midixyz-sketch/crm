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779"/>
                    <pic:cNvPicPr/>
                  </pic:nvPicPr>
                  <pic:blipFill>
                    <a:blip xmlns:r="http://schemas.openxmlformats.org/officeDocument/2006/relationships" r:embed="rId6SU7L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62F" w14:paraId="5DC4A51A" w14:textId="3CDC7F9A">
      <w:pPr>
        <w:bidi/>
        <w:rPr>
          <w:color w:val="000000"/>
          <w:sz w:val="18"/>
          <w:szCs w:val="18"/>
          <w:rtl/>
        </w:rPr>
      </w:pPr>
      <w:r>
        <w:rPr>
          <w:rFonts w:ascii="Arial" w:hAnsi="Arial" w:cs="Arial" w:hint="cs"/>
          <w:b/>
          <w:bCs/>
          <w:color w:val="000000"/>
          <w:sz w:val="18"/>
          <w:szCs w:val="18"/>
          <w:rtl/>
        </w:rPr>
        <w:t>י</w:t>
      </w: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וסי</w:t>
      </w:r>
      <w:r>
        <w:rPr>
          <w:rFonts w:ascii="Arial" w:hAnsi="Arial" w:cs="Arial" w:hint="eastAsia"/>
          <w:b/>
          <w:bCs/>
          <w:color w:val="000000"/>
          <w:sz w:val="18"/>
          <w:szCs w:val="18"/>
        </w:rPr>
        <w:t xml:space="preserve"> </w:t>
      </w:r>
      <w:r w:rsidR="00A40476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אייל</w:t>
      </w:r>
    </w:p>
    <w:p w:rsidR="00D9462F" w14:paraId="5BFEB335" w14:textId="654CBFA0">
      <w:pPr>
        <w:pStyle w:val="a3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  <w:rtl/>
        </w:rPr>
        <w:t xml:space="preserve">תאריך לידה: </w:t>
      </w:r>
      <w:r w:rsidR="002C6DCF">
        <w:rPr>
          <w:rFonts w:hint="cs"/>
          <w:color w:val="000000"/>
          <w:sz w:val="18"/>
          <w:szCs w:val="18"/>
          <w:rtl/>
        </w:rPr>
        <w:t>1977</w:t>
      </w:r>
    </w:p>
    <w:p w:rsidR="00D9462F" w14:paraId="552DCD26" w14:textId="77777777">
      <w:pPr>
        <w:pStyle w:val="a3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ארץ לידה: ישראל</w:t>
      </w:r>
    </w:p>
    <w:p w:rsidR="00D9462F" w14:paraId="5923FCED" w14:textId="2165A49F">
      <w:pPr>
        <w:pStyle w:val="a3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  <w:rtl/>
        </w:rPr>
        <w:t xml:space="preserve">כתובת: </w:t>
      </w:r>
      <w:r w:rsidR="0028742C">
        <w:rPr>
          <w:rFonts w:hint="cs"/>
          <w:color w:val="000000"/>
          <w:sz w:val="18"/>
          <w:szCs w:val="18"/>
          <w:rtl/>
        </w:rPr>
        <w:t xml:space="preserve"> </w:t>
      </w:r>
      <w:r w:rsidR="00A41C0C">
        <w:rPr>
          <w:rFonts w:hint="cs"/>
          <w:color w:val="000000"/>
          <w:sz w:val="18"/>
          <w:szCs w:val="18"/>
          <w:rtl/>
        </w:rPr>
        <w:t>חריש</w:t>
      </w:r>
    </w:p>
    <w:p w:rsidR="00D9462F" w14:paraId="54AAECEF" w14:textId="77777777">
      <w:pPr>
        <w:pStyle w:val="a3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נגישות: בעל </w:t>
      </w:r>
      <w:r>
        <w:rPr>
          <w:rFonts w:hint="eastAsia"/>
          <w:color w:val="000000"/>
          <w:sz w:val="18"/>
          <w:szCs w:val="18"/>
          <w:rtl/>
        </w:rPr>
        <w:t>רשיון</w:t>
      </w:r>
      <w:r>
        <w:rPr>
          <w:rFonts w:hint="eastAsia"/>
          <w:color w:val="000000"/>
          <w:sz w:val="18"/>
          <w:szCs w:val="18"/>
          <w:rtl/>
        </w:rPr>
        <w:t xml:space="preserve"> נהיגה </w:t>
      </w:r>
      <w:r>
        <w:rPr>
          <w:rFonts w:hint="eastAsia"/>
          <w:color w:val="000000"/>
          <w:sz w:val="18"/>
          <w:szCs w:val="18"/>
          <w:rtl/>
        </w:rPr>
        <w:t>בתוקף,בעל</w:t>
      </w:r>
      <w:r>
        <w:rPr>
          <w:rFonts w:hint="eastAsia"/>
          <w:color w:val="000000"/>
          <w:sz w:val="18"/>
          <w:szCs w:val="18"/>
          <w:rtl/>
        </w:rPr>
        <w:t xml:space="preserve"> רכב</w:t>
      </w:r>
    </w:p>
    <w:p w:rsidR="00D9462F" w:rsidP="00347567" w14:paraId="73CCF5EF" w14:textId="1BB4D6BF">
      <w:pPr>
        <w:pStyle w:val="a3"/>
        <w:rPr>
          <w:color w:val="000000"/>
          <w:sz w:val="18"/>
          <w:szCs w:val="18"/>
          <w:rtl/>
        </w:rPr>
      </w:pPr>
      <w:r>
        <w:rPr>
          <w:color w:val="000000"/>
          <w:sz w:val="18"/>
          <w:szCs w:val="18"/>
          <w:rtl/>
        </w:rPr>
        <w:t xml:space="preserve">טלפון: 0527812340  </w:t>
      </w:r>
    </w:p>
    <w:p w:rsidR="00D9462F" w14:paraId="1903D567" w14:textId="77777777">
      <w:pPr>
        <w:pStyle w:val="a3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דוא"ל: </w:t>
      </w:r>
      <w:r>
        <w:rPr>
          <w:rFonts w:hint="eastAsia"/>
          <w:color w:val="000000"/>
          <w:sz w:val="18"/>
          <w:szCs w:val="18"/>
        </w:rPr>
        <w:t>yossigal26@gmail.com</w:t>
      </w:r>
    </w:p>
    <w:p w:rsidR="00D9462F" w14:paraId="431E8265" w14:textId="576B00A8">
      <w:pPr>
        <w:pStyle w:val="a3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מצב משפחתי: </w:t>
      </w:r>
      <w:r w:rsidR="0028742C">
        <w:rPr>
          <w:rFonts w:hint="cs"/>
          <w:color w:val="000000"/>
          <w:sz w:val="18"/>
          <w:szCs w:val="18"/>
          <w:rtl/>
        </w:rPr>
        <w:t>נשוי+1</w:t>
      </w:r>
    </w:p>
    <w:p w:rsidR="00D9462F" w14:paraId="047D3C74" w14:textId="7777777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קורסים והסמכות</w:t>
      </w:r>
    </w:p>
    <w:p w:rsidR="00D9462F" w:rsidP="00C10448" w14:paraId="5384E6DC" w14:textId="5D056F26">
      <w:pPr>
        <w:pStyle w:val="a5"/>
        <w:numPr>
          <w:ilvl w:val="0"/>
          <w:numId w:val="0"/>
        </w:numPr>
        <w:ind w:left="720"/>
        <w:rPr>
          <w:color w:val="000000"/>
          <w:sz w:val="18"/>
          <w:szCs w:val="18"/>
          <w:rtl/>
        </w:rPr>
      </w:pPr>
    </w:p>
    <w:p w:rsidR="00D9462F" w14:paraId="2C997305" w14:textId="77777777">
      <w:pPr>
        <w:pStyle w:val="a5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קורס מאמנים אלון גל, חברת תות </w:t>
      </w:r>
      <w:r>
        <w:rPr>
          <w:color w:val="000000"/>
          <w:sz w:val="18"/>
          <w:szCs w:val="18"/>
          <w:rtl/>
        </w:rPr>
        <w:t>–</w:t>
      </w:r>
      <w:r>
        <w:rPr>
          <w:rFonts w:hint="eastAsia"/>
          <w:color w:val="000000"/>
          <w:sz w:val="18"/>
          <w:szCs w:val="18"/>
          <w:rtl/>
        </w:rPr>
        <w:t xml:space="preserve"> 2010.</w:t>
      </w:r>
    </w:p>
    <w:p w:rsidR="00D9462F" w14:paraId="15DE4C47" w14:textId="6299AF07">
      <w:pPr>
        <w:pStyle w:val="a5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הפקת אירועים וניהול אומנים, יאיר ניצני ואלון גל </w:t>
      </w:r>
      <w:r>
        <w:rPr>
          <w:color w:val="000000"/>
          <w:sz w:val="18"/>
          <w:szCs w:val="18"/>
          <w:rtl/>
        </w:rPr>
        <w:t>–</w:t>
      </w:r>
      <w:r>
        <w:rPr>
          <w:rFonts w:hint="eastAsia"/>
          <w:color w:val="000000"/>
          <w:sz w:val="18"/>
          <w:szCs w:val="18"/>
          <w:rtl/>
        </w:rPr>
        <w:t xml:space="preserve"> 2012.</w:t>
      </w:r>
    </w:p>
    <w:p w:rsidR="007E068B" w:rsidP="00EA1E6D" w14:paraId="0D92C65B" w14:textId="267E6D5A">
      <w:pPr>
        <w:pStyle w:val="a5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  <w:rtl/>
        </w:rPr>
        <w:t xml:space="preserve">קורס </w:t>
      </w:r>
      <w:r>
        <w:rPr>
          <w:rFonts w:hint="eastAsia"/>
          <w:color w:val="000000"/>
          <w:sz w:val="18"/>
          <w:szCs w:val="18"/>
        </w:rPr>
        <w:t>nlp</w:t>
      </w:r>
      <w:r>
        <w:rPr>
          <w:rFonts w:hint="eastAsia"/>
          <w:color w:val="000000"/>
          <w:sz w:val="18"/>
          <w:szCs w:val="18"/>
          <w:rtl/>
        </w:rPr>
        <w:t xml:space="preserve">, מכללת </w:t>
      </w:r>
      <w:r>
        <w:rPr>
          <w:rFonts w:hint="eastAsia"/>
          <w:color w:val="000000"/>
          <w:sz w:val="18"/>
          <w:szCs w:val="18"/>
          <w:rtl/>
        </w:rPr>
        <w:t>רטר</w:t>
      </w:r>
      <w:r>
        <w:rPr>
          <w:rFonts w:hint="eastAsia"/>
          <w:color w:val="000000"/>
          <w:sz w:val="18"/>
          <w:szCs w:val="18"/>
          <w:rtl/>
        </w:rPr>
        <w:t xml:space="preserve"> </w:t>
      </w:r>
      <w:r>
        <w:rPr>
          <w:color w:val="000000"/>
          <w:sz w:val="18"/>
          <w:szCs w:val="18"/>
          <w:rtl/>
        </w:rPr>
        <w:t>–</w:t>
      </w:r>
      <w:r>
        <w:rPr>
          <w:rFonts w:hint="eastAsia"/>
          <w:color w:val="000000"/>
          <w:sz w:val="18"/>
          <w:szCs w:val="18"/>
          <w:rtl/>
        </w:rPr>
        <w:t xml:space="preserve"> 2015.</w:t>
      </w:r>
    </w:p>
    <w:p w:rsidR="007D77BD" w:rsidP="00A641A9" w14:paraId="5B35E545" w14:textId="3FA8D0C9">
      <w:pPr>
        <w:pStyle w:val="a5"/>
        <w:numPr>
          <w:ilvl w:val="0"/>
          <w:numId w:val="0"/>
        </w:numPr>
        <w:ind w:left="720"/>
        <w:rPr>
          <w:color w:val="000000"/>
          <w:sz w:val="18"/>
          <w:szCs w:val="18"/>
          <w:rtl/>
        </w:rPr>
      </w:pPr>
    </w:p>
    <w:p w:rsidR="00A641A9" w:rsidP="00A641A9" w14:paraId="4A5E8D47" w14:textId="1445BB58">
      <w:pPr>
        <w:pStyle w:val="a5"/>
        <w:numPr>
          <w:ilvl w:val="0"/>
          <w:numId w:val="0"/>
        </w:numPr>
        <w:ind w:left="720"/>
        <w:rPr>
          <w:b/>
          <w:bCs/>
          <w:i/>
          <w:iCs/>
          <w:color w:val="000000"/>
          <w:sz w:val="18"/>
          <w:szCs w:val="18"/>
          <w:rtl/>
        </w:rPr>
      </w:pPr>
      <w:r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הנני בעל </w:t>
      </w:r>
      <w:r>
        <w:rPr>
          <w:rFonts w:hint="cs"/>
          <w:b/>
          <w:bCs/>
          <w:i/>
          <w:iCs/>
          <w:color w:val="000000"/>
          <w:sz w:val="18"/>
          <w:szCs w:val="18"/>
          <w:rtl/>
        </w:rPr>
        <w:t>נסיון</w:t>
      </w:r>
      <w:r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 בניהול עובדים </w:t>
      </w:r>
      <w:r w:rsidR="00EB143B"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והכשרתם בעל כושר שכנוע </w:t>
      </w:r>
      <w:r w:rsidR="006809ED">
        <w:rPr>
          <w:rFonts w:hint="cs"/>
          <w:b/>
          <w:bCs/>
          <w:i/>
          <w:iCs/>
          <w:color w:val="000000"/>
          <w:sz w:val="18"/>
          <w:szCs w:val="18"/>
          <w:rtl/>
        </w:rPr>
        <w:t>וקסם אישי</w:t>
      </w:r>
    </w:p>
    <w:p w:rsidR="006809ED" w:rsidP="00A641A9" w14:paraId="5230E8FF" w14:textId="5C772A2C">
      <w:pPr>
        <w:pStyle w:val="a5"/>
        <w:numPr>
          <w:ilvl w:val="0"/>
          <w:numId w:val="0"/>
        </w:numPr>
        <w:ind w:left="720"/>
        <w:rPr>
          <w:b/>
          <w:bCs/>
          <w:i/>
          <w:iCs/>
          <w:color w:val="000000"/>
          <w:sz w:val="18"/>
          <w:szCs w:val="18"/>
          <w:rtl/>
        </w:rPr>
      </w:pPr>
      <w:r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מאוד אוהב עבודה עם אנשים </w:t>
      </w:r>
      <w:r w:rsidR="00F13C56"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.משקיע את כל </w:t>
      </w:r>
      <w:r w:rsidR="00A40476"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המרץ </w:t>
      </w:r>
      <w:r w:rsidR="00A50D22"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בהשגת המטרות </w:t>
      </w:r>
    </w:p>
    <w:p w:rsidR="0088385C" w:rsidRPr="00A641A9" w:rsidP="00A641A9" w14:paraId="5B42136A" w14:textId="7FF879D1">
      <w:pPr>
        <w:pStyle w:val="a5"/>
        <w:numPr>
          <w:ilvl w:val="0"/>
          <w:numId w:val="0"/>
        </w:numPr>
        <w:ind w:left="720"/>
        <w:rPr>
          <w:b/>
          <w:bCs/>
          <w:i/>
          <w:iCs/>
          <w:color w:val="000000"/>
          <w:sz w:val="18"/>
          <w:szCs w:val="18"/>
          <w:rtl/>
        </w:rPr>
      </w:pPr>
      <w:r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וכבישת היעדים </w:t>
      </w:r>
      <w:r w:rsidR="004E4EF1">
        <w:rPr>
          <w:rFonts w:hint="cs"/>
          <w:b/>
          <w:bCs/>
          <w:i/>
          <w:iCs/>
          <w:color w:val="000000"/>
          <w:sz w:val="18"/>
          <w:szCs w:val="18"/>
          <w:rtl/>
        </w:rPr>
        <w:t xml:space="preserve">.חי ונושם מכירות </w:t>
      </w:r>
    </w:p>
    <w:p w:rsidR="007E068B" w:rsidP="007E068B" w14:paraId="30ECF57F" w14:textId="77777777">
      <w:pPr>
        <w:pStyle w:val="a5"/>
        <w:numPr>
          <w:ilvl w:val="0"/>
          <w:numId w:val="0"/>
        </w:numPr>
        <w:ind w:left="720" w:hanging="360"/>
        <w:rPr>
          <w:color w:val="000000"/>
          <w:sz w:val="18"/>
          <w:szCs w:val="18"/>
          <w:rtl/>
        </w:rPr>
      </w:pPr>
    </w:p>
    <w:p w:rsidR="00C95CDA" w:rsidP="00055073" w14:paraId="02A467CE" w14:textId="50E9E142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נסיון</w:t>
      </w:r>
      <w:r>
        <w:rPr>
          <w:rFonts w:hint="eastAsia"/>
          <w:color w:val="000000"/>
          <w:sz w:val="18"/>
          <w:szCs w:val="18"/>
          <w:rtl/>
        </w:rPr>
        <w:t xml:space="preserve"> תעסוקת</w:t>
      </w:r>
      <w:r w:rsidR="00EA1E6D">
        <w:rPr>
          <w:rFonts w:hint="cs"/>
          <w:color w:val="000000"/>
          <w:sz w:val="18"/>
          <w:szCs w:val="18"/>
          <w:rtl/>
        </w:rPr>
        <w:t>י</w:t>
      </w:r>
    </w:p>
    <w:p w:rsidR="00DF26DB" w:rsidP="00055073" w14:paraId="3773830F" w14:textId="3D41A9E2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2020 עד היום : סוכן מכירות שטח </w:t>
      </w:r>
      <w:r w:rsidR="00F00CE8">
        <w:rPr>
          <w:rFonts w:hint="cs"/>
          <w:color w:val="000000"/>
          <w:sz w:val="18"/>
          <w:szCs w:val="18"/>
          <w:rtl/>
        </w:rPr>
        <w:t xml:space="preserve">בשוק המאורגן </w:t>
      </w:r>
      <w:r w:rsidR="00BA0E66">
        <w:rPr>
          <w:rFonts w:hint="cs"/>
          <w:color w:val="000000"/>
          <w:sz w:val="18"/>
          <w:szCs w:val="18"/>
          <w:rtl/>
        </w:rPr>
        <w:t xml:space="preserve">עבודה מול רשתות </w:t>
      </w:r>
      <w:r w:rsidR="001F3C22">
        <w:rPr>
          <w:rFonts w:hint="cs"/>
          <w:color w:val="000000"/>
          <w:sz w:val="18"/>
          <w:szCs w:val="18"/>
          <w:rtl/>
        </w:rPr>
        <w:t>גדולות</w:t>
      </w:r>
    </w:p>
    <w:p w:rsidR="00F00CE8" w:rsidP="00055073" w14:paraId="3CCB6545" w14:textId="46D1C0D7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חברת</w:t>
      </w:r>
      <w:r w:rsidR="003320AC">
        <w:rPr>
          <w:rFonts w:hint="cs"/>
          <w:color w:val="000000"/>
          <w:sz w:val="18"/>
          <w:szCs w:val="18"/>
          <w:rtl/>
        </w:rPr>
        <w:t xml:space="preserve"> "</w:t>
      </w:r>
      <w:r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אינטרסן</w:t>
      </w:r>
      <w:r>
        <w:rPr>
          <w:rFonts w:hint="cs"/>
          <w:color w:val="000000"/>
          <w:sz w:val="18"/>
          <w:szCs w:val="18"/>
          <w:rtl/>
        </w:rPr>
        <w:t xml:space="preserve"> </w:t>
      </w:r>
      <w:r w:rsidR="003320AC">
        <w:rPr>
          <w:rFonts w:hint="cs"/>
          <w:color w:val="000000"/>
          <w:sz w:val="18"/>
          <w:szCs w:val="18"/>
          <w:rtl/>
        </w:rPr>
        <w:t>"</w:t>
      </w:r>
    </w:p>
    <w:p w:rsidR="003320AC" w:rsidP="00055073" w14:paraId="77DFE4AC" w14:textId="590A0FD0">
      <w:pPr>
        <w:pStyle w:val="-"/>
        <w:spacing w:before="120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שיווק </w:t>
      </w:r>
      <w:r w:rsidR="007C69A4">
        <w:rPr>
          <w:rFonts w:hint="cs"/>
          <w:color w:val="000000"/>
          <w:sz w:val="18"/>
          <w:szCs w:val="18"/>
          <w:rtl/>
        </w:rPr>
        <w:t>מוצרי פארם ותינוקות /</w:t>
      </w:r>
      <w:r w:rsidR="00652F49">
        <w:rPr>
          <w:rFonts w:hint="cs"/>
          <w:color w:val="000000"/>
          <w:sz w:val="18"/>
          <w:szCs w:val="18"/>
          <w:rtl/>
        </w:rPr>
        <w:t xml:space="preserve">מוצרי </w:t>
      </w:r>
      <w:r w:rsidR="00652F49">
        <w:rPr>
          <w:rFonts w:hint="cs"/>
          <w:color w:val="000000"/>
          <w:sz w:val="18"/>
          <w:szCs w:val="18"/>
          <w:rtl/>
        </w:rPr>
        <w:t>חד"פ</w:t>
      </w:r>
      <w:r w:rsidR="00652F49">
        <w:rPr>
          <w:rFonts w:hint="cs"/>
          <w:color w:val="000000"/>
          <w:sz w:val="18"/>
          <w:szCs w:val="18"/>
          <w:rtl/>
        </w:rPr>
        <w:t xml:space="preserve"> וניקיון</w:t>
      </w:r>
      <w:r w:rsidR="00E43608">
        <w:rPr>
          <w:rFonts w:hint="cs"/>
          <w:color w:val="000000"/>
          <w:sz w:val="18"/>
          <w:szCs w:val="18"/>
          <w:rtl/>
        </w:rPr>
        <w:t xml:space="preserve">/ אביזרי עזר </w:t>
      </w:r>
      <w:r w:rsidR="00B66DE4">
        <w:rPr>
          <w:rFonts w:hint="cs"/>
          <w:color w:val="000000"/>
          <w:sz w:val="18"/>
          <w:szCs w:val="18"/>
          <w:rtl/>
        </w:rPr>
        <w:t xml:space="preserve">לאפייה ובישול </w:t>
      </w:r>
      <w:r w:rsidR="00C6131C">
        <w:rPr>
          <w:rFonts w:hint="cs"/>
          <w:color w:val="000000"/>
          <w:sz w:val="18"/>
          <w:szCs w:val="18"/>
          <w:rtl/>
        </w:rPr>
        <w:t>/שתייה ומזון</w:t>
      </w:r>
    </w:p>
    <w:p w:rsidR="00D9462F" w14:paraId="4E4ECEA4" w14:textId="08846746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2</w:t>
      </w:r>
      <w:r w:rsidR="00C430C0">
        <w:rPr>
          <w:rFonts w:hint="cs"/>
          <w:color w:val="000000"/>
          <w:sz w:val="18"/>
          <w:szCs w:val="18"/>
          <w:rtl/>
        </w:rPr>
        <w:t>014</w:t>
      </w:r>
      <w:r>
        <w:rPr>
          <w:color w:val="000000"/>
          <w:sz w:val="18"/>
          <w:szCs w:val="18"/>
          <w:rtl/>
        </w:rPr>
        <w:t xml:space="preserve">– </w:t>
      </w:r>
      <w:r w:rsidR="0036288F">
        <w:rPr>
          <w:rFonts w:hint="cs"/>
          <w:color w:val="000000"/>
          <w:sz w:val="18"/>
          <w:szCs w:val="18"/>
          <w:rtl/>
        </w:rPr>
        <w:t>2020</w:t>
      </w:r>
      <w:r>
        <w:rPr>
          <w:rFonts w:hint="eastAsia"/>
          <w:color w:val="000000"/>
          <w:sz w:val="18"/>
          <w:szCs w:val="18"/>
          <w:rtl/>
        </w:rPr>
        <w:t>–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b/>
          <w:bCs/>
          <w:color w:val="000000"/>
          <w:sz w:val="18"/>
          <w:szCs w:val="18"/>
          <w:rtl/>
        </w:rPr>
        <w:t>מנהל</w:t>
      </w:r>
      <w:r w:rsidR="00A62378">
        <w:rPr>
          <w:rFonts w:hint="cs"/>
          <w:color w:val="000000"/>
          <w:sz w:val="18"/>
          <w:szCs w:val="18"/>
          <w:rtl/>
        </w:rPr>
        <w:t xml:space="preserve"> </w:t>
      </w:r>
      <w:r w:rsidR="00A62378">
        <w:rPr>
          <w:rFonts w:hint="cs"/>
          <w:b/>
          <w:bCs/>
          <w:color w:val="000000"/>
          <w:sz w:val="18"/>
          <w:szCs w:val="18"/>
          <w:rtl/>
        </w:rPr>
        <w:t xml:space="preserve">מסעדה </w:t>
      </w:r>
      <w:r w:rsidR="006E0A59">
        <w:rPr>
          <w:rFonts w:hint="cs"/>
          <w:b/>
          <w:bCs/>
          <w:color w:val="000000"/>
          <w:sz w:val="18"/>
          <w:szCs w:val="18"/>
          <w:rtl/>
        </w:rPr>
        <w:t xml:space="preserve">/ מנהל </w:t>
      </w:r>
      <w:r w:rsidR="006E0A59">
        <w:rPr>
          <w:rFonts w:hint="cs"/>
          <w:b/>
          <w:bCs/>
          <w:color w:val="000000"/>
          <w:sz w:val="18"/>
          <w:szCs w:val="18"/>
          <w:rtl/>
        </w:rPr>
        <w:t>פלור</w:t>
      </w:r>
      <w:r w:rsidR="006E0A59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קפה </w:t>
      </w:r>
      <w:r>
        <w:rPr>
          <w:rFonts w:hint="eastAsia"/>
          <w:color w:val="000000"/>
          <w:sz w:val="18"/>
          <w:szCs w:val="18"/>
          <w:rtl/>
        </w:rPr>
        <w:t>קפה</w:t>
      </w:r>
      <w:r>
        <w:rPr>
          <w:rFonts w:hint="eastAsia"/>
          <w:color w:val="000000"/>
          <w:sz w:val="18"/>
          <w:szCs w:val="18"/>
          <w:rtl/>
        </w:rPr>
        <w:t xml:space="preserve"> מרינה הרצליה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 </w:t>
      </w:r>
    </w:p>
    <w:p w:rsidR="00D9462F" w14:paraId="405A381A" w14:textId="0538D65B">
      <w:pPr>
        <w:pStyle w:val="a6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עבודה בצמוד לבעלים </w:t>
      </w:r>
      <w:r w:rsidR="00C54439">
        <w:rPr>
          <w:rFonts w:hint="cs"/>
          <w:color w:val="000000"/>
          <w:sz w:val="18"/>
          <w:szCs w:val="18"/>
          <w:rtl/>
        </w:rPr>
        <w:t>/הכשרה והעסקה של צוות במסעדה</w:t>
      </w:r>
      <w:r w:rsidR="00431561">
        <w:rPr>
          <w:rFonts w:hint="cs"/>
          <w:color w:val="000000"/>
          <w:sz w:val="18"/>
          <w:szCs w:val="18"/>
          <w:rtl/>
        </w:rPr>
        <w:t xml:space="preserve">/סגירת אירועים </w:t>
      </w:r>
    </w:p>
    <w:p w:rsidR="00431561" w14:paraId="54496EC8" w14:textId="5ACEE06B">
      <w:pPr>
        <w:pStyle w:val="a6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התנהלות מול ספקים/ </w:t>
      </w:r>
      <w:r w:rsidR="006F1077">
        <w:rPr>
          <w:rFonts w:hint="cs"/>
          <w:color w:val="000000"/>
          <w:sz w:val="18"/>
          <w:szCs w:val="18"/>
          <w:rtl/>
        </w:rPr>
        <w:t>הדרכו</w:t>
      </w:r>
      <w:r w:rsidR="00BB4DE7">
        <w:rPr>
          <w:rFonts w:hint="cs"/>
          <w:color w:val="000000"/>
          <w:sz w:val="18"/>
          <w:szCs w:val="18"/>
          <w:rtl/>
        </w:rPr>
        <w:t xml:space="preserve">ת מזון </w:t>
      </w:r>
      <w:r w:rsidR="00997B4B">
        <w:rPr>
          <w:rFonts w:hint="cs"/>
          <w:color w:val="000000"/>
          <w:sz w:val="18"/>
          <w:szCs w:val="18"/>
          <w:rtl/>
        </w:rPr>
        <w:t xml:space="preserve">ומכירה לצוות / </w:t>
      </w:r>
      <w:r w:rsidR="001E09C3">
        <w:rPr>
          <w:rFonts w:hint="cs"/>
          <w:color w:val="000000"/>
          <w:sz w:val="18"/>
          <w:szCs w:val="18"/>
        </w:rPr>
        <w:t xml:space="preserve">LC </w:t>
      </w:r>
      <w:r w:rsidR="00963B2B">
        <w:rPr>
          <w:rFonts w:hint="cs"/>
          <w:color w:val="000000"/>
          <w:sz w:val="18"/>
          <w:szCs w:val="18"/>
        </w:rPr>
        <w:t>-FC</w:t>
      </w:r>
      <w:r w:rsidR="00963B2B">
        <w:rPr>
          <w:rFonts w:hint="cs"/>
          <w:color w:val="000000"/>
          <w:sz w:val="18"/>
          <w:szCs w:val="18"/>
          <w:rtl/>
        </w:rPr>
        <w:t xml:space="preserve">/ </w:t>
      </w:r>
      <w:r w:rsidR="00854E33">
        <w:rPr>
          <w:rFonts w:hint="cs"/>
          <w:color w:val="000000"/>
          <w:sz w:val="18"/>
          <w:szCs w:val="18"/>
          <w:rtl/>
        </w:rPr>
        <w:t>דוחות ומאזנים</w:t>
      </w:r>
    </w:p>
    <w:p w:rsidR="00D9462F" w14:paraId="60272512" w14:textId="493F9D68">
      <w:pPr>
        <w:pStyle w:val="a5"/>
        <w:rPr>
          <w:color w:val="000000"/>
          <w:sz w:val="2"/>
          <w:szCs w:val="2"/>
          <w:rtl/>
        </w:rPr>
      </w:pPr>
    </w:p>
    <w:p w:rsidR="00D9462F" w:rsidP="00447F2E" w14:paraId="3FC9D613" w14:textId="3D1F4806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  <w:r w:rsidR="005C4642">
        <w:rPr>
          <w:rFonts w:hint="cs"/>
          <w:color w:val="000000"/>
          <w:sz w:val="18"/>
          <w:szCs w:val="18"/>
          <w:rtl/>
        </w:rPr>
        <w:t>20</w:t>
      </w:r>
      <w:r w:rsidR="00FF401E">
        <w:rPr>
          <w:rFonts w:hint="cs"/>
          <w:color w:val="000000"/>
          <w:sz w:val="18"/>
          <w:szCs w:val="18"/>
          <w:rtl/>
        </w:rPr>
        <w:t>14-2</w:t>
      </w:r>
      <w:r w:rsidR="00C74354">
        <w:rPr>
          <w:rFonts w:hint="cs"/>
          <w:color w:val="000000"/>
          <w:sz w:val="18"/>
          <w:szCs w:val="18"/>
          <w:rtl/>
        </w:rPr>
        <w:t xml:space="preserve">012  </w:t>
      </w:r>
      <w:r>
        <w:rPr>
          <w:rFonts w:hint="eastAsia"/>
          <w:color w:val="000000"/>
          <w:sz w:val="18"/>
          <w:szCs w:val="18"/>
          <w:rtl/>
        </w:rPr>
        <w:t>–</w:t>
      </w:r>
      <w:r>
        <w:rPr>
          <w:color w:val="000000"/>
          <w:sz w:val="18"/>
          <w:szCs w:val="18"/>
          <w:rtl/>
        </w:rPr>
        <w:t xml:space="preserve"> </w:t>
      </w:r>
      <w:r w:rsidR="006D5335">
        <w:rPr>
          <w:rFonts w:hint="cs"/>
          <w:b/>
          <w:bCs/>
          <w:color w:val="000000"/>
          <w:sz w:val="18"/>
          <w:szCs w:val="18"/>
          <w:rtl/>
        </w:rPr>
        <w:t>עצמאי בעל מסעדה</w:t>
      </w:r>
    </w:p>
    <w:p w:rsidR="00D9462F" w14:paraId="3D265D56" w14:textId="0959705C">
      <w:pPr>
        <w:pStyle w:val="a5"/>
        <w:rPr>
          <w:color w:val="000000"/>
          <w:sz w:val="2"/>
          <w:szCs w:val="2"/>
          <w:rtl/>
        </w:rPr>
      </w:pPr>
    </w:p>
    <w:p w:rsidR="00B37F0F" w:rsidP="00B37F0F" w14:paraId="1D815EE0" w14:textId="77777777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20</w:t>
      </w:r>
      <w:r w:rsidR="00915C34">
        <w:rPr>
          <w:rFonts w:hint="cs"/>
          <w:color w:val="000000"/>
          <w:sz w:val="18"/>
          <w:szCs w:val="18"/>
          <w:rtl/>
        </w:rPr>
        <w:t>10 -2012</w:t>
      </w:r>
      <w:r>
        <w:rPr>
          <w:rFonts w:hint="eastAsia"/>
          <w:color w:val="000000"/>
          <w:sz w:val="18"/>
          <w:szCs w:val="18"/>
          <w:rtl/>
        </w:rPr>
        <w:t>–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b/>
          <w:bCs/>
          <w:color w:val="000000"/>
          <w:sz w:val="18"/>
          <w:szCs w:val="18"/>
          <w:rtl/>
        </w:rPr>
        <w:t>סוכן מכירות שטח</w:t>
      </w:r>
      <w:r>
        <w:rPr>
          <w:rFonts w:hint="eastAsia"/>
          <w:color w:val="000000"/>
          <w:sz w:val="18"/>
          <w:szCs w:val="18"/>
          <w:rtl/>
        </w:rPr>
        <w:t xml:space="preserve">, הוט </w:t>
      </w:r>
      <w:r w:rsidR="00915C34">
        <w:rPr>
          <w:rFonts w:hint="cs"/>
          <w:color w:val="000000"/>
          <w:sz w:val="18"/>
          <w:szCs w:val="18"/>
          <w:rtl/>
        </w:rPr>
        <w:t>טלויזיה</w:t>
      </w:r>
      <w:r w:rsidR="00915C34">
        <w:rPr>
          <w:rFonts w:hint="cs"/>
          <w:color w:val="000000"/>
          <w:sz w:val="18"/>
          <w:szCs w:val="18"/>
          <w:rtl/>
        </w:rPr>
        <w:t>/אינטרנט</w:t>
      </w:r>
      <w:r w:rsidR="00EB78A7">
        <w:rPr>
          <w:rFonts w:hint="cs"/>
          <w:color w:val="000000"/>
          <w:sz w:val="18"/>
          <w:szCs w:val="18"/>
          <w:rtl/>
        </w:rPr>
        <w:t>/טלפון</w:t>
      </w:r>
      <w:r>
        <w:rPr>
          <w:color w:val="000000"/>
          <w:sz w:val="18"/>
          <w:szCs w:val="18"/>
          <w:rtl/>
        </w:rPr>
        <w:t xml:space="preserve"> </w:t>
      </w:r>
    </w:p>
    <w:p w:rsidR="00D9462F" w:rsidP="00B37F0F" w14:paraId="7CC4365E" w14:textId="68CF75E8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עבודה פרונטלית מו</w:t>
      </w:r>
      <w:r w:rsidR="006B1E02">
        <w:rPr>
          <w:rFonts w:hint="cs"/>
          <w:color w:val="000000"/>
          <w:sz w:val="18"/>
          <w:szCs w:val="18"/>
          <w:rtl/>
        </w:rPr>
        <w:t xml:space="preserve">ל לקוחות וסגירת עסקאות </w:t>
      </w:r>
      <w:r w:rsidR="00046CD1">
        <w:rPr>
          <w:rFonts w:hint="cs"/>
          <w:color w:val="000000"/>
          <w:sz w:val="18"/>
          <w:szCs w:val="18"/>
          <w:rtl/>
        </w:rPr>
        <w:t xml:space="preserve">מול עסקים ולקוחות פרטיים </w:t>
      </w:r>
    </w:p>
    <w:p w:rsidR="00046CD1" w:rsidP="00B37F0F" w14:paraId="79EB33B9" w14:textId="1E35204C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נסיעות בכל הארץ </w:t>
      </w:r>
    </w:p>
    <w:p w:rsidR="00D9462F" w:rsidP="0048771B" w14:paraId="0E66BACC" w14:textId="62C9C780">
      <w:pPr>
        <w:pStyle w:val="a5"/>
        <w:numPr>
          <w:ilvl w:val="0"/>
          <w:numId w:val="0"/>
        </w:numPr>
        <w:ind w:left="720"/>
        <w:rPr>
          <w:color w:val="000000"/>
          <w:sz w:val="2"/>
          <w:szCs w:val="2"/>
          <w:rtl/>
        </w:rPr>
      </w:pPr>
    </w:p>
    <w:p w:rsidR="00D9462F" w14:paraId="1618E753" w14:textId="77777777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2007</w:t>
      </w:r>
      <w:r>
        <w:rPr>
          <w:color w:val="000000"/>
          <w:sz w:val="18"/>
          <w:szCs w:val="18"/>
          <w:rtl/>
        </w:rPr>
        <w:t xml:space="preserve"> – </w:t>
      </w:r>
      <w:r>
        <w:rPr>
          <w:rFonts w:hint="eastAsia"/>
          <w:color w:val="000000"/>
          <w:sz w:val="18"/>
          <w:szCs w:val="18"/>
          <w:rtl/>
        </w:rPr>
        <w:t>2010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–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b/>
          <w:bCs/>
          <w:color w:val="000000"/>
          <w:sz w:val="18"/>
          <w:szCs w:val="18"/>
          <w:rtl/>
        </w:rPr>
        <w:t>סוכן מכירות שטח</w:t>
      </w:r>
      <w:r>
        <w:rPr>
          <w:rFonts w:hint="eastAsia"/>
          <w:color w:val="000000"/>
          <w:sz w:val="18"/>
          <w:szCs w:val="18"/>
          <w:rtl/>
        </w:rPr>
        <w:t>, בטעם של צביקה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 </w:t>
      </w:r>
    </w:p>
    <w:p w:rsidR="00D9462F" w14:paraId="546F0C01" w14:textId="037FECB8">
      <w:pPr>
        <w:pStyle w:val="a6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מפעל </w:t>
      </w:r>
      <w:r w:rsidR="00107124">
        <w:rPr>
          <w:rFonts w:hint="cs"/>
          <w:color w:val="000000"/>
          <w:sz w:val="18"/>
          <w:szCs w:val="18"/>
          <w:rtl/>
        </w:rPr>
        <w:t>בוטיק פרטי לייצור סלטי בית משובחים</w:t>
      </w:r>
    </w:p>
    <w:p w:rsidR="00107124" w14:paraId="5DA8FB46" w14:textId="3E9A8DF8">
      <w:pPr>
        <w:pStyle w:val="a6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התנהלות </w:t>
      </w:r>
      <w:r w:rsidR="00E55AA4">
        <w:rPr>
          <w:rFonts w:hint="cs"/>
          <w:color w:val="000000"/>
          <w:sz w:val="18"/>
          <w:szCs w:val="18"/>
          <w:rtl/>
        </w:rPr>
        <w:t xml:space="preserve">מול מכולות צרכניות חנויות ורשתות שיווק </w:t>
      </w:r>
    </w:p>
    <w:p w:rsidR="007C2F1A" w:rsidRPr="002B4550" w:rsidP="002B4550" w14:paraId="77E37991" w14:textId="6E821D6D">
      <w:pPr>
        <w:pStyle w:val="a6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קידום מוצר ומכירה אצל קו הלקוחות </w:t>
      </w:r>
      <w:r w:rsidR="002B4550">
        <w:rPr>
          <w:rFonts w:hint="cs"/>
          <w:color w:val="000000"/>
          <w:sz w:val="18"/>
          <w:szCs w:val="18"/>
          <w:rtl/>
        </w:rPr>
        <w:t>והבאת לקוחות חדשים לחברה</w:t>
      </w:r>
    </w:p>
    <w:p w:rsidR="00D62032" w14:paraId="599CD5CA" w14:textId="5891EAB2">
      <w:pPr>
        <w:pStyle w:val="a6"/>
        <w:rPr>
          <w:color w:val="000000"/>
          <w:sz w:val="2"/>
          <w:szCs w:val="2"/>
          <w:rtl/>
        </w:rPr>
      </w:pPr>
      <w:r>
        <w:rPr>
          <w:rFonts w:hint="cs"/>
          <w:color w:val="000000"/>
          <w:sz w:val="2"/>
          <w:szCs w:val="2"/>
          <w:rtl/>
        </w:rPr>
        <w:t>עבודע</w:t>
      </w:r>
    </w:p>
    <w:p w:rsidR="00D9462F" w14:paraId="432C6CB0" w14:textId="05A8336A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2003</w:t>
      </w:r>
      <w:r>
        <w:rPr>
          <w:color w:val="000000"/>
          <w:sz w:val="18"/>
          <w:szCs w:val="18"/>
          <w:rtl/>
        </w:rPr>
        <w:t xml:space="preserve"> – </w:t>
      </w:r>
      <w:r>
        <w:rPr>
          <w:rFonts w:hint="eastAsia"/>
          <w:color w:val="000000"/>
          <w:sz w:val="18"/>
          <w:szCs w:val="18"/>
          <w:rtl/>
        </w:rPr>
        <w:t>2006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–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b/>
          <w:bCs/>
          <w:color w:val="000000"/>
          <w:sz w:val="18"/>
          <w:szCs w:val="18"/>
          <w:rtl/>
        </w:rPr>
        <w:t xml:space="preserve">מוכר </w:t>
      </w:r>
      <w:r>
        <w:rPr>
          <w:rFonts w:hint="eastAsia"/>
          <w:b/>
          <w:bCs/>
          <w:color w:val="000000"/>
          <w:sz w:val="18"/>
          <w:szCs w:val="18"/>
          <w:rtl/>
        </w:rPr>
        <w:t>וואנסייל</w:t>
      </w:r>
      <w:r>
        <w:rPr>
          <w:rFonts w:hint="eastAsia"/>
          <w:color w:val="000000"/>
          <w:sz w:val="18"/>
          <w:szCs w:val="18"/>
          <w:rtl/>
        </w:rPr>
        <w:t xml:space="preserve">, </w:t>
      </w:r>
      <w:r>
        <w:rPr>
          <w:rFonts w:hint="eastAsia"/>
          <w:color w:val="000000"/>
          <w:sz w:val="18"/>
          <w:szCs w:val="18"/>
          <w:rtl/>
        </w:rPr>
        <w:t>דובק</w:t>
      </w:r>
      <w:r>
        <w:rPr>
          <w:rFonts w:hint="eastAsia"/>
          <w:color w:val="000000"/>
          <w:sz w:val="18"/>
          <w:szCs w:val="18"/>
          <w:rtl/>
        </w:rPr>
        <w:t xml:space="preserve"> זכיין קו חלוקה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 </w:t>
      </w:r>
    </w:p>
    <w:p w:rsidR="00D9462F" w14:paraId="1A526C1D" w14:textId="6FA7C211">
      <w:pPr>
        <w:pStyle w:val="a6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משווק סיגריות וממתקים </w:t>
      </w:r>
      <w:r w:rsidR="009A2794">
        <w:rPr>
          <w:rFonts w:hint="cs"/>
          <w:color w:val="000000"/>
          <w:sz w:val="18"/>
          <w:szCs w:val="18"/>
          <w:rtl/>
        </w:rPr>
        <w:t xml:space="preserve">: הגעה כל בוקר והעמסה של הרכב המסחרי </w:t>
      </w:r>
      <w:r w:rsidR="00A63BE0">
        <w:rPr>
          <w:rFonts w:hint="cs"/>
          <w:color w:val="000000"/>
          <w:sz w:val="18"/>
          <w:szCs w:val="18"/>
          <w:rtl/>
        </w:rPr>
        <w:t xml:space="preserve">ומכירה </w:t>
      </w:r>
    </w:p>
    <w:p w:rsidR="00A63BE0" w14:paraId="11CCF2AD" w14:textId="2DFA35BD">
      <w:pPr>
        <w:pStyle w:val="a6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של המוצרים מתוך הרכב</w:t>
      </w:r>
    </w:p>
    <w:p w:rsidR="00DA046C" w14:paraId="6BC02996" w14:textId="5D81BB4A">
      <w:pPr>
        <w:pStyle w:val="a6"/>
        <w:rPr>
          <w:color w:val="000000"/>
          <w:sz w:val="2"/>
          <w:szCs w:val="2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התנהלות מכירה וקידום מוצר אצל </w:t>
      </w:r>
      <w:r w:rsidR="00B41D56">
        <w:rPr>
          <w:rFonts w:hint="cs"/>
          <w:color w:val="000000"/>
          <w:sz w:val="18"/>
          <w:szCs w:val="18"/>
          <w:rtl/>
        </w:rPr>
        <w:t xml:space="preserve">קו </w:t>
      </w:r>
      <w:r>
        <w:rPr>
          <w:rFonts w:hint="cs"/>
          <w:color w:val="000000"/>
          <w:sz w:val="18"/>
          <w:szCs w:val="18"/>
          <w:rtl/>
        </w:rPr>
        <w:t xml:space="preserve">הלקוחות </w:t>
      </w:r>
      <w:r w:rsidR="00B41D56">
        <w:rPr>
          <w:rFonts w:hint="cs"/>
          <w:color w:val="000000"/>
          <w:sz w:val="2"/>
          <w:szCs w:val="2"/>
          <w:rtl/>
        </w:rPr>
        <w:t>המ</w:t>
      </w:r>
    </w:p>
    <w:p w:rsidR="00D9462F" w:rsidP="00641B07" w14:paraId="1284953A" w14:textId="710768B7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>2001</w:t>
      </w:r>
      <w:r>
        <w:rPr>
          <w:color w:val="000000"/>
          <w:sz w:val="18"/>
          <w:szCs w:val="18"/>
          <w:rtl/>
        </w:rPr>
        <w:t xml:space="preserve"> – </w:t>
      </w:r>
      <w:r>
        <w:rPr>
          <w:rFonts w:hint="eastAsia"/>
          <w:color w:val="000000"/>
          <w:sz w:val="18"/>
          <w:szCs w:val="18"/>
          <w:rtl/>
        </w:rPr>
        <w:t>2002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– </w:t>
      </w:r>
      <w:r>
        <w:rPr>
          <w:rFonts w:hint="eastAsia"/>
          <w:color w:val="000000"/>
          <w:sz w:val="18"/>
          <w:szCs w:val="18"/>
          <w:rtl/>
        </w:rPr>
        <w:t>ארהב</w:t>
      </w:r>
      <w:r>
        <w:rPr>
          <w:rFonts w:hint="eastAsia"/>
          <w:color w:val="000000"/>
          <w:sz w:val="18"/>
          <w:szCs w:val="18"/>
          <w:rtl/>
        </w:rPr>
        <w:t xml:space="preserve"> </w:t>
      </w:r>
      <w:r>
        <w:rPr>
          <w:color w:val="000000"/>
          <w:sz w:val="18"/>
          <w:szCs w:val="18"/>
          <w:rtl/>
        </w:rPr>
        <w:t xml:space="preserve"> </w:t>
      </w:r>
      <w:r>
        <w:rPr>
          <w:rFonts w:hint="eastAsia"/>
          <w:color w:val="000000"/>
          <w:sz w:val="18"/>
          <w:szCs w:val="18"/>
          <w:rtl/>
        </w:rPr>
        <w:t xml:space="preserve"> </w:t>
      </w:r>
      <w:r w:rsidR="00CF4DCF">
        <w:rPr>
          <w:rFonts w:hint="cs"/>
          <w:color w:val="000000"/>
          <w:sz w:val="18"/>
          <w:szCs w:val="18"/>
          <w:rtl/>
        </w:rPr>
        <w:t xml:space="preserve">עגלות בקניונים בלוס </w:t>
      </w:r>
      <w:r w:rsidR="00CF4DCF">
        <w:rPr>
          <w:rFonts w:hint="cs"/>
          <w:color w:val="000000"/>
          <w:sz w:val="18"/>
          <w:szCs w:val="18"/>
          <w:rtl/>
        </w:rPr>
        <w:t>אנגלס</w:t>
      </w:r>
    </w:p>
    <w:p w:rsidR="00241CFB" w:rsidP="004E5471" w14:paraId="444925B2" w14:textId="39E70342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>מכירת מוצרים</w:t>
      </w:r>
      <w:r w:rsidR="00A160E3">
        <w:rPr>
          <w:rFonts w:hint="cs"/>
          <w:color w:val="000000"/>
          <w:sz w:val="18"/>
          <w:szCs w:val="18"/>
          <w:rtl/>
        </w:rPr>
        <w:t xml:space="preserve"> מהעגלה</w:t>
      </w:r>
      <w:r w:rsidR="00CE2AE4">
        <w:rPr>
          <w:rFonts w:hint="cs"/>
          <w:color w:val="000000"/>
          <w:sz w:val="18"/>
          <w:szCs w:val="18"/>
          <w:rtl/>
        </w:rPr>
        <w:t>, ע</w:t>
      </w:r>
      <w:r w:rsidR="005443F8">
        <w:rPr>
          <w:rFonts w:hint="cs"/>
          <w:color w:val="000000"/>
          <w:sz w:val="18"/>
          <w:szCs w:val="18"/>
          <w:rtl/>
        </w:rPr>
        <w:t xml:space="preserve">בודה </w:t>
      </w:r>
      <w:r w:rsidR="00CE2AE4">
        <w:rPr>
          <w:rFonts w:hint="cs"/>
          <w:color w:val="000000"/>
          <w:sz w:val="18"/>
          <w:szCs w:val="18"/>
          <w:rtl/>
        </w:rPr>
        <w:t>סזיפית</w:t>
      </w:r>
      <w:r w:rsidR="00CE2AE4">
        <w:rPr>
          <w:rFonts w:hint="cs"/>
          <w:color w:val="000000"/>
          <w:sz w:val="18"/>
          <w:szCs w:val="18"/>
          <w:rtl/>
        </w:rPr>
        <w:t xml:space="preserve"> </w:t>
      </w:r>
      <w:r w:rsidR="005443F8">
        <w:rPr>
          <w:rFonts w:hint="cs"/>
          <w:color w:val="000000"/>
          <w:sz w:val="18"/>
          <w:szCs w:val="18"/>
          <w:rtl/>
        </w:rPr>
        <w:t>הדורשת</w:t>
      </w:r>
      <w:r w:rsidR="00A160E3">
        <w:rPr>
          <w:rFonts w:hint="cs"/>
          <w:color w:val="000000"/>
          <w:sz w:val="18"/>
          <w:szCs w:val="18"/>
          <w:rtl/>
        </w:rPr>
        <w:t xml:space="preserve"> </w:t>
      </w:r>
      <w:r w:rsidR="008027D5">
        <w:rPr>
          <w:rFonts w:hint="cs"/>
          <w:color w:val="000000"/>
          <w:sz w:val="18"/>
          <w:szCs w:val="18"/>
          <w:rtl/>
        </w:rPr>
        <w:t xml:space="preserve">משיכת </w:t>
      </w:r>
      <w:r w:rsidR="00893C73">
        <w:rPr>
          <w:rFonts w:hint="cs"/>
          <w:color w:val="000000"/>
          <w:sz w:val="18"/>
          <w:szCs w:val="18"/>
          <w:rtl/>
        </w:rPr>
        <w:t>ה</w:t>
      </w:r>
      <w:r w:rsidR="008027D5">
        <w:rPr>
          <w:rFonts w:hint="cs"/>
          <w:color w:val="000000"/>
          <w:sz w:val="18"/>
          <w:szCs w:val="18"/>
          <w:rtl/>
        </w:rPr>
        <w:t>לקוחות לעגלה וה</w:t>
      </w:r>
      <w:r w:rsidR="00A160E3">
        <w:rPr>
          <w:rFonts w:hint="cs"/>
          <w:color w:val="000000"/>
          <w:sz w:val="18"/>
          <w:szCs w:val="18"/>
          <w:rtl/>
        </w:rPr>
        <w:t>מון כוח שכנוע</w:t>
      </w:r>
    </w:p>
    <w:p w:rsidR="00D9462F" w14:paraId="035D9656" w14:textId="77777777">
      <w:pPr>
        <w:pStyle w:val="a5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מוכר מוצרי קוסמטיקה</w:t>
      </w:r>
    </w:p>
    <w:p w:rsidR="00D9462F" w14:paraId="385D0090" w14:textId="77777777">
      <w:pPr>
        <w:pStyle w:val="a5"/>
        <w:rPr>
          <w:color w:val="000000"/>
          <w:sz w:val="2"/>
          <w:szCs w:val="2"/>
          <w:rtl/>
        </w:rPr>
      </w:pPr>
      <w:r>
        <w:rPr>
          <w:rFonts w:hint="eastAsia"/>
          <w:color w:val="000000"/>
          <w:sz w:val="18"/>
          <w:szCs w:val="18"/>
          <w:rtl/>
        </w:rPr>
        <w:t>מוכר מוצרי שיער</w:t>
      </w:r>
    </w:p>
    <w:p w:rsidR="00D9462F" w:rsidP="00A36163" w14:paraId="7C8064C0" w14:textId="50CE01EE">
      <w:pPr>
        <w:pStyle w:val="a4"/>
        <w:spacing w:before="240"/>
        <w:jc w:val="left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2"/>
          <w:szCs w:val="2"/>
          <w:rtl/>
        </w:rPr>
        <w:t xml:space="preserve"> </w:t>
      </w:r>
    </w:p>
    <w:p w:rsidR="00D9462F" w:rsidP="00A36163" w14:paraId="64A61CA6" w14:textId="75A7B78F">
      <w:pPr>
        <w:pStyle w:val="a5"/>
        <w:numPr>
          <w:ilvl w:val="0"/>
          <w:numId w:val="0"/>
        </w:numPr>
        <w:ind w:left="720" w:hanging="360"/>
        <w:rPr>
          <w:color w:val="000000"/>
          <w:sz w:val="18"/>
          <w:szCs w:val="18"/>
          <w:rtl/>
        </w:rPr>
      </w:pPr>
    </w:p>
    <w:p w:rsidR="00D9462F" w14:paraId="53A5F2BB" w14:textId="77777777">
      <w:pPr>
        <w:pStyle w:val="-"/>
        <w:spacing w:before="0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שירות צבאי</w:t>
      </w:r>
    </w:p>
    <w:p w:rsidR="00D9462F" w14:paraId="205DD564" w14:textId="77777777">
      <w:pPr>
        <w:bidi/>
        <w:rPr>
          <w:rFonts w:ascii="Arial" w:hAnsi="Arial" w:cs="Arial"/>
          <w:color w:val="000000"/>
          <w:sz w:val="18"/>
          <w:szCs w:val="18"/>
          <w:rtl/>
        </w:rPr>
      </w:pPr>
      <w:r>
        <w:rPr>
          <w:rFonts w:ascii="Arial" w:hAnsi="Arial" w:cs="Arial" w:hint="eastAsia"/>
          <w:color w:val="000000"/>
          <w:sz w:val="18"/>
          <w:szCs w:val="18"/>
          <w:rtl/>
        </w:rPr>
        <w:t>1999-1996 - חיל תחזוקה</w:t>
      </w:r>
    </w:p>
    <w:p w:rsidR="00D9462F" w14:paraId="4AD00E8E" w14:textId="77777777">
      <w:pPr>
        <w:bidi/>
        <w:rPr>
          <w:color w:val="000000"/>
          <w:sz w:val="18"/>
          <w:szCs w:val="18"/>
          <w:rtl/>
        </w:rPr>
      </w:pPr>
      <w:r>
        <w:rPr>
          <w:rFonts w:ascii="Arial" w:hAnsi="Arial" w:cs="Arial" w:hint="eastAsia"/>
          <w:color w:val="000000"/>
          <w:sz w:val="18"/>
          <w:szCs w:val="18"/>
          <w:rtl/>
        </w:rPr>
        <w:t>ספק יחידה, שחרור בדרגת סמל ראשון.</w:t>
      </w:r>
    </w:p>
    <w:p w:rsidR="00D9462F" w14:paraId="2ACB4464" w14:textId="77777777">
      <w:pPr>
        <w:pStyle w:val="a9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 xml:space="preserve">מנהל ומספק ציוד צהלי לכל יחידות הצפון </w:t>
      </w:r>
    </w:p>
    <w:p w:rsidR="00D9462F" w14:paraId="530B6BE5" w14:textId="77777777">
      <w:pPr>
        <w:pStyle w:val="-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שפות</w:t>
      </w:r>
    </w:p>
    <w:p w:rsidR="00D9462F" w14:paraId="7837198A" w14:textId="2F7AF239">
      <w:pPr>
        <w:bidi/>
        <w:rPr>
          <w:color w:val="000000"/>
          <w:sz w:val="18"/>
          <w:szCs w:val="18"/>
          <w:rtl/>
        </w:rPr>
      </w:pPr>
      <w:r>
        <w:rPr>
          <w:rFonts w:ascii="Arial" w:hAnsi="Arial" w:cs="Arial" w:hint="eastAsia"/>
          <w:b/>
          <w:bCs/>
          <w:color w:val="000000"/>
          <w:sz w:val="18"/>
          <w:szCs w:val="18"/>
          <w:rtl/>
        </w:rPr>
        <w:t>עברית</w:t>
      </w:r>
      <w:r>
        <w:rPr>
          <w:rFonts w:ascii="Arial" w:hAnsi="Arial" w:cs="Arial" w:hint="eastAsia"/>
          <w:color w:val="000000"/>
          <w:sz w:val="18"/>
          <w:szCs w:val="18"/>
          <w:rtl/>
        </w:rPr>
        <w:t xml:space="preserve">: שפת אם </w:t>
      </w:r>
      <w:r>
        <w:rPr>
          <w:rFonts w:ascii="Arial" w:hAnsi="Arial" w:cs="Arial" w:hint="eastAsia"/>
          <w:b/>
          <w:bCs/>
          <w:color w:val="000000"/>
          <w:sz w:val="18"/>
          <w:szCs w:val="18"/>
          <w:rtl/>
        </w:rPr>
        <w:t>אנגלית</w:t>
      </w:r>
      <w:r>
        <w:rPr>
          <w:rFonts w:ascii="Arial" w:hAnsi="Arial" w:cs="Arial" w:hint="eastAsia"/>
          <w:color w:val="000000"/>
          <w:sz w:val="18"/>
          <w:szCs w:val="18"/>
          <w:rtl/>
        </w:rPr>
        <w:t>: רמ</w:t>
      </w:r>
      <w:r w:rsidR="00EE630F">
        <w:rPr>
          <w:rFonts w:ascii="Arial" w:hAnsi="Arial" w:cs="Arial" w:hint="cs"/>
          <w:color w:val="000000"/>
          <w:sz w:val="18"/>
          <w:szCs w:val="18"/>
          <w:rtl/>
        </w:rPr>
        <w:t>ה טובה</w:t>
      </w:r>
    </w:p>
    <w:p w:rsidR="0035762E" w:rsidP="0035762E" w14:paraId="6AAF0800" w14:textId="77777777">
      <w:pPr>
        <w:bidi/>
        <w:rPr>
          <w:color w:val="000000"/>
          <w:sz w:val="18"/>
          <w:szCs w:val="18"/>
          <w:rtl/>
        </w:rPr>
      </w:pPr>
    </w:p>
    <w:p w:rsidR="00BA7B6B" w:rsidP="00BA7B6B" w14:paraId="13E01CFF" w14:textId="1368652C">
      <w:pPr>
        <w:pStyle w:val="-"/>
        <w:rPr>
          <w:color w:val="000000"/>
          <w:sz w:val="18"/>
          <w:szCs w:val="18"/>
          <w:rtl/>
        </w:rPr>
      </w:pPr>
      <w:r>
        <w:rPr>
          <w:rFonts w:hint="eastAsia"/>
          <w:color w:val="000000"/>
          <w:sz w:val="18"/>
          <w:szCs w:val="18"/>
          <w:rtl/>
        </w:rPr>
        <w:t>מחשבים</w:t>
      </w:r>
      <w:r>
        <w:rPr>
          <w:color w:val="000000"/>
          <w:sz w:val="18"/>
          <w:szCs w:val="18"/>
        </w:rPr>
        <w:br/>
      </w:r>
      <w:r>
        <w:rPr>
          <w:rFonts w:hint="cs"/>
          <w:b w:val="0"/>
          <w:bCs w:val="0"/>
          <w:color w:val="auto"/>
          <w:sz w:val="18"/>
          <w:szCs w:val="18"/>
        </w:rPr>
        <w:t>o</w:t>
      </w:r>
      <w:r w:rsidR="008B4E21">
        <w:rPr>
          <w:rFonts w:hint="cs"/>
          <w:b w:val="0"/>
          <w:bCs w:val="0"/>
          <w:color w:val="auto"/>
          <w:sz w:val="18"/>
          <w:szCs w:val="18"/>
        </w:rPr>
        <w:t>ffice/e</w:t>
      </w:r>
      <w:r w:rsidR="00646BF5">
        <w:rPr>
          <w:rFonts w:hint="cs"/>
          <w:b w:val="0"/>
          <w:bCs w:val="0"/>
          <w:color w:val="auto"/>
          <w:sz w:val="18"/>
          <w:szCs w:val="18"/>
        </w:rPr>
        <w:t>x</w:t>
      </w:r>
      <w:r w:rsidR="00656DD6">
        <w:rPr>
          <w:rFonts w:hint="cs"/>
          <w:b w:val="0"/>
          <w:bCs w:val="0"/>
          <w:color w:val="auto"/>
          <w:sz w:val="18"/>
          <w:szCs w:val="18"/>
        </w:rPr>
        <w:t>cel</w:t>
      </w:r>
    </w:p>
    <w:p w:rsidR="00D9462F" w:rsidRPr="00E0341E" w:rsidP="00E0341E" w14:paraId="7E6667AC" w14:textId="589D62DE">
      <w:pPr>
        <w:bidi/>
        <w:rPr>
          <w:rFonts w:ascii="Arial" w:hAnsi="Arial" w:cs="Arial"/>
          <w:color w:val="000000"/>
          <w:sz w:val="18"/>
          <w:szCs w:val="18"/>
        </w:rPr>
      </w:pPr>
    </w:p>
    <w:p w:rsidR="00513AFF" w14:paraId="39A42660" w14:textId="77777777"/>
    <w:sectPr>
      <w:headerReference w:type="default" r:id="rId4"/>
      <w:footerReference w:type="even" r:id="rId5"/>
      <w:footerReference w:type="default" r:id="rId6"/>
      <w:headerReference w:type="first" r:id="rId7"/>
      <w:footerReference w:type="first" r:id="rId8"/>
      <w:pgSz w:w="11906" w:h="16838"/>
      <w:pgMar w:top="990" w:right="1800" w:bottom="1440" w:left="1800" w:header="720" w:footer="720" w:gutter="0"/>
      <w:cols w:space="720"/>
      <w:bidi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462F" w14:paraId="16DD2841" w14:textId="77777777"/>
  <w:p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462F" w14:paraId="5A156E6C" w14:textId="77777777"/>
  <w:p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462F" w14:paraId="05ABF8A2" w14:textId="77777777"/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462F" w14:paraId="0D5C47B7" w14:textId="77777777">
    <w:pPr>
      <w:pStyle w:val="Header"/>
    </w:pPr>
  </w:p>
  <w:p w:rsidR="00D9462F" w14:paraId="2837E6D6" w14:textId="77777777">
    <w:pPr>
      <w:pStyle w:val="Header"/>
    </w:pPr>
  </w:p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462F" w14:paraId="6403C1AD" w14:textId="77777777"/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00000001"/>
    <w:name w:val="WW8Num1"/>
    <w:lvl w:ilvl="0">
      <w:start w:val="2"/>
      <w:numFmt w:val="bullet"/>
      <w:pStyle w:val="a8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2"/>
      <w:numFmt w:val="bullet"/>
      <w:pStyle w:val="a5"/>
      <w:lvlText w:val=""/>
      <w:lvlJc w:val="righ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0B"/>
    <w:rsid w:val="000031CA"/>
    <w:rsid w:val="00044E6D"/>
    <w:rsid w:val="00046CD1"/>
    <w:rsid w:val="00055073"/>
    <w:rsid w:val="000D1697"/>
    <w:rsid w:val="000D1E3F"/>
    <w:rsid w:val="00107124"/>
    <w:rsid w:val="0019276F"/>
    <w:rsid w:val="001B7874"/>
    <w:rsid w:val="001E09C3"/>
    <w:rsid w:val="001F3C22"/>
    <w:rsid w:val="001F7027"/>
    <w:rsid w:val="00241CFB"/>
    <w:rsid w:val="00272FA0"/>
    <w:rsid w:val="0028742C"/>
    <w:rsid w:val="002B4550"/>
    <w:rsid w:val="002C6DCF"/>
    <w:rsid w:val="0031710B"/>
    <w:rsid w:val="003320AC"/>
    <w:rsid w:val="00347567"/>
    <w:rsid w:val="00350B48"/>
    <w:rsid w:val="0035762E"/>
    <w:rsid w:val="0036288F"/>
    <w:rsid w:val="00370DA5"/>
    <w:rsid w:val="00385D87"/>
    <w:rsid w:val="003A250B"/>
    <w:rsid w:val="003A3850"/>
    <w:rsid w:val="003B7708"/>
    <w:rsid w:val="003C550E"/>
    <w:rsid w:val="00401B15"/>
    <w:rsid w:val="00431561"/>
    <w:rsid w:val="00447F2E"/>
    <w:rsid w:val="004566FF"/>
    <w:rsid w:val="0048771B"/>
    <w:rsid w:val="004E4EF1"/>
    <w:rsid w:val="004E5471"/>
    <w:rsid w:val="00513AFF"/>
    <w:rsid w:val="005443F8"/>
    <w:rsid w:val="00552D29"/>
    <w:rsid w:val="005726AD"/>
    <w:rsid w:val="005A1C6A"/>
    <w:rsid w:val="005C4642"/>
    <w:rsid w:val="00641B07"/>
    <w:rsid w:val="00646BF5"/>
    <w:rsid w:val="00652F49"/>
    <w:rsid w:val="00656DD6"/>
    <w:rsid w:val="006809ED"/>
    <w:rsid w:val="006B1E02"/>
    <w:rsid w:val="006D5335"/>
    <w:rsid w:val="006E0A59"/>
    <w:rsid w:val="006F1077"/>
    <w:rsid w:val="007C2F1A"/>
    <w:rsid w:val="007C69A4"/>
    <w:rsid w:val="007D77BD"/>
    <w:rsid w:val="007E068B"/>
    <w:rsid w:val="008027D5"/>
    <w:rsid w:val="00854E33"/>
    <w:rsid w:val="00865C12"/>
    <w:rsid w:val="00876A2E"/>
    <w:rsid w:val="0088385C"/>
    <w:rsid w:val="00893C73"/>
    <w:rsid w:val="008B4E21"/>
    <w:rsid w:val="00901F85"/>
    <w:rsid w:val="00915C34"/>
    <w:rsid w:val="00963B2B"/>
    <w:rsid w:val="00991CB6"/>
    <w:rsid w:val="00997B4B"/>
    <w:rsid w:val="009A2794"/>
    <w:rsid w:val="009A46E4"/>
    <w:rsid w:val="00A160E3"/>
    <w:rsid w:val="00A2521E"/>
    <w:rsid w:val="00A36163"/>
    <w:rsid w:val="00A40476"/>
    <w:rsid w:val="00A41C0C"/>
    <w:rsid w:val="00A50D22"/>
    <w:rsid w:val="00A62378"/>
    <w:rsid w:val="00A63BE0"/>
    <w:rsid w:val="00A641A9"/>
    <w:rsid w:val="00A73624"/>
    <w:rsid w:val="00A9227C"/>
    <w:rsid w:val="00AE1ADB"/>
    <w:rsid w:val="00AE789F"/>
    <w:rsid w:val="00B37F0F"/>
    <w:rsid w:val="00B41D56"/>
    <w:rsid w:val="00B66DE4"/>
    <w:rsid w:val="00BA0E66"/>
    <w:rsid w:val="00BA7B6B"/>
    <w:rsid w:val="00BB4DE7"/>
    <w:rsid w:val="00BE347F"/>
    <w:rsid w:val="00C079CF"/>
    <w:rsid w:val="00C10448"/>
    <w:rsid w:val="00C430C0"/>
    <w:rsid w:val="00C54439"/>
    <w:rsid w:val="00C6131C"/>
    <w:rsid w:val="00C74354"/>
    <w:rsid w:val="00C812BD"/>
    <w:rsid w:val="00C95CDA"/>
    <w:rsid w:val="00CB231E"/>
    <w:rsid w:val="00CE2AE4"/>
    <w:rsid w:val="00CF4DCF"/>
    <w:rsid w:val="00D62032"/>
    <w:rsid w:val="00D82E5B"/>
    <w:rsid w:val="00D9462F"/>
    <w:rsid w:val="00DA046C"/>
    <w:rsid w:val="00DD393E"/>
    <w:rsid w:val="00DF26DB"/>
    <w:rsid w:val="00E0341E"/>
    <w:rsid w:val="00E43608"/>
    <w:rsid w:val="00E55AA4"/>
    <w:rsid w:val="00EA1E6D"/>
    <w:rsid w:val="00EB143B"/>
    <w:rsid w:val="00EB78A7"/>
    <w:rsid w:val="00ED60EE"/>
    <w:rsid w:val="00EE630F"/>
    <w:rsid w:val="00F00CE8"/>
    <w:rsid w:val="00F13C56"/>
    <w:rsid w:val="00FA2926"/>
    <w:rsid w:val="00FB3780"/>
    <w:rsid w:val="00FF401E"/>
    <w:rsid w:val="00FF52A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4395213C-BCF7-D243-8481-124C4DBC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Times New Roman" w:hAnsi="Symbol" w:cs="Symbol" w:hint="default"/>
    </w:rPr>
  </w:style>
  <w:style w:type="character" w:customStyle="1" w:styleId="WW8Num2z0">
    <w:name w:val="WW8Num2z0"/>
    <w:rPr>
      <w:rFonts w:ascii="Symbol" w:eastAsia="Times New Roman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1">
    <w:name w:val="גופן ברירת המחדל של פיסקה1"/>
  </w:style>
  <w:style w:type="character" w:customStyle="1" w:styleId="CommentReference">
    <w:name w:val="Comment Reference"/>
    <w:basedOn w:val="1"/>
    <w:rPr>
      <w:sz w:val="16"/>
      <w:szCs w:val="16"/>
    </w:rPr>
  </w:style>
  <w:style w:type="character" w:customStyle="1" w:styleId="CommentTextChar">
    <w:name w:val="Comment Text Char"/>
    <w:basedOn w:val="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alloonTextChar">
    <w:name w:val="Balloon Text Char"/>
    <w:basedOn w:val="1"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1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1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SubjectChar">
    <w:name w:val="Comment Subject Char"/>
    <w:basedOn w:val="CommentTextChar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a">
    <w:name w:val="סמלי מספור"/>
  </w:style>
  <w:style w:type="paragraph" w:customStyle="1" w:styleId="a0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1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2">
    <w:name w:val="מפתחות"/>
    <w:basedOn w:val="Normal"/>
    <w:pPr>
      <w:suppressLineNumbers/>
    </w:pPr>
    <w:rPr>
      <w:rFonts w:cs="Tahoma"/>
    </w:rPr>
  </w:style>
  <w:style w:type="paragraph" w:customStyle="1" w:styleId="-">
    <w:name w:val="כותרת-רזומה"/>
    <w:basedOn w:val="Normal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3">
    <w:name w:val="שורת נתונים אישיים"/>
    <w:basedOn w:val="Normal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שורת לימודים"/>
    <w:basedOn w:val="a3"/>
    <w:pPr>
      <w:spacing w:after="120"/>
      <w:jc w:val="both"/>
    </w:pPr>
  </w:style>
  <w:style w:type="paragraph" w:customStyle="1" w:styleId="a5">
    <w:name w:val="שורת השגים כללית"/>
    <w:basedOn w:val="a4"/>
    <w:pPr>
      <w:numPr>
        <w:numId w:val="2"/>
      </w:numPr>
      <w:spacing w:after="0"/>
    </w:pPr>
  </w:style>
  <w:style w:type="paragraph" w:customStyle="1" w:styleId="a6">
    <w:name w:val="תאורחברה"/>
    <w:basedOn w:val="Normal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7">
    <w:name w:val="תאורתפקיד"/>
    <w:basedOn w:val="Normal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תאורשירות"/>
    <w:basedOn w:val="Normal"/>
    <w:pPr>
      <w:numPr>
        <w:numId w:val="1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Normal"/>
    <w:pPr>
      <w:bidi/>
      <w:spacing w:before="120"/>
    </w:pPr>
    <w:rPr>
      <w:rFonts w:ascii="Arial" w:hAnsi="Arial" w:cs="Arial"/>
      <w:sz w:val="20"/>
      <w:szCs w:val="20"/>
    </w:rPr>
  </w:style>
  <w:style w:type="paragraph" w:customStyle="1" w:styleId="CommentText">
    <w:name w:val="Comment Text"/>
    <w:basedOn w:val="Normal"/>
    <w:pPr>
      <w:bidi/>
    </w:pPr>
    <w:rPr>
      <w:sz w:val="20"/>
      <w:szCs w:val="20"/>
    </w:rPr>
  </w:style>
  <w:style w:type="paragraph" w:customStyle="1" w:styleId="10">
    <w:name w:val="טקסט בלונים1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CommentSubject">
    <w:name w:val="Comment Subject"/>
    <w:basedOn w:val="CommentText"/>
    <w:next w:val="CommentText"/>
    <w:pPr>
      <w:bidi w:val="0"/>
    </w:pPr>
    <w:rPr>
      <w:b/>
      <w:bCs/>
    </w:rPr>
  </w:style>
  <w:style w:type="paragraph" w:customStyle="1" w:styleId="11">
    <w:name w:val="מהדורה1"/>
    <w:pPr>
      <w:suppressAutoHyphens/>
    </w:pPr>
    <w:rPr>
      <w:sz w:val="24"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7E0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theme" Target="theme/theme1.xml" /><Relationship Id="rId6SU7LN" Type="http://schemas.openxmlformats.org/officeDocument/2006/relationships/image" Target="media/D73EBH.jpg"/></Relationships>
</file>

<file path=word/_rels/footer1.xml.rels>&#65279;<?xml version="1.0" encoding="utf-8" standalone="yes"?><Relationships xmlns="http://schemas.openxmlformats.org/package/2006/relationships"></Relationships>
</file>

<file path=word/_rels/footer2.xml.rels>&#65279;<?xml version="1.0" encoding="utf-8" standalone="yes"?><Relationships xmlns="http://schemas.openxmlformats.org/package/2006/relationships"></Relationships>
</file>

<file path=word/_rels/footer3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keren levi tam</cp:lastModifiedBy>
  <cp:revision>2</cp:revision>
  <cp:lastPrinted>1899-12-31T22:00:00Z</cp:lastPrinted>
  <dcterms:created xsi:type="dcterms:W3CDTF">2022-10-03T05:31:00Z</dcterms:created>
  <dcterms:modified xsi:type="dcterms:W3CDTF">2022-10-03T05:31:00Z</dcterms:modified>
</cp:coreProperties>
</file>