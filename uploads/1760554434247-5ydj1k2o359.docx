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933"/>
                    <pic:cNvPicPr/>
                  </pic:nvPicPr>
                  <pic:blipFill>
                    <a:blip xmlns:r="http://schemas.openxmlformats.org/officeDocument/2006/relationships" r:embed="rIdCAK4U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7C6077">
      <w:pPr>
        <w:tabs>
          <w:tab w:val="right" w:pos="0"/>
        </w:tabs>
        <w:spacing w:line="276" w:lineRule="auto"/>
        <w:ind w:left="180" w:right="-180"/>
        <w:jc w:val="center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 w:hint="eastAsia"/>
          <w:b/>
          <w:bCs/>
          <w:sz w:val="34"/>
          <w:szCs w:val="34"/>
          <w:rtl/>
        </w:rPr>
        <w:t xml:space="preserve">קורות חיים </w:t>
      </w:r>
      <w:r>
        <w:rPr>
          <w:rFonts w:ascii="Arial" w:hAnsi="Arial" w:cs="Arial"/>
          <w:b/>
          <w:bCs/>
          <w:sz w:val="34"/>
          <w:szCs w:val="34"/>
          <w:rtl/>
        </w:rPr>
        <w:t>–</w:t>
      </w:r>
      <w:r>
        <w:rPr>
          <w:rFonts w:ascii="Arial" w:hAnsi="Arial" w:cs="Arial" w:hint="eastAsia"/>
          <w:b/>
          <w:bCs/>
          <w:sz w:val="34"/>
          <w:szCs w:val="34"/>
          <w:rtl/>
        </w:rPr>
        <w:t xml:space="preserve"> חן </w:t>
      </w:r>
      <w:r>
        <w:rPr>
          <w:rFonts w:ascii="Arial" w:hAnsi="Arial" w:cs="Arial" w:hint="cs"/>
          <w:b/>
          <w:bCs/>
          <w:sz w:val="34"/>
          <w:szCs w:val="34"/>
          <w:rtl/>
        </w:rPr>
        <w:t>אזולאי</w:t>
      </w:r>
    </w:p>
    <w:p w:rsidR="00000000" w:rsidRDefault="007C6077">
      <w:pPr>
        <w:tabs>
          <w:tab w:val="right" w:pos="0"/>
        </w:tabs>
        <w:spacing w:line="276" w:lineRule="auto"/>
        <w:ind w:left="180" w:right="-180"/>
        <w:jc w:val="center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נהריה</w:t>
      </w:r>
    </w:p>
    <w:p w:rsidR="00000000" w:rsidRDefault="007C6077">
      <w:pPr>
        <w:tabs>
          <w:tab w:val="right" w:pos="0"/>
        </w:tabs>
        <w:spacing w:line="276" w:lineRule="auto"/>
        <w:ind w:left="180" w:right="-180"/>
        <w:jc w:val="center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 w:hint="eastAsia"/>
          <w:b/>
          <w:bCs/>
          <w:rtl/>
        </w:rPr>
        <w:t>זמינה במיידית למשרה מלאה!</w:t>
      </w:r>
    </w:p>
    <w:p w:rsidR="00000000" w:rsidRDefault="007C6077">
      <w:pPr>
        <w:tabs>
          <w:tab w:val="right" w:pos="0"/>
        </w:tabs>
        <w:spacing w:line="276" w:lineRule="auto"/>
        <w:ind w:left="180" w:right="-180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נשואה</w:t>
      </w:r>
    </w:p>
    <w:p w:rsidR="00000000" w:rsidRDefault="007C6077">
      <w:pPr>
        <w:tabs>
          <w:tab w:val="right" w:pos="0"/>
        </w:tabs>
        <w:spacing w:line="276" w:lineRule="auto"/>
        <w:ind w:left="180" w:right="-18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rtl/>
        </w:rPr>
        <w:t xml:space="preserve">שנת לידה: </w:t>
      </w:r>
      <w:r>
        <w:rPr>
          <w:rFonts w:ascii="Arial" w:hAnsi="Arial" w:cs="Arial"/>
          <w:b/>
          <w:bCs/>
        </w:rPr>
        <w:t>1986</w:t>
      </w:r>
    </w:p>
    <w:p w:rsidR="00000000" w:rsidRDefault="007C6077">
      <w:pPr>
        <w:tabs>
          <w:tab w:val="right" w:pos="0"/>
        </w:tabs>
        <w:spacing w:line="276" w:lineRule="auto"/>
        <w:ind w:left="180" w:right="-180"/>
        <w:jc w:val="center"/>
        <w:rPr>
          <w:rStyle w:val="a"/>
        </w:rPr>
      </w:pPr>
      <w:r>
        <w:rPr>
          <w:rFonts w:ascii="Arial" w:hAnsi="Arial" w:cs="Arial" w:hint="eastAsia"/>
          <w:b/>
          <w:bCs/>
          <w:rtl/>
        </w:rPr>
        <w:t>-</w:t>
      </w:r>
      <w:r>
        <w:rPr>
          <w:rFonts w:ascii="Arial" w:hAnsi="Arial" w:cs="Arial"/>
          <w:b/>
          <w:bCs/>
        </w:rPr>
        <w:t xml:space="preserve">0545854350 </w:t>
      </w:r>
      <w:r>
        <w:rPr>
          <w:rFonts w:ascii="Arial" w:hAnsi="Arial" w:cs="Arial" w:hint="cs"/>
          <w:b/>
          <w:bCs/>
          <w:rtl/>
        </w:rPr>
        <w:t>נייד</w:t>
      </w:r>
      <w:r>
        <w:rPr>
          <w:rFonts w:ascii="Arial" w:hAnsi="Arial" w:cs="Arial" w:hint="eastAsia"/>
          <w:b/>
          <w:bCs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•</w:t>
      </w:r>
      <w:r>
        <w:rPr>
          <w:rFonts w:ascii="Arial" w:hAnsi="Arial" w:cs="Arial"/>
          <w:b/>
          <w:bCs/>
          <w:rtl/>
        </w:rPr>
        <w:t xml:space="preserve"> </w:t>
      </w:r>
      <w:r>
        <w:rPr>
          <w:sz w:val="28"/>
          <w:szCs w:val="28"/>
        </w:rPr>
        <w:t>merry22@walla.com</w:t>
      </w:r>
    </w:p>
    <w:p w:rsidR="00000000" w:rsidRDefault="007C6077">
      <w:pPr>
        <w:spacing w:line="276" w:lineRule="auto"/>
        <w:jc w:val="left"/>
        <w:rPr>
          <w:rFonts w:ascii="Arial" w:hAnsi="Arial" w:cs="Arial"/>
          <w:b/>
          <w:bCs/>
          <w:u w:val="single"/>
          <w:rtl/>
        </w:rPr>
      </w:pPr>
      <w:r>
        <w:pict>
          <v:group id="_x0000_s1026" style="position:absolute;left:0;text-align:left;margin-left:-116.8pt;margin-top:12.3pt;width:649.45pt;height:20.2pt;z-index:1" coordorigin="-10642,246" coordsize="12989,404" o:preferrelative="t" filled="f" stroked="f">
            <v:fill on="f"/>
            <v:stroke on="f"/>
            <v:rect id="_x0000_s1027" style="position:absolute;left:-10642;top:246;width:12988;height:403;mso-position-horizontal-relative:page;mso-position-vertical-relative:page" o:preferrelative="t" filled="f" stroked="f"/>
            <v:line id="_x0000_s1028" style="position:absolute;mso-position-horizontal-relative:page;mso-position-vertical-relative:page" from="-8122,290" to="1596,290" o:preferrelative="t" strokeweight=".26mm">
              <v:stroke endcap="square"/>
            </v:line>
          </v:group>
        </w:pict>
      </w:r>
      <w:r>
        <w:rPr>
          <w:rFonts w:ascii="Arial" w:eastAsia="Arial" w:hAnsi="Arial" w:cs="Arial"/>
          <w:sz w:val="22"/>
          <w:szCs w:val="22"/>
        </w:rPr>
        <w:t xml:space="preserve">                         </w:t>
      </w:r>
    </w:p>
    <w:p w:rsidR="00000000" w:rsidRDefault="007C6077">
      <w:pPr>
        <w:spacing w:line="360" w:lineRule="auto"/>
        <w:ind w:right="-908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תמצית</w:t>
      </w:r>
      <w:r>
        <w:rPr>
          <w:rFonts w:ascii="Arial" w:hAnsi="Arial" w:cs="Arial"/>
          <w:b/>
          <w:bCs/>
          <w:rtl/>
        </w:rPr>
        <w:t>:</w:t>
      </w:r>
    </w:p>
    <w:p w:rsidR="00000000" w:rsidRDefault="007C6077">
      <w:pPr>
        <w:pStyle w:val="a0"/>
        <w:numPr>
          <w:ilvl w:val="0"/>
          <w:numId w:val="2"/>
        </w:numPr>
        <w:spacing w:line="360" w:lineRule="auto"/>
        <w:ind w:left="0" w:right="-188"/>
        <w:jc w:val="both"/>
        <w:rPr>
          <w:rFonts w:ascii="Arial" w:hAnsi="Arial" w:cs="Arial" w:hint="eastAsia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t>ניסיון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 עשיר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ב</w:t>
      </w:r>
      <w:r>
        <w:rPr>
          <w:rFonts w:ascii="Arial" w:hAnsi="Arial" w:cs="Arial" w:hint="eastAsia"/>
          <w:b/>
          <w:bCs/>
          <w:sz w:val="22"/>
          <w:szCs w:val="22"/>
          <w:rtl/>
        </w:rPr>
        <w:t>מכירות ובעולם הרכב</w:t>
      </w:r>
    </w:p>
    <w:p w:rsidR="00000000" w:rsidRDefault="007C6077">
      <w:pPr>
        <w:pStyle w:val="a0"/>
        <w:numPr>
          <w:ilvl w:val="0"/>
          <w:numId w:val="2"/>
        </w:numPr>
        <w:spacing w:line="360" w:lineRule="auto"/>
        <w:ind w:left="0" w:right="-188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eastAsia"/>
          <w:b/>
          <w:bCs/>
          <w:sz w:val="22"/>
          <w:szCs w:val="22"/>
          <w:rtl/>
        </w:rPr>
        <w:t>ניסיון בשירות לקוחות טלפוני ופרונטלי.</w:t>
      </w:r>
    </w:p>
    <w:p w:rsidR="00000000" w:rsidRDefault="007C6077">
      <w:pPr>
        <w:pStyle w:val="a0"/>
        <w:numPr>
          <w:ilvl w:val="0"/>
          <w:numId w:val="2"/>
        </w:numPr>
        <w:spacing w:line="360" w:lineRule="auto"/>
        <w:ind w:left="0" w:right="-188"/>
        <w:jc w:val="both"/>
        <w:rPr>
          <w:rFonts w:ascii="Arial" w:hAnsi="Arial" w:cs="Arial" w:hint="eastAsia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יכולת הובלת תהליכים, </w:t>
      </w:r>
      <w:r>
        <w:rPr>
          <w:rFonts w:ascii="Arial" w:hAnsi="Arial" w:cs="Arial" w:hint="eastAsia"/>
          <w:b/>
          <w:bCs/>
          <w:sz w:val="22"/>
          <w:szCs w:val="22"/>
          <w:rtl/>
        </w:rPr>
        <w:t>יכולת למידה גבוהה,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אופי יוזם, </w:t>
      </w:r>
      <w:r>
        <w:rPr>
          <w:rFonts w:ascii="Arial" w:hAnsi="Arial" w:cs="Arial" w:hint="eastAsia"/>
          <w:b/>
          <w:bCs/>
          <w:sz w:val="22"/>
          <w:szCs w:val="22"/>
          <w:rtl/>
        </w:rPr>
        <w:t>כושר ביטוי מעולה ויכולת מכירה גבוהה, עב</w:t>
      </w:r>
      <w:r>
        <w:rPr>
          <w:rFonts w:ascii="Arial" w:hAnsi="Arial" w:cs="Arial"/>
          <w:b/>
          <w:bCs/>
          <w:sz w:val="22"/>
          <w:szCs w:val="22"/>
          <w:rtl/>
        </w:rPr>
        <w:t>ודה עצמאית, בצוות ותחת לחץ, תקשורת בינאישית מעולה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, בעלת מוסר עבודה גבוה.  </w:t>
      </w:r>
    </w:p>
    <w:p w:rsidR="00000000" w:rsidRDefault="007C6077">
      <w:pPr>
        <w:pStyle w:val="a0"/>
        <w:rPr>
          <w:rFonts w:ascii="Arial" w:hAnsi="Arial" w:cs="Arial" w:hint="eastAsia"/>
          <w:b/>
          <w:bCs/>
          <w:sz w:val="22"/>
          <w:szCs w:val="22"/>
          <w:rtl/>
        </w:rPr>
      </w:pPr>
    </w:p>
    <w:p w:rsidR="00000000" w:rsidRDefault="007C6077">
      <w:pPr>
        <w:pStyle w:val="a0"/>
        <w:numPr>
          <w:ilvl w:val="0"/>
          <w:numId w:val="2"/>
        </w:numPr>
        <w:spacing w:line="360" w:lineRule="auto"/>
        <w:ind w:left="0" w:right="-188"/>
        <w:jc w:val="both"/>
        <w:rPr>
          <w:rFonts w:ascii="Arial" w:hAnsi="Arial" w:cs="Arial" w:hint="eastAsia"/>
          <w:b/>
          <w:bCs/>
          <w:sz w:val="22"/>
          <w:szCs w:val="22"/>
          <w:rtl/>
        </w:rPr>
      </w:pPr>
      <w:r>
        <w:rPr>
          <w:rFonts w:ascii="Arial" w:hAnsi="Arial" w:cs="Arial" w:hint="eastAsia"/>
          <w:b/>
          <w:bCs/>
          <w:sz w:val="22"/>
          <w:szCs w:val="22"/>
          <w:rtl/>
        </w:rPr>
        <w:t>בעלת מראה ייצוגי</w:t>
      </w:r>
    </w:p>
    <w:p w:rsidR="00000000" w:rsidRDefault="007C6077">
      <w:pPr>
        <w:pStyle w:val="a0"/>
        <w:spacing w:line="360" w:lineRule="auto"/>
        <w:jc w:val="both"/>
      </w:pPr>
      <w:r>
        <w:rPr>
          <w:rFonts w:ascii="Arial" w:eastAsia="Arial" w:hAnsi="Arial" w:cs="Arial" w:hint="eastAsia"/>
          <w:b/>
          <w:bCs/>
          <w:sz w:val="22"/>
          <w:szCs w:val="22"/>
          <w:rtl/>
        </w:rPr>
        <w:t xml:space="preserve">                    </w:t>
      </w:r>
      <w:r>
        <w:rPr>
          <w:rFonts w:ascii="Arial" w:hAnsi="Arial" w:cs="Arial"/>
          <w:b/>
          <w:bCs/>
          <w:u w:val="single"/>
          <w:rtl/>
        </w:rPr>
        <w:t>ניסיון תעסוקתי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 w:hint="eastAsia"/>
          <w:sz w:val="22"/>
          <w:szCs w:val="22"/>
          <w:rtl/>
        </w:rPr>
        <w:t xml:space="preserve">  </w:t>
      </w:r>
    </w:p>
    <w:p w:rsidR="00000000" w:rsidRDefault="007C6077">
      <w:pPr>
        <w:pStyle w:val="a0"/>
        <w:spacing w:line="360" w:lineRule="auto"/>
        <w:jc w:val="both"/>
      </w:pPr>
      <w:r>
        <w:t xml:space="preserve">2020-2022 </w:t>
      </w:r>
      <w:r>
        <w:rPr>
          <w:rFonts w:hint="cs"/>
          <w:rtl/>
        </w:rPr>
        <w:t>מנהלת איזור צפון הלוואות רכב איגוד</w:t>
      </w:r>
    </w:p>
    <w:p w:rsidR="00000000" w:rsidRDefault="007C6077">
      <w:pPr>
        <w:pStyle w:val="a0"/>
        <w:spacing w:line="360" w:lineRule="auto"/>
        <w:jc w:val="both"/>
        <w:rPr>
          <w:rFonts w:ascii="Arial" w:eastAsia="Arial" w:hAnsi="Arial" w:cs="Arial" w:hint="eastAsia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>2015-2018</w:t>
      </w:r>
      <w:r>
        <w:rPr>
          <w:rFonts w:ascii="Arial" w:eastAsia="Arial" w:hAnsi="Arial" w:cs="Arial" w:hint="eastAsia"/>
          <w:b/>
          <w:bCs/>
          <w:sz w:val="22"/>
          <w:szCs w:val="22"/>
          <w:rtl/>
        </w:rPr>
        <w:t xml:space="preserve">   </w:t>
      </w:r>
    </w:p>
    <w:p w:rsidR="00000000" w:rsidRDefault="007C6077">
      <w:pPr>
        <w:pStyle w:val="a0"/>
        <w:spacing w:line="360" w:lineRule="auto"/>
        <w:jc w:val="both"/>
        <w:rPr>
          <w:rFonts w:ascii="Arial" w:eastAsia="Arial" w:hAnsi="Arial" w:cs="Arial" w:hint="eastAsia"/>
          <w:sz w:val="22"/>
          <w:szCs w:val="22"/>
          <w:rtl/>
        </w:rPr>
      </w:pPr>
      <w:r>
        <w:rPr>
          <w:rFonts w:ascii="Arial" w:eastAsia="Arial" w:hAnsi="Arial" w:cs="Arial" w:hint="eastAsia"/>
          <w:sz w:val="22"/>
          <w:szCs w:val="22"/>
          <w:rtl/>
        </w:rPr>
        <w:t>חברת המזרח לשיוו</w:t>
      </w:r>
      <w:r>
        <w:rPr>
          <w:rFonts w:ascii="Arial" w:eastAsia="Arial" w:hAnsi="Arial" w:cs="Arial" w:hint="eastAsia"/>
          <w:sz w:val="22"/>
          <w:szCs w:val="22"/>
          <w:rtl/>
        </w:rPr>
        <w:t>ק מכוניות בע"מ. יבואנית לנד רובר- ריינג' רובר</w:t>
      </w:r>
    </w:p>
    <w:p w:rsidR="00000000" w:rsidRDefault="007C6077">
      <w:pPr>
        <w:pStyle w:val="a0"/>
        <w:spacing w:line="360" w:lineRule="auto"/>
        <w:jc w:val="both"/>
      </w:pPr>
      <w:r>
        <w:rPr>
          <w:rFonts w:ascii="Arial" w:eastAsia="Arial" w:hAnsi="Arial" w:cs="Arial" w:hint="eastAsia"/>
          <w:sz w:val="22"/>
          <w:szCs w:val="22"/>
          <w:rtl/>
        </w:rPr>
        <w:t>סוכנת מכירות אזורית של לנד רובר</w:t>
      </w:r>
    </w:p>
    <w:p w:rsidR="00000000" w:rsidRDefault="007C6077">
      <w:pPr>
        <w:pStyle w:val="a0"/>
        <w:spacing w:line="360" w:lineRule="auto"/>
        <w:ind w:left="0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eastAsia="Arial" w:hAnsi="Arial" w:cs="Arial" w:hint="eastAsia"/>
          <w:sz w:val="22"/>
          <w:szCs w:val="22"/>
          <w:rtl/>
        </w:rPr>
        <w:t xml:space="preserve"> </w:t>
      </w:r>
      <w:r>
        <w:rPr>
          <w:rFonts w:ascii="Arial" w:hAnsi="Arial" w:cs="Arial" w:hint="eastAsia"/>
          <w:sz w:val="22"/>
          <w:szCs w:val="22"/>
          <w:rtl/>
        </w:rPr>
        <w:t>2014-2015</w:t>
      </w:r>
      <w:r>
        <w:rPr>
          <w:rFonts w:ascii="Arial" w:hAnsi="Arial" w:cs="Arial" w:hint="eastAsia"/>
          <w:sz w:val="22"/>
          <w:szCs w:val="22"/>
          <w:rtl/>
        </w:rPr>
        <w:tab/>
      </w:r>
      <w:r>
        <w:rPr>
          <w:rFonts w:ascii="Arial" w:hAnsi="Arial" w:cs="Arial" w:hint="eastAsia"/>
          <w:b/>
          <w:bCs/>
          <w:sz w:val="22"/>
          <w:szCs w:val="22"/>
          <w:rtl/>
        </w:rPr>
        <w:t>אולם תצוגה פרימיום!</w:t>
      </w:r>
      <w:r>
        <w:rPr>
          <w:rFonts w:ascii="Arial" w:hAnsi="Arial" w:cs="Arial" w:hint="eastAsia"/>
          <w:sz w:val="22"/>
          <w:szCs w:val="22"/>
          <w:rtl/>
        </w:rPr>
        <w:t xml:space="preserve"> </w:t>
      </w:r>
      <w:r>
        <w:rPr>
          <w:rFonts w:ascii="Arial" w:hAnsi="Arial" w:cs="Arial" w:hint="eastAsia"/>
          <w:b/>
          <w:bCs/>
          <w:sz w:val="22"/>
          <w:szCs w:val="22"/>
          <w:rtl/>
        </w:rPr>
        <w:t>אלפא רומיאו סוכנות מכוניות לים התיכון בע"מ</w:t>
      </w:r>
    </w:p>
    <w:p w:rsidR="00000000" w:rsidRDefault="007C6077">
      <w:pPr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ab/>
        <w:t xml:space="preserve">       </w:t>
      </w:r>
      <w:r>
        <w:rPr>
          <w:rFonts w:ascii="Arial" w:hAnsi="Arial" w:cs="Arial" w:hint="eastAsia"/>
          <w:sz w:val="22"/>
          <w:szCs w:val="22"/>
          <w:u w:val="single"/>
          <w:rtl/>
        </w:rPr>
        <w:t>במסגרת העבודה</w:t>
      </w:r>
      <w:r>
        <w:rPr>
          <w:rFonts w:ascii="Arial" w:hAnsi="Arial" w:cs="Arial" w:hint="eastAsia"/>
          <w:sz w:val="22"/>
          <w:szCs w:val="22"/>
          <w:rtl/>
        </w:rPr>
        <w:t>: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מסירת רכבים ותפעול מלא!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מכירות פרונטאליות באולם התצוגה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עסקאות טרייד אין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Fonts w:hint="eastAsia"/>
          <w:rtl/>
        </w:rPr>
      </w:pPr>
      <w:r>
        <w:rPr>
          <w:rFonts w:ascii="Arial" w:hAnsi="Arial" w:cs="Arial" w:hint="eastAsia"/>
          <w:sz w:val="22"/>
          <w:szCs w:val="22"/>
          <w:rtl/>
        </w:rPr>
        <w:t>מתן נסיעו</w:t>
      </w:r>
      <w:r>
        <w:rPr>
          <w:rFonts w:ascii="Arial" w:hAnsi="Arial" w:cs="Arial" w:hint="eastAsia"/>
          <w:sz w:val="22"/>
          <w:szCs w:val="22"/>
          <w:rtl/>
        </w:rPr>
        <w:t>ת מבחן והסברים כוללים</w:t>
      </w:r>
    </w:p>
    <w:p w:rsidR="00000000" w:rsidRDefault="007C6077">
      <w:pPr>
        <w:jc w:val="left"/>
        <w:rPr>
          <w:rFonts w:hint="eastAsia"/>
          <w:rtl/>
        </w:rPr>
      </w:pPr>
    </w:p>
    <w:p w:rsidR="00000000" w:rsidRDefault="007C6077">
      <w:pPr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2011-2013</w:t>
      </w:r>
      <w:r>
        <w:rPr>
          <w:rFonts w:ascii="Arial" w:hAnsi="Arial" w:cs="Arial" w:hint="eastAsia"/>
          <w:sz w:val="22"/>
          <w:szCs w:val="22"/>
          <w:rtl/>
        </w:rPr>
        <w:tab/>
      </w:r>
      <w:r>
        <w:rPr>
          <w:rFonts w:ascii="Arial" w:hAnsi="Arial" w:cs="Arial" w:hint="eastAsia"/>
          <w:b/>
          <w:bCs/>
          <w:sz w:val="22"/>
          <w:szCs w:val="22"/>
          <w:rtl/>
        </w:rPr>
        <w:t>קורליוס בע"מ מחליקי שיער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Style w:val="a"/>
        </w:rPr>
      </w:pPr>
      <w:r>
        <w:rPr>
          <w:rFonts w:ascii="Arial" w:hAnsi="Arial" w:cs="Arial" w:hint="eastAsia"/>
          <w:sz w:val="22"/>
          <w:szCs w:val="22"/>
          <w:rtl/>
        </w:rPr>
        <w:t>מכירות פרונטאליות- צייד</w:t>
      </w:r>
    </w:p>
    <w:p w:rsidR="00000000" w:rsidRDefault="007C6077">
      <w:pPr>
        <w:jc w:val="left"/>
        <w:rPr>
          <w:rStyle w:val="a"/>
        </w:rPr>
      </w:pPr>
    </w:p>
    <w:p w:rsidR="00000000" w:rsidRDefault="007C6077">
      <w:pPr>
        <w:ind w:right="1136" w:hanging="2129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2010-2012</w:t>
      </w:r>
      <w:r>
        <w:rPr>
          <w:rFonts w:ascii="Arial" w:hAnsi="Arial" w:cs="Arial" w:hint="eastAsia"/>
          <w:sz w:val="22"/>
          <w:szCs w:val="22"/>
          <w:rtl/>
        </w:rPr>
        <w:tab/>
      </w:r>
      <w:r>
        <w:rPr>
          <w:rFonts w:ascii="Arial" w:hAnsi="Arial" w:cs="Arial" w:hint="eastAsia"/>
          <w:b/>
          <w:bCs/>
          <w:sz w:val="22"/>
          <w:szCs w:val="22"/>
          <w:rtl/>
        </w:rPr>
        <w:t>סלקום בע"מ</w:t>
      </w:r>
    </w:p>
    <w:p w:rsidR="00000000" w:rsidRDefault="007C6077">
      <w:pPr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ab/>
        <w:t xml:space="preserve">       </w:t>
      </w:r>
      <w:r>
        <w:rPr>
          <w:rFonts w:ascii="Arial" w:hAnsi="Arial" w:cs="Arial" w:hint="eastAsia"/>
          <w:sz w:val="22"/>
          <w:szCs w:val="22"/>
          <w:u w:val="single"/>
          <w:rtl/>
        </w:rPr>
        <w:t>במסגרת העבודה</w:t>
      </w:r>
      <w:r>
        <w:rPr>
          <w:rFonts w:ascii="Arial" w:hAnsi="Arial" w:cs="Arial" w:hint="eastAsia"/>
          <w:sz w:val="22"/>
          <w:szCs w:val="22"/>
          <w:rtl/>
        </w:rPr>
        <w:t>: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מכירות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שירות לקוחות</w:t>
      </w:r>
    </w:p>
    <w:p w:rsidR="00000000" w:rsidRDefault="007C6077">
      <w:pPr>
        <w:numPr>
          <w:ilvl w:val="0"/>
          <w:numId w:val="1"/>
        </w:numPr>
        <w:ind w:left="0" w:right="1515"/>
        <w:jc w:val="both"/>
        <w:rPr>
          <w:rFonts w:hint="eastAsia"/>
        </w:rPr>
      </w:pPr>
      <w:r>
        <w:rPr>
          <w:rFonts w:ascii="Arial" w:hAnsi="Arial" w:cs="Arial" w:hint="eastAsia"/>
          <w:sz w:val="22"/>
          <w:szCs w:val="22"/>
          <w:rtl/>
        </w:rPr>
        <w:t>שימור</w:t>
      </w:r>
    </w:p>
    <w:p w:rsidR="00000000" w:rsidRDefault="007C6077">
      <w:pPr>
        <w:jc w:val="left"/>
        <w:rPr>
          <w:rFonts w:hint="eastAsia"/>
        </w:rPr>
      </w:pPr>
    </w:p>
    <w:p w:rsidR="00000000" w:rsidRDefault="007C6077">
      <w:pPr>
        <w:spacing w:line="360" w:lineRule="auto"/>
        <w:ind w:right="-908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השכלה</w:t>
      </w:r>
      <w:r>
        <w:rPr>
          <w:rFonts w:ascii="Arial" w:hAnsi="Arial" w:cs="Arial"/>
          <w:b/>
          <w:bCs/>
          <w:rtl/>
        </w:rPr>
        <w:t>:</w:t>
      </w:r>
    </w:p>
    <w:p w:rsidR="00000000" w:rsidRDefault="007C6077">
      <w:pPr>
        <w:ind w:right="1136" w:hanging="2129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2000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eastAsia"/>
          <w:sz w:val="22"/>
          <w:szCs w:val="22"/>
          <w:rtl/>
        </w:rPr>
        <w:t>2005</w:t>
      </w:r>
      <w:r>
        <w:rPr>
          <w:rFonts w:ascii="Arial" w:hAnsi="Arial" w:cs="Arial" w:hint="eastAsia"/>
          <w:sz w:val="22"/>
          <w:szCs w:val="22"/>
          <w:rtl/>
        </w:rPr>
        <w:tab/>
        <w:t>בית הספר אמי"ת קנדי עכו. כלכלה ומנהל</w:t>
      </w:r>
    </w:p>
    <w:p w:rsidR="00000000" w:rsidRDefault="007C6077">
      <w:pPr>
        <w:jc w:val="both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/>
          <w:sz w:val="22"/>
          <w:szCs w:val="22"/>
          <w:rtl/>
        </w:rPr>
        <w:tab/>
      </w:r>
    </w:p>
    <w:p w:rsidR="00000000" w:rsidRDefault="007C6077">
      <w:pPr>
        <w:spacing w:line="360" w:lineRule="auto"/>
        <w:ind w:right="-908"/>
        <w:jc w:val="both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שירות צבאי</w:t>
      </w:r>
      <w:r>
        <w:rPr>
          <w:rFonts w:ascii="Arial" w:hAnsi="Arial" w:cs="Arial"/>
          <w:b/>
          <w:bCs/>
          <w:rtl/>
        </w:rPr>
        <w:t>:</w:t>
      </w:r>
    </w:p>
    <w:p w:rsidR="00000000" w:rsidRDefault="007C6077">
      <w:pPr>
        <w:ind w:right="1136" w:hanging="2129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2005-2007</w:t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 w:hint="eastAsia"/>
          <w:sz w:val="22"/>
          <w:szCs w:val="22"/>
          <w:rtl/>
        </w:rPr>
        <w:t>שירות סדיר כמחסנאית טכ</w:t>
      </w:r>
      <w:r>
        <w:rPr>
          <w:rFonts w:ascii="Arial" w:hAnsi="Arial" w:cs="Arial" w:hint="eastAsia"/>
          <w:sz w:val="22"/>
          <w:szCs w:val="22"/>
          <w:rtl/>
        </w:rPr>
        <w:t xml:space="preserve">נית בכנף 1, רמת דוד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eastAsia"/>
          <w:sz w:val="22"/>
          <w:szCs w:val="22"/>
          <w:rtl/>
        </w:rPr>
        <w:t xml:space="preserve"> חיל האוויר שנתיים מלאות</w:t>
      </w:r>
    </w:p>
    <w:p w:rsidR="00000000" w:rsidRDefault="007C6077">
      <w:pPr>
        <w:ind w:right="2160" w:hanging="2160"/>
        <w:jc w:val="both"/>
        <w:rPr>
          <w:rFonts w:ascii="Arial" w:hAnsi="Arial" w:cs="Arial"/>
          <w:sz w:val="22"/>
          <w:szCs w:val="22"/>
          <w:rtl/>
        </w:rPr>
      </w:pPr>
    </w:p>
    <w:p w:rsidR="00000000" w:rsidRDefault="007C6077">
      <w:pPr>
        <w:ind w:right="2160" w:hanging="3153"/>
        <w:jc w:val="both"/>
        <w:rPr>
          <w:rFonts w:ascii="Arial" w:hAnsi="Arial" w:cs="Arial"/>
          <w:b/>
          <w:bCs/>
          <w:u w:val="single"/>
          <w:rtl/>
        </w:rPr>
      </w:pPr>
      <w:r>
        <w:rPr>
          <w:rFonts w:ascii="Arial" w:eastAsia="Arial" w:hAnsi="Arial" w:cs="Arial" w:hint="eastAsia"/>
          <w:b/>
          <w:bCs/>
          <w:rtl/>
        </w:rPr>
        <w:t xml:space="preserve"> </w:t>
      </w:r>
      <w:r>
        <w:rPr>
          <w:rFonts w:ascii="Arial" w:hAnsi="Arial" w:cs="Arial"/>
          <w:b/>
          <w:bCs/>
          <w:u w:val="single"/>
          <w:rtl/>
        </w:rPr>
        <w:t>שפות:</w:t>
      </w:r>
      <w:r>
        <w:rPr>
          <w:rFonts w:ascii="Arial" w:hAnsi="Arial" w:cs="Arial" w:hint="eastAsia"/>
          <w:sz w:val="22"/>
          <w:szCs w:val="22"/>
          <w:rtl/>
        </w:rPr>
        <w:t xml:space="preserve">                        </w:t>
      </w:r>
      <w:r>
        <w:rPr>
          <w:rFonts w:ascii="Arial" w:hAnsi="Arial" w:cs="Arial"/>
          <w:sz w:val="22"/>
          <w:szCs w:val="22"/>
          <w:rtl/>
        </w:rPr>
        <w:t xml:space="preserve">אנגלית- </w:t>
      </w:r>
      <w:r>
        <w:rPr>
          <w:rFonts w:ascii="Arial" w:hAnsi="Arial" w:cs="Arial" w:hint="eastAsia"/>
          <w:sz w:val="22"/>
          <w:szCs w:val="22"/>
          <w:rtl/>
        </w:rPr>
        <w:t>ברמה גבוהה מאוד</w:t>
      </w:r>
      <w:r>
        <w:rPr>
          <w:rFonts w:ascii="Arial" w:hAnsi="Arial" w:cs="Arial"/>
          <w:sz w:val="22"/>
          <w:szCs w:val="22"/>
          <w:rtl/>
        </w:rPr>
        <w:t>.</w:t>
      </w:r>
    </w:p>
    <w:p w:rsidR="00000000" w:rsidRDefault="007C6077">
      <w:pPr>
        <w:ind w:right="2160" w:hanging="3153"/>
        <w:jc w:val="both"/>
        <w:rPr>
          <w:rFonts w:ascii="Arial" w:hAnsi="Arial" w:cs="Arial"/>
          <w:b/>
          <w:bCs/>
          <w:u w:val="single"/>
          <w:rtl/>
        </w:rPr>
      </w:pPr>
    </w:p>
    <w:p w:rsidR="00000000" w:rsidRDefault="007C6077">
      <w:pPr>
        <w:ind w:right="2160" w:hanging="3153"/>
        <w:jc w:val="both"/>
        <w:rPr>
          <w:rFonts w:hint="eastAsia"/>
          <w:rtl/>
        </w:rPr>
      </w:pPr>
      <w:r>
        <w:rPr>
          <w:rFonts w:ascii="Arial" w:hAnsi="Arial" w:cs="Arial" w:hint="eastAsia"/>
          <w:b/>
          <w:bCs/>
          <w:u w:val="single"/>
          <w:rtl/>
        </w:rPr>
        <w:t xml:space="preserve">יישומי </w:t>
      </w:r>
      <w:r>
        <w:rPr>
          <w:rFonts w:ascii="Arial" w:hAnsi="Arial" w:cs="Arial"/>
          <w:b/>
          <w:bCs/>
          <w:u w:val="single"/>
          <w:rtl/>
        </w:rPr>
        <w:t>מחשב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 w:hint="eastAsia"/>
          <w:b/>
          <w:bCs/>
          <w:rtl/>
        </w:rPr>
        <w:t xml:space="preserve">        </w:t>
      </w:r>
      <w:r>
        <w:rPr>
          <w:rFonts w:ascii="Arial" w:hAnsi="Arial" w:cs="Arial"/>
          <w:b/>
          <w:bCs/>
        </w:rPr>
        <w:t>sap-crm</w:t>
      </w:r>
      <w:r>
        <w:rPr>
          <w:rFonts w:ascii="Arial" w:hAnsi="Arial" w:cs="Arial" w:hint="eastAsia"/>
          <w:b/>
          <w:bCs/>
          <w:rtl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Internet, </w:t>
      </w:r>
      <w:r>
        <w:rPr>
          <w:rFonts w:ascii="Arial" w:hAnsi="Arial" w:cs="Arial" w:hint="eastAsia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>ord, excel, Power Point</w:t>
      </w:r>
      <w:r>
        <w:rPr>
          <w:rFonts w:ascii="Arial" w:hAnsi="Arial" w:cs="Arial"/>
          <w:sz w:val="22"/>
          <w:szCs w:val="22"/>
          <w:rtl/>
        </w:rPr>
        <w:t>, תקליטורים משפטיים.</w:t>
      </w:r>
    </w:p>
    <w:p w:rsidR="00000000" w:rsidRDefault="007C6077">
      <w:pPr>
        <w:jc w:val="left"/>
        <w:rPr>
          <w:rFonts w:hint="eastAsia"/>
          <w:rtl/>
        </w:rPr>
      </w:pPr>
    </w:p>
    <w:sectPr w:rsidR="00000000">
      <w:footerReference w:type="default" r:id="rId7"/>
      <w:pgSz w:w="11906" w:h="16838"/>
      <w:pgMar w:top="851" w:right="1800" w:bottom="851" w:left="180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C6077">
      <w:r>
        <w:separator/>
      </w:r>
    </w:p>
  </w:endnote>
  <w:endnote w:type="continuationSeparator" w:id="0">
    <w:p w:rsidR="00000000" w:rsidRDefault="007C6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4F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C6077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C6077">
      <w:r>
        <w:separator/>
      </w:r>
    </w:p>
  </w:footnote>
  <w:footnote w:type="continuationSeparator" w:id="0">
    <w:p w:rsidR="00000000" w:rsidRDefault="007C6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54"/>
      <w:numFmt w:val="bullet"/>
      <w:lvlText w:val=""/>
      <w:lvlJc w:val="left"/>
      <w:pPr>
        <w:tabs>
          <w:tab w:val="num" w:pos="0"/>
        </w:tabs>
        <w:ind w:left="1515" w:hanging="360"/>
      </w:pPr>
      <w:rPr>
        <w:rFonts w:ascii="Symbol" w:hAnsi="Symbol" w:cs="Arial" w:hint="default"/>
        <w:sz w:val="22"/>
        <w:szCs w:val="22"/>
        <w:rtl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0"/>
        </w:tabs>
        <w:ind w:left="188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7C6077"/>
    <w:rsid w:val="00A5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45A96B-CF2B-4329-AECC-BA8E1388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  <w:bidi/>
      <w:jc w:val="right"/>
    </w:pPr>
    <w:rPr>
      <w:sz w:val="24"/>
      <w:szCs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פיסקת רשימה"/>
    <w:basedOn w:val="a"/>
    <w:pPr>
      <w:ind w:left="720"/>
      <w:contextualSpacing/>
      <w:jc w:val="left"/>
    </w:pPr>
  </w:style>
  <w:style w:type="character" w:customStyle="1" w:styleId="WW8Num1z0">
    <w:name w:val="WW8Num1z0"/>
    <w:rPr>
      <w:rFonts w:ascii="Symbol" w:eastAsia="Times New Roman" w:hAnsi="Symbol" w:cs="Arial" w:hint="default"/>
      <w:sz w:val="22"/>
      <w:szCs w:val="22"/>
      <w:rtl/>
    </w:rPr>
  </w:style>
  <w:style w:type="character" w:customStyle="1" w:styleId="WW8Num2z0">
    <w:name w:val="WW8Num2z0"/>
    <w:rPr>
      <w:rFonts w:ascii="Wingdings" w:eastAsia="Times New Roman" w:hAnsi="Wingdings" w:cs="Wingdings" w:hint="default"/>
      <w:sz w:val="22"/>
      <w:szCs w:val="22"/>
    </w:rPr>
  </w:style>
  <w:style w:type="character" w:customStyle="1" w:styleId="WW8Num3z0">
    <w:name w:val="WW8Num3z0"/>
    <w:rPr>
      <w:rFonts w:ascii="Times New Roman" w:eastAsia="Times New Roman" w:hAnsi="Times New Roman"/>
    </w:rPr>
  </w:style>
  <w:style w:type="character" w:customStyle="1" w:styleId="WW8Num3z1">
    <w:name w:val="WW8Num3z1"/>
    <w:rPr>
      <w:rFonts w:ascii="Times New Roman" w:eastAsia="Times New Roman" w:hAnsi="Times New Roman"/>
    </w:rPr>
  </w:style>
  <w:style w:type="character" w:customStyle="1" w:styleId="WW8Num3z2">
    <w:name w:val="WW8Num3z2"/>
    <w:rPr>
      <w:rFonts w:ascii="Times New Roman" w:eastAsia="Times New Roman" w:hAnsi="Times New Roman"/>
    </w:rPr>
  </w:style>
  <w:style w:type="character" w:customStyle="1" w:styleId="WW8Num3z3">
    <w:name w:val="WW8Num3z3"/>
    <w:rPr>
      <w:rFonts w:ascii="Times New Roman" w:eastAsia="Times New Roman" w:hAnsi="Times New Roman"/>
    </w:rPr>
  </w:style>
  <w:style w:type="character" w:customStyle="1" w:styleId="WW8Num3z4">
    <w:name w:val="WW8Num3z4"/>
    <w:rPr>
      <w:rFonts w:ascii="Times New Roman" w:eastAsia="Times New Roman" w:hAnsi="Times New Roman"/>
    </w:rPr>
  </w:style>
  <w:style w:type="character" w:customStyle="1" w:styleId="WW8Num3z5">
    <w:name w:val="WW8Num3z5"/>
    <w:rPr>
      <w:rFonts w:ascii="Times New Roman" w:eastAsia="Times New Roman" w:hAnsi="Times New Roman"/>
    </w:rPr>
  </w:style>
  <w:style w:type="character" w:customStyle="1" w:styleId="WW8Num3z6">
    <w:name w:val="WW8Num3z6"/>
    <w:rPr>
      <w:rFonts w:ascii="Times New Roman" w:eastAsia="Times New Roman" w:hAnsi="Times New Roman"/>
    </w:rPr>
  </w:style>
  <w:style w:type="character" w:customStyle="1" w:styleId="WW8Num3z7">
    <w:name w:val="WW8Num3z7"/>
    <w:rPr>
      <w:rFonts w:ascii="Times New Roman" w:eastAsia="Times New Roman" w:hAnsi="Times New Roman"/>
    </w:rPr>
  </w:style>
  <w:style w:type="character" w:customStyle="1" w:styleId="WW8Num3z8">
    <w:name w:val="WW8Num3z8"/>
    <w:rPr>
      <w:rFonts w:ascii="Times New Roman" w:eastAsia="Times New Roman" w:hAnsi="Times New Roman"/>
    </w:rPr>
  </w:style>
  <w:style w:type="character" w:customStyle="1" w:styleId="WW8Num1z1">
    <w:name w:val="WW8Num1z1"/>
    <w:rPr>
      <w:rFonts w:ascii="Courier New" w:eastAsia="Times New Roman" w:hAnsi="Courier New" w:cs="Courier New" w:hint="default"/>
    </w:rPr>
  </w:style>
  <w:style w:type="character" w:customStyle="1" w:styleId="WW8Num1z2">
    <w:name w:val="WW8Num1z2"/>
    <w:rPr>
      <w:rFonts w:ascii="Wingdings" w:eastAsia="Times New Roman" w:hAnsi="Wingdings" w:cs="Wingdings" w:hint="default"/>
    </w:rPr>
  </w:style>
  <w:style w:type="character" w:customStyle="1" w:styleId="WW8Num1z3">
    <w:name w:val="WW8Num1z3"/>
    <w:rPr>
      <w:rFonts w:ascii="Symbol" w:eastAsia="Times New Roman" w:hAnsi="Symbol" w:cs="Symbol" w:hint="default"/>
    </w:rPr>
  </w:style>
  <w:style w:type="character" w:customStyle="1" w:styleId="WW8Num2z1">
    <w:name w:val="WW8Num2z1"/>
    <w:rPr>
      <w:rFonts w:ascii="Courier New" w:eastAsia="Times New Roman" w:hAnsi="Courier New" w:cs="Courier New" w:hint="default"/>
    </w:rPr>
  </w:style>
  <w:style w:type="character" w:customStyle="1" w:styleId="WW8Num2z3">
    <w:name w:val="WW8Num2z3"/>
    <w:rPr>
      <w:rFonts w:ascii="Symbol" w:eastAsia="Times New Roman" w:hAnsi="Symbol" w:cs="Symbol" w:hint="default"/>
    </w:rPr>
  </w:style>
  <w:style w:type="character" w:customStyle="1" w:styleId="a1">
    <w:name w:val="גופן ברירת המחדל של פיסקה"/>
    <w:link w:val="WW8Num3z8"/>
    <w:rPr>
      <w:rFonts w:ascii="Times New Roman" w:eastAsia="Times New Roman" w:hAnsi="Times New Roman"/>
    </w:rPr>
  </w:style>
  <w:style w:type="character" w:styleId="-">
    <w:name w:val="היפר-קישור"/>
    <w:rPr>
      <w:rFonts w:ascii="Times New Roman" w:eastAsia="Times New Roman" w:hAnsi="Times New Roman"/>
      <w:color w:val="0000FF"/>
      <w:u w:val="single"/>
    </w:rPr>
  </w:style>
  <w:style w:type="paragraph" w:styleId="a2">
    <w:name w:val="גוף הטקסט"/>
    <w:basedOn w:val="a"/>
    <w:pPr>
      <w:spacing w:after="140" w:line="288" w:lineRule="auto"/>
    </w:pPr>
  </w:style>
  <w:style w:type="paragraph" w:customStyle="1" w:styleId="a3">
    <w:name w:val="שורת כותרת"/>
    <w:basedOn w:val="a"/>
    <w:next w:val="a2"/>
    <w:pPr>
      <w:keepNext/>
      <w:spacing w:before="240" w:after="120"/>
    </w:pPr>
    <w:rPr>
      <w:rFonts w:ascii="Liberation Sans" w:eastAsia="Microsoft YaHei" w:hAnsi="Liberation Sans" w:cs="Lucida Sans Unicode"/>
      <w:sz w:val="28"/>
      <w:szCs w:val="28"/>
    </w:rPr>
  </w:style>
  <w:style w:type="paragraph" w:styleId="a4">
    <w:name w:val="רשימה"/>
    <w:basedOn w:val="a2"/>
    <w:rPr>
      <w:rFonts w:cs="Lucida Sans Unicode"/>
    </w:rPr>
  </w:style>
  <w:style w:type="paragraph" w:styleId="a5">
    <w:name w:val="כתובית"/>
    <w:basedOn w:val="a"/>
    <w:uiPriority w:val="35"/>
    <w:qFormat/>
    <w:pPr>
      <w:suppressLineNumbers/>
      <w:spacing w:before="120" w:after="120"/>
    </w:pPr>
    <w:rPr>
      <w:rFonts w:cs="Lucida Sans Unicode"/>
      <w:i/>
      <w:iCs/>
    </w:rPr>
  </w:style>
  <w:style w:type="paragraph" w:customStyle="1" w:styleId="a6">
    <w:name w:val="מפתחות"/>
    <w:basedOn w:val="a"/>
    <w:pPr>
      <w:suppressLineNumbers/>
    </w:pPr>
    <w:rPr>
      <w:rFonts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AK4UQ" Type="http://schemas.openxmlformats.org/officeDocument/2006/relationships/image" Target="media/TNPKT7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1033</Characters>
  <Application>Microsoft Office Word</Application>
  <DocSecurity>4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משפחת טרחובסקי</dc:creator>
  <cp:keywords/>
  <dc:description/>
  <cp:lastModifiedBy>21081111RG</cp:lastModifiedBy>
  <cp:revision>22</cp:revision>
  <cp:lastPrinted>2009-02-14T16:37:00Z</cp:lastPrinted>
  <dcterms:created xsi:type="dcterms:W3CDTF">2022-09-18T00:14:00Z</dcterms:created>
  <dcterms:modified xsi:type="dcterms:W3CDTF">2022-09-18T00:14:00Z</dcterms:modified>
</cp:coreProperties>
</file>