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933"/>
                    <pic:cNvPicPr/>
                  </pic:nvPicPr>
                  <pic:blipFill>
                    <a:blip xmlns:r="http://schemas.openxmlformats.org/officeDocument/2006/relationships" r:embed="rIdT3P4Z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Layout table for name, contact info, and objective"/>
        <w:tblW w:w="4925" w:type="pct"/>
        <w:tblInd w:w="142" w:type="dxa"/>
        <w:tblCellMar>
          <w:left w:w="0" w:type="dxa"/>
          <w:bottom w:w="115" w:type="dxa"/>
          <w:right w:w="0" w:type="dxa"/>
        </w:tblCellMar>
        <w:tblLook w:val="04A0"/>
      </w:tblPr>
      <w:tblGrid>
        <w:gridCol w:w="9343"/>
      </w:tblGrid>
      <w:tr w:rsidTr="00EF70A3">
        <w:tblPrEx>
          <w:tblW w:w="4925" w:type="pct"/>
          <w:tblInd w:w="142" w:type="dxa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800"/>
        </w:trPr>
        <w:tc>
          <w:tcPr>
            <w:tcW w:w="9343" w:type="dxa"/>
            <w:tcMar>
              <w:top w:w="0" w:type="dxa"/>
              <w:bottom w:w="0" w:type="dxa"/>
            </w:tcMar>
          </w:tcPr>
          <w:p w:rsidR="004018D7" w:rsidRPr="00300E12" w:rsidP="00424989">
            <w:pPr>
              <w:pStyle w:val="Title"/>
              <w:rPr>
                <w:sz w:val="56"/>
                <w:szCs w:val="52"/>
              </w:rPr>
            </w:pPr>
            <w:r w:rsidRPr="00300E12">
              <w:rPr>
                <w:rFonts w:hint="cs"/>
                <w:sz w:val="56"/>
                <w:szCs w:val="52"/>
                <w:rtl/>
                <w:lang w:bidi="he-IL"/>
              </w:rPr>
              <w:t>מובשוביץ ולצר</w:t>
            </w:r>
            <w:r w:rsidRPr="00300E12">
              <w:rPr>
                <w:sz w:val="56"/>
                <w:szCs w:val="52"/>
              </w:rPr>
              <w:t xml:space="preserve"> </w:t>
            </w:r>
            <w:r w:rsidRPr="00300E12">
              <w:rPr>
                <w:rStyle w:val="IntenseEmphasis"/>
                <w:rFonts w:hint="cs"/>
                <w:sz w:val="56"/>
                <w:szCs w:val="52"/>
                <w:rtl/>
                <w:lang w:bidi="he-IL"/>
              </w:rPr>
              <w:t>טלי</w:t>
            </w:r>
          </w:p>
          <w:p w:rsidR="004018D7" w:rsidRPr="00CF1A49" w:rsidP="00424989">
            <w:pPr>
              <w:pStyle w:val="ContactInfo"/>
              <w:contextualSpacing w:val="0"/>
            </w:pPr>
            <w:r>
              <w:rPr>
                <w:rFonts w:hint="cs"/>
                <w:rtl/>
                <w:lang w:bidi="he-IL"/>
              </w:rPr>
              <w:t>גבעתיים</w:t>
            </w:r>
            <w:r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AABEC5C542FD4711B74353324876B50C"/>
                </w:placeholder>
                <w:showingPlcHdr/>
                <w:richText/>
                <w:temporary/>
                <w15:appearance w15:val="hidden"/>
              </w:sdtPr>
              <w:sdtContent>
                <w:r w:rsidRPr="00CF1A49">
                  <w:t>·</w:t>
                </w:r>
              </w:sdtContent>
            </w:sdt>
            <w:r w:rsidRPr="00CF1A49">
              <w:t xml:space="preserve"> </w:t>
            </w:r>
            <w:r>
              <w:rPr>
                <w:rFonts w:hint="cs"/>
                <w:rtl/>
                <w:lang w:bidi="he-IL"/>
              </w:rPr>
              <w:t>0528055593</w:t>
            </w:r>
          </w:p>
          <w:p w:rsidR="004018D7" w:rsidRPr="00CF1A49" w:rsidP="00424989">
            <w:pPr>
              <w:pStyle w:val="ContactInfoEmphasis"/>
              <w:contextualSpacing w:val="0"/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51009</wp:posOffset>
                      </wp:positionH>
                      <wp:positionV relativeFrom="paragraph">
                        <wp:posOffset>367057</wp:posOffset>
                      </wp:positionV>
                      <wp:extent cx="6216555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62165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5" style="flip:y;mso-height-percent:0;mso-height-relative:margin;mso-wrap-distance-bottom:0;mso-wrap-distance-left:9pt;mso-wrap-distance-right:9pt;mso-wrap-distance-top:0;mso-wrap-style:square;position:absolute;visibility:visible;z-index:251659264" from="4pt,28.9pt" to="493.5pt,28.9pt" strokecolor="#5b9bd5" strokeweight="1pt">
                      <v:stroke joinstyle="miter"/>
                    </v:line>
                  </w:pict>
                </mc:Fallback>
              </mc:AlternateContent>
            </w:r>
            <w:sdt>
              <w:sdtPr>
                <w:rPr>
                  <w:color w:val="538135" w:themeColor="accent6" w:themeShade="BF"/>
                </w:rPr>
                <w:alias w:val="Divider dot:"/>
                <w:tag w:val="Divider dot:"/>
                <w:id w:val="2000459528"/>
                <w:placeholder>
                  <w:docPart w:val="B68296201B514310932157207282ECE6"/>
                </w:placeholder>
                <w:showingPlcHdr/>
                <w:richText/>
                <w:temporary/>
                <w15:appearance w15:val="hidden"/>
              </w:sdtPr>
              <w:sdtContent>
                <w:r w:rsidRPr="004018D7">
                  <w:rPr>
                    <w:color w:val="538135" w:themeColor="accent6" w:themeShade="BF"/>
                  </w:rPr>
                  <w:t>·</w:t>
                </w:r>
              </w:sdtContent>
            </w:sdt>
            <w:r w:rsidRPr="004018D7">
              <w:rPr>
                <w:color w:val="538135" w:themeColor="accent6" w:themeShade="BF"/>
              </w:rPr>
              <w:t xml:space="preserve"> talyym@gmail.com </w:t>
            </w:r>
            <w:sdt>
              <w:sdtPr>
                <w:rPr>
                  <w:color w:val="538135" w:themeColor="accent6" w:themeShade="BF"/>
                </w:rPr>
                <w:alias w:val="Divider dot:"/>
                <w:tag w:val="Divider dot:"/>
                <w:id w:val="759871761"/>
                <w:placeholder>
                  <w:docPart w:val="3BD51BCA34824407B4876695EFAB9191"/>
                </w:placeholder>
                <w:showingPlcHdr/>
                <w:richText/>
                <w:temporary/>
                <w15:appearance w15:val="hidden"/>
              </w:sdtPr>
              <w:sdtContent>
                <w:r w:rsidRPr="004018D7">
                  <w:rPr>
                    <w:color w:val="538135" w:themeColor="accent6" w:themeShade="BF"/>
                  </w:rPr>
                  <w:t>·</w:t>
                </w:r>
              </w:sdtContent>
            </w:sdt>
            <w:r w:rsidRPr="004018D7">
              <w:rPr>
                <w:color w:val="538135" w:themeColor="accent6" w:themeShade="BF"/>
              </w:rPr>
              <w:t xml:space="preserve"> </w:t>
            </w:r>
          </w:p>
        </w:tc>
      </w:tr>
      <w:tr w:rsidTr="00EF70A3">
        <w:tblPrEx>
          <w:tblW w:w="4925" w:type="pct"/>
          <w:tblInd w:w="142" w:type="dxa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9343" w:type="dxa"/>
            <w:tcMar>
              <w:top w:w="432" w:type="dxa"/>
            </w:tcMar>
          </w:tcPr>
          <w:p w:rsidR="004018D7" w:rsidRPr="004018D7" w:rsidP="004018D7">
            <w:pPr>
              <w:bidi/>
              <w:contextualSpacing w:val="0"/>
              <w:rPr>
                <w:rFonts w:ascii="Arial" w:hAnsi="Arial" w:cs="Arial"/>
                <w:b/>
                <w:bCs/>
                <w:color w:val="1F4E79" w:themeColor="accent1" w:themeShade="80"/>
                <w:rtl/>
                <w:lang w:bidi="he-IL"/>
              </w:rPr>
            </w:pPr>
            <w:r w:rsidRPr="004018D7">
              <w:rPr>
                <w:rFonts w:ascii="Arial" w:hAnsi="Arial" w:cs="Arial" w:hint="cs"/>
                <w:b/>
                <w:bCs/>
                <w:color w:val="1F4E79" w:themeColor="accent1" w:themeShade="80"/>
                <w:rtl/>
                <w:lang w:bidi="he-IL"/>
              </w:rPr>
              <w:t>תמצית</w:t>
            </w:r>
          </w:p>
          <w:p w:rsidR="004018D7" w:rsidRPr="00CC6E3D" w:rsidP="00EF70A3">
            <w:pPr>
              <w:pStyle w:val="ListParagraph"/>
              <w:numPr>
                <w:ilvl w:val="0"/>
                <w:numId w:val="7"/>
              </w:numPr>
              <w:tabs>
                <w:tab w:val="left" w:pos="290"/>
                <w:tab w:val="left" w:pos="711"/>
                <w:tab w:val="left" w:pos="1033"/>
                <w:tab w:val="left" w:pos="1089"/>
              </w:tabs>
              <w:bidi/>
              <w:spacing w:line="360" w:lineRule="auto"/>
              <w:ind w:right="-420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בעלת נסיון </w:t>
            </w:r>
            <w:r w:rsidR="00CC6E3D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>מוכח</w:t>
            </w:r>
            <w:r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 ב</w:t>
            </w:r>
            <w:r w:rsidR="00AD5695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>מכירות ו</w:t>
            </w:r>
            <w:r w:rsidR="00EF70A3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שיפור </w:t>
            </w:r>
            <w:r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שירות </w:t>
            </w:r>
            <w:r w:rsidR="00EF70A3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>ה</w:t>
            </w:r>
            <w:r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>לקוחות</w:t>
            </w:r>
            <w:r w:rsidR="00EF70A3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. </w:t>
            </w:r>
            <w:r w:rsidRPr="002D1096">
              <w:rPr>
                <w:rFonts w:ascii="Arial" w:hAnsi="Arial" w:cs="Arial"/>
                <w:sz w:val="22"/>
                <w:szCs w:val="22"/>
                <w:rtl/>
                <w:lang w:bidi="he-IL"/>
              </w:rPr>
              <w:t>יחסי אנוש מצוינים</w:t>
            </w:r>
            <w:r w:rsidRPr="002D1096">
              <w:rPr>
                <w:rFonts w:ascii="Arial" w:hAnsi="Arial" w:cs="Arial"/>
                <w:sz w:val="22"/>
                <w:szCs w:val="22"/>
                <w:rtl/>
              </w:rPr>
              <w:t xml:space="preserve">, </w:t>
            </w:r>
            <w:r w:rsidRPr="002D1096">
              <w:rPr>
                <w:rFonts w:ascii="Arial" w:hAnsi="Arial" w:cs="Arial"/>
                <w:sz w:val="22"/>
                <w:szCs w:val="22"/>
                <w:rtl/>
                <w:lang w:bidi="he-IL"/>
              </w:rPr>
              <w:t>תקשורתית</w:t>
            </w:r>
            <w:r w:rsidRPr="002D1096">
              <w:rPr>
                <w:rFonts w:ascii="Arial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>שירותית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, </w:t>
            </w:r>
            <w:r w:rsidRPr="002D1096">
              <w:rPr>
                <w:rFonts w:ascii="Arial" w:hAnsi="Arial" w:cs="Arial"/>
                <w:sz w:val="22"/>
                <w:szCs w:val="22"/>
                <w:rtl/>
                <w:lang w:bidi="he-IL"/>
              </w:rPr>
              <w:t>בעלת כושר ביטוי</w:t>
            </w:r>
            <w:r w:rsidRPr="002D1096">
              <w:rPr>
                <w:rFonts w:ascii="Arial" w:hAnsi="Arial" w:cs="Arial"/>
                <w:sz w:val="22"/>
                <w:szCs w:val="22"/>
                <w:rtl/>
              </w:rPr>
              <w:t xml:space="preserve">, </w:t>
            </w:r>
            <w:r w:rsidRPr="002D1096">
              <w:rPr>
                <w:rFonts w:ascii="Arial" w:hAnsi="Arial" w:cs="Arial"/>
                <w:sz w:val="22"/>
                <w:szCs w:val="22"/>
                <w:rtl/>
                <w:lang w:bidi="he-IL"/>
              </w:rPr>
              <w:t>יצירתיות ויכולת פתרון בעיות</w:t>
            </w:r>
            <w:r w:rsidRPr="002D1096">
              <w:rPr>
                <w:rFonts w:ascii="Arial" w:hAnsi="Arial" w:cs="Arial"/>
                <w:sz w:val="22"/>
                <w:szCs w:val="22"/>
                <w:rtl/>
              </w:rPr>
              <w:t>,</w:t>
            </w:r>
            <w:r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 ראש גדול</w:t>
            </w:r>
            <w:r w:rsidR="00EF70A3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 ובעלת מוטיבציה גבוהה</w:t>
            </w:r>
            <w:r>
              <w:rPr>
                <w:rFonts w:ascii="Arial" w:hAnsi="Arial" w:cs="Arial" w:hint="cs"/>
                <w:rtl/>
                <w:lang w:bidi="he-IL"/>
              </w:rPr>
              <w:t>.</w:t>
            </w:r>
            <w:r w:rsidR="00CC6E3D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 xml:space="preserve"> לאורך הזמן עברתי כמנהלת בין סניפים כדי להעלות מכירות</w:t>
            </w:r>
            <w:r w:rsidR="00CC6E3D">
              <w:rPr>
                <w:rFonts w:ascii="Arial" w:hAnsi="Arial" w:cs="Arial" w:hint="cs"/>
                <w:sz w:val="22"/>
                <w:szCs w:val="22"/>
                <w:rtl/>
              </w:rPr>
              <w:t xml:space="preserve">, </w:t>
            </w:r>
            <w:r w:rsidR="00CC6E3D">
              <w:rPr>
                <w:rFonts w:ascii="Arial" w:hAnsi="Arial" w:cs="Arial" w:hint="cs"/>
                <w:sz w:val="22"/>
                <w:szCs w:val="22"/>
                <w:rtl/>
                <w:lang w:bidi="he-IL"/>
              </w:rPr>
              <w:t>ולבנות קהל לקוחות חוזרים</w:t>
            </w:r>
            <w:r w:rsidR="00CC6E3D">
              <w:rPr>
                <w:rFonts w:ascii="Arial" w:hAnsi="Arial" w:cs="Arial" w:hint="cs"/>
                <w:sz w:val="22"/>
                <w:szCs w:val="22"/>
                <w:rtl/>
              </w:rPr>
              <w:t>.</w:t>
            </w:r>
          </w:p>
        </w:tc>
      </w:tr>
    </w:tbl>
    <w:p w:rsidR="004C6777" w:rsidRPr="004018D7" w:rsidP="009C515E">
      <w:pPr>
        <w:bidi/>
        <w:spacing w:line="360" w:lineRule="auto"/>
        <w:rPr>
          <w:rFonts w:ascii="Arial" w:hAnsi="Arial" w:cs="Arial"/>
          <w:b/>
          <w:bCs/>
          <w:color w:val="A8D08D" w:themeColor="accent6" w:themeTint="99"/>
          <w:rtl/>
        </w:rPr>
      </w:pPr>
    </w:p>
    <w:p w:rsidR="007D2B18" w:rsidRPr="004C6777" w:rsidP="004C6777">
      <w:pPr>
        <w:bidi/>
        <w:spacing w:line="360" w:lineRule="auto"/>
        <w:ind w:left="-605"/>
        <w:rPr>
          <w:rFonts w:ascii="Arial" w:hAnsi="Arial" w:cs="Arial"/>
          <w:color w:val="1F4E79" w:themeColor="accent1" w:themeShade="80"/>
          <w:sz w:val="26"/>
          <w:szCs w:val="26"/>
          <w:rtl/>
        </w:rPr>
      </w:pPr>
      <w:r w:rsidRPr="00E72226">
        <w:rPr>
          <w:rFonts w:ascii="Arial" w:hAnsi="Arial" w:cs="Arial"/>
          <w:b/>
          <w:bCs/>
          <w:color w:val="1F4E79" w:themeColor="accent1" w:themeShade="80"/>
          <w:sz w:val="22"/>
          <w:szCs w:val="22"/>
          <w:rtl/>
        </w:rPr>
        <w:t xml:space="preserve"> </w:t>
      </w:r>
      <w:r w:rsidRPr="00E72226" w:rsidR="004C6777">
        <w:rPr>
          <w:rFonts w:ascii="Arial" w:hAnsi="Arial" w:cs="Arial" w:hint="cs"/>
          <w:b/>
          <w:bCs/>
          <w:color w:val="1F4E79" w:themeColor="accent1" w:themeShade="80"/>
          <w:rtl/>
        </w:rPr>
        <w:t>נסיון תעסוקתי</w:t>
      </w:r>
    </w:p>
    <w:p w:rsidR="007D2B18" w:rsidRPr="004018D7" w:rsidP="00D0584E">
      <w:pPr>
        <w:bidi/>
        <w:spacing w:line="360" w:lineRule="auto"/>
        <w:ind w:left="-605"/>
        <w:rPr>
          <w:rFonts w:ascii="Arial" w:hAnsi="Arial" w:cs="Arial"/>
          <w:sz w:val="22"/>
          <w:szCs w:val="22"/>
          <w:rtl/>
        </w:rPr>
      </w:pPr>
      <w:r w:rsidRPr="002D1096">
        <w:rPr>
          <w:rFonts w:ascii="Arial" w:hAnsi="Arial" w:cs="Arial"/>
          <w:sz w:val="22"/>
          <w:szCs w:val="22"/>
          <w:rtl/>
        </w:rPr>
        <w:t>2011</w:t>
      </w:r>
      <w:r w:rsidRPr="002D1096" w:rsidR="002F0202">
        <w:rPr>
          <w:rFonts w:ascii="Arial" w:hAnsi="Arial" w:cs="Arial"/>
          <w:sz w:val="22"/>
          <w:szCs w:val="22"/>
        </w:rPr>
        <w:t xml:space="preserve"> </w:t>
      </w:r>
      <w:r w:rsidR="004018D7">
        <w:rPr>
          <w:rFonts w:ascii="Arial" w:hAnsi="Arial" w:cs="Arial"/>
          <w:sz w:val="22"/>
          <w:szCs w:val="22"/>
        </w:rPr>
        <w:t>–</w:t>
      </w:r>
      <w:r w:rsidRPr="002D1096" w:rsidR="002F0202">
        <w:rPr>
          <w:rFonts w:ascii="Arial" w:hAnsi="Arial" w:cs="Arial"/>
          <w:sz w:val="22"/>
          <w:szCs w:val="22"/>
        </w:rPr>
        <w:t xml:space="preserve"> </w:t>
      </w:r>
      <w:r w:rsidR="00D0584E">
        <w:rPr>
          <w:rFonts w:ascii="Arial" w:hAnsi="Arial" w:cs="Arial" w:hint="cs"/>
          <w:sz w:val="22"/>
          <w:szCs w:val="22"/>
          <w:rtl/>
        </w:rPr>
        <w:t>2022</w:t>
      </w:r>
      <w:r w:rsidR="004018D7">
        <w:rPr>
          <w:rFonts w:ascii="Arial" w:hAnsi="Arial" w:cs="Arial" w:hint="cs"/>
          <w:sz w:val="22"/>
          <w:szCs w:val="22"/>
          <w:rtl/>
        </w:rPr>
        <w:t xml:space="preserve">: </w:t>
      </w:r>
      <w:r w:rsidRPr="004018D7" w:rsidR="00E72226">
        <w:rPr>
          <w:rFonts w:ascii="Arial" w:hAnsi="Arial" w:cs="Arial" w:hint="cs"/>
          <w:color w:val="538135" w:themeColor="accent6" w:themeShade="BF"/>
          <w:sz w:val="22"/>
          <w:szCs w:val="22"/>
          <w:rtl/>
        </w:rPr>
        <w:t>מנהלת סניף</w:t>
      </w:r>
      <w:r w:rsidR="00E72226">
        <w:rPr>
          <w:rFonts w:ascii="Arial" w:hAnsi="Arial" w:cs="Arial" w:hint="cs"/>
          <w:sz w:val="22"/>
          <w:szCs w:val="22"/>
          <w:rtl/>
        </w:rPr>
        <w:t xml:space="preserve">, </w:t>
      </w:r>
      <w:r w:rsidRPr="00E72226">
        <w:rPr>
          <w:rFonts w:ascii="Arial" w:hAnsi="Arial" w:cs="Arial"/>
          <w:sz w:val="22"/>
          <w:szCs w:val="22"/>
          <w:rtl/>
        </w:rPr>
        <w:t>טבע נאות</w:t>
      </w:r>
    </w:p>
    <w:p w:rsidR="007D2B18" w:rsidP="00EF70A3">
      <w:pPr>
        <w:pStyle w:val="ListParagraph"/>
        <w:numPr>
          <w:ilvl w:val="0"/>
          <w:numId w:val="7"/>
        </w:num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סניף - </w:t>
      </w:r>
      <w:r w:rsidRPr="002D1096" w:rsidR="00053F0F">
        <w:rPr>
          <w:rFonts w:ascii="Arial" w:hAnsi="Arial" w:cs="Arial"/>
          <w:sz w:val="22"/>
          <w:szCs w:val="22"/>
          <w:rtl/>
        </w:rPr>
        <w:t xml:space="preserve">ניהול מלאי, </w:t>
      </w:r>
      <w:r w:rsidR="00EF70A3">
        <w:rPr>
          <w:rFonts w:ascii="Arial" w:hAnsi="Arial" w:cs="Arial"/>
          <w:sz w:val="22"/>
          <w:szCs w:val="22"/>
          <w:rtl/>
        </w:rPr>
        <w:t>מכירות</w:t>
      </w:r>
      <w:r w:rsidRPr="002D1096" w:rsidR="00062695">
        <w:rPr>
          <w:rFonts w:ascii="Arial" w:hAnsi="Arial" w:cs="Arial"/>
          <w:sz w:val="22"/>
          <w:szCs w:val="22"/>
          <w:rtl/>
        </w:rPr>
        <w:t xml:space="preserve"> </w:t>
      </w:r>
      <w:r w:rsidR="00EF70A3">
        <w:rPr>
          <w:rFonts w:ascii="Arial" w:hAnsi="Arial" w:cs="Arial" w:hint="cs"/>
          <w:sz w:val="22"/>
          <w:szCs w:val="22"/>
          <w:rtl/>
        </w:rPr>
        <w:t>ו</w:t>
      </w:r>
      <w:r w:rsidRPr="002D1096" w:rsidR="00062695">
        <w:rPr>
          <w:rFonts w:ascii="Arial" w:hAnsi="Arial" w:cs="Arial"/>
          <w:sz w:val="22"/>
          <w:szCs w:val="22"/>
          <w:rtl/>
        </w:rPr>
        <w:t>הדרכת</w:t>
      </w:r>
      <w:r w:rsidRPr="002D1096">
        <w:rPr>
          <w:rFonts w:ascii="Arial" w:hAnsi="Arial" w:cs="Arial"/>
          <w:sz w:val="22"/>
          <w:szCs w:val="22"/>
          <w:rtl/>
        </w:rPr>
        <w:t xml:space="preserve"> עובדים.    </w:t>
      </w:r>
    </w:p>
    <w:p w:rsidR="0048052F" w:rsidP="0048052F">
      <w:pPr>
        <w:pStyle w:val="ListParagraph"/>
        <w:numPr>
          <w:ilvl w:val="0"/>
          <w:numId w:val="7"/>
        </w:num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ביצוע הזמנות מול המחסן המרכזי ובדיקת מלאי</w:t>
      </w:r>
    </w:p>
    <w:p w:rsidR="00CC6E3D" w:rsidRPr="002D1096" w:rsidP="00CC6E3D">
      <w:pPr>
        <w:pStyle w:val="ListParagraph"/>
        <w:numPr>
          <w:ilvl w:val="0"/>
          <w:numId w:val="7"/>
        </w:num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</w:rPr>
      </w:pPr>
      <w:r w:rsidRPr="002D1096">
        <w:rPr>
          <w:rFonts w:ascii="Arial" w:hAnsi="Arial" w:cs="Arial"/>
          <w:sz w:val="22"/>
          <w:szCs w:val="22"/>
          <w:rtl/>
        </w:rPr>
        <w:t>שירות לקוחות פרונטלי</w:t>
      </w:r>
      <w:r>
        <w:rPr>
          <w:rFonts w:ascii="Arial" w:hAnsi="Arial" w:cs="Arial" w:hint="cs"/>
          <w:sz w:val="22"/>
          <w:szCs w:val="22"/>
          <w:rtl/>
        </w:rPr>
        <w:t>, הגדלת מכירה,</w:t>
      </w:r>
      <w:r w:rsidRPr="00EF70A3" w:rsidR="00EF70A3">
        <w:rPr>
          <w:rFonts w:ascii="Arial" w:hAnsi="Arial" w:cs="Arial"/>
          <w:sz w:val="22"/>
          <w:szCs w:val="22"/>
          <w:rtl/>
        </w:rPr>
        <w:t xml:space="preserve"> </w:t>
      </w:r>
      <w:r w:rsidRPr="002D1096" w:rsidR="00EF70A3">
        <w:rPr>
          <w:rFonts w:ascii="Arial" w:hAnsi="Arial" w:cs="Arial"/>
          <w:sz w:val="22"/>
          <w:szCs w:val="22"/>
          <w:rtl/>
        </w:rPr>
        <w:t>, הנעה ועמידה ביעדים</w:t>
      </w:r>
      <w:r w:rsidR="00EF70A3">
        <w:rPr>
          <w:rFonts w:ascii="Arial" w:hAnsi="Arial" w:cs="Arial" w:hint="cs"/>
          <w:sz w:val="22"/>
          <w:szCs w:val="22"/>
          <w:rtl/>
        </w:rPr>
        <w:t>.</w:t>
      </w:r>
    </w:p>
    <w:p w:rsidR="006E1C36" w:rsidP="00545082">
      <w:pPr>
        <w:pStyle w:val="ListParagraph"/>
        <w:numPr>
          <w:ilvl w:val="0"/>
          <w:numId w:val="7"/>
        </w:num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</w:rPr>
      </w:pPr>
      <w:r w:rsidRPr="002D1096">
        <w:rPr>
          <w:rFonts w:ascii="Arial" w:hAnsi="Arial" w:cs="Arial"/>
          <w:sz w:val="22"/>
          <w:szCs w:val="22"/>
          <w:rtl/>
        </w:rPr>
        <w:t xml:space="preserve">כמנהלת </w:t>
      </w:r>
      <w:r w:rsidR="00545082">
        <w:rPr>
          <w:rFonts w:ascii="Arial" w:hAnsi="Arial" w:cs="Arial" w:hint="cs"/>
          <w:sz w:val="22"/>
          <w:szCs w:val="22"/>
          <w:rtl/>
        </w:rPr>
        <w:t>הסניף</w:t>
      </w:r>
      <w:r w:rsidRPr="002D1096">
        <w:rPr>
          <w:rFonts w:ascii="Arial" w:hAnsi="Arial" w:cs="Arial"/>
          <w:sz w:val="22"/>
          <w:szCs w:val="22"/>
          <w:rtl/>
        </w:rPr>
        <w:t xml:space="preserve"> דאגתי ליצירת קשר אישי עם הלקוח ושמירה על סטנדרט גבוה של שירות. </w:t>
      </w:r>
    </w:p>
    <w:p w:rsidR="007D2B18" w:rsidRPr="00F82B15" w:rsidP="00F82B15">
      <w:p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  <w:rtl/>
        </w:rPr>
      </w:pPr>
    </w:p>
    <w:p w:rsidR="00C5167B" w:rsidRPr="002D1096" w:rsidP="00C71D3E">
      <w:pPr>
        <w:tabs>
          <w:tab w:val="left" w:pos="290"/>
          <w:tab w:val="left" w:pos="809"/>
          <w:tab w:val="left" w:pos="1005"/>
          <w:tab w:val="left" w:pos="1047"/>
          <w:tab w:val="left" w:pos="1286"/>
          <w:tab w:val="left" w:pos="1466"/>
        </w:tabs>
        <w:bidi/>
        <w:spacing w:line="360" w:lineRule="auto"/>
        <w:ind w:left="-607"/>
        <w:rPr>
          <w:rFonts w:ascii="Arial" w:hAnsi="Arial" w:cs="Arial"/>
          <w:b/>
          <w:bCs/>
          <w:sz w:val="22"/>
          <w:szCs w:val="22"/>
          <w:rtl/>
        </w:rPr>
      </w:pPr>
      <w:r w:rsidRPr="002D1096">
        <w:rPr>
          <w:rFonts w:ascii="Arial" w:hAnsi="Arial" w:cs="Arial"/>
          <w:sz w:val="22"/>
          <w:szCs w:val="22"/>
          <w:rtl/>
        </w:rPr>
        <w:t>2004</w:t>
      </w:r>
      <w:r w:rsidRPr="002D1096">
        <w:rPr>
          <w:rFonts w:ascii="Arial" w:hAnsi="Arial" w:cs="Arial"/>
          <w:sz w:val="22"/>
          <w:szCs w:val="22"/>
          <w:rtl/>
        </w:rPr>
        <w:t xml:space="preserve">- </w:t>
      </w:r>
      <w:r w:rsidRPr="002D1096" w:rsidR="00062695">
        <w:rPr>
          <w:rFonts w:ascii="Arial" w:hAnsi="Arial" w:cs="Arial"/>
          <w:sz w:val="22"/>
          <w:szCs w:val="22"/>
          <w:rtl/>
        </w:rPr>
        <w:t xml:space="preserve">2011 : </w:t>
      </w:r>
      <w:r w:rsidRPr="004018D7" w:rsidR="00E72226">
        <w:rPr>
          <w:rFonts w:ascii="Arial" w:hAnsi="Arial" w:cs="Arial" w:hint="cs"/>
          <w:color w:val="538135" w:themeColor="accent6" w:themeShade="BF"/>
          <w:sz w:val="22"/>
          <w:szCs w:val="22"/>
          <w:rtl/>
        </w:rPr>
        <w:t>זכיינית</w:t>
      </w:r>
      <w:r w:rsidR="00E72226">
        <w:rPr>
          <w:rFonts w:ascii="Arial" w:hAnsi="Arial" w:cs="Arial" w:hint="cs"/>
          <w:sz w:val="22"/>
          <w:szCs w:val="22"/>
          <w:rtl/>
        </w:rPr>
        <w:t xml:space="preserve">, </w:t>
      </w:r>
      <w:r w:rsidRPr="00E72226" w:rsidR="00C71D3E">
        <w:rPr>
          <w:rFonts w:ascii="Arial" w:hAnsi="Arial" w:cs="Arial"/>
          <w:sz w:val="22"/>
          <w:szCs w:val="22"/>
          <w:rtl/>
        </w:rPr>
        <w:t>טבע נאות</w:t>
      </w:r>
      <w:r w:rsidRPr="002D1096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2D1096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</w:p>
    <w:p w:rsidR="00C71D3E" w:rsidRPr="002D1096" w:rsidP="00E72226">
      <w:pPr>
        <w:pStyle w:val="ListParagraph"/>
        <w:numPr>
          <w:ilvl w:val="0"/>
          <w:numId w:val="7"/>
        </w:num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</w:rPr>
      </w:pPr>
      <w:r w:rsidRPr="002D1096">
        <w:rPr>
          <w:rFonts w:ascii="Arial" w:hAnsi="Arial" w:cs="Arial"/>
          <w:sz w:val="22"/>
          <w:szCs w:val="22"/>
          <w:rtl/>
        </w:rPr>
        <w:t xml:space="preserve">שירות </w:t>
      </w:r>
      <w:r>
        <w:rPr>
          <w:rFonts w:ascii="Arial" w:hAnsi="Arial" w:cs="Arial" w:hint="cs"/>
          <w:sz w:val="22"/>
          <w:szCs w:val="22"/>
          <w:rtl/>
        </w:rPr>
        <w:t xml:space="preserve">ושימור </w:t>
      </w:r>
      <w:r w:rsidRPr="002D1096">
        <w:rPr>
          <w:rFonts w:ascii="Arial" w:hAnsi="Arial" w:cs="Arial"/>
          <w:sz w:val="22"/>
          <w:szCs w:val="22"/>
          <w:rtl/>
        </w:rPr>
        <w:t xml:space="preserve">לקוחות, </w:t>
      </w:r>
      <w:r>
        <w:rPr>
          <w:rFonts w:ascii="Arial" w:hAnsi="Arial" w:cs="Arial"/>
          <w:sz w:val="22"/>
          <w:szCs w:val="22"/>
          <w:rtl/>
        </w:rPr>
        <w:t>הכשרת עובדים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71D3E" w:rsidRPr="002D1096" w:rsidP="00DE0D8A">
      <w:pPr>
        <w:pStyle w:val="ListParagraph"/>
        <w:numPr>
          <w:ilvl w:val="0"/>
          <w:numId w:val="7"/>
        </w:numPr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right="-420"/>
        <w:rPr>
          <w:rFonts w:ascii="Arial" w:hAnsi="Arial" w:cs="Arial"/>
          <w:sz w:val="22"/>
          <w:szCs w:val="22"/>
        </w:rPr>
      </w:pPr>
      <w:r w:rsidRPr="002D1096">
        <w:rPr>
          <w:rFonts w:ascii="Arial" w:hAnsi="Arial" w:cs="Arial"/>
          <w:sz w:val="22"/>
          <w:szCs w:val="22"/>
          <w:rtl/>
        </w:rPr>
        <w:t xml:space="preserve">מכירות, </w:t>
      </w:r>
      <w:r w:rsidRPr="002D1096" w:rsidR="00062695">
        <w:rPr>
          <w:rFonts w:ascii="Arial" w:hAnsi="Arial" w:cs="Arial"/>
          <w:sz w:val="22"/>
          <w:szCs w:val="22"/>
          <w:rtl/>
        </w:rPr>
        <w:t>תכנון ויצירת פעולות להגברת הרווחיות</w:t>
      </w:r>
      <w:r w:rsidRPr="002D1096">
        <w:rPr>
          <w:rFonts w:ascii="Arial" w:hAnsi="Arial" w:cs="Arial"/>
          <w:sz w:val="22"/>
          <w:szCs w:val="22"/>
          <w:rtl/>
        </w:rPr>
        <w:t>, עמידה ביעדים.</w:t>
      </w:r>
      <w:r w:rsidRPr="002D1096" w:rsidR="00C5167B">
        <w:rPr>
          <w:rFonts w:ascii="Arial" w:hAnsi="Arial" w:cs="Arial"/>
          <w:sz w:val="22"/>
          <w:szCs w:val="22"/>
          <w:rtl/>
        </w:rPr>
        <w:t xml:space="preserve"> </w:t>
      </w:r>
    </w:p>
    <w:p w:rsidR="00C5167B" w:rsidRPr="002D1096" w:rsidP="00196867">
      <w:pPr>
        <w:pStyle w:val="ListParagraph"/>
        <w:tabs>
          <w:tab w:val="left" w:pos="290"/>
          <w:tab w:val="left" w:pos="711"/>
          <w:tab w:val="left" w:pos="1033"/>
          <w:tab w:val="left" w:pos="1089"/>
        </w:tabs>
        <w:bidi/>
        <w:spacing w:line="360" w:lineRule="auto"/>
        <w:ind w:left="1085" w:right="-420"/>
        <w:rPr>
          <w:rFonts w:ascii="Arial" w:hAnsi="Arial" w:cs="Arial"/>
          <w:sz w:val="22"/>
          <w:szCs w:val="22"/>
          <w:rtl/>
        </w:rPr>
      </w:pPr>
      <w:r w:rsidRPr="002D1096">
        <w:rPr>
          <w:rFonts w:ascii="Arial" w:hAnsi="Arial" w:cs="Arial"/>
          <w:sz w:val="22"/>
          <w:szCs w:val="22"/>
          <w:rtl/>
        </w:rPr>
        <w:t xml:space="preserve">  </w:t>
      </w:r>
    </w:p>
    <w:p w:rsidR="00E91919" w:rsidRPr="00E91919" w:rsidP="005F0694">
      <w:pPr>
        <w:tabs>
          <w:tab w:val="left" w:pos="290"/>
          <w:tab w:val="left" w:pos="809"/>
          <w:tab w:val="left" w:pos="1005"/>
          <w:tab w:val="left" w:pos="1047"/>
          <w:tab w:val="left" w:pos="1286"/>
          <w:tab w:val="left" w:pos="1466"/>
        </w:tabs>
        <w:bidi/>
        <w:spacing w:line="360" w:lineRule="auto"/>
        <w:ind w:left="-607"/>
        <w:rPr>
          <w:rFonts w:ascii="Arial" w:hAnsi="Arial" w:cs="Arial"/>
          <w:sz w:val="22"/>
          <w:szCs w:val="22"/>
        </w:rPr>
      </w:pPr>
      <w:r w:rsidRPr="002D1096">
        <w:rPr>
          <w:rFonts w:ascii="Arial" w:hAnsi="Arial" w:cs="Arial"/>
          <w:sz w:val="22"/>
          <w:szCs w:val="22"/>
          <w:rtl/>
        </w:rPr>
        <w:t>2000</w:t>
      </w:r>
      <w:r w:rsidRPr="002D1096" w:rsidR="00C5167B">
        <w:rPr>
          <w:rFonts w:ascii="Arial" w:hAnsi="Arial" w:cs="Arial"/>
          <w:sz w:val="22"/>
          <w:szCs w:val="22"/>
          <w:rtl/>
        </w:rPr>
        <w:t xml:space="preserve">- </w:t>
      </w:r>
      <w:r w:rsidRPr="002D1096">
        <w:rPr>
          <w:rFonts w:ascii="Arial" w:hAnsi="Arial" w:cs="Arial"/>
          <w:sz w:val="22"/>
          <w:szCs w:val="22"/>
          <w:rtl/>
        </w:rPr>
        <w:t>2004</w:t>
      </w:r>
      <w:r w:rsidRPr="002D1096" w:rsidR="00C5167B">
        <w:rPr>
          <w:rFonts w:ascii="Arial" w:hAnsi="Arial" w:cs="Arial"/>
          <w:sz w:val="22"/>
          <w:szCs w:val="22"/>
          <w:rtl/>
        </w:rPr>
        <w:t xml:space="preserve">:  </w:t>
      </w:r>
      <w:r w:rsidRPr="004018D7" w:rsidR="006E1C36">
        <w:rPr>
          <w:rFonts w:ascii="Arial" w:hAnsi="Arial" w:cs="Arial"/>
          <w:color w:val="538135" w:themeColor="accent6" w:themeShade="BF"/>
          <w:sz w:val="22"/>
          <w:szCs w:val="22"/>
          <w:rtl/>
        </w:rPr>
        <w:t>נציגת שירות לקוחות</w:t>
      </w:r>
      <w:r w:rsidR="006E1C3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6E1C36">
        <w:rPr>
          <w:rFonts w:ascii="Arial" w:hAnsi="Arial" w:cs="Arial"/>
          <w:sz w:val="22"/>
          <w:szCs w:val="22"/>
          <w:rtl/>
        </w:rPr>
        <w:t>חברת אגיס</w:t>
      </w:r>
      <w:r w:rsidR="006E1C36">
        <w:rPr>
          <w:rFonts w:ascii="Arial" w:hAnsi="Arial" w:cs="Arial"/>
          <w:sz w:val="22"/>
          <w:szCs w:val="22"/>
          <w:rtl/>
        </w:rPr>
        <w:t xml:space="preserve"> </w:t>
      </w:r>
      <w:r w:rsidRPr="002D1096">
        <w:rPr>
          <w:rFonts w:ascii="Arial" w:hAnsi="Arial" w:cs="Arial"/>
          <w:sz w:val="22"/>
          <w:szCs w:val="22"/>
          <w:rtl/>
        </w:rPr>
        <w:t>(פריגו)</w:t>
      </w:r>
    </w:p>
    <w:p w:rsidR="00A05535" w:rsidRPr="002D1096" w:rsidP="00E91919">
      <w:pPr>
        <w:pStyle w:val="ListParagraph"/>
        <w:numPr>
          <w:ilvl w:val="0"/>
          <w:numId w:val="6"/>
        </w:numPr>
        <w:tabs>
          <w:tab w:val="left" w:pos="290"/>
          <w:tab w:val="left" w:pos="809"/>
          <w:tab w:val="left" w:pos="1005"/>
          <w:tab w:val="left" w:pos="1047"/>
          <w:tab w:val="left" w:pos="1286"/>
          <w:tab w:val="left" w:pos="1466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2D1096">
        <w:rPr>
          <w:rFonts w:ascii="Arial" w:hAnsi="Arial" w:cs="Arial"/>
          <w:sz w:val="22"/>
          <w:szCs w:val="22"/>
          <w:rtl/>
        </w:rPr>
        <w:t>מתן שירות</w:t>
      </w:r>
      <w:r w:rsidRPr="002D1096" w:rsidR="006009CB">
        <w:rPr>
          <w:rFonts w:ascii="Arial" w:hAnsi="Arial" w:cs="Arial"/>
          <w:sz w:val="22"/>
          <w:szCs w:val="22"/>
          <w:rtl/>
        </w:rPr>
        <w:t xml:space="preserve"> </w:t>
      </w:r>
      <w:r w:rsidRPr="002D1096">
        <w:rPr>
          <w:rFonts w:ascii="Arial" w:hAnsi="Arial" w:cs="Arial"/>
          <w:sz w:val="22"/>
          <w:szCs w:val="22"/>
          <w:rtl/>
        </w:rPr>
        <w:t>ל</w:t>
      </w:r>
      <w:r w:rsidRPr="002D1096" w:rsidR="006009CB">
        <w:rPr>
          <w:rFonts w:ascii="Arial" w:hAnsi="Arial" w:cs="Arial"/>
          <w:sz w:val="22"/>
          <w:szCs w:val="22"/>
          <w:rtl/>
        </w:rPr>
        <w:t xml:space="preserve">עשרות </w:t>
      </w:r>
      <w:r w:rsidRPr="002D1096" w:rsidR="00190AF1">
        <w:rPr>
          <w:rFonts w:ascii="Arial" w:hAnsi="Arial" w:cs="Arial"/>
          <w:sz w:val="22"/>
          <w:szCs w:val="22"/>
          <w:rtl/>
        </w:rPr>
        <w:t>בתי מרקחת</w:t>
      </w:r>
      <w:r w:rsidRPr="002D1096">
        <w:rPr>
          <w:rFonts w:ascii="Arial" w:hAnsi="Arial" w:cs="Arial"/>
          <w:sz w:val="22"/>
          <w:szCs w:val="22"/>
          <w:rtl/>
        </w:rPr>
        <w:t xml:space="preserve"> הכולל מכירות של תרופות, </w:t>
      </w:r>
      <w:r w:rsidRPr="002D1096" w:rsidR="006009CB">
        <w:rPr>
          <w:rFonts w:ascii="Arial" w:hAnsi="Arial" w:cs="Arial"/>
          <w:sz w:val="22"/>
          <w:szCs w:val="22"/>
          <w:rtl/>
        </w:rPr>
        <w:t xml:space="preserve">ומוצרי קוסמטיקה. </w:t>
      </w:r>
    </w:p>
    <w:p w:rsidR="00C5167B" w:rsidRPr="004C6777" w:rsidP="004C6777">
      <w:pPr>
        <w:pStyle w:val="ListParagraph"/>
        <w:numPr>
          <w:ilvl w:val="0"/>
          <w:numId w:val="6"/>
        </w:numPr>
        <w:tabs>
          <w:tab w:val="left" w:pos="290"/>
          <w:tab w:val="left" w:pos="809"/>
          <w:tab w:val="left" w:pos="1005"/>
          <w:tab w:val="left" w:pos="1047"/>
          <w:tab w:val="left" w:pos="1286"/>
          <w:tab w:val="left" w:pos="1466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2D1096">
        <w:rPr>
          <w:rFonts w:ascii="Arial" w:hAnsi="Arial" w:cs="Arial"/>
          <w:sz w:val="22"/>
          <w:szCs w:val="22"/>
          <w:rtl/>
        </w:rPr>
        <w:t>ט</w:t>
      </w:r>
      <w:r w:rsidRPr="002D1096" w:rsidR="00062695">
        <w:rPr>
          <w:rFonts w:ascii="Arial" w:hAnsi="Arial" w:cs="Arial"/>
          <w:sz w:val="22"/>
          <w:szCs w:val="22"/>
          <w:rtl/>
        </w:rPr>
        <w:t xml:space="preserve">יפול שוטף הכולל: </w:t>
      </w:r>
      <w:r w:rsidRPr="002D1096">
        <w:rPr>
          <w:rFonts w:ascii="Arial" w:hAnsi="Arial" w:cs="Arial"/>
          <w:sz w:val="22"/>
          <w:szCs w:val="22"/>
          <w:rtl/>
        </w:rPr>
        <w:t xml:space="preserve">הזמנות, זיכויים, </w:t>
      </w:r>
      <w:r w:rsidRPr="002D1096" w:rsidR="009C3081">
        <w:rPr>
          <w:rFonts w:ascii="Arial" w:hAnsi="Arial" w:cs="Arial"/>
          <w:sz w:val="22"/>
          <w:szCs w:val="22"/>
          <w:rtl/>
        </w:rPr>
        <w:t>עבודה עם סוכני מכירות, ומכירות בטלפון.</w:t>
      </w:r>
      <w:r w:rsidRPr="002D1096">
        <w:rPr>
          <w:rFonts w:ascii="Arial" w:hAnsi="Arial" w:cs="Arial"/>
          <w:sz w:val="22"/>
          <w:szCs w:val="22"/>
          <w:rtl/>
        </w:rPr>
        <w:t xml:space="preserve">  </w:t>
      </w:r>
    </w:p>
    <w:p w:rsidR="00064BBF" w:rsidRPr="002D1096" w:rsidP="007C6CD4">
      <w:pPr>
        <w:bidi/>
        <w:spacing w:line="360" w:lineRule="auto"/>
        <w:ind w:left="-605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7C6CD4" w:rsidRPr="00E72226" w:rsidP="00064BBF">
      <w:pPr>
        <w:bidi/>
        <w:spacing w:line="360" w:lineRule="auto"/>
        <w:ind w:left="-605"/>
        <w:rPr>
          <w:rFonts w:ascii="Arial" w:hAnsi="Arial" w:cs="Arial"/>
          <w:b/>
          <w:bCs/>
          <w:color w:val="1F4E79" w:themeColor="accent1" w:themeShade="80"/>
          <w:rtl/>
        </w:rPr>
      </w:pPr>
      <w:r w:rsidRPr="00E72226">
        <w:rPr>
          <w:rFonts w:ascii="Arial" w:hAnsi="Arial" w:cs="Arial"/>
          <w:b/>
          <w:bCs/>
          <w:color w:val="1F4E79" w:themeColor="accent1" w:themeShade="80"/>
          <w:rtl/>
        </w:rPr>
        <w:t>השכלה</w:t>
      </w:r>
    </w:p>
    <w:p w:rsidR="007C6CD4" w:rsidRPr="002D1096" w:rsidP="009F6551">
      <w:pPr>
        <w:bidi/>
        <w:spacing w:line="360" w:lineRule="auto"/>
        <w:ind w:left="-605"/>
        <w:rPr>
          <w:rFonts w:ascii="Arial" w:hAnsi="Arial" w:cs="Arial"/>
          <w:sz w:val="22"/>
          <w:szCs w:val="22"/>
          <w:rtl/>
        </w:rPr>
      </w:pPr>
      <w:r w:rsidRPr="002D1096">
        <w:rPr>
          <w:rFonts w:ascii="Arial" w:hAnsi="Arial" w:cs="Arial"/>
          <w:sz w:val="22"/>
          <w:szCs w:val="22"/>
          <w:rtl/>
        </w:rPr>
        <w:t>השתתפות בקורס</w:t>
      </w:r>
      <w:r w:rsidR="004018D7">
        <w:rPr>
          <w:rFonts w:ascii="Arial" w:hAnsi="Arial" w:cs="Arial" w:hint="cs"/>
          <w:sz w:val="22"/>
          <w:szCs w:val="22"/>
          <w:rtl/>
        </w:rPr>
        <w:t>י</w:t>
      </w:r>
      <w:r w:rsidRPr="002D1096">
        <w:rPr>
          <w:rFonts w:ascii="Arial" w:hAnsi="Arial" w:cs="Arial"/>
          <w:sz w:val="22"/>
          <w:szCs w:val="22"/>
          <w:rtl/>
        </w:rPr>
        <w:t xml:space="preserve"> מכירות בטבע נאות</w:t>
      </w:r>
      <w:r w:rsidRPr="002D1096" w:rsidR="009F6551">
        <w:rPr>
          <w:rFonts w:ascii="Arial" w:hAnsi="Arial" w:cs="Arial"/>
          <w:sz w:val="22"/>
          <w:szCs w:val="22"/>
          <w:rtl/>
        </w:rPr>
        <w:t xml:space="preserve"> וסדנאות מכירות ושרות שונות.</w:t>
      </w:r>
      <w:r w:rsidRPr="002D1096" w:rsidR="00222753">
        <w:rPr>
          <w:rFonts w:ascii="Arial" w:hAnsi="Arial" w:cs="Arial"/>
          <w:sz w:val="22"/>
          <w:szCs w:val="22"/>
          <w:rtl/>
        </w:rPr>
        <w:t xml:space="preserve"> </w:t>
      </w:r>
      <w:r w:rsidRPr="002D1096">
        <w:rPr>
          <w:rFonts w:ascii="Arial" w:hAnsi="Arial" w:cs="Arial"/>
          <w:sz w:val="22"/>
          <w:szCs w:val="22"/>
          <w:rtl/>
        </w:rPr>
        <w:t xml:space="preserve"> </w:t>
      </w:r>
    </w:p>
    <w:p w:rsidR="00F82B15" w:rsidRPr="002D1096" w:rsidP="00F82B15">
      <w:pPr>
        <w:bidi/>
        <w:spacing w:line="360" w:lineRule="auto"/>
        <w:ind w:left="-605"/>
        <w:rPr>
          <w:rFonts w:ascii="Arial" w:hAnsi="Arial" w:cs="Arial"/>
          <w:b/>
          <w:bCs/>
          <w:u w:val="single"/>
          <w:rtl/>
        </w:rPr>
      </w:pPr>
    </w:p>
    <w:p w:rsidR="00E91919" w:rsidP="00E91919">
      <w:pPr>
        <w:bidi/>
        <w:spacing w:line="360" w:lineRule="auto"/>
        <w:ind w:left="-605"/>
        <w:rPr>
          <w:rFonts w:ascii="Arial" w:hAnsi="Arial" w:cs="Arial"/>
          <w:b/>
          <w:bCs/>
          <w:color w:val="1F4E79" w:themeColor="accent1" w:themeShade="80"/>
          <w:rtl/>
        </w:rPr>
      </w:pPr>
      <w:r w:rsidRPr="00E91919">
        <w:rPr>
          <w:rFonts w:ascii="Arial" w:hAnsi="Arial" w:cs="Arial"/>
          <w:b/>
          <w:bCs/>
          <w:color w:val="1F4E79" w:themeColor="accent1" w:themeShade="80"/>
          <w:rtl/>
        </w:rPr>
        <w:t>שפות</w:t>
      </w:r>
    </w:p>
    <w:p w:rsidR="00545082" w:rsidRPr="00545082" w:rsidP="00545082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/>
          <w:b/>
          <w:bCs/>
          <w:color w:val="1F4E79" w:themeColor="accent1" w:themeShade="80"/>
        </w:rPr>
      </w:pPr>
      <w:r>
        <w:rPr>
          <w:rFonts w:ascii="Arial" w:hAnsi="Arial" w:cs="Arial" w:hint="cs"/>
          <w:sz w:val="22"/>
          <w:szCs w:val="22"/>
          <w:rtl/>
        </w:rPr>
        <w:t xml:space="preserve">עברית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שפת אם</w:t>
      </w:r>
    </w:p>
    <w:p w:rsidR="004018D7" w:rsidRPr="004018D7" w:rsidP="00545082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/>
          <w:b/>
          <w:bCs/>
          <w:color w:val="1F4E79" w:themeColor="accent1" w:themeShade="80"/>
        </w:rPr>
      </w:pPr>
      <w:r w:rsidRPr="00E91919">
        <w:rPr>
          <w:rFonts w:ascii="Arial" w:hAnsi="Arial" w:cs="Arial" w:hint="cs"/>
          <w:rtl/>
        </w:rPr>
        <w:t>א</w:t>
      </w:r>
      <w:r w:rsidRPr="00E91919">
        <w:rPr>
          <w:rFonts w:ascii="Arial" w:hAnsi="Arial" w:cs="Arial"/>
          <w:rtl/>
        </w:rPr>
        <w:t>נגל</w:t>
      </w:r>
      <w:r w:rsidRPr="00E91919">
        <w:rPr>
          <w:rFonts w:ascii="Arial" w:hAnsi="Arial" w:cs="Arial"/>
          <w:sz w:val="22"/>
          <w:szCs w:val="22"/>
          <w:rtl/>
        </w:rPr>
        <w:t>ית</w:t>
      </w:r>
      <w:r w:rsidRPr="00E91919">
        <w:rPr>
          <w:rFonts w:ascii="Arial" w:hAnsi="Arial" w:cs="Arial" w:hint="cs"/>
          <w:sz w:val="22"/>
          <w:szCs w:val="22"/>
          <w:rtl/>
        </w:rPr>
        <w:t xml:space="preserve"> </w:t>
      </w:r>
      <w:r w:rsidRPr="00E91919">
        <w:rPr>
          <w:rFonts w:ascii="Arial" w:hAnsi="Arial" w:cs="Arial"/>
          <w:sz w:val="22"/>
          <w:szCs w:val="22"/>
          <w:rtl/>
        </w:rPr>
        <w:t xml:space="preserve">- ברמה </w:t>
      </w:r>
      <w:r w:rsidR="00545082">
        <w:rPr>
          <w:rFonts w:ascii="Arial" w:hAnsi="Arial" w:cs="Arial" w:hint="cs"/>
          <w:sz w:val="22"/>
          <w:szCs w:val="22"/>
          <w:rtl/>
        </w:rPr>
        <w:t>בינונית</w:t>
      </w:r>
    </w:p>
    <w:p w:rsidR="00C5167B" w:rsidRPr="002D1096" w:rsidP="00C5167B">
      <w:pPr>
        <w:tabs>
          <w:tab w:val="left" w:pos="290"/>
          <w:tab w:val="left" w:pos="711"/>
          <w:tab w:val="left" w:pos="1089"/>
        </w:tabs>
        <w:bidi/>
        <w:spacing w:line="360" w:lineRule="auto"/>
        <w:ind w:right="-420"/>
        <w:rPr>
          <w:rFonts w:ascii="Arial" w:hAnsi="Arial" w:cs="Arial"/>
          <w:b/>
          <w:bCs/>
          <w:sz w:val="6"/>
          <w:szCs w:val="6"/>
          <w:rtl/>
        </w:rPr>
      </w:pPr>
    </w:p>
    <w:p w:rsidR="00F82B15" w:rsidRPr="002D1096" w:rsidP="00F82B15">
      <w:pPr>
        <w:tabs>
          <w:tab w:val="left" w:pos="1089"/>
        </w:tabs>
        <w:bidi/>
        <w:spacing w:line="360" w:lineRule="auto"/>
        <w:ind w:left="-605" w:right="-840"/>
        <w:rPr>
          <w:rFonts w:ascii="Arial" w:hAnsi="Arial" w:cs="Arial"/>
          <w:b/>
          <w:bCs/>
          <w:u w:val="single"/>
          <w:rtl/>
        </w:rPr>
      </w:pPr>
    </w:p>
    <w:p w:rsidR="00C5167B" w:rsidP="00E72226">
      <w:pPr>
        <w:tabs>
          <w:tab w:val="left" w:pos="1089"/>
        </w:tabs>
        <w:bidi/>
        <w:spacing w:line="360" w:lineRule="auto"/>
        <w:ind w:left="-605" w:right="-840"/>
        <w:rPr>
          <w:rFonts w:ascii="Arial" w:hAnsi="Arial" w:cs="Arial"/>
          <w:color w:val="1F4E79" w:themeColor="accent1" w:themeShade="80"/>
          <w:rtl/>
        </w:rPr>
      </w:pPr>
      <w:r>
        <w:rPr>
          <w:rFonts w:ascii="Arial" w:hAnsi="Arial" w:cs="Arial" w:hint="cs"/>
          <w:b/>
          <w:bCs/>
          <w:color w:val="1F4E79" w:themeColor="accent1" w:themeShade="80"/>
          <w:rtl/>
        </w:rPr>
        <w:t>סביבת עבודה ותוכנות</w:t>
      </w:r>
    </w:p>
    <w:p w:rsidR="00E72226" w:rsidRPr="00E72226" w:rsidP="005F0694">
      <w:pPr>
        <w:pStyle w:val="ListParagraph"/>
        <w:numPr>
          <w:ilvl w:val="0"/>
          <w:numId w:val="12"/>
        </w:numPr>
        <w:tabs>
          <w:tab w:val="left" w:pos="1089"/>
        </w:tabs>
        <w:bidi/>
        <w:spacing w:line="360" w:lineRule="auto"/>
        <w:ind w:right="-840"/>
        <w:rPr>
          <w:rFonts w:ascii="Arial" w:hAnsi="Arial" w:cs="Arial"/>
          <w:color w:val="1F4E79" w:themeColor="accent1" w:themeShade="80"/>
        </w:rPr>
      </w:pPr>
      <w:r w:rsidRPr="00E72226">
        <w:rPr>
          <w:rFonts w:ascii="Arial" w:hAnsi="Arial" w:cs="Arial" w:hint="cs"/>
          <w:sz w:val="22"/>
          <w:szCs w:val="22"/>
          <w:rtl/>
        </w:rPr>
        <w:t>י</w:t>
      </w:r>
      <w:r w:rsidRPr="00E91919">
        <w:rPr>
          <w:rFonts w:ascii="Arial" w:hAnsi="Arial" w:cs="Arial"/>
          <w:sz w:val="22"/>
          <w:szCs w:val="22"/>
          <w:rtl/>
        </w:rPr>
        <w:t xml:space="preserve">דע </w:t>
      </w:r>
      <w:r w:rsidRPr="00E91919">
        <w:rPr>
          <w:rFonts w:ascii="Arial" w:hAnsi="Arial" w:cs="Arial" w:hint="cs"/>
          <w:sz w:val="22"/>
          <w:szCs w:val="22"/>
          <w:rtl/>
        </w:rPr>
        <w:t xml:space="preserve">בסיסי </w:t>
      </w:r>
      <w:r w:rsidR="005F0694">
        <w:rPr>
          <w:rFonts w:ascii="Arial" w:hAnsi="Arial" w:cs="Arial" w:hint="cs"/>
          <w:sz w:val="22"/>
          <w:szCs w:val="22"/>
          <w:rtl/>
        </w:rPr>
        <w:t>ב</w:t>
      </w:r>
      <w:r w:rsidRPr="00E91919">
        <w:rPr>
          <w:rFonts w:ascii="Arial" w:hAnsi="Arial" w:cs="Arial" w:hint="cs"/>
          <w:sz w:val="22"/>
          <w:szCs w:val="22"/>
          <w:rtl/>
        </w:rPr>
        <w:t>פריוריטי (</w:t>
      </w:r>
      <w:r w:rsidRPr="00E91919">
        <w:rPr>
          <w:rFonts w:ascii="Arial" w:hAnsi="Arial" w:cs="Arial"/>
          <w:sz w:val="22"/>
          <w:szCs w:val="22"/>
        </w:rPr>
        <w:t>priority</w:t>
      </w:r>
      <w:r w:rsidR="007A127A">
        <w:rPr>
          <w:rFonts w:ascii="Arial" w:hAnsi="Arial" w:cs="Arial" w:hint="cs"/>
          <w:sz w:val="22"/>
          <w:szCs w:val="22"/>
          <w:rtl/>
        </w:rPr>
        <w:t>), נסיון בעבודה על מחשב.</w:t>
      </w:r>
      <w:bookmarkStart w:id="0" w:name="_GoBack"/>
      <w:bookmarkEnd w:id="0"/>
    </w:p>
    <w:p w:rsidR="00F82B15" w:rsidRPr="00E91919" w:rsidP="00F82B15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</w:p>
    <w:p w:rsidR="004C6777" w:rsidP="00E91919">
      <w:pPr>
        <w:bidi/>
        <w:spacing w:line="360" w:lineRule="auto"/>
        <w:ind w:left="-621" w:firstLine="28"/>
        <w:rPr>
          <w:rFonts w:ascii="Arial" w:hAnsi="Arial" w:cs="Arial"/>
          <w:color w:val="1F4E79" w:themeColor="accent1" w:themeShade="80"/>
          <w:rtl/>
        </w:rPr>
      </w:pPr>
      <w:r w:rsidRPr="00E91919">
        <w:rPr>
          <w:rFonts w:ascii="Arial" w:hAnsi="Arial" w:cs="Arial"/>
          <w:b/>
          <w:bCs/>
          <w:color w:val="1F4E79" w:themeColor="accent1" w:themeShade="80"/>
          <w:rtl/>
        </w:rPr>
        <w:t>שירות צבאי</w:t>
      </w:r>
    </w:p>
    <w:p w:rsidR="00E91919" w:rsidRPr="00E91919" w:rsidP="00E91919">
      <w:pPr>
        <w:pStyle w:val="ListParagraph"/>
        <w:numPr>
          <w:ilvl w:val="0"/>
          <w:numId w:val="10"/>
        </w:numPr>
        <w:bidi/>
        <w:spacing w:line="360" w:lineRule="auto"/>
        <w:rPr>
          <w:rFonts w:ascii="Arial" w:hAnsi="Arial" w:cs="Arial"/>
          <w:color w:val="1F4E79" w:themeColor="accent1" w:themeShade="80"/>
          <w:rtl/>
        </w:rPr>
      </w:pPr>
      <w:r>
        <w:rPr>
          <w:rFonts w:ascii="Arial" w:hAnsi="Arial" w:cs="Arial" w:hint="cs"/>
          <w:sz w:val="22"/>
          <w:szCs w:val="22"/>
          <w:rtl/>
        </w:rPr>
        <w:t>ש</w:t>
      </w:r>
      <w:r w:rsidRPr="00E91919">
        <w:rPr>
          <w:rFonts w:ascii="Arial" w:hAnsi="Arial" w:cs="Arial" w:hint="cs"/>
          <w:sz w:val="22"/>
          <w:szCs w:val="22"/>
          <w:rtl/>
        </w:rPr>
        <w:t xml:space="preserve">ירות מלא בתור פקידת ראש ענף </w:t>
      </w:r>
      <w:r w:rsidRPr="00E91919">
        <w:rPr>
          <w:rFonts w:ascii="Arial" w:hAnsi="Arial" w:cs="Arial"/>
          <w:sz w:val="22"/>
          <w:szCs w:val="22"/>
          <w:rtl/>
        </w:rPr>
        <w:t xml:space="preserve">בחיל </w:t>
      </w:r>
      <w:r w:rsidRPr="00E91919">
        <w:rPr>
          <w:rFonts w:ascii="Arial" w:hAnsi="Arial" w:cs="Arial" w:hint="cs"/>
          <w:sz w:val="22"/>
          <w:szCs w:val="22"/>
          <w:rtl/>
        </w:rPr>
        <w:t>ה</w:t>
      </w:r>
      <w:r w:rsidRPr="00E91919">
        <w:rPr>
          <w:rFonts w:ascii="Arial" w:hAnsi="Arial" w:cs="Arial"/>
          <w:sz w:val="22"/>
          <w:szCs w:val="22"/>
          <w:rtl/>
        </w:rPr>
        <w:t>או</w:t>
      </w:r>
      <w:r w:rsidRPr="00E91919">
        <w:rPr>
          <w:rFonts w:ascii="Arial" w:hAnsi="Arial" w:cs="Arial" w:hint="cs"/>
          <w:sz w:val="22"/>
          <w:szCs w:val="22"/>
          <w:rtl/>
        </w:rPr>
        <w:t>ו</w:t>
      </w:r>
      <w:r w:rsidRPr="00E91919">
        <w:rPr>
          <w:rFonts w:ascii="Arial" w:hAnsi="Arial" w:cs="Arial"/>
          <w:sz w:val="22"/>
          <w:szCs w:val="22"/>
          <w:rtl/>
        </w:rPr>
        <w:t>יר</w:t>
      </w:r>
      <w:r w:rsidRPr="00E91919">
        <w:rPr>
          <w:rFonts w:ascii="Arial" w:hAnsi="Arial" w:cs="Arial" w:hint="cs"/>
          <w:sz w:val="22"/>
          <w:szCs w:val="22"/>
          <w:rtl/>
        </w:rPr>
        <w:t>.</w:t>
      </w:r>
    </w:p>
    <w:p w:rsidR="00064BBF" w:rsidRPr="002D1096" w:rsidP="005F0694">
      <w:pPr>
        <w:bidi/>
        <w:spacing w:line="360" w:lineRule="auto"/>
        <w:ind w:left="-261" w:firstLine="28"/>
        <w:rPr>
          <w:rFonts w:ascii="Arial" w:hAnsi="Arial" w:cs="Arial"/>
          <w:b/>
          <w:bCs/>
          <w:u w:val="single"/>
          <w:rtl/>
        </w:rPr>
      </w:pPr>
    </w:p>
    <w:p w:rsidR="00C5167B" w:rsidRPr="002D1096" w:rsidP="002A1810">
      <w:pPr>
        <w:bidi/>
        <w:spacing w:line="360" w:lineRule="auto"/>
        <w:ind w:left="-621" w:firstLine="28"/>
        <w:rPr>
          <w:rFonts w:ascii="Arial" w:hAnsi="Arial" w:cs="Arial"/>
          <w:sz w:val="22"/>
          <w:szCs w:val="22"/>
          <w:rtl/>
        </w:rPr>
      </w:pPr>
    </w:p>
    <w:sectPr>
      <w:headerReference w:type="default" r:id="rId4"/>
      <w:pgSz w:w="11905" w:h="16837"/>
      <w:pgMar w:top="540" w:right="1286" w:bottom="426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-230"/>
        </w:tabs>
        <w:ind w:left="230" w:hanging="360"/>
      </w:pPr>
      <w:rPr>
        <w:rFonts w:ascii="Wingdings" w:hAnsi="Wingdings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</w:abstractNum>
  <w:abstractNum w:abstractNumId="3">
    <w:nsid w:val="0AF34640"/>
    <w:multiLevelType w:val="hybridMultilevel"/>
    <w:tmpl w:val="15247B3E"/>
    <w:lvl w:ilvl="0">
      <w:start w:val="0"/>
      <w:numFmt w:val="bullet"/>
      <w:lvlText w:val="-"/>
      <w:lvlJc w:val="left"/>
      <w:pPr>
        <w:ind w:left="-24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4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</w:abstractNum>
  <w:abstractNum w:abstractNumId="4">
    <w:nsid w:val="0F0C6921"/>
    <w:multiLevelType w:val="hybridMultilevel"/>
    <w:tmpl w:val="4BB283DA"/>
    <w:lvl w:ilvl="0">
      <w:start w:val="1"/>
      <w:numFmt w:val="bullet"/>
      <w:lvlText w:val=""/>
      <w:lvlJc w:val="left"/>
      <w:pPr>
        <w:ind w:left="65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5">
    <w:nsid w:val="191E4037"/>
    <w:multiLevelType w:val="hybridMultilevel"/>
    <w:tmpl w:val="D7B4915A"/>
    <w:lvl w:ilvl="0">
      <w:start w:val="1"/>
      <w:numFmt w:val="bullet"/>
      <w:lvlText w:val=""/>
      <w:lvlJc w:val="left"/>
      <w:pPr>
        <w:ind w:left="1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6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32" w:hanging="360"/>
      </w:pPr>
      <w:rPr>
        <w:rFonts w:ascii="Wingdings" w:hAnsi="Wingdings" w:hint="default"/>
      </w:rPr>
    </w:lvl>
  </w:abstractNum>
  <w:abstractNum w:abstractNumId="6">
    <w:nsid w:val="274378A8"/>
    <w:multiLevelType w:val="hybridMultilevel"/>
    <w:tmpl w:val="1DFEF14E"/>
    <w:lvl w:ilvl="0">
      <w:start w:val="1"/>
      <w:numFmt w:val="bullet"/>
      <w:lvlText w:val=""/>
      <w:lvlJc w:val="left"/>
      <w:pPr>
        <w:ind w:left="1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</w:abstractNum>
  <w:abstractNum w:abstractNumId="7">
    <w:nsid w:val="5A682428"/>
    <w:multiLevelType w:val="hybridMultilevel"/>
    <w:tmpl w:val="6FF8D82C"/>
    <w:lvl w:ilvl="0">
      <w:start w:val="2000"/>
      <w:numFmt w:val="bullet"/>
      <w:lvlText w:val="-"/>
      <w:lvlJc w:val="left"/>
      <w:pPr>
        <w:ind w:left="-247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3" w:hanging="360"/>
      </w:pPr>
      <w:rPr>
        <w:rFonts w:ascii="Wingdings" w:hAnsi="Wingdings" w:hint="default"/>
      </w:rPr>
    </w:lvl>
  </w:abstractNum>
  <w:abstractNum w:abstractNumId="8">
    <w:nsid w:val="635E6BF0"/>
    <w:multiLevelType w:val="hybridMultilevel"/>
    <w:tmpl w:val="03A8997E"/>
    <w:lvl w:ilvl="0">
      <w:start w:val="1"/>
      <w:numFmt w:val="bullet"/>
      <w:lvlText w:val=""/>
      <w:lvlJc w:val="left"/>
      <w:pPr>
        <w:ind w:left="65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9">
    <w:nsid w:val="64D5106E"/>
    <w:multiLevelType w:val="hybridMultilevel"/>
    <w:tmpl w:val="E09EAFB0"/>
    <w:lvl w:ilvl="0">
      <w:start w:val="1"/>
      <w:numFmt w:val="bullet"/>
      <w:lvlText w:val=""/>
      <w:lvlJc w:val="left"/>
      <w:pPr>
        <w:ind w:left="1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87" w:hanging="360"/>
      </w:pPr>
      <w:rPr>
        <w:rFonts w:ascii="Wingdings" w:hAnsi="Wingdings" w:hint="default"/>
      </w:rPr>
    </w:lvl>
  </w:abstractNum>
  <w:abstractNum w:abstractNumId="10">
    <w:nsid w:val="66E822D0"/>
    <w:multiLevelType w:val="hybridMultilevel"/>
    <w:tmpl w:val="5AACE366"/>
    <w:lvl w:ilvl="0">
      <w:start w:val="1"/>
      <w:numFmt w:val="bullet"/>
      <w:lvlText w:val=""/>
      <w:lvlJc w:val="left"/>
      <w:pPr>
        <w:ind w:left="1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87" w:hanging="360"/>
      </w:pPr>
      <w:rPr>
        <w:rFonts w:ascii="Wingdings" w:hAnsi="Wingdings" w:hint="default"/>
      </w:rPr>
    </w:lvl>
  </w:abstractNum>
  <w:abstractNum w:abstractNumId="11">
    <w:nsid w:val="6B6D7B83"/>
    <w:multiLevelType w:val="hybridMultilevel"/>
    <w:tmpl w:val="97841E6A"/>
    <w:lvl w:ilvl="0">
      <w:start w:val="1"/>
      <w:numFmt w:val="bullet"/>
      <w:lvlText w:val=""/>
      <w:lvlJc w:val="left"/>
      <w:pPr>
        <w:ind w:left="1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32" w:hanging="360"/>
      </w:pPr>
      <w:rPr>
        <w:rFonts w:ascii="Wingdings" w:hAnsi="Wingdings" w:hint="default"/>
      </w:rPr>
    </w:lvl>
  </w:abstractNum>
  <w:abstractNum w:abstractNumId="12">
    <w:nsid w:val="7A1C5B16"/>
    <w:multiLevelType w:val="hybridMultilevel"/>
    <w:tmpl w:val="2ECA4376"/>
    <w:lvl w:ilvl="0">
      <w:start w:val="1"/>
      <w:numFmt w:val="bullet"/>
      <w:lvlText w:val=""/>
      <w:lvlJc w:val="left"/>
      <w:pPr>
        <w:ind w:left="1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0"/>
  </w:num>
  <w:num w:numId="10">
    <w:abstractNumId w:val="9"/>
  </w:num>
  <w:num w:numId="11">
    <w:abstractNumId w:val="11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67B"/>
    <w:rsid w:val="000428A0"/>
    <w:rsid w:val="00053F0F"/>
    <w:rsid w:val="00062695"/>
    <w:rsid w:val="00064078"/>
    <w:rsid w:val="00064BBF"/>
    <w:rsid w:val="00093227"/>
    <w:rsid w:val="000C6B97"/>
    <w:rsid w:val="00190AF1"/>
    <w:rsid w:val="00196867"/>
    <w:rsid w:val="001A16C8"/>
    <w:rsid w:val="001D5972"/>
    <w:rsid w:val="00222753"/>
    <w:rsid w:val="002A1810"/>
    <w:rsid w:val="002D1096"/>
    <w:rsid w:val="002F0202"/>
    <w:rsid w:val="00300E12"/>
    <w:rsid w:val="003E7F23"/>
    <w:rsid w:val="004018D7"/>
    <w:rsid w:val="00424989"/>
    <w:rsid w:val="0048052F"/>
    <w:rsid w:val="004C6777"/>
    <w:rsid w:val="00541ADB"/>
    <w:rsid w:val="00545082"/>
    <w:rsid w:val="0057018F"/>
    <w:rsid w:val="005F0694"/>
    <w:rsid w:val="006009CB"/>
    <w:rsid w:val="006E1C36"/>
    <w:rsid w:val="006E72AF"/>
    <w:rsid w:val="00747DA0"/>
    <w:rsid w:val="00777FA6"/>
    <w:rsid w:val="00791C22"/>
    <w:rsid w:val="007A127A"/>
    <w:rsid w:val="007B5B59"/>
    <w:rsid w:val="007C6CD4"/>
    <w:rsid w:val="007D2B18"/>
    <w:rsid w:val="00826135"/>
    <w:rsid w:val="008775F4"/>
    <w:rsid w:val="008B1B68"/>
    <w:rsid w:val="008D3133"/>
    <w:rsid w:val="009C3081"/>
    <w:rsid w:val="009C515E"/>
    <w:rsid w:val="009F2BEC"/>
    <w:rsid w:val="009F6551"/>
    <w:rsid w:val="00A05535"/>
    <w:rsid w:val="00A50207"/>
    <w:rsid w:val="00AD5695"/>
    <w:rsid w:val="00B240F4"/>
    <w:rsid w:val="00BB4BC9"/>
    <w:rsid w:val="00BF7C21"/>
    <w:rsid w:val="00C325DD"/>
    <w:rsid w:val="00C5167B"/>
    <w:rsid w:val="00C71D3E"/>
    <w:rsid w:val="00CC6E3D"/>
    <w:rsid w:val="00CF1A49"/>
    <w:rsid w:val="00D0584E"/>
    <w:rsid w:val="00D95AB9"/>
    <w:rsid w:val="00DB6C02"/>
    <w:rsid w:val="00DE0D8A"/>
    <w:rsid w:val="00E4078E"/>
    <w:rsid w:val="00E72226"/>
    <w:rsid w:val="00E8505C"/>
    <w:rsid w:val="00E91919"/>
    <w:rsid w:val="00EA4B0C"/>
    <w:rsid w:val="00EF70A3"/>
    <w:rsid w:val="00F82B1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99D43ED-96A3-48C2-8EB2-56B27418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B18"/>
    <w:pPr>
      <w:suppressAutoHyphens/>
    </w:pPr>
    <w:rPr>
      <w:rFonts w:ascii="Times New Roman" w:eastAsia="Times New Roman" w:hAnsi="Times New Roman" w:cs="Davi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516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28A0"/>
    <w:pPr>
      <w:ind w:left="720"/>
      <w:contextualSpacing/>
    </w:pPr>
  </w:style>
  <w:style w:type="paragraph" w:styleId="Title">
    <w:name w:val="Title"/>
    <w:basedOn w:val="Normal"/>
    <w:link w:val="TitleChar"/>
    <w:uiPriority w:val="1"/>
    <w:qFormat/>
    <w:rsid w:val="004018D7"/>
    <w:pPr>
      <w:suppressAutoHyphens w:val="0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"/>
    <w:rsid w:val="004018D7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bidi="ar-SA"/>
    </w:rPr>
  </w:style>
  <w:style w:type="paragraph" w:customStyle="1" w:styleId="ContactInfo">
    <w:name w:val="Contact Info"/>
    <w:basedOn w:val="Normal"/>
    <w:uiPriority w:val="3"/>
    <w:qFormat/>
    <w:rsid w:val="004018D7"/>
    <w:pPr>
      <w:suppressAutoHyphens w:val="0"/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  <w:lang w:eastAsia="en-US" w:bidi="ar-SA"/>
    </w:rPr>
  </w:style>
  <w:style w:type="table" w:styleId="TableGrid">
    <w:name w:val="Table Grid"/>
    <w:basedOn w:val="TableNormal"/>
    <w:uiPriority w:val="39"/>
    <w:rsid w:val="004018D7"/>
    <w:pPr>
      <w:contextualSpacing/>
    </w:pPr>
    <w:rPr>
      <w:rFonts w:asciiTheme="minorHAnsi" w:eastAsiaTheme="minorHAnsi" w:hAnsiTheme="minorHAnsi" w:cstheme="minorBidi"/>
      <w:color w:val="595959" w:themeColor="text1" w:themeTint="A6"/>
      <w:sz w:val="22"/>
      <w:szCs w:val="22"/>
      <w:lang w:bidi="ar-SA"/>
    </w:rPr>
    <w:tblPr/>
  </w:style>
  <w:style w:type="character" w:styleId="IntenseEmphasis">
    <w:name w:val="Intense Emphasis"/>
    <w:basedOn w:val="DefaultParagraphFont"/>
    <w:uiPriority w:val="2"/>
    <w:rsid w:val="004018D7"/>
    <w:rPr>
      <w:b/>
      <w:iCs/>
      <w:color w:val="262626" w:themeColor="text1" w:themeTint="D9"/>
    </w:rPr>
  </w:style>
  <w:style w:type="paragraph" w:customStyle="1" w:styleId="ContactInfoEmphasis">
    <w:name w:val="Contact Info Emphasis"/>
    <w:basedOn w:val="Normal"/>
    <w:uiPriority w:val="4"/>
    <w:qFormat/>
    <w:rsid w:val="004018D7"/>
    <w:pPr>
      <w:suppressAutoHyphens w:val="0"/>
      <w:jc w:val="center"/>
    </w:pPr>
    <w:rPr>
      <w:rFonts w:asciiTheme="minorHAnsi" w:eastAsiaTheme="minorHAnsi" w:hAnsiTheme="minorHAnsi" w:cstheme="minorBidi"/>
      <w:b/>
      <w:color w:val="5B9BD5" w:themeColor="accent1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glossaryDocument" Target="glossary/document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3P4ZN" Type="http://schemas.openxmlformats.org/officeDocument/2006/relationships/image" Target="media/UTD6DR.jpg"/></Relationships>
</file>

<file path=word/_rels/head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AABEC5C542FD4711B74353324876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E73E5-EE83-4AF4-8426-DFEEDB1F49AB}"/>
      </w:docPartPr>
      <w:docPartBody>
        <w:p w:rsidR="0057018F" w:rsidP="007B5B59">
          <w:pPr>
            <w:pStyle w:val="AABEC5C542FD4711B74353324876B50C"/>
          </w:pPr>
          <w:r w:rsidRPr="00CF1A49">
            <w:t>·</w:t>
          </w:r>
        </w:p>
      </w:docPartBody>
    </w:docPart>
    <w:docPart>
      <w:docPartPr>
        <w:name w:val="B68296201B514310932157207282E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E75D5-7B9D-4DDE-BC16-F774ED68BDE3}"/>
      </w:docPartPr>
      <w:docPartBody>
        <w:p w:rsidR="0057018F" w:rsidP="007B5B59">
          <w:pPr>
            <w:pStyle w:val="B68296201B514310932157207282ECE6"/>
          </w:pPr>
          <w:r w:rsidRPr="00CF1A49">
            <w:t>·</w:t>
          </w:r>
        </w:p>
      </w:docPartBody>
    </w:docPart>
    <w:docPart>
      <w:docPartPr>
        <w:name w:val="3BD51BCA34824407B4876695EFAB9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ED15F-4E34-4253-AA15-9280A1EE8104}"/>
      </w:docPartPr>
      <w:docPartBody>
        <w:p w:rsidR="0057018F" w:rsidP="007B5B59">
          <w:pPr>
            <w:pStyle w:val="3BD51BCA34824407B4876695EFAB9191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59"/>
    <w:rsid w:val="000461BF"/>
    <w:rsid w:val="00195AFC"/>
    <w:rsid w:val="0057018F"/>
    <w:rsid w:val="007B5B59"/>
    <w:rsid w:val="00955511"/>
    <w:rsid w:val="00C06852"/>
    <w:rsid w:val="00D81F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E70096C9864936AC56A3854FFED932">
    <w:name w:val="49E70096C9864936AC56A3854FFED932"/>
    <w:rsid w:val="007B5B59"/>
  </w:style>
  <w:style w:type="paragraph" w:customStyle="1" w:styleId="068167174DA442ED8605EE755493312A">
    <w:name w:val="068167174DA442ED8605EE755493312A"/>
    <w:rsid w:val="007B5B59"/>
  </w:style>
  <w:style w:type="paragraph" w:customStyle="1" w:styleId="4957325F91D24968859D8DA0260953C0">
    <w:name w:val="4957325F91D24968859D8DA0260953C0"/>
    <w:rsid w:val="007B5B59"/>
  </w:style>
  <w:style w:type="paragraph" w:customStyle="1" w:styleId="AABEC5C542FD4711B74353324876B50C">
    <w:name w:val="AABEC5C542FD4711B74353324876B50C"/>
    <w:rsid w:val="007B5B59"/>
  </w:style>
  <w:style w:type="paragraph" w:customStyle="1" w:styleId="91A227DA107E4F89A97BDD7DD5C245C3">
    <w:name w:val="91A227DA107E4F89A97BDD7DD5C245C3"/>
    <w:rsid w:val="007B5B59"/>
  </w:style>
  <w:style w:type="paragraph" w:customStyle="1" w:styleId="783C24166C8540F4997D742890576B3D">
    <w:name w:val="783C24166C8540F4997D742890576B3D"/>
    <w:rsid w:val="007B5B59"/>
  </w:style>
  <w:style w:type="paragraph" w:customStyle="1" w:styleId="B68296201B514310932157207282ECE6">
    <w:name w:val="B68296201B514310932157207282ECE6"/>
    <w:rsid w:val="007B5B59"/>
  </w:style>
  <w:style w:type="paragraph" w:customStyle="1" w:styleId="3BD51BCA34824407B4876695EFAB9191">
    <w:name w:val="3BD51BCA34824407B4876695EFAB9191"/>
    <w:rsid w:val="007B5B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Taly</cp:lastModifiedBy>
  <cp:revision>14</cp:revision>
  <dcterms:created xsi:type="dcterms:W3CDTF">2022-01-17T16:32:00Z</dcterms:created>
  <dcterms:modified xsi:type="dcterms:W3CDTF">2024-05-18T20:05:00Z</dcterms:modified>
</cp:coreProperties>
</file>