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794"/>
                    <pic:cNvPicPr/>
                  </pic:nvPicPr>
                  <pic:blipFill>
                    <a:blip xmlns:r="http://schemas.openxmlformats.org/officeDocument/2006/relationships" r:embed="rIdFNVFD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2400"/>
        <w:gridCol w:w="240"/>
        <w:gridCol w:w="8786"/>
        <w:gridCol w:w="480"/>
      </w:tblGrid>
      <w:tr w14:paraId="64273E17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102A73"/>
              <w:left w:val="nil"/>
              <w:bottom w:val="single" w:sz="200" w:space="0" w:color="102A73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640F8" w14:paraId="51F9090A" w14:textId="59E45E98"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640F8" w14:paraId="59DCB1A7" w14:textId="77777777">
            <w:pPr>
              <w:rPr>
                <w:rStyle w:val="leftbordercell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8786"/>
            </w:tblGrid>
            <w:tr w14:paraId="5B3D028D" w14:textId="77777777">
              <w:tblPrEx>
                <w:tblW w:w="5000" w:type="pct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878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02983887" w14:textId="77777777">
                  <w:pPr>
                    <w:pStyle w:val="documentword-break"/>
                    <w:spacing w:line="920" w:lineRule="atLeast"/>
                    <w:rPr>
                      <w:rStyle w:val="documentleft-box"/>
                      <w:rFonts w:ascii="Century Gothic" w:eastAsia="Century Gothic" w:hAnsi="Century Gothic" w:cs="Century Gothic"/>
                      <w:b/>
                      <w:bCs/>
                      <w:color w:val="102A73"/>
                      <w:sz w:val="72"/>
                      <w:szCs w:val="7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102A73"/>
                      <w:sz w:val="72"/>
                      <w:szCs w:val="72"/>
                    </w:rPr>
                    <w:t>Noam Weissman</w:t>
                  </w:r>
                </w:p>
                <w:p w:rsidR="00C640F8" w14:paraId="24BD32E4" w14:textId="77777777">
                  <w:pPr>
                    <w:pStyle w:val="documentresumeTitle"/>
                    <w:rPr>
                      <w:rStyle w:val="documentlef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ocumentleft-box"/>
                      <w:rFonts w:ascii="Century Gothic" w:eastAsia="Century Gothic" w:hAnsi="Century Gothic" w:cs="Century Gothic"/>
                    </w:rPr>
                    <w:t>Algorithm Developer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4393"/>
                    <w:gridCol w:w="4393"/>
                  </w:tblGrid>
                  <w:tr w14:paraId="2307F2B7" w14:textId="77777777">
                    <w:tblPrEx>
                      <w:tblW w:w="5000" w:type="pct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39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3953"/>
                        </w:tblGrid>
                        <w:tr w14:paraId="6BEEE75E" w14:textId="77777777">
                          <w:tblPrEx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:rsidR="00C640F8" w14:paraId="09560FE1" w14:textId="77777777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noProof/>
                                  <w:sz w:val="20"/>
                                  <w:szCs w:val="20"/>
                                  <w:lang w:bidi="he-IL"/>
                                </w:rPr>
                                <w:drawing>
                                  <wp:inline distT="0" distB="0" distL="0" distR="0">
                                    <wp:extent cx="254307" cy="254455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60050754" name=""/>
                                            <pic:cNvPicPr/>
                                          </pic:nvPicPr>
                                          <pic:blipFill>
                                            <a:blip xmlns:r="http://schemas.openxmlformats.org/officeDocument/2006/relationships" r:embed="rId4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95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640F8" w14:paraId="45ABD3F3" w14:textId="77777777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0547929995</w:t>
                              </w:r>
                              <w:r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:rsidR="00C640F8" w14:paraId="472EF609" w14:textId="77777777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3953"/>
                        </w:tblGrid>
                        <w:tr w14:paraId="565143BD" w14:textId="77777777">
                          <w:tblPrEx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:rsidR="00C640F8" w14:paraId="6FA19EE5" w14:textId="77777777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noProof/>
                                  <w:sz w:val="20"/>
                                  <w:szCs w:val="20"/>
                                  <w:lang w:bidi="he-IL"/>
                                </w:rPr>
                                <w:drawing>
                                  <wp:inline distT="0" distB="0" distL="0" distR="0">
                                    <wp:extent cx="254307" cy="254455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05485989" name=""/>
                                            <pic:cNvPicPr/>
                                          </pic:nvPicPr>
                                          <pic:blipFill>
                                            <a:blip xmlns:r="http://schemas.openxmlformats.org/officeDocument/2006/relationships" r:embed="rId5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95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640F8" w14:paraId="2659990D" w14:textId="77777777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noam1977@gmail.com</w:t>
                              </w:r>
                            </w:p>
                          </w:tc>
                        </w:tr>
                      </w:tbl>
                      <w:p w:rsidR="00C640F8" w14:paraId="06A09676" w14:textId="77777777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39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59B8D673" w14:textId="77777777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C640F8" w14:paraId="02F71067" w14:textId="77777777">
                  <w:pPr>
                    <w:pStyle w:val="documentleft-boxParagraph"/>
                    <w:spacing w:line="320" w:lineRule="atLeast"/>
                    <w:textAlignment w:val="auto"/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</w:tr>
          </w:tbl>
          <w:p w:rsidR="00C640F8" w:rsidP="00A13A0B" w14:paraId="4E97D1D6" w14:textId="77777777">
            <w:pPr>
              <w:pStyle w:val="p"/>
              <w:spacing w:before="300" w:line="320" w:lineRule="atLeast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Algorithm Developer with </w:t>
            </w:r>
            <w:r w:rsidRPr="00C428A7" w:rsidR="00C428A7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extensive</w:t>
            </w:r>
            <w:r w:rsidR="00C428A7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experience in the fields of audio and image processing. Proficient in C++, Python, and MATLAB, with some experience in deep learning. An AI enthusiast with a foundational understanding of large language models (LLMs)</w:t>
            </w:r>
            <w:r w:rsidR="00A13A0B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. Currently d</w:t>
            </w:r>
            <w:r w:rsidRPr="00A13A0B" w:rsidR="00A13A0B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eveloping an application for English learners utilizing Language Model (LLM) and speech-to-text neural networks to enhance i</w:t>
            </w:r>
            <w:r w:rsidR="00A13A0B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nteractive learning experiences. </w:t>
            </w: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</w:p>
          <w:p w:rsidR="00C640F8" w14:paraId="3159DDD4" w14:textId="77777777">
            <w:pPr>
              <w:spacing w:line="300" w:lineRule="exact"/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 w14:paraId="16CB7CD8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5F9FD4BF" w14:textId="47F11145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11B18F36" w14:textId="77777777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320" w:lineRule="exac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  <w:lang w:bidi="he-IL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466" cy="368677"/>
                        <wp:effectExtent l="0" t="0" r="0" b="0"/>
                        <wp:wrapNone/>
                        <wp:docPr id="100006" name="Picture 10000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2193208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p w:rsidR="003B1011" w14:paraId="55EEB21B" w14:textId="77777777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320" w:lineRule="exact"/>
                    <w:ind w:left="500"/>
                    <w:rPr>
                      <w:rStyle w:val="documentsectiontitle"/>
                      <w:rFonts w:eastAsia="Century Gothic"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 w14:paraId="32600A61" w14:textId="77777777" w:rsidTr="00F73335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3B1011" w:rsidP="003B1011" w14:paraId="28B29093" w14:textId="454A9935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4" name="Picture 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8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width:100pt;height:17pt;margin-top:-2pt;margin-left:-135pt;mso-height-percent:0;mso-width-percent:0;mso-wrap-edited:f;mso-wrap-style:square;position:absolute;v-text-anchor:top;z-index:25168179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3B1011" w:rsidP="003B1011" w14:paraId="1F7A0F88" w14:textId="169D34CF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1/20</w:t>
                                    </w:r>
                                    <w:r w:rsidR="002F1515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24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– 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3B1011" w:rsidP="003B1011" w14:paraId="65612BC5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Algorithm Developer</w:t>
                        </w:r>
                      </w:p>
                      <w:p w:rsidR="003B1011" w:rsidP="003B1011" w14:paraId="5BD912A2" w14:textId="45FAF19B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 w:hint="cs"/>
                            <w:i/>
                            <w:iCs/>
                            <w:color w:val="000000"/>
                            <w:sz w:val="22"/>
                            <w:szCs w:val="22"/>
                            <w:lang w:bidi="he-IL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An audio company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 w:hint="cs"/>
                            <w:i/>
                            <w:iCs/>
                            <w:color w:val="000000"/>
                            <w:sz w:val="22"/>
                            <w:szCs w:val="22"/>
                            <w:rtl/>
                            <w:lang w:bidi="he-IL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  <w:lang w:bidi="he-IL"/>
                          </w:rPr>
                          <w:t>(</w:t>
                        </w:r>
                        <w:r w:rsidRPr="002F1515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  <w:lang w:bidi="he-IL"/>
                          </w:rPr>
                          <w:t xml:space="preserve">temporary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  <w:lang w:bidi="he-IL"/>
                          </w:rPr>
                          <w:t>job)</w:t>
                        </w:r>
                      </w:p>
                      <w:p w:rsidR="003B1011" w:rsidP="002F1515" w14:paraId="4CE2C302" w14:textId="63B2D79E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Working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on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an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audio algorithm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for music transcription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. </w:t>
                        </w:r>
                      </w:p>
                    </w:tc>
                  </w:tr>
                  <w:tr w14:paraId="467D87FB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63CFCCB4" w14:textId="77777777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5926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869530248" name="Picture 10000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68114974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width:100pt;height:17pt;margin-top:-2pt;margin-left:-135pt;mso-height-percent:0;mso-width-percent:0;mso-wrap-edited:f;mso-wrap-style:square;position:absolute;v-text-anchor:top;z-index:25166028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640F8" w:rsidP="007B070A" w14:paraId="6D21399D" w14:textId="77777777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11/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2017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–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4/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2023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35ECF72C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Algorithm Developer</w:t>
                        </w:r>
                      </w:p>
                      <w:p w:rsidR="00C640F8" w14:paraId="5ED32E65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Waves Audio</w:t>
                        </w:r>
                      </w:p>
                      <w:p w:rsidR="00C640F8" w14:paraId="66A7C99B" w14:textId="77777777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Worked on audio algorithms (signal processing). </w:t>
                        </w:r>
                      </w:p>
                      <w:p w:rsidR="00C640F8" w14:paraId="4DEE353F" w14:textId="77777777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Worked on audio classification using deep learning networks. </w:t>
                        </w:r>
                      </w:p>
                    </w:tc>
                  </w:tr>
                </w:tbl>
                <w:p w:rsidR="00C640F8" w14:paraId="58D676B5" w14:textId="77777777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 w14:paraId="553145B0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3694E561" w14:textId="77777777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6131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0" name="Picture 1000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3903377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width:100pt;height:17pt;margin-top:-2pt;margin-left:-135pt;mso-height-percent:0;mso-width-percent:0;mso-wrap-edited:f;mso-wrap-style:square;position:absolute;v-text-anchor:top;z-index:251662336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640F8" w:rsidP="007B070A" w14:paraId="1F1732C7" w14:textId="77777777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9/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2015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–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6/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09309C19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Algorithm Developer</w:t>
                        </w:r>
                      </w:p>
                      <w:p w:rsidR="00C640F8" w14:paraId="28E1271A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RadLogics</w:t>
                        </w:r>
                      </w:p>
                      <w:p w:rsidR="00C640F8" w14:paraId="60A5D6E0" w14:textId="77777777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Developed computer vision algorithms for analyzing 3D CT images in medical applications. </w:t>
                        </w:r>
                      </w:p>
                    </w:tc>
                  </w:tr>
                </w:tbl>
                <w:p w:rsidR="00C640F8" w14:paraId="5E4B4382" w14:textId="77777777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 w14:paraId="5F7CF94F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0869B283" w14:textId="77777777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6336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69859480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9" style="width:100pt;height:17pt;margin-top:-2pt;margin-left:-135pt;mso-height-percent:0;mso-width-percent:0;mso-wrap-edited:f;mso-wrap-style:square;position:absolute;v-text-anchor:top;z-index:251664384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640F8" w:rsidP="007B070A" w14:paraId="20D4063B" w14:textId="77777777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4/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2013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–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9/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59F20EB9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Algorithm Developer</w:t>
                        </w:r>
                      </w:p>
                      <w:p w:rsidR="00C640F8" w14:paraId="362BC5D2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Real Imaging</w:t>
                        </w:r>
                      </w:p>
                      <w:p w:rsidR="00C640F8" w14:paraId="4850D15F" w14:textId="77777777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Worked on computer vision algorithms for 2D infrared images in medical analysis. </w:t>
                        </w:r>
                      </w:p>
                    </w:tc>
                  </w:tr>
                </w:tbl>
                <w:p w:rsidR="00C640F8" w14:paraId="587536B2" w14:textId="77777777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 w14:paraId="1AA6E757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23C03331" w14:textId="77777777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6540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29081536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0" style="width:100pt;height:17pt;margin-top:-2pt;margin-left:-135pt;mso-height-percent:0;mso-width-percent:0;mso-wrap-edited:f;mso-wrap-style:square;position:absolute;v-text-anchor:top;z-index:25166643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640F8" w:rsidP="007B070A" w14:paraId="712E48BB" w14:textId="77777777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3/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2011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–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4/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2013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1F78A131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RT C++ Programmer</w:t>
                        </w:r>
                      </w:p>
                      <w:p w:rsidR="00C640F8" w14:paraId="71CC85BA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Rafael Advanced Defense Systems</w:t>
                        </w:r>
                      </w:p>
                      <w:p w:rsidR="00C640F8" w14:paraId="4E3321DD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640F8" w14:paraId="1005B619" w14:textId="77777777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 w14:paraId="5003BBE5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4627871E" w14:textId="77777777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2376346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1" style="width:100pt;height:17pt;margin-top:-2pt;margin-left:-135pt;mso-height-percent:0;mso-width-percent:0;mso-wrap-edited:f;mso-wrap-style:square;position:absolute;v-text-anchor:top;z-index:25166848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640F8" w:rsidP="007B070A" w14:paraId="4F228006" w14:textId="77777777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10/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2008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–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7/</w:t>
                                    </w:r>
                                    <w:r w:rsidR="006A038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2009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75775FEA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Teaching Assistant - Image Processing Course</w:t>
                        </w:r>
                      </w:p>
                      <w:p w:rsidR="00C640F8" w14:paraId="7FA781ED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Ben-Gurion University</w:t>
                        </w:r>
                      </w:p>
                      <w:p w:rsidR="00C640F8" w14:paraId="58304CEB" w14:textId="77777777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Wrote and delivered lectures in the field of image processing as a teaching assistant. </w:t>
                        </w:r>
                      </w:p>
                    </w:tc>
                  </w:tr>
                </w:tbl>
                <w:p w:rsidR="00C640F8" w14:paraId="3A4C28F1" w14:textId="7777777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C640F8" w14:paraId="17813566" w14:textId="77777777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 w14:paraId="2F3D5DBD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52EA561B" w14:textId="77777777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02F631AA" w14:textId="77777777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  <w:lang w:bidi="he-IL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4545557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 w14:paraId="5F60B99F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39DBF0CB" w14:textId="77777777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6892921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2" style="width:100pt;height:17pt;margin-top:-2pt;margin-left:-135pt;mso-height-percent:0;mso-width-percent:0;mso-wrap-edited:f;mso-wrap-style:square;position:absolute;v-text-anchor:top;z-index:25167155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640F8" w:rsidP="007B070A" w14:paraId="123D0759" w14:textId="77777777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2007</w:t>
                                    </w:r>
                                    <w:r w:rsidR="007B070A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- 2010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45B171C4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Master of Science (MSc):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Biomedical/Medical Engineering</w:t>
                        </w:r>
                      </w:p>
                      <w:p w:rsidR="00C640F8" w14:paraId="43664AC3" w14:textId="77777777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Ben-Gurion University of The Negev - Beersheba</w:t>
                        </w:r>
                      </w:p>
                      <w:p w:rsidR="00F44E17" w:rsidP="007A7739" w14:paraId="528AE089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  <w:lang w:bidi="he-IL"/>
                          </w:rPr>
                        </w:pPr>
                      </w:p>
                      <w:p w:rsidR="00C640F8" w14:paraId="464EFD85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640F8" w14:paraId="1CBDEE97" w14:textId="77777777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 w14:paraId="4A25A69B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3D76EAED" w14:textId="77777777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2" name="Picture 10002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0090359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3" style="width:100pt;height:17pt;margin-top:-2pt;margin-left:-135pt;mso-height-percent:0;mso-width-percent:0;mso-wrap-edited:f;mso-wrap-style:square;position:absolute;v-text-anchor:top;z-index:25167360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640F8" w:rsidP="007B070A" w14:paraId="6AE1514C" w14:textId="77777777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2002 - 2006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161F584C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Bachelor of Science (BSc):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Biomedical/Medical Engineering</w:t>
                        </w:r>
                      </w:p>
                      <w:p w:rsidR="00C640F8" w14:paraId="4B8B190D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Technion - Israel Institute of Technology - Haifa</w:t>
                        </w:r>
                      </w:p>
                      <w:p w:rsidR="00C640F8" w14:paraId="324CDF77" w14:textId="77777777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640F8" w14:paraId="21756200" w14:textId="7777777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C640F8" w14:paraId="6041D6ED" w14:textId="77777777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 w14:paraId="60C43567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58DF35F0" w14:textId="77777777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06250AFD" w14:textId="77777777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  <w:lang w:bidi="he-IL"/>
                    </w:rPr>
                    <w:drawing>
                      <wp:anchor distT="0" distB="0" distL="114300" distR="114300" simplePos="0" relativeHeight="25167462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24" name="Picture 1000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7708748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Programming Languages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 w14:paraId="64BB9AAD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5623345F" w14:textId="77777777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6" name="Picture 10002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99260157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1F9CFDA6" w14:textId="77777777">
                        <w:pPr>
                          <w:pStyle w:val="p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Proficient in Python, C++ and MATLAB. </w:t>
                        </w:r>
                      </w:p>
                    </w:tc>
                  </w:tr>
                </w:tbl>
                <w:p w:rsidR="00C640F8" w14:paraId="0C29C2BB" w14:textId="77777777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</w:tblGrid>
                  <w:tr w14:paraId="5E495235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2F1515" w14:paraId="39203848" w14:textId="29CE201E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640F8" w14:paraId="3DE3A1D5" w14:textId="7777777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C640F8" w14:paraId="6241A621" w14:textId="77777777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 w14:paraId="7BDA54B9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0B8F278B" w14:textId="77777777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0DECB406" w14:textId="77777777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  <w:lang w:bidi="he-IL"/>
                    </w:rPr>
                    <w:drawing>
                      <wp:anchor distT="0" distB="0" distL="114300" distR="114300" simplePos="0" relativeHeight="25167667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30" name="Picture 1000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78265825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Languages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 w14:paraId="4B006226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4CC30A51" w14:textId="77777777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41109963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716FB1D8" w14:textId="77777777"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Hebrew (native) </w:t>
                        </w:r>
                      </w:p>
                      <w:p w:rsidR="00C640F8" w14:paraId="6506A54D" w14:textId="77777777"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English (proficient) </w:t>
                        </w:r>
                      </w:p>
                    </w:tc>
                  </w:tr>
                </w:tbl>
                <w:p w:rsidR="00C640F8" w14:paraId="68C22A36" w14:textId="7777777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C640F8" w14:paraId="01F127C2" w14:textId="77777777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 w14:paraId="2A081DD0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1B8EFC32" w14:textId="77777777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640F8" w14:paraId="576DBEEA" w14:textId="77777777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  <w:lang w:bidi="he-IL"/>
                    </w:rPr>
                    <w:drawing>
                      <wp:anchor distT="0" distB="0" distL="114300" distR="114300" simplePos="0" relativeHeight="251678720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34" name="Picture 1000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5886969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Publications and Patents (partial)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 w14:paraId="5407DE28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2842030E" w14:textId="77777777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  <w:lang w:bidi="he-IL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86678219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640F8" w14:paraId="077C0715" w14:textId="7777777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Atrial Electrical Activity Detection Using Linear Combination of 12-Lead ECG Signals, Perlman O, Katz A, Weissman N, Amit G, </w:t>
                        </w: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Zigel</w:t>
                        </w: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Y- Biomedical Engineering, IEEE Transactions on , vol.61, no.4, pp.1034,1043, April 2014 http://tinyurl.com/omnmx6r </w:t>
                        </w:r>
                      </w:p>
                      <w:p w:rsidR="00C640F8" w14:paraId="3C285FAF" w14:textId="7777777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Atrial Electrical Activity Detection in the 12-Lead ECG using Synthetic Atrial Activity Signals, O Perlman, A Katz, N Weissman, Y </w:t>
                        </w: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Zigel</w:t>
                        </w: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- Computing in Cardiology, 2012 http://cinc.mit.edu/archives/2012/pdf/0665.pdf </w:t>
                        </w:r>
                      </w:p>
                      <w:p w:rsidR="00C640F8" w14:paraId="73EB991C" w14:textId="7777777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A New Method for Atrial Electrical Activity Analysis from Surface ECG Signals Using an Energy Ratio Measure, N Weissman, A Katz, Y </w:t>
                        </w: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Zigel</w:t>
                        </w: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, Computers in Cardiology 2009 http://www.cinc.org/archives/2009/pdf/0573.pdf </w:t>
                        </w:r>
                      </w:p>
                      <w:p w:rsidR="00C640F8" w14:paraId="305DAD86" w14:textId="7777777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Patent US20220394417A1 - Calibration of synchronized audio playback on microphone-equipped speakers </w:t>
                        </w:r>
                      </w:p>
                      <w:p w:rsidR="00C640F8" w14:paraId="14D6CC2B" w14:textId="7777777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Patent US20210211545A1 - Audio conferencing in a room </w:t>
                        </w:r>
                      </w:p>
                      <w:p w:rsidR="00C640F8" w14:paraId="0F6342F9" w14:textId="7777777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Patent US8750973 - Method and system for detecting P-waves in the surface ECG signal </w:t>
                        </w:r>
                      </w:p>
                      <w:p w:rsidR="00C640F8" w14:paraId="6E0D0A85" w14:textId="7777777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Patent US9597001 - Separating clinically relevant sources of electrical activity in ECG signals </w:t>
                        </w:r>
                      </w:p>
                      <w:p w:rsidR="00C640F8" w14:paraId="055975C6" w14:textId="77777777">
                        <w:pPr>
                          <w:pStyle w:val="p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640F8" w14:paraId="4CE28B55" w14:textId="7777777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C640F8" w14:paraId="146C778D" w14:textId="77777777">
            <w:pP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640F8" w14:paraId="20331E89" w14:textId="77777777">
            <w:pPr>
              <w:pStyle w:val="rightpaddingcellParagraph"/>
              <w:spacing w:line="320" w:lineRule="atLeast"/>
              <w:textAlignment w:val="auto"/>
              <w:rPr>
                <w:rStyle w:val="rightpadding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:rsidR="00C640F8" w14:paraId="5085EDC4" w14:textId="77777777">
      <w:pPr>
        <w:spacing w:line="20" w:lineRule="auto"/>
      </w:pPr>
      <w:r>
        <w:rPr>
          <w:color w:val="FFFFFF"/>
          <w:sz w:val="2"/>
        </w:rPr>
        <w:t>.</w:t>
      </w:r>
    </w:p>
    <w:sectPr w:rsidSect="009D37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7386411-349D-4832-8AF5-32A9E38CC63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6AF7D4E4-C324-4B32-A366-6A91266D0191}"/>
    <w:embedBold r:id="rId3" w:fontKey="{CC6B15BC-0FDE-4CF0-8066-24B1A82419EF}"/>
    <w:embedItalic r:id="rId4" w:fontKey="{E5476900-5528-4EE0-9BD9-936A756EC8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B1011" w14:paraId="609FC8B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640F8" w14:paraId="1EBC6693" w14:textId="77777777">
    <w:pPr>
      <w:spacing w:line="20" w:lineRule="auto"/>
    </w:pPr>
    <w:r>
      <w:rPr>
        <w:color w:val="FFFFFF"/>
        <w:sz w:val="2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B1011" w14:paraId="6E012A77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B1011" w14:paraId="53847F9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640F8" w14:paraId="4186B131" w14:textId="77777777">
    <w:pPr>
      <w:spacing w:line="20" w:lineRule="auto"/>
    </w:pPr>
    <w:r>
      <w:rPr>
        <w:color w:val="FFFFFF"/>
        <w:sz w:val="2"/>
      </w:rPr>
    </w:r>
    <w:r>
      <w:rPr>
        <w:color w:val="FFFFFF"/>
        <w:sz w:val="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B1011" w14:paraId="74DE0C2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9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0F8"/>
    <w:rsid w:val="00032D1E"/>
    <w:rsid w:val="000B080B"/>
    <w:rsid w:val="00132CEF"/>
    <w:rsid w:val="00194A40"/>
    <w:rsid w:val="002215A1"/>
    <w:rsid w:val="002F1515"/>
    <w:rsid w:val="003B1011"/>
    <w:rsid w:val="006371C0"/>
    <w:rsid w:val="0065026F"/>
    <w:rsid w:val="0067525D"/>
    <w:rsid w:val="006A0389"/>
    <w:rsid w:val="007A7739"/>
    <w:rsid w:val="007B0524"/>
    <w:rsid w:val="007B070A"/>
    <w:rsid w:val="008F6177"/>
    <w:rsid w:val="009D37BA"/>
    <w:rsid w:val="00A13A0B"/>
    <w:rsid w:val="00AC7FA5"/>
    <w:rsid w:val="00AE6078"/>
    <w:rsid w:val="00C428A7"/>
    <w:rsid w:val="00C640F8"/>
    <w:rsid w:val="00F44E17"/>
    <w:rsid w:val="00FB098D"/>
    <w:rsid w:val="00FB6E9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3CA0674-E4CF-3748-B350-6C0B5995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rsid w:val="00C640F8"/>
    <w:rPr>
      <w:shd w:val="clear" w:color="auto" w:fill="102A73"/>
    </w:rPr>
  </w:style>
  <w:style w:type="character" w:customStyle="1" w:styleId="leftpaddingcell">
    <w:name w:val="leftpaddingcell"/>
    <w:basedOn w:val="DefaultParagraphFont"/>
    <w:rsid w:val="00C640F8"/>
  </w:style>
  <w:style w:type="character" w:customStyle="1" w:styleId="maincell">
    <w:name w:val="maincell"/>
    <w:basedOn w:val="DefaultParagraphFont"/>
    <w:rsid w:val="00C640F8"/>
  </w:style>
  <w:style w:type="paragraph" w:customStyle="1" w:styleId="div">
    <w:name w:val="div"/>
    <w:basedOn w:val="Normal"/>
    <w:rsid w:val="00C640F8"/>
  </w:style>
  <w:style w:type="character" w:customStyle="1" w:styleId="documentleft-box">
    <w:name w:val="document_left-box"/>
    <w:basedOn w:val="DefaultParagraphFont"/>
    <w:rsid w:val="00C640F8"/>
  </w:style>
  <w:style w:type="paragraph" w:customStyle="1" w:styleId="documentsectionSECTIONNAME">
    <w:name w:val="document_section_SECTION_NAME"/>
    <w:basedOn w:val="Normal"/>
    <w:rsid w:val="00C640F8"/>
  </w:style>
  <w:style w:type="paragraph" w:customStyle="1" w:styleId="documentparagraph">
    <w:name w:val="document_paragraph"/>
    <w:basedOn w:val="Normal"/>
    <w:rsid w:val="00C640F8"/>
  </w:style>
  <w:style w:type="paragraph" w:customStyle="1" w:styleId="documentword-break">
    <w:name w:val="document_word-break"/>
    <w:basedOn w:val="Normal"/>
    <w:rsid w:val="00C640F8"/>
  </w:style>
  <w:style w:type="character" w:customStyle="1" w:styleId="span">
    <w:name w:val="span"/>
    <w:basedOn w:val="DefaultParagraphFont"/>
    <w:rsid w:val="00C640F8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sid w:val="00C640F8"/>
    <w:pPr>
      <w:spacing w:line="420" w:lineRule="atLeast"/>
    </w:pPr>
    <w:rPr>
      <w:color w:val="102A73"/>
      <w:sz w:val="32"/>
      <w:szCs w:val="32"/>
    </w:rPr>
  </w:style>
  <w:style w:type="paragraph" w:customStyle="1" w:styleId="documentsection">
    <w:name w:val="document_section"/>
    <w:basedOn w:val="Normal"/>
    <w:rsid w:val="00C640F8"/>
  </w:style>
  <w:style w:type="character" w:customStyle="1" w:styleId="documentaddressLeft">
    <w:name w:val="document_addressLeft"/>
    <w:basedOn w:val="DefaultParagraphFont"/>
    <w:rsid w:val="00C640F8"/>
  </w:style>
  <w:style w:type="paragraph" w:customStyle="1" w:styleId="documenticonRow">
    <w:name w:val="document_iconRow"/>
    <w:basedOn w:val="Normal"/>
    <w:rsid w:val="00C640F8"/>
  </w:style>
  <w:style w:type="character" w:customStyle="1" w:styleId="documenticonRowiconSvg">
    <w:name w:val="document_iconRow_iconSvg"/>
    <w:basedOn w:val="DefaultParagraphFont"/>
    <w:rsid w:val="00C640F8"/>
  </w:style>
  <w:style w:type="character" w:customStyle="1" w:styleId="documenticonRowicoTxt">
    <w:name w:val="document_iconRow_icoTxt"/>
    <w:basedOn w:val="DefaultParagraphFont"/>
    <w:rsid w:val="00C640F8"/>
  </w:style>
  <w:style w:type="paragraph" w:customStyle="1" w:styleId="documentasposeztyaddresstable">
    <w:name w:val="document_aspose_ztyaddresstable"/>
    <w:basedOn w:val="Normal"/>
    <w:rsid w:val="00C640F8"/>
    <w:pPr>
      <w:spacing w:line="320" w:lineRule="atLeast"/>
    </w:pPr>
  </w:style>
  <w:style w:type="character" w:customStyle="1" w:styleId="iconRowany">
    <w:name w:val="iconRow_any"/>
    <w:basedOn w:val="DefaultParagraphFont"/>
    <w:rsid w:val="00C640F8"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  <w:rsid w:val="00C640F8"/>
  </w:style>
  <w:style w:type="table" w:customStyle="1" w:styleId="documenticonInnerTable">
    <w:name w:val="document_iconInnerTable"/>
    <w:basedOn w:val="TableNormal"/>
    <w:rsid w:val="00C640F8"/>
    <w:tblPr/>
  </w:style>
  <w:style w:type="character" w:customStyle="1" w:styleId="documentaddressRight">
    <w:name w:val="document_addressRight"/>
    <w:basedOn w:val="DefaultParagraphFont"/>
    <w:rsid w:val="00C640F8"/>
  </w:style>
  <w:style w:type="table" w:customStyle="1" w:styleId="documentaddress">
    <w:name w:val="document_address"/>
    <w:basedOn w:val="TableNormal"/>
    <w:rsid w:val="00C640F8"/>
    <w:tblPr/>
  </w:style>
  <w:style w:type="paragraph" w:customStyle="1" w:styleId="documentleft-boxParagraph">
    <w:name w:val="document_left-box Paragraph"/>
    <w:basedOn w:val="Normal"/>
    <w:rsid w:val="00C640F8"/>
    <w:pPr>
      <w:textAlignment w:val="top"/>
    </w:pPr>
  </w:style>
  <w:style w:type="character" w:customStyle="1" w:styleId="documentright-box">
    <w:name w:val="document_right-box"/>
    <w:basedOn w:val="DefaultParagraphFont"/>
    <w:rsid w:val="00C640F8"/>
  </w:style>
  <w:style w:type="table" w:customStyle="1" w:styleId="documenttopsection">
    <w:name w:val="document_topsection"/>
    <w:basedOn w:val="TableNormal"/>
    <w:rsid w:val="00C640F8"/>
    <w:tblPr/>
  </w:style>
  <w:style w:type="paragraph" w:customStyle="1" w:styleId="documentsectionSECTIONSUMM">
    <w:name w:val="document_section_SECTION_SUMM"/>
    <w:basedOn w:val="Normal"/>
    <w:rsid w:val="00C640F8"/>
  </w:style>
  <w:style w:type="paragraph" w:customStyle="1" w:styleId="documentsinglecolumn">
    <w:name w:val="document_singlecolumn"/>
    <w:basedOn w:val="Normal"/>
    <w:rsid w:val="00C640F8"/>
  </w:style>
  <w:style w:type="paragraph" w:customStyle="1" w:styleId="p">
    <w:name w:val="p"/>
    <w:basedOn w:val="Normal"/>
    <w:rsid w:val="00C640F8"/>
  </w:style>
  <w:style w:type="character" w:customStyle="1" w:styleId="documentsectionleftmargincell">
    <w:name w:val="document_section_leftmargincell"/>
    <w:basedOn w:val="DefaultParagraphFont"/>
    <w:rsid w:val="00C640F8"/>
  </w:style>
  <w:style w:type="paragraph" w:customStyle="1" w:styleId="documentsectionleftmargincellParagraph">
    <w:name w:val="document_section_leftmargincell Paragraph"/>
    <w:basedOn w:val="Normal"/>
    <w:rsid w:val="00C640F8"/>
  </w:style>
  <w:style w:type="character" w:customStyle="1" w:styleId="documentsectionparagraphwrapper">
    <w:name w:val="document_section_paragraphwrapper"/>
    <w:basedOn w:val="DefaultParagraphFont"/>
    <w:rsid w:val="00C640F8"/>
  </w:style>
  <w:style w:type="paragraph" w:customStyle="1" w:styleId="documentsectionparagraphwrapperheading">
    <w:name w:val="document_section_paragraphwrapper_heading"/>
    <w:basedOn w:val="Normal"/>
    <w:rsid w:val="00C640F8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  <w:rsid w:val="00C640F8"/>
  </w:style>
  <w:style w:type="character" w:customStyle="1" w:styleId="documentsectiontitle">
    <w:name w:val="document_sectiontitle"/>
    <w:basedOn w:val="DefaultParagraphFont"/>
    <w:rsid w:val="00C640F8"/>
    <w:rPr>
      <w:color w:val="102A73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rsid w:val="00C640F8"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  <w:rsid w:val="00C640F8"/>
  </w:style>
  <w:style w:type="paragraph" w:customStyle="1" w:styleId="documentspanpaddedline">
    <w:name w:val="document_span_paddedline"/>
    <w:basedOn w:val="Normal"/>
    <w:rsid w:val="00C640F8"/>
  </w:style>
  <w:style w:type="character" w:customStyle="1" w:styleId="documentspanjobtitle">
    <w:name w:val="document_span_jobtitle"/>
    <w:basedOn w:val="DefaultParagraphFont"/>
    <w:rsid w:val="00C640F8"/>
    <w:rPr>
      <w:b/>
      <w:bCs/>
    </w:rPr>
  </w:style>
  <w:style w:type="paragraph" w:customStyle="1" w:styleId="documentulli">
    <w:name w:val="document_ul_li"/>
    <w:basedOn w:val="Normal"/>
    <w:rsid w:val="00C640F8"/>
  </w:style>
  <w:style w:type="table" w:customStyle="1" w:styleId="documentsectionparagraphwrapperparagraphtwocolpara">
    <w:name w:val="document_section_paragraphwrapper_paragraph_twocolpara"/>
    <w:basedOn w:val="TableNormal"/>
    <w:rsid w:val="00C640F8"/>
    <w:tblPr/>
  </w:style>
  <w:style w:type="table" w:customStyle="1" w:styleId="documentsectionTable">
    <w:name w:val="document_section Table"/>
    <w:basedOn w:val="TableNormal"/>
    <w:rsid w:val="00C640F8"/>
    <w:tblPr/>
  </w:style>
  <w:style w:type="character" w:customStyle="1" w:styleId="documentspandegree">
    <w:name w:val="document_span_degree"/>
    <w:basedOn w:val="DefaultParagraphFont"/>
    <w:rsid w:val="00C640F8"/>
    <w:rPr>
      <w:b/>
      <w:bCs/>
    </w:rPr>
  </w:style>
  <w:style w:type="character" w:customStyle="1" w:styleId="documentspanprogramline">
    <w:name w:val="document_span_programline"/>
    <w:basedOn w:val="DefaultParagraphFont"/>
    <w:rsid w:val="00C640F8"/>
    <w:rPr>
      <w:b/>
      <w:bCs/>
    </w:rPr>
  </w:style>
  <w:style w:type="character" w:customStyle="1" w:styleId="rightpaddingcell">
    <w:name w:val="rightpaddingcell"/>
    <w:basedOn w:val="DefaultParagraphFont"/>
    <w:rsid w:val="00C640F8"/>
  </w:style>
  <w:style w:type="paragraph" w:customStyle="1" w:styleId="rightpaddingcellParagraph">
    <w:name w:val="rightpaddingcell Paragraph"/>
    <w:basedOn w:val="Normal"/>
    <w:rsid w:val="00C640F8"/>
  </w:style>
  <w:style w:type="table" w:customStyle="1" w:styleId="documentfontsize">
    <w:name w:val="document_fontsize"/>
    <w:basedOn w:val="TableNormal"/>
    <w:rsid w:val="00C640F8"/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7B07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7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101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01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B10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01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header" Target="header1.xml" /><Relationship Id="rId12" Type="http://schemas.openxmlformats.org/officeDocument/2006/relationships/header" Target="header2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header" Target="header3.xml" /><Relationship Id="rId16" Type="http://schemas.openxmlformats.org/officeDocument/2006/relationships/footer" Target="footer3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FNVFD5" Type="http://schemas.openxmlformats.org/officeDocument/2006/relationships/image" Target="media/J94EM2.jpg"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6039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Noam Weissman</vt:lpstr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Noam Weissman</dc:title>
  <cp:lastModifiedBy>Noam Weissman</cp:lastModifiedBy>
  <cp:revision>3</cp:revision>
  <cp:lastPrinted>2024-04-26T07:46:00Z</cp:lastPrinted>
  <dcterms:created xsi:type="dcterms:W3CDTF">2024-04-26T07:46:00Z</dcterms:created>
  <dcterms:modified xsi:type="dcterms:W3CDTF">2024-04-30T14:55:00Z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7cbc7632-065a-4f4a-b18a-261c6df4545a</vt:lpwstr>
  </property>
  <property fmtid="{D5CDD505-2E9C-101B-9397-08002B2CF9AE}" pid="3" name="x1ye=0">
    <vt:lpwstr>DE8AAB+LCAAAAAAABAAUm0dyg0AUBQ/EApFhSc45sxM553x6y1XeqcrAzPz3ui0MMQIC0SgD4zxFUTRPMDiMfAQcpwiK/WC0LUx2xvQJiGUAjCz51DM2UeJQlhIoxNduQG6cyUq9AvExRw6pNt+gtXsf0nmCy7s/0SNwOESDc1gkRxY4EV2Prk0j4pWtYGrbHoOomll8P1ugMbINya5doASHie7Wgl/YzI3oUmBYLpdjxXVVJbeT4tfnJklKwLP</vt:lpwstr>
  </property>
  <property fmtid="{D5CDD505-2E9C-101B-9397-08002B2CF9AE}" pid="4" name="x1ye=1">
    <vt:lpwstr>fVS1krOYPgs4fzpryeKgJ1zHeBiXLr1+cmMqsCd9hm6bX9IYUu4jf2akZ/BG+xCfxNyL/RiRsYfUepZEGU9NVADsbSnZARm3zsZCs0rca5vnK91AWjYg1HOcvyBcfirWp4P+jJw+0ZGawgA45wT5nw+F9qnSeWCumORe62oKYGKjrdtWRDyt2uuW2prOceN/BCQKzo6etBGBBqHFGC51uBh2VgOjiHGsIGBCdArbAQzGsoINIw22oiA/o4Eo4Gx</vt:lpwstr>
  </property>
  <property fmtid="{D5CDD505-2E9C-101B-9397-08002B2CF9AE}" pid="5" name="x1ye=10">
    <vt:lpwstr>9XCLt2liq+yrPVxuBLhh1rz1257jKBg2MfZuu+Nek4s9rM80D628PGVFP/4+BejZ6u7/0Sv8m7XSNFJI0cgs7HpnwOOsv9eFXNxt1D7VL0A+PmkTuQbYCNcqxHwmyzkSbFsAX0sdP2HbTKlV4pao5anc+zvAvs9gtV5OdZ+dh7jc7qrWHP74YvbyOC+Iq6LibBiWZHOdTgjJ2JnN/Cz4P8GuB3jLGwNS3j1CpZ+gEM6IyrZslkVYdSxphv9yyud</vt:lpwstr>
  </property>
  <property fmtid="{D5CDD505-2E9C-101B-9397-08002B2CF9AE}" pid="6" name="x1ye=11">
    <vt:lpwstr>OJmu4170kRsdKCP93GLrpBdbXe74+IKYegf4xw/LxO5tqnyhl1ycZUq4uUuaIs9w/xER0YJRkZ4ZlkhFa4SN5YiLJ/Vb8FK+rAcTXFNy5MdGGWy5dC7WA6VQdLOHm8rLQDJuUTwMsjCaLWGDiOVv2AlGeDjpafURxtZzTsfxVCwFjwU9HEId67Bp8hzZYgl8kfqg2EUlSt0Zyn1mW3IZesP3u1dv51HhEHl+KIfI61WFhIa3vpdFq16SYyEIEC3</vt:lpwstr>
  </property>
  <property fmtid="{D5CDD505-2E9C-101B-9397-08002B2CF9AE}" pid="7" name="x1ye=12">
    <vt:lpwstr>RV16ymU8zaR4gdILWU7sKnFs0PqFnekVkT+a9TnxCS9OgSnTR7YUZKQTsDwD8jj3PGkMTTHkvxEMrK05hrqMOF603lnnWtR9k6hNv0nvmnka8WbtkgqwpozIppSuqbJ4Q+v0htwzykExULur8KoRqdsGHk7alBwoys7c02M8ZkLaI+ba2zH2BidQNkp9rD0LIUwfcXC5/qBN1FxaFcOYU8l5777Kw1c8TDfjCVC8/5GmeUOrAWRO5+60GmHC7y+</vt:lpwstr>
  </property>
  <property fmtid="{D5CDD505-2E9C-101B-9397-08002B2CF9AE}" pid="8" name="x1ye=13">
    <vt:lpwstr>LeA9756XDesyDlE8tEPQYYOQM9eAKBu00YS6hTpmvigrCb75Q4bMK31rdyP44BVD0jITIvM1Kaq1IjBkEaJ4Mk+ZSjJJeZKWubsqNNLqpknrNrL8DbPEcu6E4Vk4om/KpnlUg+XF97Q6rgOzMbyNQiM4GIHk9ZiBaYPG7JUiZ4Lj9+GBeFgb9A1lVzIYZHd0oL78AElbfMjTRICct2IHH05qZOcb7Dfv4DiNWXN7TagPmp44f6HJoWnX3aywmme</vt:lpwstr>
  </property>
  <property fmtid="{D5CDD505-2E9C-101B-9397-08002B2CF9AE}" pid="9" name="x1ye=14">
    <vt:lpwstr>LBXXbdtlx9EEkxEEQbD0AzOjSVDE1t6GHKgL2+WGd4bDCT+kmmJ+hTrmR8d85GjO9ZlFoEU3MiGIu3HLb9EN4JLUgSc0gcsQgJEQoausWuNdPBf17j0en7zImXJngcDuhCH87qpa8a01XmsdZBmb5r667SbUqeNQCSf1lwcIsEmqHhmiIbqZOrgponuONAkBTY24sZ1XlSJTWAVfpeyDywW+b9l8VHbD5xK2Rle/ic1+sILPf6NKytVL2Gp+6c4</vt:lpwstr>
  </property>
  <property fmtid="{D5CDD505-2E9C-101B-9397-08002B2CF9AE}" pid="10" name="x1ye=15">
    <vt:lpwstr>pdgPmrxScQgSBSmUkCS/74Y7TdLhD/oQW46KmEriKXR8ARus9lLXFGmUaxA0Nry55kBhbMs/oe0LkZISLtIXkzFe2DT/Kcy/RCEpgysqpKBAviBxm/6YibhXehL+CpG49XPYDtQzw8ue4B0HwlcEO6V49vMPJMIUUb0Cyjly4zreSkW67kvaIMu340mXhDdtypWuw98brQnZ/kRZzGf1RkvgmwSRWU2NtQEozsuh1R8Xit4FLjkhJKij1830DAt</vt:lpwstr>
  </property>
  <property fmtid="{D5CDD505-2E9C-101B-9397-08002B2CF9AE}" pid="11" name="x1ye=16">
    <vt:lpwstr>QlbC9l+iH4t0PVnieH0ZtJavWMsSpLAWr47kYFEiSSBTW34l1mKv+tkGaVczdSYipUKtfq2q1CI6dV5pGbVePQ1oslY8hX4FkPniuFu7KlvuKhkB8odnQA0af2LXStRcy6wMmr+hnvnkeaEk72T5ibP4zGG3Tb3QQz4EWVrU1rAsR2PMjF+nCiOJDABM9wxwQuPHpe3Xh7h4OBx68aMbo1vXO7s7v1UhY3eCS8aXEd34EiXagZZHCfFtV6ibszL</vt:lpwstr>
  </property>
  <property fmtid="{D5CDD505-2E9C-101B-9397-08002B2CF9AE}" pid="12" name="x1ye=17">
    <vt:lpwstr>+q8WndGNQ2Cj0yR9RTQXVSB62L1RvBsr8R3Rp91sEQhWASsS5bH4YQ8FUuf+MeDcdTiW4LNu8yg9+sZZCQUullR0g5CWpU2Z0kxN72I2HLi7gVNdjCvQJ1kDxVA80WqW90gYqsfBFf59t7QciMe/RbI/BK9tPSpIBXZyCPuv6mzjcwwTMzFcnZJhGY61iqXfKuNEpZLMOg2m+HvQtfTahCcrAiJcZxfuTxic2KJ4kyXuRoul91q43QRWrQRzdKb</vt:lpwstr>
  </property>
  <property fmtid="{D5CDD505-2E9C-101B-9397-08002B2CF9AE}" pid="13" name="x1ye=18">
    <vt:lpwstr>yao7yVF4aFJVbyJvda8YnthfHHFyklNDQW05T0gCpBvgPcAETxCKT8PL3gSS8DifetZIcWSa+Mvw2c7Snyk3eqFsCp3X0kfhSdrHx7riQg6G4gJiCUtA3RTCzvugX5ac3fLE9/uWgMiXsrVZszezIIupBeTvKxBl6zGXaXvp0rx7Dx1SFmA4NH61H7ycE88F52qgacmD9ykXVAC4IX2cGie14WtMpbkzT5dIOgI//C7rSiSW51wIJVW43ex4M2b</vt:lpwstr>
  </property>
  <property fmtid="{D5CDD505-2E9C-101B-9397-08002B2CF9AE}" pid="14" name="x1ye=19">
    <vt:lpwstr>lVGn+HH0JoA9WdtUwGDJyUJOIHf8QKWlhfLEbMzEn6XiYfL78/FHWq0T1kYgCZ7CRHOV3m+jvUDZMxmNFn9kY/3+h2vPYefyNkXfTRXjyq98f2GsBMTwyKR+9UzJxmSOcQmTOTvS2o2yWffqJWXiZeb6sCoq4XDl1I2fJt2+Q+yatLMBlLB5nWvb+PLMtGTw6ISpwrzredPgUuUphDdh/odNW1yTu+e7E9Pdc5r6jXgljqb3x/npzDEyj7YkEkI</vt:lpwstr>
  </property>
  <property fmtid="{D5CDD505-2E9C-101B-9397-08002B2CF9AE}" pid="15" name="x1ye=2">
    <vt:lpwstr>joweZ9jf3uXWrq6KjSIRku0PFR2yajAS/KIhylMFf3I3x92TEvTc9SSEAyL19txzrMvG8vs5ofqWTTk551ZawTW9QnJRbwVVR2kS4QcrpBvxdr77/eyHzh+ALVClJHSXkgwpiw+BCZJCAKDdKjNc48GRLTnpxlIfw9VDo+qwiDlvUWn1pEoboZa41bsSV/0QlIV21bDzIhUDU/bDFh4y3qWWMMXxFvZe6bgEJ10udZDSPyMtLg4yyZJ05I5w4Fb</vt:lpwstr>
  </property>
  <property fmtid="{D5CDD505-2E9C-101B-9397-08002B2CF9AE}" pid="16" name="x1ye=20">
    <vt:lpwstr>IS4yVsIefcN0ZOux8xGH6B4vtKWyVCDgIOi+hRQEXFG79utIOidwFB14JJbYdd1tjmoTXvWZOWCtGzTgqPhTqnO6bcu1S29HHEthJ9VaMejvOB06lnd3PA8hwIoGs3YJzGgwPnx2e9Qo9vpVC7hnC1nsEKmXu9LvUQkSt/vAEy3G6g/uLAqeY63CKBfaUf0nxyNWOemE9x96UIeHQaEIndOuc5dINmniyYCNShHRO8C42+/3jEWi+WRtLrIPPwX</vt:lpwstr>
  </property>
  <property fmtid="{D5CDD505-2E9C-101B-9397-08002B2CF9AE}" pid="17" name="x1ye=21">
    <vt:lpwstr>yJuBJzgyL0/UeeuiX7WB71HyUm4Rv18JuSPnJfretwpQCAs7hFIgw7m3Q35HTpO9whExocNMIXm/M1J5b8xU+jrTHTO01w1ftAyiiLvQu+A9pamczsewKs5V/U20BQ3oVlp85XRvO1JgGF6Wuvg2d/93LnCDX9SvcgCAWwTM6jqQ2QbVjMYgnDV6MDQzLQJ+5AemBagyUhsub110JpVoaHEsLqmFv4A61jZBrywySm9rtrzoaejPmTiTLhA1JUq</vt:lpwstr>
  </property>
  <property fmtid="{D5CDD505-2E9C-101B-9397-08002B2CF9AE}" pid="18" name="x1ye=22">
    <vt:lpwstr>Aue0tZuCqlRDJXWOeaYzOq5zXNQWkrbFCJgQML4zpOIV5I7t4njTFpOOaSYpTSbj06Fb8mg7IIbGFSqLjnauaSDUmLg1XEzUM9nVdpngWp/ehVmNtPfjeXJXPWomeEcPKbID9vSbfhFweUU2AIa9eZuiCFgpEilzs3kVXfNAw8yqx5KVIIC+ZHTRCCIdIH0BL8Mjc7sxZqCBkxDOl4Yr8H8WN2jSqnL44q3MCesHSzX74PvZl8YcPjmlGsaawT8</vt:lpwstr>
  </property>
  <property fmtid="{D5CDD505-2E9C-101B-9397-08002B2CF9AE}" pid="19" name="x1ye=23">
    <vt:lpwstr>o+JtI1h0feWTfk2b8saCqx4mvmDiTkWkTnnGe1LQT+/8yi8j0S9jRLp/881KM3E5hXOBQsfOQTlPFd+UF2LDYkY5S++7Pangd+PWCAV0EvxBmQ/SSU6Q2dDWAX3waEWoPvJxfC5o+QgkNW91g6FmGsWDhl3WSUU64dPhYWdJfUgBIinwxf7ha1ZotCRVSdP9kP3vYTId5dAkCwBIJgJS6+1uTPmremV7pjTnOwa1KGOhfyP5j74iGJ0XvH0fNec</vt:lpwstr>
  </property>
  <property fmtid="{D5CDD505-2E9C-101B-9397-08002B2CF9AE}" pid="20" name="x1ye=24">
    <vt:lpwstr>2CvUSc7K8X0C++6WNJ8Ca3Sbsy40AHt3wtiQvGvI5jbUM6VrI/7lQLmy+JAInNcuKrK/hYnHsIYRy5rZrMd1GWfV/pmfWaxqpQyx6xrMeaXWRvWi7eK32vvsmtuLP9hMGT8MYq98lxJEgJM2ePBLQ4ZKRN8f8U9GR0WS+TU1OlAnLfcnLws1yn8kVvLhGV0Fsz5oP5vn/BuDTAwu9r9KI5FjDBPB5RYP4enGBfxvEr4gx3RwK8YIffY+QBDp5u+</vt:lpwstr>
  </property>
  <property fmtid="{D5CDD505-2E9C-101B-9397-08002B2CF9AE}" pid="21" name="x1ye=25">
    <vt:lpwstr>O19diFwp5A9wyMY3Zgp5L0h4M5EiuOqZ+6CCO1RHxDj28+kHHihXOyBpVbn96K0TyXfktn/TmX0tTKyRE01jZwg5ATB4b+O4dDXgji3U69rJLNbyc+O/042IamPcvODC4lDZj6Vwq5ezoNsdXnse0yMuRPip2WgRwMe1m/JBSFKvkecrp87I/PxifjorrBtEsg98pYFyw/kI9/pu1cdXD+WWrNStuJ3Aiwv0BhzQO2raa8gWek/b6NM4H6K+iIg</vt:lpwstr>
  </property>
  <property fmtid="{D5CDD505-2E9C-101B-9397-08002B2CF9AE}" pid="22" name="x1ye=26">
    <vt:lpwstr>mXonZ5222ztFZbUBQWgfLz2aof+TXf01zYcKd6TCFjM9T5blgJMg/zvkDly1M273TUt8Dcbe5GVUJjg8FrrdCQX1VHWrjQ5I8rCi0JuvDi6rGP5iJRPkvLtksHtgeKTd9bxYwUaL7oR55gS+8P6v3OB9IQ6cHcLu8o7CPa63hjX9r+JBOkv4yo4sNU0JtJ9y+2OgtIg+uZuO+BSdF8ItZKtCmQ/TSeFSo7P6WfjnQvaWFH5lvqV0RzYO2xI6XYA</vt:lpwstr>
  </property>
  <property fmtid="{D5CDD505-2E9C-101B-9397-08002B2CF9AE}" pid="23" name="x1ye=27">
    <vt:lpwstr>5Y9k6Xvaoj4LEbkXx242VF1tuogTIRVNbUu57IchpSzyKUKBbmSx+fJuAx8frINxg1Y2v3lDeGLp/bLO/E8vSn77pePNgMhF0VXYIAy06KM3531lbECLNKIygTrWhFysjyib3vJGllSRxi85972kooyY29WgODXYYMTJx3UvmM0mQYRGIQNcsjvxkqQx4vNOyDENKjvuWkL9ptPLLtiqNEYZQYM3dFGr8xEt3mtj0VQtUb/LLsEWcnrfn3tOeLF</vt:lpwstr>
  </property>
  <property fmtid="{D5CDD505-2E9C-101B-9397-08002B2CF9AE}" pid="24" name="x1ye=28">
    <vt:lpwstr>ZaY5sv4Ay7cdf/FXhLwn25TetOfGJvq1V2OG1edetW7bRTs/U4FvdMXv9wt9VY3o+wToZ8SGq28lUasxMX53pRdsM2vvFT9u0MgvDCU2vl+TEwPZJDYMiQ/XI/5UqHKXiU2/sM4Zph2TCxj36sT7HL1CKANmfZcY1DUKHX1RRzL2uus3LJJAjyVXYY93UUx/jq1j9wdRxSpDwLY20+63az+o3SjS/xl2qHjXGuJ941OlcKZzs0jDVpe6iK9Fnno</vt:lpwstr>
  </property>
  <property fmtid="{D5CDD505-2E9C-101B-9397-08002B2CF9AE}" pid="25" name="x1ye=29">
    <vt:lpwstr>tT3skuGg+EwVy8bTKSg2W2QAPawsiDFSfjLkzcYZ15qO1UG/6sqRdBa7OoibY7A3xYA3x/O+AcTbvnSP+7jc2Sbo+dh3Df1xr1NQhzr5AmY7hVCBfkf3Rl+g+vZKk+XeKs+AqLPO6qedR71ivAkDQo1euy8hUzNNQgnvwIjaIZZZW6ClBHZaXj9TiZMozF5xkGYxnfq5y78eYK8CmpV99/P3OHyfqXyjviZO0cn7B452ip7H5QtazxhJPfZQgQL</vt:lpwstr>
  </property>
  <property fmtid="{D5CDD505-2E9C-101B-9397-08002B2CF9AE}" pid="26" name="x1ye=3">
    <vt:lpwstr>EFVHEN1rFBe9ZR1og828DH9fSn67ReaBiGYMrhTQy6HKm7K3TON2106UgVBQsAOEFvyAC6xJ6zSfCyuEwXIIOCopMmnMgl1ZaKw+4B2dOYJM7eg57lAVEO7xfDfqg7AXncnT2HhRgo5AiosGBiD+H3emaHerc7Hx+uO76bxSfZFb4u3tKVPM1ZjpUd8L6NH1hUgK3x6dLWFVK/150YMCfSQvFNqCSNlAuA6EADRJdm7oK33yN0RzEz/BAdGEGYT</vt:lpwstr>
  </property>
  <property fmtid="{D5CDD505-2E9C-101B-9397-08002B2CF9AE}" pid="27" name="x1ye=30">
    <vt:lpwstr>XpTm33x9dw6SGP2pFOKwvzB72U3kEoJ7KqSlY/4JfCW3rKyrZeU911T5bR9lb8BUemoJFIuVe//fbf/yXZh8AVmnsBzXiqKG6nYi6FiH7TQWWG562+2GTu+rUcePCN84SHfQi923mpmbvmwRedMSPYfKq2k+m0kc3svmtgOVPrK5PUc3ew9XsCyjbZ60Sy7IPJrqCPUN2tB3qk0ce1vi/KAhARUe3v3vdRYiiieQ4XLBvT5bDQkyC/USndSZ0zM</vt:lpwstr>
  </property>
  <property fmtid="{D5CDD505-2E9C-101B-9397-08002B2CF9AE}" pid="28" name="x1ye=31">
    <vt:lpwstr>cDig5wGXHiakiGQlm6UBiQ+Vmi5oHKGdUh4sy0zN+PLPLlnGl2cy4m4ymKAAMbosze28kR917P+M9Nee1l1glGPuX4+CAHGXx3+ZlKFxeJymSwinro3zZuyRFCHRggQiF/+AEQHbrvXQnAwsfsEqQz1oknL5/oTlqeua2ATcS+jq7lPLjcDtEIJIrVrCSOlAtbW59bs5fz8iJqbQL7ozmNRRfDHdA6hwrUjog1p+iRJXt8Bo2XfFy9b6vRfRJ2r</vt:lpwstr>
  </property>
  <property fmtid="{D5CDD505-2E9C-101B-9397-08002B2CF9AE}" pid="29" name="x1ye=32">
    <vt:lpwstr>j03i87svA74gpY6/g57KEbYAvS3pQMSt8c9Ob0fV91rAn2qIjY8GytV4mz2tDypiZEVUAuC7zG+6yv2x2OM1HaxcACilvekHOrlf3vSA7sa/9bEKSgDybcFrddSt8ogZK3diTuvrOruIs5PsACLpe9dR7BcRVNs00NjsJlIQlY4/VGvnhQ5edVWkvg/URR3kHz+sxh+denXnN6+9i+zbzuo5sgmM21hNXOz0/Kyn08teGSSfhEVS6oT4AhxJul1</vt:lpwstr>
  </property>
  <property fmtid="{D5CDD505-2E9C-101B-9397-08002B2CF9AE}" pid="30" name="x1ye=33">
    <vt:lpwstr>PVLxmrPxpt4qTG4al0/OsucKfS9I7p85sU472I5x2NmSIwlCcLbsslKGppzBohl92KfoLIJ1hOynrgbKIachxTOCX19xVH2gYEsCcgUbtWhRADH14XMxdsrACF+YlKDXKvpBykWpkJwLm8/sLhOMcJWB1bLuKPcmwPHxxBafeIwz8aeW4w/qQ8pNEPfal5fdw6MhwfzhqSdJIHjwa5UloNqEeAEa03KbVSbe6ryZBfGgi8865Th4EUsC+nCbtRs</vt:lpwstr>
  </property>
  <property fmtid="{D5CDD505-2E9C-101B-9397-08002B2CF9AE}" pid="31" name="x1ye=34">
    <vt:lpwstr>ummhrtSBMnLO0hFIu9GPzORmlC1H95WW9YD7p3hQCYmhW9v8sTv0m2ovCxNR7ZZ0aTOKTIsLDNYcxUj6tyUQaQzfp+twMioeUubAQwv+HWdKkrxvNeJhvmB1lXXkS741jYJgM8Ivx7EPK6gaOczrUGWsutcQpp0Fw4oAxtersCmih1xwkPAU7VXtWeefrWIBSD9WMfapY5nTsnhsGPPfdgpE+qomaWIfXqAF0Su907Ho0uPaB8ZBKMdBfksO9Ii</vt:lpwstr>
  </property>
  <property fmtid="{D5CDD505-2E9C-101B-9397-08002B2CF9AE}" pid="32" name="x1ye=35">
    <vt:lpwstr>4+DxtK+7OfxIvo4vjbSvlB8++o2dcCpA0mFzkXFIU+qiubYjYW2tdZSrxFUh86tLfTMT+Lv58fTJ/VCbCh4tdAhYytmX7CEbTOJSiwi+mRBsD2mhdOMnZoszI3QlAfz/G5jydoi6Ml/9R3izwfRcQkgBdtG3YZY6Xky9tC/i7qq/UQHgdHjlo6ozPJQcHa0DLYzknLmEg4FusIuVDMpD1fdSe5YnlZ97B+RRX5C04+6SyStxi/EI8lj9u+NK4Mn</vt:lpwstr>
  </property>
  <property fmtid="{D5CDD505-2E9C-101B-9397-08002B2CF9AE}" pid="33" name="x1ye=36">
    <vt:lpwstr>bvyQznAkiqNnBltRiGyqqjKmXaQWv7VYlsGSWL8z5BJe/GsWcBIOv0Dr+y7d0qafrxzD6NF9aAansG1ppzDBHpIuvPvS7uZbU0ozwk+7w5SLAuqXPI7lA7HSd9Jl/+dM5Y9Xizakkuc2eje1jSx3fX04ifg9AtyVJCHgz09AaPX18oIXm5S28CE0Dz6gz8+M47CpCEo1AFMTZvAPnulfhjIB4neNQXKJnMARFcpXEC1oYzEpidcFVxRwfRDqr5F</vt:lpwstr>
  </property>
  <property fmtid="{D5CDD505-2E9C-101B-9397-08002B2CF9AE}" pid="34" name="x1ye=37">
    <vt:lpwstr>djKG/IFuTj0L9IkbNG9IOdBLMsJQznQybYksSBbSlNalff96DfqhVMxDzebLaoFwS+Miuou+rlNlLxFdsowvLqW5DFpTD5Of0fpRwt+amm/9/M0SygD6W77kw23dynKhFsi9BqKAEQ1vpV5Xt0gw4QKNHWxSql8/1lj23m5ecz749NUExGuDGubKRMB5a2gieZmoAisNZjlRMS45tCnj0ei1A1T610TAWNprOI46ekqDtsbnh9G0DRKVkJxZy4K</vt:lpwstr>
  </property>
  <property fmtid="{D5CDD505-2E9C-101B-9397-08002B2CF9AE}" pid="35" name="x1ye=38">
    <vt:lpwstr>8K5uPxObGqqb8GOM8ucdhf/JSzz743sU0TMFcETggcHehQ+ECgCn5xADc+0Ro38KYzAQOX25N9WKJ8Lxq6wZ0DGljJ38K1BIUiQtaTfTtgJxIUAnZ7CBq2KgcGJnWWQ/7BMI/7fL/UTtCmeXTGvrfm16YMWsxIE+LLQTiQrm9a8WMK6FGn1zdYOQSl/aE8p28tXk8cuIHWK5aXI4DKXfLZTk/wPVSO1mgtc8qjktNAVtevqAPlrEWQacAzBwIvq</vt:lpwstr>
  </property>
  <property fmtid="{D5CDD505-2E9C-101B-9397-08002B2CF9AE}" pid="36" name="x1ye=39">
    <vt:lpwstr>XstY2geyYiZcCUPSyLQ1KpQQjyKWzFilddpGUk6xo6/BpwoE+LCWN2HjpOgw4veu0XFLC7Jk+B0QOwvco2K6PHQ2zvXstXYhMeQ4iglV4LN2vBmhUf8pYkVVIDkCC+KTJu4hmDaI/veuX+YnmhrkrUdA5GIvNdzJOq3NdknzNsT1FgqMH99e30piSkOVAjwsWx/rF8oIxvEK4E/Obsqi9OGGbVl1OLtIgDV8mzGqjhvv5hQRNPzkQSIxzhqc0Q/</vt:lpwstr>
  </property>
  <property fmtid="{D5CDD505-2E9C-101B-9397-08002B2CF9AE}" pid="37" name="x1ye=4">
    <vt:lpwstr>DvZHSmjX7MyPxztW61wa+5F1PlpNAwrNtx4unpfio82emJ6uOwyuwMty1L0hZhKCk5nHXsr5AkOAUC5v5RB8zUTPLjSefYE3l3fwd95/p15AhCHvUI6zocOBnexL2UFsVkGmMcalLGCbQN3ireDZEDrt3bMUQNxr8kmEMd4HpguBpF3pCVcrs+Xfz9SreDa4OUKM7CWg1J7QMSBKvEYRG/HgZPRGFW9mNva4RCwvhTdIuXw3doMXS85DyVdYq04</vt:lpwstr>
  </property>
  <property fmtid="{D5CDD505-2E9C-101B-9397-08002B2CF9AE}" pid="38" name="x1ye=40">
    <vt:lpwstr>Ymc2gl6wSb6CHHR3Wq4ZkbVqckjPcYOTA+89kdHi4zjBc4KsC/3oJDQwK8dU9Nj2LH2UpIWeyPiIe5mmNW11uPy5t5u3DyIAUhvc+XVhi9zY6dvMGbT76MkbM8ZXtSjedsal2NFjubQ1hc1Ds7v0m2YwHfqGTf4myfRTSnF+XYGsQ3QSe9AC3Y3vcqhfvAsYHMW+zzrse1oRud4K7bJ0sUzoqoL8Fozab08fhPxXT6SBBbccFz0cFylVVzRa/OR</vt:lpwstr>
  </property>
  <property fmtid="{D5CDD505-2E9C-101B-9397-08002B2CF9AE}" pid="39" name="x1ye=41">
    <vt:lpwstr>MRwn0Bw3FPX/ODAGGpMlcY9ynDYmpD5OWPPdaBPEB3aqMS30UlhrKPfzjMDn3hvvNa1nUhLc5R8pCsHwri2hUUOWVCWxIIA0dxsEwS1JvH2V3fdmPes8U+Nm1nnbR9/vIeyOMQ5IpUP7Nuxmf1S7KhhZV5sCjkBOJy+ejrCZ4oCF8mzRaGnecWaP+SfAewjOTGuBDzWB/2CliPzC1pCmhQp94EZpMfjPQaoQacNVgvtpK+GaOKPY+iJsBhiqxIo</vt:lpwstr>
  </property>
  <property fmtid="{D5CDD505-2E9C-101B-9397-08002B2CF9AE}" pid="40" name="x1ye=42">
    <vt:lpwstr>ihM3DIA7OZQRA2rSqR6cYvIV603KH+91c5qlYe40pKzVFpzxj66OeZAmWxANk4MrTuQr0N0PCl1qwOUomyq+FwcU9YXOYntSzRCWJ39FjJTSvIU+ASE7FOpB1LwgjQkXrM2hRelBGXPMP8QhfbrFHgabjBl9O472TV99IaNuV2f9Mt3WxMTH95WoQX/DP4YYdnhEjSx/+e7FpRL3DuyTaeq7Kcbwdb2zR8DXy7GT3DeebsNk89YmGleJIh7vzuH</vt:lpwstr>
  </property>
  <property fmtid="{D5CDD505-2E9C-101B-9397-08002B2CF9AE}" pid="41" name="x1ye=43">
    <vt:lpwstr>K4vBVCy/NpbwiP3SveZPxD08bLuk/iuwiUKyaBOAvDUWFDLWEYQd9x3DyoFJFsA2O/KRiHIgIwmPGRqdh42RLI0jJ5Qh6DCWOHqtyo6M4nB5pcNhuBrj3PVCCq+tyZL0e8A7qrTQzK2UTOep7hiQgSows1dOGZhV1oeRjVgfMCoevUYucNLqUv/ftxFuDNdAblkcbPrc/RKYYouyUlmgyNB3TgKoku5C8Vg0t6IGTMX+X5rCAtrUUHsFcDrDuX/</vt:lpwstr>
  </property>
  <property fmtid="{D5CDD505-2E9C-101B-9397-08002B2CF9AE}" pid="42" name="x1ye=44">
    <vt:lpwstr>37gge43aJGN1GNDOkrZH+dLAfY2KdU7SILKSuAUCUP/X5NrmZLTC2ou/ZpmjLyh5Ypb27uDFBr5PwxQHdxz2hOECm0zhAT8xiQH1hnQbN8LqrpEtaausOyKP7UbxIfUPno+fybIpaM4raKk/LtTPlhXF2gDvFiXNiAzjvaMhueVWikYXWAEgH3o840gp0Lnkzvpl9Q/ySRK36+mVZ7T30aCUVpHBVpn5F45Ixn8W2Gp4vGocdngA6usEuhcmNUe</vt:lpwstr>
  </property>
  <property fmtid="{D5CDD505-2E9C-101B-9397-08002B2CF9AE}" pid="43" name="x1ye=45">
    <vt:lpwstr>qNcPlFtTAjiCOoU5TJOJZ3e5+vmC4Q/aVbfJX9p3tDke8t8q324pkxFqzmDg8hkq5f/EnOmnZrrZ44Ftqt97tNZud/NITIHsPCpizrpBfqiBWYsV3L6OT2JaW58trpWjh6eLjEPuj64INP/kvrse1WtkfO1H0dg/+VDUE4UiheB2nsOwxi5Y4XclmcscxFfDJkmOCYykjwzWIdpL/X/v6SNeSuKtehrMwnvkFtEN5LRCH0OSUu/AJxjk+SlxszF</vt:lpwstr>
  </property>
  <property fmtid="{D5CDD505-2E9C-101B-9397-08002B2CF9AE}" pid="44" name="x1ye=46">
    <vt:lpwstr>DOHiH9uBl1TJ911BImpM2EUMa05TuwDYIoeHdeZUSH+qHLpQPUm7DXoYNEVRyXit9uWkk0qyISrN8+IeOUgrDJt7qJ5644FWAQqtVOiBd/VkoJSi577kvjdhMWllCQwvQr/lEwXT686QFDSKf9fNL7MNoyEB2CsKy5QnBbbhf6Fxintw0YGxwP+GOgqTZpY1fLQ5ZCG2++pibKu8WthIz2In1xhp4mWFEQxNcCZ4Wa7pQL0rX+XPaH2OggCSOdr</vt:lpwstr>
  </property>
  <property fmtid="{D5CDD505-2E9C-101B-9397-08002B2CF9AE}" pid="45" name="x1ye=47">
    <vt:lpwstr>oUDxgph7WVd9TVprwJUD4kmX0ZqS6BbJHo/HB8I2UdcxTt/w8/fljL5HXsU1grdjQGiQeljRgAgZSdHGC1qmOsDJdlUb9gN06oqp2ADeWHd9cKJrhAY5W7oYzAr/8UPKgzHHRKNsSAZdQLeAXE4uOf16HtjxwFVcvQ8oXZHN6o33kaoOGYYyasFVWg5uiteQKeCfpolA40pSPFRcmIOD+MgwIH4aJGWb9GgN8VvKciy/wY5S+iCCnbaXaH/1gLx</vt:lpwstr>
  </property>
  <property fmtid="{D5CDD505-2E9C-101B-9397-08002B2CF9AE}" pid="46" name="x1ye=48">
    <vt:lpwstr>nbRZgFfTmpiidaJf65xDEqOMC5ppqjU4OyYxhXOPbpG/r9ubBnEGjGXiCKeFBfea4iV/iE9P44RPhkOan53OlTX2A+HA7EgHlO9WLdLgmXjf0FimAIMvabaEWJNNpoT4GD0yoZHF9QWLVW7X6oRVppWiiS5qoUi8l4FsXsfCLXytuG7NvReFUi0Z0tmMhwdSa+HEhjvgzflo/QJotX1/89F52gdLDoIe8k9b9vdt95mmyEenB4mnVJ8iSJM+f58</vt:lpwstr>
  </property>
  <property fmtid="{D5CDD505-2E9C-101B-9397-08002B2CF9AE}" pid="47" name="x1ye=49">
    <vt:lpwstr>MGXFd5kj4Xn5MxhsFlikNYhRdj4nK02b32gDgRxMD5RMkbLObWskTi+4M2xt0/XG9VynWo45gfdG9uPMDC39iXtFsd+fpRjvuMJZiPuEyKqrRBzCMm91YlOkc0AnIffX7mOSqb0qpabPS0J/02dhF1BZbWOffUETPYeJo9jG8EKMdKQuSZhfnKmoN7ZYHqTvzIoWaQ1I06TG8e6LiN1ugM/+qk5ARTkvkvdGq70eX7dbM4H0HJwbECpxG0Hc8H1</vt:lpwstr>
  </property>
  <property fmtid="{D5CDD505-2E9C-101B-9397-08002B2CF9AE}" pid="48" name="x1ye=5">
    <vt:lpwstr>bVHBnq+XbDZnbYYg6xkeVeOERN4199kKHiPgznPTCTXLRiUWaE1byEZp0MMLTpgpd/6KfnHmI5J0yiLBpOwWj3UgEBQr14rfT333TsRNlLu4rp7eDwce9hSud5znJcfVZFcg5lKYaX98XUgse0TOolIYtw3qamrN2qsCGct5VcTzEHRHkgrobZAOxGZ38bKUvtGUyQMBScp73yMBLu61yvjzCOqg6q4sXCFh94X0+smnRZc0aBO0a43QHX8AGE1</vt:lpwstr>
  </property>
  <property fmtid="{D5CDD505-2E9C-101B-9397-08002B2CF9AE}" pid="49" name="x1ye=50">
    <vt:lpwstr>MqY7UXVPNVm/bcZKPC5V0/S114HjLqi2gQvVZ3ZCP7AVZWJgMDZgUSEJ1fhKkh490P7Y4QaxDX/LF2dcgs8tlDlCDrl88v6Y22n5Frgyd7bx3b2K9SIG45vxZb1wgHX/3EZD90W4fW0w1BzRrwtOCzoXjBl/wokuokIVJKWDePmXDQmFZZ12JIo6zbTPP52zK2wZ7g+RXq4tKm70BLIOd7515iytP8jHu+BKk6OqilHwGvWw7BiNHrs9Zm336TA</vt:lpwstr>
  </property>
  <property fmtid="{D5CDD505-2E9C-101B-9397-08002B2CF9AE}" pid="50" name="x1ye=51">
    <vt:lpwstr>k7b3tt0BW6a8iTOSUlE7C7+cCVjL2wKBEIqTb/iAM02aKosz9MEhx4RvPCbbt3TMX4IO6n2nk454ApIZH1di/NnSS3BDyB4ORhE+TaYFXouFzMX1hm3X66BIK3PIb16akeqKEKwrR+ZmrPmYgT1wGvO+TQtLix/D5Gez6KoZV+m/0IajKP4r+WWkwcXtNx9oTREqZSdAHZeY3PI9/Qwddn1lUrGze+NTtzc77WBdVGG0Np29PUpOdtgBotxARgc</vt:lpwstr>
  </property>
  <property fmtid="{D5CDD505-2E9C-101B-9397-08002B2CF9AE}" pid="51" name="x1ye=52">
    <vt:lpwstr>pE+A8Fc7XnT/wWxfa8rIqSl1I4PFZPtuFphSSr8L11awmP0Ao+OWI4VLtBDGDRgpQoZQQVlCcDI/jqI64WMXKeb/clhiKK7EUcutJQnpr4xoGglXrRG+RdjIhNbnCOiBQycsP2rWzzDPebCNWtUesM0lVWY4KkPKthc9dUU5j9897U4rV8EljCQGjsX3lOQH75Gptb9P5jKQ/GzJAm1FN9P+j0jD4aJSGlzBdPswhUsJzhP0ttKw+OYKWoi2R65</vt:lpwstr>
  </property>
  <property fmtid="{D5CDD505-2E9C-101B-9397-08002B2CF9AE}" pid="52" name="x1ye=53">
    <vt:lpwstr>eSrSYu7Xl6htQNi6lvm94VpyM1m863LJgA5mBpJmDV+j/bXzE7uEg7bKm47ev6yMf6nN8HQ7DMv2ULMBcoJzGCLl65Sc7aAexS4tzpvbhTvPFOXdx72SxgsdhoIkvhVVhGpbxP5jY88DQ78WiWpGpWc39g4e2Rh/SdjUtHcDM1smF8WPcj68jDcazJWq4S5/4CP0PYAoe9NXXtOiaME2m7SYU655JQCsejVRpXySRiIrTqkoMxhV3MtmqJMFLtc</vt:lpwstr>
  </property>
  <property fmtid="{D5CDD505-2E9C-101B-9397-08002B2CF9AE}" pid="53" name="x1ye=54">
    <vt:lpwstr>iPz+FqqQSNJAoOgsIVW/FURupM5iVRlPO4/dpJgj9t0HzgewC5SSfqEV6LTb4FGzdCE3wi32VD2OMYfk/zochRBhrNQIxGH1KixePE0LmvtzI7YyIfYDMIKf4qP4MeSOk7S/W3jIxCqJvo9Np8vm4INcZI9HwDRFYJXSOLP6gYXePSHHkDEmDWRymbgOkUbikb+u5AwscrvSofOxATEnb4T0TIdBNPKOfOndkC7yxbk1BTx6/ULPFgE3frgqT7e</vt:lpwstr>
  </property>
  <property fmtid="{D5CDD505-2E9C-101B-9397-08002B2CF9AE}" pid="54" name="x1ye=55">
    <vt:lpwstr>YTEeBP4dIlOmgnPI3wDHK8OpFuPAfIT7tq9KPRBf5Knq8e14087vB46WYH7cLTRrOfW7pq1Os5OMYUncDuNls/fETDk2y2wLxtqRT0jmADWKNPjgNQ+teB3US0XpFJHnTp0jF48qSElP8MD78aoiXxMOIcGUdFKM7vdP5aKN1zu7ZEX0tyZqO1WdpUTD197gKZ1vwSXsIGfreK4JrP6WH2VXlgWy5HMHu6kiBrUz722x+nOlcHJ+0mAdAileTbz</vt:lpwstr>
  </property>
  <property fmtid="{D5CDD505-2E9C-101B-9397-08002B2CF9AE}" pid="55" name="x1ye=56">
    <vt:lpwstr>nmVqgY9UxpaqVeibYmI2jq50sK0Q9OKBRrMal4FPEkSC7PFrsjYYihN9yWz7DCzpWz4gfc+TyxvHkkwDbRKuwPzZrai9WogWMfuTUL9s0SAt7mNclToEzOdqwrMtJ7KooF3gKE+Li28Z9jNKEVUa461KeceogPlBulVAPA8+qtCA8uiEBKsEFlkaFw+8dEsa+slw/cTa7Ch6kmAHDfqj1UxuYsD++N0HYr3JaB78x3hiGHhVz3iY2KbypuSf2uv</vt:lpwstr>
  </property>
  <property fmtid="{D5CDD505-2E9C-101B-9397-08002B2CF9AE}" pid="56" name="x1ye=57">
    <vt:lpwstr>jFWNTYXPy08zdeb68aIp7hreAMUaOt+j5EvBblJ75p8kfU+UDPOlCU06Gm1ZX0g3C8Rru5pRFR7uN/7fPr2tdCa5Muzo+BZqNezpLoS8A163E+JGMoISeGWuWkuw8TzQxuB59JJXA6FuAS7XbDd9ajnHls80af0R3q3NpiGqzHRQ/0Eg6Isdw7I6fE8dwvL/fb2NE8cKvZ4iNd4t98upLdn5bpjWYkvWu2Oa7RfJIL/3LiPyBBiXUInPNEdTidf</vt:lpwstr>
  </property>
  <property fmtid="{D5CDD505-2E9C-101B-9397-08002B2CF9AE}" pid="57" name="x1ye=58">
    <vt:lpwstr>g5FGa4GOELo0lWnHuQ4xsVMaPboJPluJWfSLvOp8hCcgKLNe3z4rOEmTkHGVYgDJ49SaSIM71Q+3wh6eSnPUy9L9KorUmj16Gwb4BAhWOyhOZRhX9e90itBOfEU521USR0BJFIOqeoZ5SwgLolvq5CiUyj4ExAGCTVE/HitH1lkjtw2Kiv5y3ARrb2Fd80FEWF9UlR7kFqBEDc7HPuw1yvaietA8rIlv4561ajsWs3+e8Yzq7+ejurHJ5ENu3a3</vt:lpwstr>
  </property>
  <property fmtid="{D5CDD505-2E9C-101B-9397-08002B2CF9AE}" pid="58" name="x1ye=59">
    <vt:lpwstr>DxB2+geN7VZG9Ud36DE5j047UOb2pmOplMTBaxvW90nky/vanQ6ydeA96iLZQOzTS9kKq1J+XmS4pEKzR2bASehL7GjygDum6RSrITU71l+btvKNIwAD5jqFFXttqJxdN9oQ2//khm5gpXRxDfZ7mr2sY9G4AbBCu1kMMVjMYcm27K264hGX2h2cQLwthPUXXDIOaiVIQdVrYdklXgsxefehaxr1b8CmwJxMjnPcJsYRQ351WRUBunCMnxMwnKU</vt:lpwstr>
  </property>
  <property fmtid="{D5CDD505-2E9C-101B-9397-08002B2CF9AE}" pid="59" name="x1ye=6">
    <vt:lpwstr>sH+Hhotk0hWVOaU6MRCwSwgs1XpAOr6LralYHemmHjVxGCwV8Q6CgkUns5YuctDc1pGbKfQET4wkWcVZrZLXTAqk/0tJsKM1X+cA6PvFUzM7/QyinDp6t59Xv4zT6VgEb5G/P5lCbgRMU0+yhEGUHs3k2hIIhvVfK6QBBMct5FqtGvDPnfStEjsgDs0df7QD3Nr3Und7u+L8h6iBC2spBLQssO7vwV1w+CR6RszGYWB50CRhywKD0P+evA4IDG3</vt:lpwstr>
  </property>
  <property fmtid="{D5CDD505-2E9C-101B-9397-08002B2CF9AE}" pid="60" name="x1ye=60">
    <vt:lpwstr>HAIDLsBWz4bshKn5+WB7AGgNoCO1p4U1OlDNN7/8x8/fSh/jtPdF/KU4J9Smkf28kni7InF6igXMkZ+xYfQF0ZDJKCHE2tBMumlboW8+b2G8WXmIRIGZ4M9dzMIIzWFzdQHuIVSWcrggHHk2Ch87ZXSGKDUmyNrl0/fHMBolKts1ZzByZOkaG/u190Tsq03U2jPqwevVZs+4BOj8Je6j9CKO14xG4oWd74m8X5r5QzxMZBuc5g8PyjDLHbrgWcV</vt:lpwstr>
  </property>
  <property fmtid="{D5CDD505-2E9C-101B-9397-08002B2CF9AE}" pid="61" name="x1ye=61">
    <vt:lpwstr>A7ILf+cqjIf1hKr4YrqM00Ueavd/p7W3NJT6BGOMBV72stv2u9Is1vPwayjjgLFzmKIe6Gme1CO+bICKAhBePG1iJcslHM2UrX/KwhQocv83GCKurBoFhD7zuh5ElRTM7mLu//iZn0TedAvN1ZttFZNANK1ID4a06slVpv77xJBaQ8bogyPur0HdtHxtfW4iD9oY+p8pO1Cf9xnc6h9oPPVwXDS33LuOlVmSHxiZ/n98HvY12uDgxRNXZQCdDpm</vt:lpwstr>
  </property>
  <property fmtid="{D5CDD505-2E9C-101B-9397-08002B2CF9AE}" pid="62" name="x1ye=62">
    <vt:lpwstr>cHbr9C4zfCPVWCFIEApHspTZHlZc30sNVM6a9LzzrjCNSK+/M6DGl7XmhlnXhe+udqzp2mIm8wv+IO5GW9hy/nABob8NOLOl1Hfrzv/mY92OS1IqlpRYCAnhsf6crmrLoj/L0B6/wRAtmYXDtRFOC8MTz/7H9IA6MOsgW2Pr3vo/KARVbwYlH7c1ULeHlrS8bH/w7sw+UBZNBusRYwXXYwLxKXRnyQstZP97fbY0YpWzcBUvbg3QJ+PgBoYFhY2</vt:lpwstr>
  </property>
  <property fmtid="{D5CDD505-2E9C-101B-9397-08002B2CF9AE}" pid="63" name="x1ye=63">
    <vt:lpwstr>OpAicOEh7Ou8TowjcfPHfrnTavrAbGbgxVtdXJTzCIaBD5+hSeZu6rTYJB89Mv00cTNXdgFqIE2GFBInN/SOi6c5zuytJwwY/JUMabVcy+KrwYq39+zP4uil5tvwwwy+W8RtD0y0sipbgTRShk1S/AvW6m9Vqq+A9albjDB0KCbcZfFsRFGFClrFV4VWLxWnItgYSzQcHtmXFzlQOpr00YR6Ebnms32o37Ukov0Hky28Ahn7rFvSdoQAXphGX7J</vt:lpwstr>
  </property>
  <property fmtid="{D5CDD505-2E9C-101B-9397-08002B2CF9AE}" pid="64" name="x1ye=64">
    <vt:lpwstr>Dsg3q1qiD/DrHSJQhLHEuUgAJXRJB/c3gr9hiJutoDdHR7cdXXnsaGiekjgihw8Gu7Pcz5e4Xb6RwLqjzUjTQK0yXoHWAdtBHdJNqnGrO2YG5qEjTRsENN8/t6igGOZojzTnLxcDjkbMdUDyWqpLlIlXrvOQ5OHbYG1ETyHKfPoOihrzGXk9BSCOVSdGNir4W3eCFInQ10GTT24fUiDJUN4cieNi3dDANUihBBNecP6p6F/OjdrtqL9AuYhi5SN</vt:lpwstr>
  </property>
  <property fmtid="{D5CDD505-2E9C-101B-9397-08002B2CF9AE}" pid="65" name="x1ye=65">
    <vt:lpwstr>N4sC8On2ae0eTpVXImdVd6h6iAZgedqGr6Ts6tRe9RLMdt/dsjuv3dtUpHYULnLml9LOSKPJ1nE7c3X5WsRMCgod7mvcCLxnOTff7NzdiABTD9tl+8iOmm7cEvp5jfYYIFXb9wsrEZLAWo+GtFLSl1BFvaIDdZpX8OCVGiY1aS8tEfxdP+DKcO/EIytnCBHBOqfEd1bqITVyYjfAkjU58QC13kuJwlH9wzPz/igkm0SReDSIGQwqa4eeXSXZZFV</vt:lpwstr>
  </property>
  <property fmtid="{D5CDD505-2E9C-101B-9397-08002B2CF9AE}" pid="66" name="x1ye=66">
    <vt:lpwstr>vUAJYcuHZ0mRYZzvyHwcs7+vWdmrLw2LXawzjpfOESqKi/3EpmIpoc2vj/hzx6L4Tl02z8O/+AlYm/Te74z+hwpSna36GhJuU3lCciPJ+3HsLEjJcvNCqjqRGgzt2jkHpBvZwN826BFLmRm+8vz1AQY6GOsHMsxBWTGyLKjPE6YvqoRuxUeaYCasmGPGszoZQG78hjNoN/FZtFrqxQFEUHRIPCCmj8Bu7u9HB3Kxj95w2AkJBz9l4rl4ubuP2b+</vt:lpwstr>
  </property>
  <property fmtid="{D5CDD505-2E9C-101B-9397-08002B2CF9AE}" pid="67" name="x1ye=67">
    <vt:lpwstr>7UYjKwneS40F6HZic2UQboIbW7ckyJsPgrnffekX+XYRlvadadGDhZ/49dYrjG9S4t840007hLUPgFAPB7fkW0CvJz+7HnlyptIEQhJR+DTPKSN6bbnqHeqRxBhyuf9npuMyn6PIVtP4xlTe9KeasoKbV9oyPgmpyIYGzdvY9Zt8kSh9HQczU65aiwGjIxkDJIuY3szzSTXYe79+HPIohYg/65R+X6q74e/8Inu7M8Ojo0CNPgC59vPhjIR94Q2</vt:lpwstr>
  </property>
  <property fmtid="{D5CDD505-2E9C-101B-9397-08002B2CF9AE}" pid="68" name="x1ye=68">
    <vt:lpwstr>VsVMmwAyMe2X5hsjCpr9ze7cMc70/hyNYPqnAr6I2pqvLFzy9rpQ7m+I7cTtQCwtwIk1RQc+Fvv3XjFhseosujPCq1OjoVRRT24n/+CNFAq9h7QB2i8JioIVXz1nK3XDuxPANMwB5yHnFCAgr89Xa6v7h49WuYUlYyPINc7mhr3PxnNyOCs6pcl33qtANhmbO8RyF8aKJ+/h8vgWVVqEaoBpPWwAtvekwDLdYfzaOBGjMft+KUNF6Kb5CmxCUMj</vt:lpwstr>
  </property>
  <property fmtid="{D5CDD505-2E9C-101B-9397-08002B2CF9AE}" pid="69" name="x1ye=69">
    <vt:lpwstr>BA/xSQjK6cxLAy+7ow/uRhWaJb2Eeap1eaxg3TXOiGV+IHT+fsbXvzz0Cw6m0woTwvZZ2ZEAUNdBRVCspelbrKue0Gm1VnbJY4kt2PLlUF+dmoIwF1TjjFztY1kkS675JiQ1xiZl+rygIjA3yWhpFXRWoDr1KAAhIB0i04WEmdH32kEDJXUc1Jj08P5FSwp0e0LXNLmhpTcJOzWcM4+051JgrGbccfxtpVFenhDMbOAlgdlQ4EBZEOX/yIhTGqX</vt:lpwstr>
  </property>
  <property fmtid="{D5CDD505-2E9C-101B-9397-08002B2CF9AE}" pid="70" name="x1ye=7">
    <vt:lpwstr>VhI1oTcBfOgz88gBBUvzBQPKF/RLAiT/T0Pq65mnUFZEku9ACVDxdSVBcJUbOULRhffI0kgL+INcZlgg3BS2qJuU/XZqNOB1QDIINjdKZZum7l6tafEVI9o+PR2rxXYOFVTXEAscK1PUWZIctsYDuETwEh+07bYQImremHnn8erugR3R1Nysc8K/0KsUNx8XZFwjDXdmisueSsM0wYM1FRvcAzUpygQdXtYJfAJMDZG0SGzOYMyZfW4sSOKCxc/</vt:lpwstr>
  </property>
  <property fmtid="{D5CDD505-2E9C-101B-9397-08002B2CF9AE}" pid="71" name="x1ye=70">
    <vt:lpwstr>hH+qJTBn7QTDULBASzygQGwCsrOrbNz0qCNKrLwihdUzWNzh6GpjL3gwWrAUUBfJ3i3eZoXbvpr++ncHZek3loL+TWatRIQoauRHl4X6e7OCVSPnFo7qL3VB178MGpwtADrNJJJxabZoct81YsEEUUamIRyvcZlZ3RFCqom5vpUIHJL99PXRCbOO4aUa8J/+pA4YZorNy9+0jeg7/7zhQ0PTQsXfzgplVbIql6zpyYtlBiI1aWbdL1vf18xQQK7</vt:lpwstr>
  </property>
  <property fmtid="{D5CDD505-2E9C-101B-9397-08002B2CF9AE}" pid="72" name="x1ye=71">
    <vt:lpwstr>LcldYG9G9XJ7TDK1TYtiLZrTM6py5IDeGQ6zPvEan+nSWbFasF1Rnjh2kzWRnUoZpSVniMUfrZ/97/Aw3fHPKHJgOsLJinbwftoQJrVAPBHuNSfoAHBW+WkBYwperRfg+nWxNC1r7cCjeBs05mdxciJIO1YgMj5NrtiguELP04eNUI5U07pQNB31IG5tF+oDpuQHSFeYRrNEvde2gNnJ1+6kTpfoG3OKmF2lRbGIA6EwugtA4PWXV9eiOerHj9P</vt:lpwstr>
  </property>
  <property fmtid="{D5CDD505-2E9C-101B-9397-08002B2CF9AE}" pid="73" name="x1ye=72">
    <vt:lpwstr>l3Em274OfjZcfJKfQeI7dh7kLDOiwlutMDXfpM6jj4yBOm53S/Oj8X3AOHpu8srr57lSFn1QsjvwNcwP7G0CaXHvcNXkA/Fhdj+zvviccsc0HIGUXsmVcny08zKjqrxAlwB6osUINMrH+zg2Q29MDXMD8w18CZrF09rFX5bEb2wgTEmFYTFrBP4dAyKQrTR0VU5gQooMXt3wGSYriJSCxxIoWhh0wAuzhYvSCaa1nrG2NBwvEjC+6ZYNpODpOSm</vt:lpwstr>
  </property>
  <property fmtid="{D5CDD505-2E9C-101B-9397-08002B2CF9AE}" pid="74" name="x1ye=73">
    <vt:lpwstr>qHB8Zz3vGglWqFFe1WGvW32ZVPIHOxDlTT3FvkXFYPgeP8T7MqTYi/hhhuthyind9C7/2ZgXZVn18S3rWMJRef1Ndm38cuRLOiPPH2Fs1FK+PTZrvQPq7W2BhBaEQqzmLbKWR8Qk1txLdDn+CTfdCj7NQUq94uUk7SCHp8C+v3JEXROlNoW5k3JyQcpi0RMvuGc43jd++jCktIgTE8WLxSX7P4MiC7NFdhKxYv3Kf9cLHdr1PEKvT2J+6opap7e</vt:lpwstr>
  </property>
  <property fmtid="{D5CDD505-2E9C-101B-9397-08002B2CF9AE}" pid="75" name="x1ye=74">
    <vt:lpwstr>eg3VFbs02qS+fMR/Z3OWa4Qf0nlM5qImcnoSlfngwI3KmFQWoNwMR9wKAlnYe2QsuX+W6LyeewIkTQIzSXX4kf1A1EUoDR48zHi91N8YU4Ifihr0ngpBjUxkoTUXHBjV2vxWTd/M+yxy6xi899BlussF/IdF9LUttljdrqVwE9YhcO36CGBjpBi4gQhuiN0duNM4SPgbqmVWRRmh9hM8C+KrsfWVQRSHAO5fIVudVee8p4ClsBPxfwUSd+KfC+b</vt:lpwstr>
  </property>
  <property fmtid="{D5CDD505-2E9C-101B-9397-08002B2CF9AE}" pid="76" name="x1ye=75">
    <vt:lpwstr>jKBuh8tbU1TOLbM1MCJ+vA2I83IMjXLidqiS2d4UIJYUE5bwSneZ8aSBEoxf5hBw/eG7Bj+6Rwh8ANjp2BdQ1XNGnbCwI7nwbeU6kTjrMfM7gi3v0spk6PJzRo0kQo8ZipiionTFJ6vTeOOVS7ySWGpvXKTdigEN0/2OSepRsFPSCdAxbleRrrQb4m4j9l834mMyG22wvWdhWr9rmbtu0QZXhs/V06kFNxXWixsv2rIcTsohUCdwWi4BYdIaO4V</vt:lpwstr>
  </property>
  <property fmtid="{D5CDD505-2E9C-101B-9397-08002B2CF9AE}" pid="77" name="x1ye=76">
    <vt:lpwstr>2hcTbXx3JEsw03uD6VdYaEUtelEmC27JCiNhHjX5EFgFHwym3tjFdKMCpxxsJDoTklzHQvqIxNExwUrDGNxymQ1wv3HekZZblorWByL3h8+mp6XTYac7fuY1YcKeQ0Zb700gXsUAblLWb/s77pGEhq5LebSWzTmpZb6rB7ilzIEAsD73hK4zG5RXuFjoB1yaBDe/Beyxxhm3E9vPuf2LmLb9bPWvpOVAUWSaR2CYYg91ciBp6h8NsGzH9F3D6c2</vt:lpwstr>
  </property>
  <property fmtid="{D5CDD505-2E9C-101B-9397-08002B2CF9AE}" pid="78" name="x1ye=77">
    <vt:lpwstr>iJg7xrQg7+jn3jby41vbGfC8Ps8EeQ6L6xy/1W/DRl/3bkX6CVE6yHRlrBmg+PwTTgqSZ/LZZF2/phcINeDjfc+7usp9Hmm7lUH6mLOqiytpKySkk63STBcvSoU1DLMmFKbYenwIzwVMq+OotZogSpUaSAeLqwJObviKuODGtvRYr5T+wkut3JtMmySPWAo1sThHLoduVMZN0PsU+5j4EXXhyAhbokJeV2bdAJurZLYeDjmJy2TEYS3MDlDqV9G</vt:lpwstr>
  </property>
  <property fmtid="{D5CDD505-2E9C-101B-9397-08002B2CF9AE}" pid="79" name="x1ye=78">
    <vt:lpwstr>E+nVpDLGM/UFYSZl1UXs7swoZ5pdGSNNUl8nGEDEUDGfkbAQmTSNQruHMlV5x2u2YXzHfPn8Rl729vUyNx9IQgXIGuKml91vlL1m8ZgG9fC1fknifTPARygUskC7u0UWrIlvnI9ZkTRmDqMn+/yZ2XxfrnE7IETC/Fy2GUc1OyMpGSKFdVNEN9c2lLapwQ+QjMG1aT+IK23QWH8RWnoDUz2EbYiVh7OsIlSEXmgrzRO9HsCzarC0r0KIOBljRE5</vt:lpwstr>
  </property>
  <property fmtid="{D5CDD505-2E9C-101B-9397-08002B2CF9AE}" pid="80" name="x1ye=79">
    <vt:lpwstr>u4BsBoKxGOSRoXAVueSE7d8YxjqdDUOzryht6okiEiMfPmU/FO9aL+OuQQlXscElj2nMRnLUFOS6HrHuU7FfPJByMSu5/bZ3Q4mCaU2yKCyaK43nXwtnibRkjVWwvbbR8XqPFxoXNuEb8fOciv+Iv63iqpL36RbMa5BwEZShKtI1Z+koLE87ThurK/sOGXHAQmlD1Jt1btfAFRvKHtTkOC8irDPM1wS75oriDPxKLeb8oPBkFij2jm+nsZzVGL+</vt:lpwstr>
  </property>
  <property fmtid="{D5CDD505-2E9C-101B-9397-08002B2CF9AE}" pid="81" name="x1ye=8">
    <vt:lpwstr>4zf+rkBJVzXlkdicbB4v08qtunm45YWjjaQiU6NnozHtFy5fT9P0UUZ/awv6877hH9MfuD7y7DNgxDhqeSjCr5dfiVEiqR0M+9EOZAzNy7JXD40M+E+rFkK0qpQBF19qx269Eg73fKM5fXP8xwYfDRsQnMjMzOHhJJq77hptZzGN7vttv4In65SCfg3qw8xw2xB1nJFLqw5nHI0mm4yHSebgYQaNKdYk+cUawNbuWClHZ8rJpD4p5AaXDSFPxt6</vt:lpwstr>
  </property>
  <property fmtid="{D5CDD505-2E9C-101B-9397-08002B2CF9AE}" pid="82" name="x1ye=80">
    <vt:lpwstr>kv1DXwek8G2HsQac3unP/q7JZ1NlMhKXDRMUadLCyLViInZ9m9fmzoYophLv+OvZYhCwibmxPi/N3b//vtEJLQxPAAA=</vt:lpwstr>
  </property>
  <property fmtid="{D5CDD505-2E9C-101B-9397-08002B2CF9AE}" pid="83" name="x1ye=9">
    <vt:lpwstr>6WZXTKIVqTpIqP9zJeEe6/PSX2HhTsMpHm4GPbyf7g/zdVd868IA6fADbydVzfhFh2+/TqcSU39StX6IHpycLXlHXlQcGJv6+w4o3FlIR+zsSyFU9FlqgONEMTxxwV5z5m5QDd8F5DiVjdlCrdTMT7T5r2yLH17g463jByIESzvF1e5j7Xg7ve+xMqX7zeAVjpY+er/sQtTN0tOx+dhNFsDFXrdoW29lvbJKcjHe45XEczoE+kShC8Ozy2HzHKY</vt:lpwstr>
  </property>
</Properties>
</file>