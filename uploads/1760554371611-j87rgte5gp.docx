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17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0941"/>
                    <pic:cNvPicPr/>
                  </pic:nvPicPr>
                  <pic:blipFill>
                    <a:blip xmlns:r="http://schemas.openxmlformats.org/officeDocument/2006/relationships" r:embed="rIdBASTT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C6E97C" w14:textId="7DBBEBC8" w:rsidR="00546ABB" w:rsidRPr="00546ABB" w:rsidRDefault="00CC1FFF" w:rsidP="00546ABB">
      <w:pPr>
        <w:tabs>
          <w:tab w:val="left" w:pos="407"/>
        </w:tabs>
        <w:autoSpaceDE w:val="0"/>
        <w:autoSpaceDN w:val="0"/>
        <w:bidi/>
        <w:adjustRightInd w:val="0"/>
        <w:spacing w:line="360" w:lineRule="auto"/>
        <w:rPr>
          <w:rFonts w:ascii="Arial" w:hAnsi="Arial" w:cs="Arial"/>
          <w:b/>
          <w:bCs/>
          <w:color w:val="000000"/>
          <w:sz w:val="36"/>
          <w:szCs w:val="36"/>
        </w:rPr>
      </w:pPr>
      <w:r w:rsidRPr="00546ABB">
        <w:rPr>
          <w:rFonts w:ascii="Arial" w:hAnsi="Arial" w:cs="Arial"/>
          <w:b/>
          <w:bCs/>
          <w:color w:val="000000"/>
          <w:sz w:val="28"/>
          <w:szCs w:val="28"/>
          <w:rtl/>
        </w:rPr>
        <w:t>אלעד דניאלס</w:t>
      </w:r>
      <w:r>
        <w:rPr>
          <w:rFonts w:ascii="Arial" w:hAnsi="Arial" w:cs="Arial"/>
          <w:b/>
          <w:bCs/>
          <w:color w:val="000000"/>
          <w:sz w:val="36"/>
          <w:szCs w:val="36"/>
          <w:rtl/>
        </w:rPr>
        <w:t xml:space="preserve">                                    </w:t>
      </w:r>
      <w:r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r w:rsidR="00546ABB"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38587FFF" w14:textId="2D514953" w:rsidR="00CC1FFF" w:rsidRPr="00546ABB" w:rsidRDefault="00CC1FFF" w:rsidP="00546ABB">
      <w:pPr>
        <w:tabs>
          <w:tab w:val="left" w:pos="407"/>
        </w:tabs>
        <w:autoSpaceDE w:val="0"/>
        <w:autoSpaceDN w:val="0"/>
        <w:bidi/>
        <w:adjustRightInd w:val="0"/>
        <w:spacing w:line="360" w:lineRule="auto"/>
        <w:rPr>
          <w:rFonts w:ascii="Arial" w:hAnsi="Arial" w:cs="Arial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</w:rPr>
        <w:t>Eladdaniels_584@Hotmail.co</w:t>
      </w:r>
      <w:r w:rsidR="00546ABB">
        <w:rPr>
          <w:rFonts w:ascii="Times New Roman" w:hAnsi="Times New Roman" w:cs="Times New Roman"/>
          <w:color w:val="000000"/>
        </w:rPr>
        <w:t>m</w:t>
      </w:r>
    </w:p>
    <w:p w14:paraId="71A9C484" w14:textId="1A932B73" w:rsidR="00546ABB" w:rsidRDefault="00CC1FFF" w:rsidP="00CC1FFF">
      <w:pPr>
        <w:autoSpaceDE w:val="0"/>
        <w:autoSpaceDN w:val="0"/>
        <w:bidi/>
        <w:adjustRightInd w:val="0"/>
        <w:spacing w:line="360" w:lineRule="auto"/>
        <w:jc w:val="both"/>
        <w:rPr>
          <w:rFonts w:ascii="Arial" w:hAnsi="Arial" w:cs="Arial"/>
          <w:color w:val="0000FF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rtl/>
        </w:rPr>
        <w:t>מגורים</w:t>
      </w:r>
      <w:r>
        <w:rPr>
          <w:rFonts w:ascii="Arial" w:hAnsi="Arial" w:cs="Arial"/>
          <w:b/>
          <w:bCs/>
          <w:color w:val="000000"/>
          <w:sz w:val="22"/>
          <w:szCs w:val="22"/>
          <w:rtl/>
        </w:rPr>
        <w:t xml:space="preserve">: </w:t>
      </w:r>
      <w:r>
        <w:rPr>
          <w:rFonts w:ascii="Arial" w:hAnsi="Arial" w:cs="Arial"/>
          <w:color w:val="000000"/>
          <w:sz w:val="22"/>
          <w:szCs w:val="22"/>
          <w:rtl/>
        </w:rPr>
        <w:t>חולון | תאריך לידה: 18.8.80</w:t>
      </w:r>
      <w:r>
        <w:rPr>
          <w:rFonts w:ascii="Arial" w:hAnsi="Arial" w:cs="Arial"/>
          <w:color w:val="0000FF"/>
          <w:sz w:val="22"/>
          <w:szCs w:val="22"/>
          <w:rtl/>
        </w:rPr>
        <w:t xml:space="preserve"> </w:t>
      </w:r>
      <w:r>
        <w:rPr>
          <w:rFonts w:ascii="Arial" w:hAnsi="Arial" w:cs="Arial"/>
          <w:color w:val="000000"/>
          <w:sz w:val="22"/>
          <w:szCs w:val="22"/>
          <w:rtl/>
        </w:rPr>
        <w:t>|</w:t>
      </w:r>
      <w:r w:rsidR="00546ABB">
        <w:rPr>
          <w:rFonts w:ascii="Arial" w:hAnsi="Arial" w:cs="Arial"/>
          <w:color w:val="0000FF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  <w:rtl/>
        </w:rPr>
        <w:t>נשוי + 2</w:t>
      </w:r>
      <w:r w:rsidR="00546ABB">
        <w:rPr>
          <w:rFonts w:ascii="Arial" w:hAnsi="Arial" w:cs="Arial"/>
          <w:color w:val="000000"/>
          <w:sz w:val="22"/>
          <w:szCs w:val="22"/>
        </w:rPr>
        <w:t xml:space="preserve"> </w:t>
      </w:r>
      <w:r w:rsidR="00546ABB">
        <w:rPr>
          <w:rFonts w:ascii="Arial" w:hAnsi="Arial" w:cs="Arial"/>
          <w:color w:val="000000"/>
          <w:sz w:val="22"/>
          <w:szCs w:val="22"/>
          <w:rtl/>
        </w:rPr>
        <w:t>|</w:t>
      </w:r>
      <w:r>
        <w:rPr>
          <w:rFonts w:ascii="Arial" w:hAnsi="Arial" w:cs="Arial"/>
          <w:color w:val="0000FF"/>
          <w:sz w:val="22"/>
          <w:szCs w:val="22"/>
          <w:rtl/>
        </w:rPr>
        <w:tab/>
      </w:r>
      <w:r w:rsidR="00546ABB">
        <w:rPr>
          <w:rFonts w:ascii="Arial" w:hAnsi="Arial" w:cs="Arial"/>
          <w:color w:val="000000"/>
          <w:sz w:val="22"/>
          <w:szCs w:val="22"/>
        </w:rPr>
        <w:t>052-3585338</w:t>
      </w:r>
    </w:p>
    <w:p w14:paraId="0834870D" w14:textId="77777777" w:rsidR="00C33DE8" w:rsidRPr="00CC1FFF" w:rsidRDefault="00C33DE8" w:rsidP="00C33DE8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u w:val="single" w:color="802627"/>
          <w:rtl/>
        </w:rPr>
        <w:br/>
      </w:r>
      <w:r w:rsidRPr="00C33DE8">
        <w:rPr>
          <w:rFonts w:ascii="Arial" w:hAnsi="Arial" w:cs="Arial" w:hint="cs"/>
          <w:b/>
          <w:bCs/>
          <w:color w:val="000000"/>
          <w:u w:val="single" w:color="802627"/>
          <w:rtl/>
        </w:rPr>
        <w:t>בבקשה לשמור על דיסקרטיות,</w:t>
      </w:r>
      <w:r w:rsidRPr="00C33DE8">
        <w:rPr>
          <w:rFonts w:ascii="Arial" w:hAnsi="Arial" w:cs="Arial"/>
          <w:b/>
          <w:bCs/>
          <w:color w:val="000000"/>
          <w:u w:val="single" w:color="802627"/>
          <w:rtl/>
        </w:rPr>
        <w:br/>
      </w:r>
      <w:r w:rsidRPr="00C33DE8">
        <w:rPr>
          <w:rFonts w:ascii="Arial" w:hAnsi="Arial" w:cs="Arial" w:hint="cs"/>
          <w:b/>
          <w:bCs/>
          <w:color w:val="000000"/>
          <w:u w:val="single" w:color="802627"/>
          <w:rtl/>
        </w:rPr>
        <w:t>תודה רבה</w:t>
      </w:r>
    </w:p>
    <w:p w14:paraId="363330EE" w14:textId="02F44FE5" w:rsidR="00CC1FFF" w:rsidRDefault="00CC1FFF" w:rsidP="00546ABB">
      <w:pPr>
        <w:autoSpaceDE w:val="0"/>
        <w:autoSpaceDN w:val="0"/>
        <w:bidi/>
        <w:adjustRightInd w:val="0"/>
        <w:spacing w:line="360" w:lineRule="auto"/>
        <w:jc w:val="both"/>
        <w:rPr>
          <w:rFonts w:ascii="Arial" w:hAnsi="Arial" w:cs="Arial"/>
          <w:color w:val="0000FF"/>
          <w:sz w:val="22"/>
          <w:szCs w:val="22"/>
        </w:rPr>
      </w:pPr>
      <w:r>
        <w:rPr>
          <w:rFonts w:ascii="Arial" w:hAnsi="Arial" w:cs="Arial"/>
          <w:color w:val="0000FF"/>
          <w:sz w:val="22"/>
          <w:szCs w:val="22"/>
          <w:rtl/>
        </w:rPr>
        <w:tab/>
      </w:r>
      <w:r>
        <w:rPr>
          <w:rFonts w:ascii="Arial" w:hAnsi="Arial" w:cs="Arial"/>
          <w:color w:val="0000FF"/>
          <w:sz w:val="22"/>
          <w:szCs w:val="22"/>
          <w:rtl/>
        </w:rPr>
        <w:tab/>
        <w:t xml:space="preserve">    </w:t>
      </w:r>
      <w:r>
        <w:rPr>
          <w:rFonts w:ascii="Arial" w:hAnsi="Arial" w:cs="Arial"/>
          <w:color w:val="0000FF"/>
          <w:sz w:val="22"/>
          <w:szCs w:val="22"/>
          <w:rtl/>
        </w:rPr>
        <w:tab/>
        <w:t xml:space="preserve">   </w:t>
      </w:r>
    </w:p>
    <w:p w14:paraId="64E8E563" w14:textId="77777777" w:rsidR="00CC1FFF" w:rsidRDefault="00CC1FFF" w:rsidP="00CC1FFF">
      <w:pPr>
        <w:autoSpaceDE w:val="0"/>
        <w:autoSpaceDN w:val="0"/>
        <w:bidi/>
        <w:adjustRightInd w:val="0"/>
        <w:spacing w:line="360" w:lineRule="auto"/>
        <w:jc w:val="both"/>
        <w:rPr>
          <w:rFonts w:ascii="Arial" w:hAnsi="Arial" w:cs="Arial"/>
          <w:color w:val="802627"/>
          <w:sz w:val="22"/>
          <w:szCs w:val="22"/>
          <w:u w:val="single" w:color="802627"/>
        </w:rPr>
      </w:pPr>
    </w:p>
    <w:p w14:paraId="2E46A9E9" w14:textId="77777777" w:rsidR="00CC1FFF" w:rsidRDefault="00CC1FFF" w:rsidP="00CC1FFF">
      <w:pPr>
        <w:autoSpaceDE w:val="0"/>
        <w:autoSpaceDN w:val="0"/>
        <w:bidi/>
        <w:adjustRightInd w:val="0"/>
        <w:spacing w:line="20" w:lineRule="atLeast"/>
        <w:rPr>
          <w:rFonts w:ascii="Times New Roman" w:hAnsi="Times New Roman" w:cs="Times New Roman"/>
          <w:color w:val="000000"/>
          <w:u w:color="802627"/>
        </w:rPr>
      </w:pPr>
    </w:p>
    <w:p w14:paraId="67F1151A" w14:textId="54FA9ECD" w:rsidR="00CC1FFF" w:rsidRPr="00C33DE8" w:rsidRDefault="00CC1FFF" w:rsidP="00CC1FFF">
      <w:pPr>
        <w:autoSpaceDE w:val="0"/>
        <w:autoSpaceDN w:val="0"/>
        <w:bidi/>
        <w:adjustRightInd w:val="0"/>
        <w:spacing w:line="360" w:lineRule="auto"/>
        <w:rPr>
          <w:rFonts w:ascii="Arial" w:hAnsi="Arial" w:cs="Arial"/>
          <w:b/>
          <w:bCs/>
          <w:color w:val="000000"/>
          <w:u w:val="single" w:color="802627"/>
          <w:rtl/>
        </w:rPr>
      </w:pPr>
      <w:r w:rsidRPr="00C33DE8">
        <w:rPr>
          <w:rFonts w:ascii="Arial" w:hAnsi="Arial" w:cs="Arial"/>
          <w:b/>
          <w:bCs/>
          <w:color w:val="000000"/>
          <w:u w:val="single" w:color="802627"/>
          <w:rtl/>
        </w:rPr>
        <w:t>ניסיון תעסוקתי</w:t>
      </w:r>
      <w:r w:rsidRPr="00C33DE8">
        <w:rPr>
          <w:rFonts w:ascii="Arial" w:hAnsi="Arial" w:cs="Arial"/>
          <w:color w:val="000000"/>
          <w:u w:color="802627"/>
          <w:rtl/>
        </w:rPr>
        <w:t>:</w:t>
      </w:r>
      <w:r w:rsidRPr="00C33DE8">
        <w:rPr>
          <w:rFonts w:ascii="Arial" w:hAnsi="Arial" w:cs="Arial"/>
          <w:b/>
          <w:bCs/>
          <w:color w:val="000000"/>
          <w:u w:val="single" w:color="802627"/>
          <w:rtl/>
        </w:rPr>
        <w:t xml:space="preserve"> </w:t>
      </w:r>
    </w:p>
    <w:p w14:paraId="43AA22C5" w14:textId="1B9E79E8" w:rsidR="00151BDC" w:rsidRPr="00C33DE8" w:rsidRDefault="00151BDC" w:rsidP="00151BDC">
      <w:pPr>
        <w:autoSpaceDE w:val="0"/>
        <w:autoSpaceDN w:val="0"/>
        <w:bidi/>
        <w:adjustRightInd w:val="0"/>
        <w:spacing w:line="360" w:lineRule="auto"/>
        <w:rPr>
          <w:rFonts w:ascii="Arial" w:hAnsi="Arial" w:cs="Arial"/>
          <w:b/>
          <w:bCs/>
          <w:color w:val="000000"/>
          <w:sz w:val="22"/>
          <w:szCs w:val="22"/>
          <w:u w:val="single" w:color="802627"/>
        </w:rPr>
      </w:pPr>
    </w:p>
    <w:p w14:paraId="26C36EE6" w14:textId="2CE3357F" w:rsidR="00CC1FFF" w:rsidRPr="00C33DE8" w:rsidRDefault="00151BDC" w:rsidP="00CC1FFF">
      <w:pPr>
        <w:autoSpaceDE w:val="0"/>
        <w:autoSpaceDN w:val="0"/>
        <w:bidi/>
        <w:adjustRightInd w:val="0"/>
        <w:spacing w:line="360" w:lineRule="auto"/>
        <w:rPr>
          <w:rFonts w:ascii="Arial" w:hAnsi="Arial" w:cs="Arial"/>
          <w:b/>
          <w:bCs/>
          <w:color w:val="000000"/>
          <w:sz w:val="22"/>
          <w:szCs w:val="22"/>
          <w:u w:val="single"/>
          <w:rtl/>
        </w:rPr>
      </w:pPr>
      <w:r w:rsidRPr="00C33DE8">
        <w:rPr>
          <w:rFonts w:ascii="Arial" w:hAnsi="Arial" w:cs="Arial" w:hint="cs"/>
          <w:color w:val="000000"/>
          <w:sz w:val="22"/>
          <w:szCs w:val="22"/>
          <w:u w:color="802627"/>
          <w:rtl/>
        </w:rPr>
        <w:t xml:space="preserve">2021 </w:t>
      </w:r>
      <w:r w:rsidRPr="00C33DE8">
        <w:rPr>
          <w:rFonts w:ascii="Arial" w:hAnsi="Arial" w:cs="Arial"/>
          <w:color w:val="000000"/>
          <w:sz w:val="22"/>
          <w:szCs w:val="22"/>
          <w:u w:color="802627"/>
          <w:rtl/>
        </w:rPr>
        <w:t>–</w:t>
      </w:r>
      <w:r w:rsidRPr="00C33DE8">
        <w:rPr>
          <w:rFonts w:ascii="Arial" w:hAnsi="Arial" w:cs="Arial" w:hint="cs"/>
          <w:color w:val="000000"/>
          <w:sz w:val="22"/>
          <w:szCs w:val="22"/>
          <w:u w:color="802627"/>
          <w:rtl/>
        </w:rPr>
        <w:t xml:space="preserve"> ואילך : </w:t>
      </w:r>
      <w:r w:rsidRPr="00C33DE8">
        <w:rPr>
          <w:rFonts w:ascii="Arial" w:hAnsi="Arial" w:cs="Arial" w:hint="cs"/>
          <w:b/>
          <w:bCs/>
          <w:color w:val="000000"/>
          <w:sz w:val="22"/>
          <w:szCs w:val="22"/>
          <w:u w:val="single"/>
          <w:rtl/>
        </w:rPr>
        <w:t>מנהל צוות טכנאים ללקוחות פרטיים בחברת תקשורת</w:t>
      </w:r>
    </w:p>
    <w:p w14:paraId="1F39CB44" w14:textId="38CFBF09" w:rsidR="00151BDC" w:rsidRPr="00C33DE8" w:rsidRDefault="00151BDC" w:rsidP="00CC1FFF">
      <w:pPr>
        <w:autoSpaceDE w:val="0"/>
        <w:autoSpaceDN w:val="0"/>
        <w:bidi/>
        <w:adjustRightInd w:val="0"/>
        <w:spacing w:line="360" w:lineRule="auto"/>
        <w:rPr>
          <w:rFonts w:ascii="Arial" w:hAnsi="Arial" w:cs="Arial"/>
          <w:color w:val="000000"/>
          <w:sz w:val="22"/>
          <w:szCs w:val="22"/>
          <w:rtl/>
        </w:rPr>
      </w:pPr>
      <w:r w:rsidRPr="00C33DE8">
        <w:rPr>
          <w:rFonts w:ascii="Arial" w:hAnsi="Arial" w:cs="Arial" w:hint="cs"/>
          <w:color w:val="000000"/>
          <w:sz w:val="22"/>
          <w:szCs w:val="22"/>
          <w:rtl/>
        </w:rPr>
        <w:t>* מנהל צוות המונה כ-15 טכנאים בתחום התקשורת ללקוחות פרטיים, בתחילה הייתי כ-11 חודשים טכנאי</w:t>
      </w:r>
      <w:r w:rsidRPr="00C33DE8">
        <w:rPr>
          <w:rFonts w:ascii="Arial" w:hAnsi="Arial" w:cs="Arial"/>
          <w:color w:val="000000"/>
          <w:sz w:val="22"/>
          <w:szCs w:val="22"/>
          <w:rtl/>
        </w:rPr>
        <w:br/>
      </w:r>
      <w:r w:rsidRPr="00C33DE8">
        <w:rPr>
          <w:rFonts w:ascii="Arial" w:hAnsi="Arial" w:cs="Arial" w:hint="cs"/>
          <w:color w:val="000000"/>
          <w:sz w:val="22"/>
          <w:szCs w:val="22"/>
          <w:rtl/>
        </w:rPr>
        <w:t xml:space="preserve">שטח </w:t>
      </w:r>
      <w:r w:rsidR="00EF6A69" w:rsidRPr="00C33DE8">
        <w:rPr>
          <w:rFonts w:ascii="Arial" w:hAnsi="Arial" w:cs="Arial" w:hint="cs"/>
          <w:color w:val="000000"/>
          <w:sz w:val="22"/>
          <w:szCs w:val="22"/>
          <w:rtl/>
        </w:rPr>
        <w:t>בתפקיד שכלל</w:t>
      </w:r>
      <w:r w:rsidRPr="00C33DE8">
        <w:rPr>
          <w:rFonts w:ascii="Arial" w:hAnsi="Arial" w:cs="Arial" w:hint="cs"/>
          <w:color w:val="000000"/>
          <w:sz w:val="22"/>
          <w:szCs w:val="22"/>
          <w:rtl/>
        </w:rPr>
        <w:t xml:space="preserve"> במסגרת</w:t>
      </w:r>
      <w:r w:rsidR="00EF6A69" w:rsidRPr="00C33DE8">
        <w:rPr>
          <w:rFonts w:ascii="Arial" w:hAnsi="Arial" w:cs="Arial" w:hint="cs"/>
          <w:color w:val="000000"/>
          <w:sz w:val="22"/>
          <w:szCs w:val="22"/>
          <w:rtl/>
        </w:rPr>
        <w:t>ו</w:t>
      </w:r>
      <w:r w:rsidRPr="00C33DE8">
        <w:rPr>
          <w:rFonts w:ascii="Arial" w:hAnsi="Arial" w:cs="Arial" w:hint="cs"/>
          <w:color w:val="000000"/>
          <w:sz w:val="22"/>
          <w:szCs w:val="22"/>
          <w:rtl/>
        </w:rPr>
        <w:t xml:space="preserve"> </w:t>
      </w:r>
      <w:r w:rsidR="00EF6A69" w:rsidRPr="00C33DE8">
        <w:rPr>
          <w:rFonts w:ascii="Arial" w:hAnsi="Arial" w:cs="Arial" w:hint="cs"/>
          <w:color w:val="000000"/>
          <w:sz w:val="22"/>
          <w:szCs w:val="22"/>
          <w:rtl/>
        </w:rPr>
        <w:t>-</w:t>
      </w:r>
      <w:r w:rsidRPr="00C33DE8">
        <w:rPr>
          <w:rFonts w:ascii="Arial" w:hAnsi="Arial" w:cs="Arial" w:hint="cs"/>
          <w:color w:val="000000"/>
          <w:sz w:val="22"/>
          <w:szCs w:val="22"/>
          <w:rtl/>
        </w:rPr>
        <w:t xml:space="preserve"> טיפול בתקלות תקשורת אינטרנט ושידורי טלוויזי</w:t>
      </w:r>
      <w:r w:rsidRPr="00C33DE8">
        <w:rPr>
          <w:rFonts w:ascii="Arial" w:hAnsi="Arial" w:cs="Arial" w:hint="eastAsia"/>
          <w:color w:val="000000"/>
          <w:sz w:val="22"/>
          <w:szCs w:val="22"/>
          <w:rtl/>
        </w:rPr>
        <w:t>ה</w:t>
      </w:r>
      <w:r w:rsidRPr="00C33DE8">
        <w:rPr>
          <w:rFonts w:ascii="Arial" w:hAnsi="Arial" w:cs="Arial" w:hint="cs"/>
          <w:color w:val="000000"/>
          <w:sz w:val="22"/>
          <w:szCs w:val="22"/>
          <w:rtl/>
        </w:rPr>
        <w:t xml:space="preserve"> והתקנות תשתי</w:t>
      </w:r>
      <w:r w:rsidR="00EF6A69" w:rsidRPr="00C33DE8">
        <w:rPr>
          <w:rFonts w:ascii="Arial" w:hAnsi="Arial" w:cs="Arial" w:hint="cs"/>
          <w:color w:val="000000"/>
          <w:sz w:val="22"/>
          <w:szCs w:val="22"/>
          <w:rtl/>
        </w:rPr>
        <w:t xml:space="preserve">ות סיבים </w:t>
      </w:r>
      <w:r w:rsidR="00EF6A69" w:rsidRPr="00C33DE8">
        <w:rPr>
          <w:rFonts w:ascii="Arial" w:hAnsi="Arial" w:cs="Arial"/>
          <w:color w:val="000000"/>
          <w:sz w:val="22"/>
          <w:szCs w:val="22"/>
          <w:rtl/>
        </w:rPr>
        <w:br/>
      </w:r>
      <w:r w:rsidR="00EF6A69" w:rsidRPr="00C33DE8">
        <w:rPr>
          <w:rFonts w:ascii="Arial" w:hAnsi="Arial" w:cs="Arial" w:hint="cs"/>
          <w:color w:val="000000"/>
          <w:sz w:val="22"/>
          <w:szCs w:val="22"/>
          <w:rtl/>
        </w:rPr>
        <w:t>וציודים נלווים</w:t>
      </w:r>
      <w:r w:rsidR="00C33DE8" w:rsidRPr="00C33DE8">
        <w:rPr>
          <w:rFonts w:ascii="Arial" w:hAnsi="Arial" w:cs="Arial" w:hint="cs"/>
          <w:color w:val="000000"/>
          <w:sz w:val="22"/>
          <w:szCs w:val="22"/>
          <w:rtl/>
        </w:rPr>
        <w:t xml:space="preserve"> כמו כן מכירות בבית לקוח</w:t>
      </w:r>
      <w:r w:rsidR="00EF6A69" w:rsidRPr="00C33DE8">
        <w:rPr>
          <w:rFonts w:ascii="Arial" w:hAnsi="Arial" w:cs="Arial" w:hint="cs"/>
          <w:color w:val="000000"/>
          <w:sz w:val="22"/>
          <w:szCs w:val="22"/>
          <w:rtl/>
        </w:rPr>
        <w:t xml:space="preserve">. </w:t>
      </w:r>
      <w:r w:rsidR="00C33DE8" w:rsidRPr="00C33DE8">
        <w:rPr>
          <w:rFonts w:ascii="Arial" w:hAnsi="Arial" w:cs="Arial"/>
          <w:color w:val="000000"/>
          <w:sz w:val="22"/>
          <w:szCs w:val="22"/>
          <w:rtl/>
        </w:rPr>
        <w:br/>
      </w:r>
      <w:r w:rsidR="00EF6A69" w:rsidRPr="00C33DE8">
        <w:rPr>
          <w:rFonts w:ascii="Arial" w:hAnsi="Arial" w:cs="Arial" w:hint="cs"/>
          <w:color w:val="000000"/>
          <w:sz w:val="22"/>
          <w:szCs w:val="22"/>
          <w:rtl/>
        </w:rPr>
        <w:t xml:space="preserve">לאחר כשנה מוניתי למנהל צוות אזורי בתפקיד שכלל </w:t>
      </w:r>
      <w:r w:rsidR="00C33DE8" w:rsidRPr="00C33DE8">
        <w:rPr>
          <w:rFonts w:ascii="Arial" w:hAnsi="Arial" w:cs="Arial"/>
          <w:color w:val="000000"/>
          <w:sz w:val="22"/>
          <w:szCs w:val="22"/>
          <w:rtl/>
        </w:rPr>
        <w:t>-</w:t>
      </w:r>
      <w:r w:rsidR="00EF6A69" w:rsidRPr="00C33DE8">
        <w:rPr>
          <w:rFonts w:ascii="Arial" w:hAnsi="Arial" w:cs="Arial" w:hint="cs"/>
          <w:color w:val="000000"/>
          <w:sz w:val="22"/>
          <w:szCs w:val="22"/>
          <w:rtl/>
        </w:rPr>
        <w:t xml:space="preserve"> חפיפת טכנאים בשטח, </w:t>
      </w:r>
      <w:r w:rsidR="00C33DE8" w:rsidRPr="00C33DE8">
        <w:rPr>
          <w:rFonts w:ascii="Arial" w:hAnsi="Arial" w:cs="Arial"/>
          <w:color w:val="000000"/>
          <w:sz w:val="22"/>
          <w:szCs w:val="22"/>
          <w:rtl/>
        </w:rPr>
        <w:br/>
      </w:r>
      <w:r w:rsidR="00EF6A69" w:rsidRPr="00C33DE8">
        <w:rPr>
          <w:rFonts w:ascii="Arial" w:hAnsi="Arial" w:cs="Arial" w:hint="cs"/>
          <w:color w:val="000000"/>
          <w:sz w:val="22"/>
          <w:szCs w:val="22"/>
          <w:rtl/>
        </w:rPr>
        <w:t>הדרכות קבוצתיות ואישיות של העובדים, חידוד נהלי עבודה וטכנולוגיות חדשות, פילוח נתונים ומדדים,</w:t>
      </w:r>
      <w:r w:rsidR="00EF6A69" w:rsidRPr="00C33DE8">
        <w:rPr>
          <w:rFonts w:ascii="Arial" w:hAnsi="Arial" w:cs="Arial"/>
          <w:color w:val="000000"/>
          <w:sz w:val="22"/>
          <w:szCs w:val="22"/>
          <w:rtl/>
        </w:rPr>
        <w:br/>
      </w:r>
      <w:r w:rsidR="00EF6A69" w:rsidRPr="00C33DE8">
        <w:rPr>
          <w:rFonts w:ascii="Arial" w:hAnsi="Arial" w:cs="Arial" w:hint="cs"/>
          <w:color w:val="000000"/>
          <w:sz w:val="22"/>
          <w:szCs w:val="22"/>
          <w:rtl/>
        </w:rPr>
        <w:t>יציאה לשטח לבעיות מורכבות עקב תוואי התקנה</w:t>
      </w:r>
      <w:r w:rsidR="00C33DE8" w:rsidRPr="00C33DE8">
        <w:rPr>
          <w:rFonts w:ascii="Arial" w:hAnsi="Arial" w:cs="Arial" w:hint="cs"/>
          <w:color w:val="000000"/>
          <w:sz w:val="22"/>
          <w:szCs w:val="22"/>
          <w:rtl/>
        </w:rPr>
        <w:t xml:space="preserve"> בעייתי</w:t>
      </w:r>
      <w:r w:rsidR="00EF6A69" w:rsidRPr="00C33DE8">
        <w:rPr>
          <w:rFonts w:ascii="Arial" w:hAnsi="Arial" w:cs="Arial" w:hint="cs"/>
          <w:color w:val="000000"/>
          <w:sz w:val="22"/>
          <w:szCs w:val="22"/>
          <w:rtl/>
        </w:rPr>
        <w:t xml:space="preserve">, פתרון התנגדויות של לקוחות, מענה וסגירת טיפול על נזקים שונים בבית לקוח עקב עבודה לקויה, קידום מכירות </w:t>
      </w:r>
      <w:r w:rsidR="00C33DE8" w:rsidRPr="00C33DE8">
        <w:rPr>
          <w:rFonts w:ascii="Arial" w:hAnsi="Arial" w:cs="Arial" w:hint="cs"/>
          <w:color w:val="000000"/>
          <w:sz w:val="22"/>
          <w:szCs w:val="22"/>
          <w:rtl/>
        </w:rPr>
        <w:t xml:space="preserve">הצוות </w:t>
      </w:r>
      <w:r w:rsidR="00EF6A69" w:rsidRPr="00C33DE8">
        <w:rPr>
          <w:rFonts w:ascii="Arial" w:hAnsi="Arial" w:cs="Arial" w:hint="cs"/>
          <w:color w:val="000000"/>
          <w:sz w:val="22"/>
          <w:szCs w:val="22"/>
          <w:rtl/>
        </w:rPr>
        <w:t>בשטח וגיוס עובדים.</w:t>
      </w:r>
      <w:r w:rsidR="00EF6A69" w:rsidRPr="00C33DE8">
        <w:rPr>
          <w:rFonts w:ascii="Arial" w:hAnsi="Arial" w:cs="Arial"/>
          <w:color w:val="000000"/>
          <w:sz w:val="22"/>
          <w:szCs w:val="22"/>
          <w:rtl/>
        </w:rPr>
        <w:br/>
      </w:r>
    </w:p>
    <w:p w14:paraId="328228F9" w14:textId="5D72FBFC" w:rsidR="00CC1FFF" w:rsidRPr="00C33DE8" w:rsidRDefault="00151BDC" w:rsidP="00151BDC">
      <w:pPr>
        <w:autoSpaceDE w:val="0"/>
        <w:autoSpaceDN w:val="0"/>
        <w:bidi/>
        <w:adjustRightInd w:val="0"/>
        <w:spacing w:line="360" w:lineRule="auto"/>
        <w:rPr>
          <w:rFonts w:ascii="Arial" w:hAnsi="Arial" w:cs="Arial"/>
          <w:b/>
          <w:bCs/>
          <w:color w:val="000000"/>
          <w:sz w:val="22"/>
          <w:szCs w:val="22"/>
          <w:u w:val="single" w:color="802627"/>
        </w:rPr>
      </w:pPr>
      <w:r w:rsidRPr="00C33DE8">
        <w:rPr>
          <w:rFonts w:ascii="Arial" w:hAnsi="Arial" w:cs="Arial" w:hint="cs"/>
          <w:color w:val="000000"/>
          <w:sz w:val="22"/>
          <w:szCs w:val="22"/>
          <w:u w:color="802627"/>
          <w:rtl/>
        </w:rPr>
        <w:t xml:space="preserve">2019 </w:t>
      </w:r>
      <w:r w:rsidRPr="00C33DE8">
        <w:rPr>
          <w:rFonts w:ascii="Arial" w:hAnsi="Arial" w:cs="Arial"/>
          <w:color w:val="000000"/>
          <w:sz w:val="22"/>
          <w:szCs w:val="22"/>
          <w:u w:color="802627"/>
          <w:rtl/>
        </w:rPr>
        <w:t>–</w:t>
      </w:r>
      <w:r w:rsidRPr="00C33DE8">
        <w:rPr>
          <w:rFonts w:ascii="Arial" w:hAnsi="Arial" w:cs="Arial" w:hint="cs"/>
          <w:color w:val="000000"/>
          <w:sz w:val="22"/>
          <w:szCs w:val="22"/>
          <w:u w:color="802627"/>
          <w:rtl/>
        </w:rPr>
        <w:t xml:space="preserve"> 2021 </w:t>
      </w:r>
      <w:r w:rsidR="00CC1FFF" w:rsidRPr="00C33DE8">
        <w:rPr>
          <w:rFonts w:ascii="Arial" w:hAnsi="Arial" w:cs="Arial"/>
          <w:color w:val="000000"/>
          <w:sz w:val="22"/>
          <w:szCs w:val="22"/>
          <w:u w:color="802627"/>
          <w:rtl/>
        </w:rPr>
        <w:t xml:space="preserve">: </w:t>
      </w:r>
      <w:r w:rsidR="00CC1FFF" w:rsidRPr="00C33DE8">
        <w:rPr>
          <w:rFonts w:ascii="Arial" w:hAnsi="Arial" w:cs="Arial"/>
          <w:b/>
          <w:bCs/>
          <w:color w:val="000000"/>
          <w:sz w:val="22"/>
          <w:szCs w:val="22"/>
          <w:u w:val="single" w:color="802627"/>
          <w:rtl/>
        </w:rPr>
        <w:t xml:space="preserve"> בעל עסק ליצור ומכירה של תכשיטי כסף סטרלינג 925 </w:t>
      </w:r>
    </w:p>
    <w:p w14:paraId="204B3B61" w14:textId="77777777" w:rsidR="00AA0F8B" w:rsidRPr="00C33DE8" w:rsidRDefault="00546ABB" w:rsidP="00546ABB">
      <w:pPr>
        <w:numPr>
          <w:ilvl w:val="0"/>
          <w:numId w:val="1"/>
        </w:numPr>
        <w:tabs>
          <w:tab w:val="left" w:pos="20"/>
          <w:tab w:val="left" w:pos="419"/>
        </w:tabs>
        <w:autoSpaceDE w:val="0"/>
        <w:autoSpaceDN w:val="0"/>
        <w:bidi/>
        <w:adjustRightInd w:val="0"/>
        <w:spacing w:line="360" w:lineRule="auto"/>
        <w:ind w:left="419" w:hanging="419"/>
        <w:rPr>
          <w:rFonts w:ascii="Arial" w:hAnsi="Arial" w:cs="Arial"/>
          <w:b/>
          <w:bCs/>
          <w:color w:val="000000"/>
          <w:sz w:val="22"/>
          <w:szCs w:val="22"/>
          <w:u w:color="802627"/>
        </w:rPr>
      </w:pPr>
      <w:r w:rsidRPr="00C33DE8">
        <w:rPr>
          <w:rFonts w:ascii="Arial" w:hAnsi="Arial" w:cs="Arial" w:hint="cs"/>
          <w:color w:val="000000"/>
          <w:sz w:val="22"/>
          <w:szCs w:val="22"/>
          <w:u w:color="802627"/>
          <w:rtl/>
        </w:rPr>
        <w:t>בעלים ומנהל מותג התכשיטים 7</w:t>
      </w:r>
      <w:r w:rsidRPr="00C33DE8">
        <w:rPr>
          <w:rFonts w:ascii="Arial" w:hAnsi="Arial" w:cs="Arial" w:hint="cs"/>
          <w:color w:val="000000"/>
          <w:sz w:val="22"/>
          <w:szCs w:val="22"/>
          <w:u w:color="802627"/>
        </w:rPr>
        <w:t>PUNK</w:t>
      </w:r>
      <w:r w:rsidRPr="00C33DE8">
        <w:rPr>
          <w:rFonts w:ascii="Arial" w:hAnsi="Arial" w:cs="Arial" w:hint="cs"/>
          <w:color w:val="000000"/>
          <w:sz w:val="22"/>
          <w:szCs w:val="22"/>
          <w:u w:color="802627"/>
          <w:rtl/>
        </w:rPr>
        <w:t xml:space="preserve"> </w:t>
      </w:r>
      <w:r w:rsidR="00AA0F8B" w:rsidRPr="00C33DE8">
        <w:rPr>
          <w:rFonts w:ascii="Arial" w:hAnsi="Arial" w:cs="Arial" w:hint="cs"/>
          <w:color w:val="000000"/>
          <w:sz w:val="22"/>
          <w:szCs w:val="22"/>
          <w:u w:color="802627"/>
          <w:rtl/>
        </w:rPr>
        <w:t xml:space="preserve">, </w:t>
      </w:r>
      <w:proofErr w:type="spellStart"/>
      <w:r w:rsidRPr="00C33DE8">
        <w:rPr>
          <w:rFonts w:ascii="Arial" w:hAnsi="Arial" w:cs="Arial" w:hint="cs"/>
          <w:color w:val="000000"/>
          <w:sz w:val="22"/>
          <w:szCs w:val="22"/>
          <w:u w:color="802627"/>
          <w:rtl/>
        </w:rPr>
        <w:t>ת</w:t>
      </w:r>
      <w:r w:rsidR="00AA0F8B" w:rsidRPr="00C33DE8">
        <w:rPr>
          <w:rFonts w:ascii="Arial" w:hAnsi="Arial" w:cs="Arial" w:hint="cs"/>
          <w:color w:val="000000"/>
          <w:sz w:val="22"/>
          <w:szCs w:val="22"/>
          <w:u w:color="802627"/>
          <w:rtl/>
        </w:rPr>
        <w:t>ו"כ</w:t>
      </w:r>
      <w:proofErr w:type="spellEnd"/>
      <w:r w:rsidRPr="00C33DE8">
        <w:rPr>
          <w:rFonts w:ascii="Arial" w:hAnsi="Arial" w:cs="Arial" w:hint="cs"/>
          <w:color w:val="000000"/>
          <w:sz w:val="22"/>
          <w:szCs w:val="22"/>
          <w:u w:color="802627"/>
          <w:rtl/>
        </w:rPr>
        <w:t xml:space="preserve"> לימודי צורפות הקמת</w:t>
      </w:r>
      <w:r w:rsidR="00AA0F8B" w:rsidRPr="00C33DE8">
        <w:rPr>
          <w:rFonts w:ascii="Arial" w:hAnsi="Arial" w:cs="Arial" w:hint="cs"/>
          <w:color w:val="000000"/>
          <w:sz w:val="22"/>
          <w:szCs w:val="22"/>
          <w:u w:color="802627"/>
          <w:rtl/>
        </w:rPr>
        <w:t xml:space="preserve">י עסק של עיצוב, ייצור ומכירה </w:t>
      </w:r>
    </w:p>
    <w:p w14:paraId="7AEDFFB6" w14:textId="06DCFC71" w:rsidR="00AA0F8B" w:rsidRPr="00C33DE8" w:rsidRDefault="00AA0F8B" w:rsidP="00AA0F8B">
      <w:pPr>
        <w:tabs>
          <w:tab w:val="left" w:pos="20"/>
          <w:tab w:val="left" w:pos="419"/>
        </w:tabs>
        <w:autoSpaceDE w:val="0"/>
        <w:autoSpaceDN w:val="0"/>
        <w:bidi/>
        <w:adjustRightInd w:val="0"/>
        <w:spacing w:line="360" w:lineRule="auto"/>
        <w:ind w:left="419"/>
        <w:rPr>
          <w:rFonts w:ascii="Arial" w:hAnsi="Arial" w:cs="Arial"/>
          <w:color w:val="000000"/>
          <w:sz w:val="22"/>
          <w:szCs w:val="22"/>
          <w:u w:color="802627"/>
          <w:rtl/>
        </w:rPr>
      </w:pPr>
      <w:r w:rsidRPr="00C33DE8">
        <w:rPr>
          <w:rFonts w:ascii="Arial" w:hAnsi="Arial" w:cs="Arial" w:hint="cs"/>
          <w:color w:val="000000"/>
          <w:sz w:val="22"/>
          <w:szCs w:val="22"/>
          <w:u w:color="802627"/>
          <w:rtl/>
        </w:rPr>
        <w:t>של</w:t>
      </w:r>
      <w:r w:rsidRPr="00C33DE8">
        <w:rPr>
          <w:rFonts w:ascii="Arial" w:hAnsi="Arial" w:cs="Arial" w:hint="cs"/>
          <w:b/>
          <w:bCs/>
          <w:color w:val="000000"/>
          <w:sz w:val="22"/>
          <w:szCs w:val="22"/>
          <w:u w:color="802627"/>
          <w:rtl/>
        </w:rPr>
        <w:t xml:space="preserve"> </w:t>
      </w:r>
      <w:r w:rsidRPr="00C33DE8">
        <w:rPr>
          <w:rFonts w:ascii="Arial" w:hAnsi="Arial" w:cs="Arial" w:hint="cs"/>
          <w:color w:val="000000"/>
          <w:sz w:val="22"/>
          <w:szCs w:val="22"/>
          <w:u w:color="802627"/>
          <w:rtl/>
        </w:rPr>
        <w:t xml:space="preserve">תכשיטים שמיוצרים מכסף סטרלינג 925, עיקר הלקוחות הם מהארץ ומחו"ל כשהפרסום והשיווק </w:t>
      </w:r>
    </w:p>
    <w:p w14:paraId="66CD2588" w14:textId="28CAEBE6" w:rsidR="00AA0F8B" w:rsidRPr="00C33DE8" w:rsidRDefault="00AA0F8B" w:rsidP="00AA0F8B">
      <w:pPr>
        <w:tabs>
          <w:tab w:val="left" w:pos="20"/>
          <w:tab w:val="left" w:pos="419"/>
        </w:tabs>
        <w:autoSpaceDE w:val="0"/>
        <w:autoSpaceDN w:val="0"/>
        <w:bidi/>
        <w:adjustRightInd w:val="0"/>
        <w:spacing w:line="360" w:lineRule="auto"/>
        <w:ind w:left="419"/>
        <w:rPr>
          <w:rFonts w:ascii="Arial" w:hAnsi="Arial" w:cs="Arial"/>
          <w:color w:val="000000"/>
          <w:sz w:val="22"/>
          <w:szCs w:val="22"/>
          <w:u w:color="802627"/>
          <w:rtl/>
        </w:rPr>
      </w:pPr>
      <w:r w:rsidRPr="00C33DE8">
        <w:rPr>
          <w:rFonts w:ascii="Arial" w:hAnsi="Arial" w:cs="Arial" w:hint="cs"/>
          <w:color w:val="000000"/>
          <w:sz w:val="22"/>
          <w:szCs w:val="22"/>
          <w:u w:color="802627"/>
          <w:rtl/>
        </w:rPr>
        <w:t>של המוצרים נעשים דרך הפלטפורמו</w:t>
      </w:r>
      <w:r w:rsidRPr="00C33DE8">
        <w:rPr>
          <w:rFonts w:ascii="Arial" w:hAnsi="Arial" w:cs="Arial" w:hint="eastAsia"/>
          <w:color w:val="000000"/>
          <w:sz w:val="22"/>
          <w:szCs w:val="22"/>
          <w:u w:color="802627"/>
          <w:rtl/>
        </w:rPr>
        <w:t>ת</w:t>
      </w:r>
      <w:r w:rsidRPr="00C33DE8">
        <w:rPr>
          <w:rFonts w:ascii="Arial" w:hAnsi="Arial" w:cs="Arial" w:hint="cs"/>
          <w:color w:val="000000"/>
          <w:sz w:val="22"/>
          <w:szCs w:val="22"/>
          <w:u w:color="802627"/>
          <w:rtl/>
        </w:rPr>
        <w:t xml:space="preserve"> החברתיות כגון </w:t>
      </w:r>
      <w:proofErr w:type="spellStart"/>
      <w:r w:rsidRPr="00C33DE8">
        <w:rPr>
          <w:rFonts w:ascii="Arial" w:hAnsi="Arial" w:cs="Arial" w:hint="cs"/>
          <w:color w:val="000000"/>
          <w:sz w:val="22"/>
          <w:szCs w:val="22"/>
          <w:u w:color="802627"/>
          <w:rtl/>
        </w:rPr>
        <w:t>פייסבוק</w:t>
      </w:r>
      <w:proofErr w:type="spellEnd"/>
      <w:r w:rsidRPr="00C33DE8">
        <w:rPr>
          <w:rFonts w:ascii="Arial" w:hAnsi="Arial" w:cs="Arial" w:hint="cs"/>
          <w:color w:val="000000"/>
          <w:sz w:val="22"/>
          <w:szCs w:val="22"/>
          <w:u w:color="802627"/>
          <w:rtl/>
        </w:rPr>
        <w:t xml:space="preserve">, </w:t>
      </w:r>
      <w:proofErr w:type="spellStart"/>
      <w:r w:rsidRPr="00C33DE8">
        <w:rPr>
          <w:rFonts w:ascii="Arial" w:hAnsi="Arial" w:cs="Arial" w:hint="cs"/>
          <w:color w:val="000000"/>
          <w:sz w:val="22"/>
          <w:szCs w:val="22"/>
          <w:u w:color="802627"/>
          <w:rtl/>
        </w:rPr>
        <w:t>אינסטגרם</w:t>
      </w:r>
      <w:proofErr w:type="spellEnd"/>
      <w:r w:rsidRPr="00C33DE8">
        <w:rPr>
          <w:rFonts w:ascii="Arial" w:hAnsi="Arial" w:cs="Arial" w:hint="cs"/>
          <w:color w:val="000000"/>
          <w:sz w:val="22"/>
          <w:szCs w:val="22"/>
          <w:u w:color="802627"/>
          <w:rtl/>
        </w:rPr>
        <w:t xml:space="preserve"> וגם חנות באתר העולמי</w:t>
      </w:r>
    </w:p>
    <w:p w14:paraId="405A95B1" w14:textId="01A6AA7F" w:rsidR="00546ABB" w:rsidRPr="00C33DE8" w:rsidRDefault="00AA0F8B" w:rsidP="00AA0F8B">
      <w:pPr>
        <w:tabs>
          <w:tab w:val="left" w:pos="20"/>
          <w:tab w:val="left" w:pos="419"/>
        </w:tabs>
        <w:autoSpaceDE w:val="0"/>
        <w:autoSpaceDN w:val="0"/>
        <w:bidi/>
        <w:adjustRightInd w:val="0"/>
        <w:spacing w:line="360" w:lineRule="auto"/>
        <w:ind w:left="419"/>
        <w:rPr>
          <w:rFonts w:ascii="Arial" w:hAnsi="Arial" w:cs="Arial"/>
          <w:b/>
          <w:bCs/>
          <w:color w:val="000000"/>
          <w:sz w:val="22"/>
          <w:szCs w:val="22"/>
          <w:u w:color="802627"/>
        </w:rPr>
      </w:pPr>
      <w:proofErr w:type="spellStart"/>
      <w:r w:rsidRPr="00C33DE8">
        <w:rPr>
          <w:rFonts w:ascii="Arial" w:hAnsi="Arial" w:cs="Arial" w:hint="cs"/>
          <w:color w:val="000000"/>
          <w:sz w:val="22"/>
          <w:szCs w:val="22"/>
          <w:u w:color="802627"/>
          <w:rtl/>
        </w:rPr>
        <w:t>אטסי</w:t>
      </w:r>
      <w:proofErr w:type="spellEnd"/>
      <w:r w:rsidRPr="00C33DE8">
        <w:rPr>
          <w:rFonts w:ascii="Arial" w:hAnsi="Arial" w:cs="Arial" w:hint="cs"/>
          <w:color w:val="000000"/>
          <w:sz w:val="22"/>
          <w:szCs w:val="22"/>
          <w:u w:color="802627"/>
          <w:rtl/>
        </w:rPr>
        <w:t xml:space="preserve"> שעיקר לקוחותיה מהשוק האירופאי והאמריקאי.</w:t>
      </w:r>
    </w:p>
    <w:p w14:paraId="466AB3DF" w14:textId="77777777" w:rsidR="00CC1FFF" w:rsidRPr="00C33DE8" w:rsidRDefault="00CC1FFF" w:rsidP="00CC1FFF">
      <w:pPr>
        <w:autoSpaceDE w:val="0"/>
        <w:autoSpaceDN w:val="0"/>
        <w:bidi/>
        <w:adjustRightInd w:val="0"/>
        <w:spacing w:line="360" w:lineRule="auto"/>
        <w:rPr>
          <w:rFonts w:ascii="Arial" w:hAnsi="Arial" w:cs="Arial"/>
          <w:color w:val="000000"/>
          <w:sz w:val="22"/>
          <w:szCs w:val="22"/>
          <w:u w:color="802627"/>
        </w:rPr>
      </w:pPr>
    </w:p>
    <w:p w14:paraId="06833C92" w14:textId="2D643C98" w:rsidR="00CC1FFF" w:rsidRPr="00C33DE8" w:rsidRDefault="00CC1FFF" w:rsidP="00CC1FFF">
      <w:pPr>
        <w:autoSpaceDE w:val="0"/>
        <w:autoSpaceDN w:val="0"/>
        <w:bidi/>
        <w:adjustRightInd w:val="0"/>
        <w:spacing w:line="360" w:lineRule="auto"/>
        <w:rPr>
          <w:rFonts w:ascii="Arial" w:hAnsi="Arial" w:cs="Arial"/>
          <w:color w:val="000000"/>
          <w:sz w:val="22"/>
          <w:szCs w:val="22"/>
          <w:u w:color="802627"/>
        </w:rPr>
      </w:pPr>
      <w:r w:rsidRPr="00C33DE8">
        <w:rPr>
          <w:rFonts w:ascii="Arial" w:hAnsi="Arial" w:cs="Arial"/>
          <w:color w:val="000000"/>
          <w:sz w:val="22"/>
          <w:szCs w:val="22"/>
          <w:u w:color="802627"/>
        </w:rPr>
        <w:t>2019</w:t>
      </w:r>
      <w:r w:rsidRPr="00C33DE8">
        <w:rPr>
          <w:rFonts w:ascii="Arial" w:hAnsi="Arial" w:cs="Arial"/>
          <w:color w:val="000000"/>
          <w:sz w:val="22"/>
          <w:szCs w:val="22"/>
          <w:u w:color="802627"/>
          <w:rtl/>
        </w:rPr>
        <w:t xml:space="preserve"> - 2014:</w:t>
      </w:r>
      <w:r w:rsidRPr="00C33DE8">
        <w:rPr>
          <w:rFonts w:ascii="Arial" w:hAnsi="Arial" w:cs="Arial"/>
          <w:b/>
          <w:bCs/>
          <w:color w:val="000000"/>
          <w:sz w:val="22"/>
          <w:szCs w:val="22"/>
          <w:u w:color="802627"/>
          <w:rtl/>
        </w:rPr>
        <w:t xml:space="preserve">    </w:t>
      </w:r>
      <w:r w:rsidRPr="00C33DE8">
        <w:rPr>
          <w:rFonts w:ascii="Arial" w:hAnsi="Arial" w:cs="Arial"/>
          <w:b/>
          <w:bCs/>
          <w:color w:val="000000"/>
          <w:sz w:val="22"/>
          <w:szCs w:val="22"/>
          <w:u w:val="single" w:color="802627"/>
          <w:rtl/>
        </w:rPr>
        <w:t xml:space="preserve">מנהל </w:t>
      </w:r>
      <w:r w:rsidRPr="00C33DE8">
        <w:rPr>
          <w:rFonts w:ascii="Arial" w:hAnsi="Arial" w:cs="Arial" w:hint="cs"/>
          <w:b/>
          <w:bCs/>
          <w:color w:val="000000"/>
          <w:sz w:val="22"/>
          <w:szCs w:val="22"/>
          <w:u w:val="single" w:color="802627"/>
          <w:rtl/>
        </w:rPr>
        <w:t>רשת חדר</w:t>
      </w:r>
      <w:r w:rsidRPr="00C33DE8">
        <w:rPr>
          <w:rFonts w:ascii="Arial" w:hAnsi="Arial" w:cs="Arial"/>
          <w:b/>
          <w:bCs/>
          <w:color w:val="000000"/>
          <w:sz w:val="22"/>
          <w:szCs w:val="22"/>
          <w:u w:val="single" w:color="802627"/>
          <w:rtl/>
        </w:rPr>
        <w:t xml:space="preserve"> עסקות | בנק דיסקונט (מיקור חוץ ע"י גב מערכות)</w:t>
      </w:r>
      <w:r w:rsidRPr="00C33DE8">
        <w:rPr>
          <w:rFonts w:ascii="Arial" w:hAnsi="Arial" w:cs="Arial"/>
          <w:color w:val="000000"/>
          <w:sz w:val="22"/>
          <w:szCs w:val="22"/>
          <w:u w:color="802627"/>
          <w:rtl/>
        </w:rPr>
        <w:t xml:space="preserve"> </w:t>
      </w:r>
    </w:p>
    <w:p w14:paraId="73B7563F" w14:textId="77777777" w:rsidR="00CC1FFF" w:rsidRPr="00C33DE8" w:rsidRDefault="00CC1FFF" w:rsidP="00CC1FFF">
      <w:pPr>
        <w:numPr>
          <w:ilvl w:val="0"/>
          <w:numId w:val="2"/>
        </w:numPr>
        <w:tabs>
          <w:tab w:val="left" w:pos="20"/>
          <w:tab w:val="left" w:pos="360"/>
        </w:tabs>
        <w:autoSpaceDE w:val="0"/>
        <w:autoSpaceDN w:val="0"/>
        <w:bidi/>
        <w:adjustRightInd w:val="0"/>
        <w:spacing w:line="360" w:lineRule="auto"/>
        <w:ind w:left="360" w:right="205"/>
        <w:rPr>
          <w:rFonts w:ascii="Arial" w:hAnsi="Arial" w:cs="Arial"/>
          <w:color w:val="000000"/>
          <w:sz w:val="22"/>
          <w:szCs w:val="22"/>
          <w:u w:color="802627"/>
        </w:rPr>
      </w:pPr>
      <w:r w:rsidRPr="00C33DE8">
        <w:rPr>
          <w:rFonts w:ascii="Arial" w:hAnsi="Arial" w:cs="Arial"/>
          <w:color w:val="000000"/>
          <w:sz w:val="22"/>
          <w:szCs w:val="22"/>
          <w:u w:color="802627"/>
          <w:rtl/>
        </w:rPr>
        <w:t>אחראי על כל נושא המחשוב וקו ראשון לכל העובדים במחלקת .</w:t>
      </w:r>
      <w:r w:rsidRPr="00C33DE8">
        <w:rPr>
          <w:rFonts w:ascii="Arial" w:hAnsi="Arial" w:cs="Arial"/>
          <w:color w:val="000000"/>
          <w:sz w:val="22"/>
          <w:szCs w:val="22"/>
          <w:u w:color="802627"/>
        </w:rPr>
        <w:t>MO \ BO \ DILLING ROOM</w:t>
      </w:r>
    </w:p>
    <w:p w14:paraId="5B74AB57" w14:textId="77777777" w:rsidR="00CC1FFF" w:rsidRPr="00C33DE8" w:rsidRDefault="00CC1FFF" w:rsidP="00CC1FFF">
      <w:pPr>
        <w:numPr>
          <w:ilvl w:val="0"/>
          <w:numId w:val="2"/>
        </w:numPr>
        <w:tabs>
          <w:tab w:val="left" w:pos="20"/>
          <w:tab w:val="left" w:pos="360"/>
        </w:tabs>
        <w:autoSpaceDE w:val="0"/>
        <w:autoSpaceDN w:val="0"/>
        <w:bidi/>
        <w:adjustRightInd w:val="0"/>
        <w:spacing w:line="360" w:lineRule="auto"/>
        <w:ind w:left="360" w:right="205"/>
        <w:rPr>
          <w:rFonts w:ascii="Arial" w:hAnsi="Arial" w:cs="Arial"/>
          <w:color w:val="000000"/>
          <w:sz w:val="22"/>
          <w:szCs w:val="22"/>
          <w:u w:color="802627"/>
        </w:rPr>
      </w:pPr>
      <w:r w:rsidRPr="00C33DE8">
        <w:rPr>
          <w:rFonts w:ascii="Arial" w:hAnsi="Arial" w:cs="Arial"/>
          <w:color w:val="000000"/>
          <w:sz w:val="22"/>
          <w:szCs w:val="22"/>
          <w:u w:color="802627"/>
          <w:rtl/>
        </w:rPr>
        <w:t xml:space="preserve">תמיכה בשרתים, בציודי הקצה (מדפסות, מחשבים, ציוד הרחקה של </w:t>
      </w:r>
      <w:r w:rsidRPr="00C33DE8">
        <w:rPr>
          <w:rFonts w:ascii="Arial" w:hAnsi="Arial" w:cs="Arial"/>
          <w:color w:val="000000"/>
          <w:sz w:val="22"/>
          <w:szCs w:val="22"/>
          <w:u w:color="802627"/>
        </w:rPr>
        <w:t>NICE</w:t>
      </w:r>
      <w:r w:rsidRPr="00C33DE8">
        <w:rPr>
          <w:rFonts w:ascii="Arial" w:hAnsi="Arial" w:cs="Arial"/>
          <w:color w:val="000000"/>
          <w:sz w:val="22"/>
          <w:szCs w:val="22"/>
          <w:u w:color="802627"/>
          <w:rtl/>
        </w:rPr>
        <w:t xml:space="preserve"> ונתבים של המחלקה).</w:t>
      </w:r>
    </w:p>
    <w:p w14:paraId="25DE1D92" w14:textId="187D02DD" w:rsidR="00CC1FFF" w:rsidRPr="00C33DE8" w:rsidRDefault="00CC1FFF" w:rsidP="00CC1FFF">
      <w:pPr>
        <w:numPr>
          <w:ilvl w:val="0"/>
          <w:numId w:val="2"/>
        </w:numPr>
        <w:tabs>
          <w:tab w:val="left" w:pos="20"/>
          <w:tab w:val="left" w:pos="360"/>
        </w:tabs>
        <w:autoSpaceDE w:val="0"/>
        <w:autoSpaceDN w:val="0"/>
        <w:bidi/>
        <w:adjustRightInd w:val="0"/>
        <w:spacing w:line="360" w:lineRule="auto"/>
        <w:ind w:left="360" w:right="205"/>
        <w:rPr>
          <w:rFonts w:ascii="Arial" w:hAnsi="Arial" w:cs="Arial"/>
          <w:color w:val="000000"/>
          <w:sz w:val="22"/>
          <w:szCs w:val="22"/>
          <w:u w:color="802627"/>
        </w:rPr>
      </w:pPr>
      <w:r w:rsidRPr="00C33DE8">
        <w:rPr>
          <w:rFonts w:ascii="Arial" w:hAnsi="Arial" w:cs="Arial"/>
          <w:color w:val="000000"/>
          <w:sz w:val="22"/>
          <w:szCs w:val="22"/>
          <w:u w:color="802627"/>
          <w:rtl/>
        </w:rPr>
        <w:t>תמיכה במערכות מחשוב כלליות ומערכות מסחר פנימיות וחיצוניות (כגון:</w:t>
      </w:r>
      <w:r w:rsidRPr="00C33DE8">
        <w:rPr>
          <w:rFonts w:ascii="Arial" w:hAnsi="Arial" w:cs="Arial"/>
          <w:color w:val="000000"/>
          <w:sz w:val="22"/>
          <w:szCs w:val="22"/>
          <w:u w:color="802627"/>
        </w:rPr>
        <w:t xml:space="preserve"> Bloomberg, Reuters, </w:t>
      </w:r>
      <w:proofErr w:type="spellStart"/>
      <w:r w:rsidRPr="00C33DE8">
        <w:rPr>
          <w:rFonts w:ascii="Arial" w:hAnsi="Arial" w:cs="Arial" w:hint="cs"/>
          <w:color w:val="000000"/>
          <w:sz w:val="22"/>
          <w:szCs w:val="22"/>
          <w:u w:color="802627"/>
        </w:rPr>
        <w:t>F</w:t>
      </w:r>
      <w:r w:rsidRPr="00C33DE8">
        <w:rPr>
          <w:rFonts w:ascii="Arial" w:hAnsi="Arial" w:cs="Arial"/>
          <w:color w:val="000000"/>
          <w:sz w:val="22"/>
          <w:szCs w:val="22"/>
          <w:u w:color="802627"/>
        </w:rPr>
        <w:t>enics</w:t>
      </w:r>
      <w:proofErr w:type="spellEnd"/>
      <w:r w:rsidRPr="00C33DE8">
        <w:rPr>
          <w:rFonts w:ascii="Arial" w:hAnsi="Arial" w:cs="Arial" w:hint="cs"/>
          <w:color w:val="000000"/>
          <w:sz w:val="22"/>
          <w:szCs w:val="22"/>
          <w:u w:color="802627"/>
          <w:rtl/>
        </w:rPr>
        <w:t>)</w:t>
      </w:r>
    </w:p>
    <w:p w14:paraId="55213245" w14:textId="77777777" w:rsidR="00CC1FFF" w:rsidRPr="00C33DE8" w:rsidRDefault="00CC1FFF" w:rsidP="00CC1FFF">
      <w:pPr>
        <w:numPr>
          <w:ilvl w:val="0"/>
          <w:numId w:val="2"/>
        </w:numPr>
        <w:tabs>
          <w:tab w:val="left" w:pos="20"/>
          <w:tab w:val="left" w:pos="360"/>
        </w:tabs>
        <w:autoSpaceDE w:val="0"/>
        <w:autoSpaceDN w:val="0"/>
        <w:bidi/>
        <w:adjustRightInd w:val="0"/>
        <w:spacing w:line="360" w:lineRule="auto"/>
        <w:ind w:left="360" w:right="205"/>
        <w:rPr>
          <w:rFonts w:ascii="Arial" w:hAnsi="Arial" w:cs="Arial"/>
          <w:color w:val="000000"/>
          <w:sz w:val="22"/>
          <w:szCs w:val="22"/>
          <w:u w:color="802627"/>
        </w:rPr>
      </w:pPr>
      <w:r w:rsidRPr="00C33DE8">
        <w:rPr>
          <w:rFonts w:ascii="Arial" w:hAnsi="Arial" w:cs="Arial"/>
          <w:color w:val="000000"/>
          <w:sz w:val="22"/>
          <w:szCs w:val="22"/>
          <w:u w:color="802627"/>
          <w:rtl/>
        </w:rPr>
        <w:t>עבודה בשיתוף פעולה מלא מצד מחלקות שונות בבנק וגם מנותני שירות חיצוניים (בארץ ומחו"ל).</w:t>
      </w:r>
    </w:p>
    <w:p w14:paraId="75925ECC" w14:textId="77777777" w:rsidR="00CC1FFF" w:rsidRPr="00C33DE8" w:rsidRDefault="00CC1FFF" w:rsidP="00CC1FFF">
      <w:pPr>
        <w:numPr>
          <w:ilvl w:val="0"/>
          <w:numId w:val="2"/>
        </w:numPr>
        <w:tabs>
          <w:tab w:val="left" w:pos="20"/>
          <w:tab w:val="left" w:pos="360"/>
        </w:tabs>
        <w:autoSpaceDE w:val="0"/>
        <w:autoSpaceDN w:val="0"/>
        <w:bidi/>
        <w:adjustRightInd w:val="0"/>
        <w:spacing w:line="360" w:lineRule="auto"/>
        <w:ind w:left="360" w:right="205"/>
        <w:rPr>
          <w:rFonts w:ascii="Arial" w:hAnsi="Arial" w:cs="Arial"/>
          <w:color w:val="000000"/>
          <w:sz w:val="22"/>
          <w:szCs w:val="22"/>
          <w:u w:color="802627"/>
        </w:rPr>
      </w:pPr>
      <w:r w:rsidRPr="00C33DE8">
        <w:rPr>
          <w:rFonts w:ascii="Arial" w:hAnsi="Arial" w:cs="Arial"/>
          <w:color w:val="000000"/>
          <w:sz w:val="22"/>
          <w:szCs w:val="22"/>
          <w:u w:color="802627"/>
          <w:rtl/>
        </w:rPr>
        <w:t>כתיבת נהלים ותיעודם במערכות רלוונטיות, הדרכות צוותים על מערכות חדשות שנכנסות לפעולה.</w:t>
      </w:r>
    </w:p>
    <w:p w14:paraId="0B4BC13B" w14:textId="2D8B9D07" w:rsidR="00CC1FFF" w:rsidRPr="00C33DE8" w:rsidRDefault="00CC1FFF" w:rsidP="00CC1FFF">
      <w:pPr>
        <w:numPr>
          <w:ilvl w:val="0"/>
          <w:numId w:val="2"/>
        </w:numPr>
        <w:tabs>
          <w:tab w:val="left" w:pos="20"/>
          <w:tab w:val="left" w:pos="360"/>
        </w:tabs>
        <w:autoSpaceDE w:val="0"/>
        <w:autoSpaceDN w:val="0"/>
        <w:bidi/>
        <w:adjustRightInd w:val="0"/>
        <w:spacing w:line="360" w:lineRule="auto"/>
        <w:ind w:left="360" w:right="205"/>
        <w:rPr>
          <w:rFonts w:ascii="Arial" w:hAnsi="Arial" w:cs="Arial"/>
          <w:color w:val="000000"/>
          <w:sz w:val="22"/>
          <w:szCs w:val="22"/>
          <w:u w:color="802627"/>
        </w:rPr>
      </w:pPr>
      <w:r w:rsidRPr="00C33DE8">
        <w:rPr>
          <w:rFonts w:ascii="Arial" w:hAnsi="Arial" w:cs="Arial"/>
          <w:color w:val="000000"/>
          <w:sz w:val="22"/>
          <w:szCs w:val="22"/>
          <w:u w:color="802627"/>
          <w:rtl/>
        </w:rPr>
        <w:t xml:space="preserve"> בקרה וניתור של מגוון שרתים ייעודיים (</w:t>
      </w:r>
      <w:r w:rsidRPr="00C33DE8">
        <w:rPr>
          <w:rFonts w:ascii="Arial" w:hAnsi="Arial" w:cs="Arial" w:hint="cs"/>
          <w:color w:val="000000"/>
          <w:sz w:val="22"/>
          <w:szCs w:val="22"/>
          <w:u w:color="802627"/>
        </w:rPr>
        <w:t>W</w:t>
      </w:r>
      <w:r w:rsidRPr="00C33DE8">
        <w:rPr>
          <w:rFonts w:ascii="Arial" w:hAnsi="Arial" w:cs="Arial"/>
          <w:color w:val="000000"/>
          <w:sz w:val="22"/>
          <w:szCs w:val="22"/>
          <w:u w:color="802627"/>
        </w:rPr>
        <w:t>in + Unix</w:t>
      </w:r>
      <w:r w:rsidRPr="00C33DE8">
        <w:rPr>
          <w:rFonts w:ascii="Arial" w:hAnsi="Arial" w:cs="Arial"/>
          <w:color w:val="000000"/>
          <w:sz w:val="22"/>
          <w:szCs w:val="22"/>
          <w:u w:color="802627"/>
          <w:rtl/>
        </w:rPr>
        <w:t>), בדיקת תהליכים, שירותים וטיפול במקרה הצורך.</w:t>
      </w:r>
    </w:p>
    <w:p w14:paraId="7440B77E" w14:textId="77777777" w:rsidR="00CC1FFF" w:rsidRPr="00C33DE8" w:rsidRDefault="00CC1FFF" w:rsidP="00CC1FFF">
      <w:pPr>
        <w:numPr>
          <w:ilvl w:val="0"/>
          <w:numId w:val="2"/>
        </w:numPr>
        <w:tabs>
          <w:tab w:val="left" w:pos="20"/>
          <w:tab w:val="left" w:pos="360"/>
        </w:tabs>
        <w:autoSpaceDE w:val="0"/>
        <w:autoSpaceDN w:val="0"/>
        <w:bidi/>
        <w:adjustRightInd w:val="0"/>
        <w:spacing w:line="360" w:lineRule="auto"/>
        <w:ind w:left="360" w:right="205"/>
        <w:rPr>
          <w:rFonts w:ascii="Arial" w:hAnsi="Arial" w:cs="Arial"/>
          <w:color w:val="000000"/>
          <w:sz w:val="22"/>
          <w:szCs w:val="22"/>
          <w:u w:color="802627"/>
        </w:rPr>
      </w:pPr>
      <w:r w:rsidRPr="00C33DE8">
        <w:rPr>
          <w:rFonts w:ascii="Arial" w:hAnsi="Arial" w:cs="Arial"/>
          <w:color w:val="000000"/>
          <w:sz w:val="22"/>
          <w:szCs w:val="22"/>
          <w:u w:color="802627"/>
          <w:rtl/>
        </w:rPr>
        <w:t>הקמת משתמשים והגדרתם בכלל המערכות לפי דרישה.</w:t>
      </w:r>
    </w:p>
    <w:p w14:paraId="71CC4C6A" w14:textId="77777777" w:rsidR="00CC1FFF" w:rsidRPr="00C33DE8" w:rsidRDefault="00CC1FFF" w:rsidP="00CC1FFF">
      <w:pPr>
        <w:numPr>
          <w:ilvl w:val="0"/>
          <w:numId w:val="2"/>
        </w:numPr>
        <w:tabs>
          <w:tab w:val="left" w:pos="20"/>
          <w:tab w:val="left" w:pos="360"/>
        </w:tabs>
        <w:autoSpaceDE w:val="0"/>
        <w:autoSpaceDN w:val="0"/>
        <w:bidi/>
        <w:adjustRightInd w:val="0"/>
        <w:spacing w:line="360" w:lineRule="auto"/>
        <w:ind w:left="360" w:right="205"/>
        <w:rPr>
          <w:rFonts w:ascii="Arial" w:hAnsi="Arial" w:cs="Arial"/>
          <w:color w:val="000000"/>
          <w:sz w:val="22"/>
          <w:szCs w:val="22"/>
          <w:u w:color="802627"/>
        </w:rPr>
      </w:pPr>
      <w:r w:rsidRPr="00C33DE8">
        <w:rPr>
          <w:rFonts w:ascii="Arial" w:hAnsi="Arial" w:cs="Arial"/>
          <w:color w:val="000000"/>
          <w:sz w:val="22"/>
          <w:szCs w:val="22"/>
          <w:u w:color="802627"/>
          <w:rtl/>
        </w:rPr>
        <w:t>עבודה לפי נהלי הבנק תחת פיקוח של מחלקת הביקורת של בנק דיסקונט ובנק ישראל.</w:t>
      </w:r>
    </w:p>
    <w:p w14:paraId="1DB07525" w14:textId="020F0B58" w:rsidR="00CC1FFF" w:rsidRPr="00C33DE8" w:rsidRDefault="00C33DE8" w:rsidP="00CC1FFF">
      <w:pPr>
        <w:autoSpaceDE w:val="0"/>
        <w:autoSpaceDN w:val="0"/>
        <w:bidi/>
        <w:adjustRightInd w:val="0"/>
        <w:spacing w:line="360" w:lineRule="auto"/>
        <w:rPr>
          <w:rFonts w:ascii="Arial" w:hAnsi="Arial" w:cs="Arial"/>
          <w:b/>
          <w:bCs/>
          <w:color w:val="000000"/>
          <w:sz w:val="22"/>
          <w:szCs w:val="22"/>
          <w:u w:val="single" w:color="802627"/>
        </w:rPr>
      </w:pPr>
      <w:r w:rsidRPr="00C33DE8">
        <w:rPr>
          <w:rFonts w:ascii="Arial" w:hAnsi="Arial" w:cs="Arial"/>
          <w:color w:val="000000"/>
          <w:sz w:val="22"/>
          <w:szCs w:val="22"/>
          <w:u w:color="802627"/>
          <w:rtl/>
        </w:rPr>
        <w:lastRenderedPageBreak/>
        <w:br/>
      </w:r>
      <w:r w:rsidRPr="00C33DE8">
        <w:rPr>
          <w:rFonts w:ascii="Arial" w:hAnsi="Arial" w:cs="Arial"/>
          <w:color w:val="000000"/>
          <w:sz w:val="22"/>
          <w:szCs w:val="22"/>
          <w:u w:color="802627"/>
          <w:rtl/>
        </w:rPr>
        <w:br/>
      </w:r>
      <w:r w:rsidRPr="00C33DE8">
        <w:rPr>
          <w:rFonts w:ascii="Arial" w:hAnsi="Arial" w:cs="Arial"/>
          <w:color w:val="000000"/>
          <w:sz w:val="22"/>
          <w:szCs w:val="22"/>
          <w:u w:color="802627"/>
          <w:rtl/>
        </w:rPr>
        <w:br/>
      </w:r>
      <w:r w:rsidRPr="00C33DE8">
        <w:rPr>
          <w:rFonts w:ascii="Arial" w:hAnsi="Arial" w:cs="Arial"/>
          <w:color w:val="000000"/>
          <w:sz w:val="22"/>
          <w:szCs w:val="22"/>
          <w:u w:color="802627"/>
          <w:rtl/>
        </w:rPr>
        <w:br/>
      </w:r>
      <w:r w:rsidRPr="00C33DE8">
        <w:rPr>
          <w:rFonts w:ascii="Arial" w:hAnsi="Arial" w:cs="Arial" w:hint="cs"/>
          <w:color w:val="000000"/>
          <w:sz w:val="22"/>
          <w:szCs w:val="22"/>
          <w:u w:color="802627"/>
          <w:rtl/>
        </w:rPr>
        <w:t>2014-2019</w:t>
      </w:r>
      <w:r w:rsidR="00CC1FFF" w:rsidRPr="00C33DE8">
        <w:rPr>
          <w:rFonts w:ascii="Arial" w:hAnsi="Arial" w:cs="Arial"/>
          <w:b/>
          <w:bCs/>
          <w:color w:val="000000"/>
          <w:sz w:val="22"/>
          <w:szCs w:val="22"/>
          <w:u w:color="802627"/>
          <w:rtl/>
        </w:rPr>
        <w:t xml:space="preserve">    </w:t>
      </w:r>
      <w:r w:rsidR="00CC1FFF" w:rsidRPr="00C33DE8">
        <w:rPr>
          <w:rFonts w:ascii="Arial" w:hAnsi="Arial" w:cs="Arial"/>
          <w:b/>
          <w:bCs/>
          <w:color w:val="000000"/>
          <w:sz w:val="22"/>
          <w:szCs w:val="22"/>
          <w:u w:val="single" w:color="802627"/>
          <w:rtl/>
        </w:rPr>
        <w:t>רכז מחשוב ותשתיות |</w:t>
      </w:r>
      <w:r w:rsidR="00CC1FFF" w:rsidRPr="00C33DE8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 w:color="802627"/>
          <w:rtl/>
        </w:rPr>
        <w:t xml:space="preserve"> עמותת קרן רש"י </w:t>
      </w:r>
      <w:proofErr w:type="spellStart"/>
      <w:r w:rsidR="00CC1FFF" w:rsidRPr="00C33DE8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 w:color="802627"/>
        </w:rPr>
        <w:t>Rashi</w:t>
      </w:r>
      <w:proofErr w:type="spellEnd"/>
      <w:r w:rsidR="00CC1FFF" w:rsidRPr="00C33DE8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 w:color="802627"/>
        </w:rPr>
        <w:t xml:space="preserve"> Foundation</w:t>
      </w:r>
      <w:r w:rsidR="00CC1FFF" w:rsidRPr="00C33DE8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 w:color="802627"/>
          <w:rtl/>
        </w:rPr>
        <w:t xml:space="preserve"> (מהקרנות המובילות בישראל)</w:t>
      </w:r>
    </w:p>
    <w:p w14:paraId="158AD354" w14:textId="77777777" w:rsidR="00CC1FFF" w:rsidRPr="00C33DE8" w:rsidRDefault="00CC1FFF" w:rsidP="00CC1FFF">
      <w:pPr>
        <w:numPr>
          <w:ilvl w:val="0"/>
          <w:numId w:val="3"/>
        </w:numPr>
        <w:tabs>
          <w:tab w:val="left" w:pos="20"/>
          <w:tab w:val="left" w:pos="360"/>
        </w:tabs>
        <w:autoSpaceDE w:val="0"/>
        <w:autoSpaceDN w:val="0"/>
        <w:bidi/>
        <w:adjustRightInd w:val="0"/>
        <w:spacing w:line="360" w:lineRule="auto"/>
        <w:ind w:left="360"/>
        <w:jc w:val="both"/>
        <w:rPr>
          <w:rFonts w:ascii="Arial" w:hAnsi="Arial" w:cs="Arial"/>
          <w:b/>
          <w:bCs/>
          <w:color w:val="000000"/>
          <w:sz w:val="22"/>
          <w:szCs w:val="22"/>
          <w:u w:color="802627"/>
        </w:rPr>
      </w:pPr>
      <w:r w:rsidRPr="00C33DE8">
        <w:rPr>
          <w:rFonts w:ascii="Arial" w:hAnsi="Arial" w:cs="Arial"/>
          <w:color w:val="000000"/>
          <w:sz w:val="22"/>
          <w:szCs w:val="22"/>
          <w:u w:color="802627"/>
          <w:rtl/>
        </w:rPr>
        <w:t>אחראי על בקרה וטיפול בתחנות שרתים ומערכות מידע בקרן רש"י + 7 עמותות בנות.</w:t>
      </w:r>
    </w:p>
    <w:p w14:paraId="09D9EA8D" w14:textId="77777777" w:rsidR="00CC1FFF" w:rsidRPr="00C33DE8" w:rsidRDefault="00CC1FFF" w:rsidP="00CC1FFF">
      <w:pPr>
        <w:numPr>
          <w:ilvl w:val="0"/>
          <w:numId w:val="3"/>
        </w:numPr>
        <w:tabs>
          <w:tab w:val="left" w:pos="20"/>
          <w:tab w:val="left" w:pos="360"/>
        </w:tabs>
        <w:autoSpaceDE w:val="0"/>
        <w:autoSpaceDN w:val="0"/>
        <w:bidi/>
        <w:adjustRightInd w:val="0"/>
        <w:spacing w:line="360" w:lineRule="auto"/>
        <w:ind w:left="360"/>
        <w:jc w:val="both"/>
        <w:rPr>
          <w:rFonts w:ascii="Arial" w:hAnsi="Arial" w:cs="Arial"/>
          <w:b/>
          <w:bCs/>
          <w:color w:val="000000"/>
          <w:sz w:val="22"/>
          <w:szCs w:val="22"/>
          <w:u w:color="802627"/>
        </w:rPr>
      </w:pPr>
      <w:r w:rsidRPr="00C33DE8">
        <w:rPr>
          <w:rFonts w:ascii="Arial" w:hAnsi="Arial" w:cs="Arial"/>
          <w:color w:val="000000"/>
          <w:sz w:val="22"/>
          <w:szCs w:val="22"/>
          <w:u w:color="802627"/>
          <w:rtl/>
        </w:rPr>
        <w:t>פיקוח ובקרה על נותני שירות חיצונים לרבות מרכז תמיכה חיצוני ל- 400 משתמשי הארגון.</w:t>
      </w:r>
    </w:p>
    <w:p w14:paraId="0807DD12" w14:textId="77777777" w:rsidR="00CC1FFF" w:rsidRPr="00C33DE8" w:rsidRDefault="00CC1FFF" w:rsidP="00CC1FFF">
      <w:pPr>
        <w:numPr>
          <w:ilvl w:val="0"/>
          <w:numId w:val="3"/>
        </w:numPr>
        <w:tabs>
          <w:tab w:val="left" w:pos="20"/>
          <w:tab w:val="left" w:pos="360"/>
        </w:tabs>
        <w:autoSpaceDE w:val="0"/>
        <w:autoSpaceDN w:val="0"/>
        <w:bidi/>
        <w:adjustRightInd w:val="0"/>
        <w:spacing w:line="360" w:lineRule="auto"/>
        <w:ind w:left="360"/>
        <w:jc w:val="both"/>
        <w:rPr>
          <w:rFonts w:ascii="Arial" w:hAnsi="Arial" w:cs="Arial"/>
          <w:b/>
          <w:bCs/>
          <w:color w:val="000000"/>
          <w:sz w:val="22"/>
          <w:szCs w:val="22"/>
          <w:u w:color="802627"/>
        </w:rPr>
      </w:pPr>
      <w:r w:rsidRPr="00C33DE8">
        <w:rPr>
          <w:rFonts w:ascii="Arial" w:hAnsi="Arial" w:cs="Arial"/>
          <w:color w:val="000000"/>
          <w:sz w:val="22"/>
          <w:szCs w:val="22"/>
          <w:u w:color="802627"/>
          <w:rtl/>
        </w:rPr>
        <w:t>כתיבת נהלי עבודה, הטמעה והדרכה.</w:t>
      </w:r>
    </w:p>
    <w:p w14:paraId="30B8B7B5" w14:textId="77777777" w:rsidR="00CC1FFF" w:rsidRPr="00C33DE8" w:rsidRDefault="00CC1FFF" w:rsidP="00CC1FFF">
      <w:pPr>
        <w:numPr>
          <w:ilvl w:val="0"/>
          <w:numId w:val="3"/>
        </w:numPr>
        <w:tabs>
          <w:tab w:val="left" w:pos="20"/>
          <w:tab w:val="left" w:pos="360"/>
        </w:tabs>
        <w:autoSpaceDE w:val="0"/>
        <w:autoSpaceDN w:val="0"/>
        <w:bidi/>
        <w:adjustRightInd w:val="0"/>
        <w:spacing w:line="360" w:lineRule="auto"/>
        <w:ind w:left="360"/>
        <w:jc w:val="both"/>
        <w:rPr>
          <w:rFonts w:ascii="Arial" w:hAnsi="Arial" w:cs="Arial"/>
          <w:b/>
          <w:bCs/>
          <w:color w:val="000000"/>
          <w:sz w:val="22"/>
          <w:szCs w:val="22"/>
          <w:u w:color="802627"/>
        </w:rPr>
      </w:pPr>
      <w:r w:rsidRPr="00C33DE8">
        <w:rPr>
          <w:rFonts w:ascii="Arial" w:hAnsi="Arial" w:cs="Arial"/>
          <w:color w:val="000000"/>
          <w:sz w:val="22"/>
          <w:szCs w:val="22"/>
          <w:u w:color="802627"/>
          <w:rtl/>
        </w:rPr>
        <w:t>ניהול מו"מ וביצוע רכש מול ספקים ברכישת ציודי מחשוב, תקשורת וטלפוניה.</w:t>
      </w:r>
    </w:p>
    <w:p w14:paraId="396C6F20" w14:textId="77777777" w:rsidR="00CC1FFF" w:rsidRPr="00C33DE8" w:rsidRDefault="00CC1FFF" w:rsidP="00CC1FFF">
      <w:pPr>
        <w:numPr>
          <w:ilvl w:val="0"/>
          <w:numId w:val="3"/>
        </w:numPr>
        <w:tabs>
          <w:tab w:val="left" w:pos="20"/>
          <w:tab w:val="left" w:pos="360"/>
        </w:tabs>
        <w:autoSpaceDE w:val="0"/>
        <w:autoSpaceDN w:val="0"/>
        <w:bidi/>
        <w:adjustRightInd w:val="0"/>
        <w:spacing w:line="360" w:lineRule="auto"/>
        <w:ind w:left="360"/>
        <w:jc w:val="both"/>
        <w:rPr>
          <w:rFonts w:ascii="Arial" w:hAnsi="Arial" w:cs="Arial"/>
          <w:b/>
          <w:bCs/>
          <w:color w:val="000000"/>
          <w:sz w:val="22"/>
          <w:szCs w:val="22"/>
          <w:u w:color="802627"/>
        </w:rPr>
      </w:pPr>
      <w:r w:rsidRPr="00C33DE8">
        <w:rPr>
          <w:rFonts w:ascii="Arial" w:hAnsi="Arial" w:cs="Arial"/>
          <w:color w:val="000000"/>
          <w:sz w:val="22"/>
          <w:szCs w:val="22"/>
          <w:u w:color="802627"/>
          <w:rtl/>
        </w:rPr>
        <w:t>ניתוח ואפיון צרכי הארגון ומציאת פתרונות מתאימים.</w:t>
      </w:r>
    </w:p>
    <w:p w14:paraId="0FEFE656" w14:textId="77777777" w:rsidR="00CC1FFF" w:rsidRPr="00C33DE8" w:rsidRDefault="00CC1FFF" w:rsidP="00CC1FFF">
      <w:pPr>
        <w:numPr>
          <w:ilvl w:val="0"/>
          <w:numId w:val="3"/>
        </w:numPr>
        <w:tabs>
          <w:tab w:val="left" w:pos="20"/>
          <w:tab w:val="left" w:pos="360"/>
        </w:tabs>
        <w:autoSpaceDE w:val="0"/>
        <w:autoSpaceDN w:val="0"/>
        <w:bidi/>
        <w:adjustRightInd w:val="0"/>
        <w:spacing w:line="360" w:lineRule="auto"/>
        <w:ind w:left="360"/>
        <w:jc w:val="both"/>
        <w:rPr>
          <w:rFonts w:ascii="Arial" w:hAnsi="Arial" w:cs="Arial"/>
          <w:b/>
          <w:bCs/>
          <w:color w:val="000000"/>
          <w:sz w:val="22"/>
          <w:szCs w:val="22"/>
          <w:u w:color="802627"/>
        </w:rPr>
      </w:pPr>
      <w:r w:rsidRPr="00C33DE8">
        <w:rPr>
          <w:rFonts w:ascii="Arial" w:hAnsi="Arial" w:cs="Arial"/>
          <w:color w:val="000000"/>
          <w:sz w:val="22"/>
          <w:szCs w:val="22"/>
          <w:u w:color="802627"/>
          <w:rtl/>
        </w:rPr>
        <w:t>תמיכה ישירה בעובדי החברה ובבעלי תפקידים בכירים בארגון ובעמותות הפזורות בארץ.</w:t>
      </w:r>
    </w:p>
    <w:p w14:paraId="01641E34" w14:textId="77777777" w:rsidR="00CC1FFF" w:rsidRPr="00C33DE8" w:rsidRDefault="00CC1FFF" w:rsidP="00CC1FFF">
      <w:pPr>
        <w:autoSpaceDE w:val="0"/>
        <w:autoSpaceDN w:val="0"/>
        <w:bidi/>
        <w:adjustRightInd w:val="0"/>
        <w:spacing w:line="360" w:lineRule="auto"/>
        <w:jc w:val="both"/>
        <w:rPr>
          <w:rFonts w:ascii="Helvetica" w:hAnsi="Helvetica" w:cs="Helvetica"/>
          <w:color w:val="000000"/>
          <w:sz w:val="22"/>
          <w:szCs w:val="22"/>
          <w:u w:color="802627"/>
        </w:rPr>
      </w:pPr>
    </w:p>
    <w:p w14:paraId="78E763C4" w14:textId="77777777" w:rsidR="00CC1FFF" w:rsidRPr="00C33DE8" w:rsidRDefault="00CC1FFF" w:rsidP="00CC1FFF">
      <w:pPr>
        <w:autoSpaceDE w:val="0"/>
        <w:autoSpaceDN w:val="0"/>
        <w:bidi/>
        <w:adjustRightInd w:val="0"/>
        <w:spacing w:line="360" w:lineRule="auto"/>
        <w:rPr>
          <w:rFonts w:ascii="Arial" w:hAnsi="Arial" w:cs="Arial"/>
          <w:b/>
          <w:bCs/>
          <w:color w:val="000000"/>
          <w:sz w:val="22"/>
          <w:szCs w:val="22"/>
          <w:u w:val="single" w:color="802627"/>
        </w:rPr>
      </w:pPr>
      <w:r w:rsidRPr="00C33DE8">
        <w:rPr>
          <w:rFonts w:ascii="Arial" w:hAnsi="Arial" w:cs="Arial"/>
          <w:color w:val="000000"/>
          <w:sz w:val="22"/>
          <w:szCs w:val="22"/>
          <w:u w:color="802627"/>
        </w:rPr>
        <w:t>2011</w:t>
      </w:r>
      <w:r w:rsidRPr="00C33DE8">
        <w:rPr>
          <w:rFonts w:ascii="Arial" w:hAnsi="Arial" w:cs="Arial"/>
          <w:color w:val="000000"/>
          <w:sz w:val="22"/>
          <w:szCs w:val="22"/>
          <w:u w:color="802627"/>
          <w:rtl/>
        </w:rPr>
        <w:t xml:space="preserve"> - 2000:</w:t>
      </w:r>
      <w:r w:rsidRPr="00C33DE8">
        <w:rPr>
          <w:rFonts w:ascii="Arial" w:hAnsi="Arial" w:cs="Arial"/>
          <w:b/>
          <w:bCs/>
          <w:color w:val="000000"/>
          <w:sz w:val="22"/>
          <w:szCs w:val="22"/>
          <w:u w:color="802627"/>
          <w:rtl/>
        </w:rPr>
        <w:t xml:space="preserve">   </w:t>
      </w:r>
      <w:r w:rsidRPr="00C33DE8">
        <w:rPr>
          <w:rFonts w:ascii="Arial" w:hAnsi="Arial" w:cs="Arial"/>
          <w:b/>
          <w:bCs/>
          <w:color w:val="000000"/>
          <w:sz w:val="22"/>
          <w:szCs w:val="22"/>
          <w:u w:val="single" w:color="802627"/>
          <w:rtl/>
        </w:rPr>
        <w:t>ראש צוות התקנות |</w:t>
      </w:r>
      <w:r w:rsidRPr="00C33DE8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 w:color="802627"/>
          <w:rtl/>
        </w:rPr>
        <w:t xml:space="preserve"> </w:t>
      </w:r>
      <w:proofErr w:type="spellStart"/>
      <w:r w:rsidRPr="00C33DE8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 w:color="802627"/>
          <w:rtl/>
        </w:rPr>
        <w:t>מלם</w:t>
      </w:r>
      <w:proofErr w:type="spellEnd"/>
      <w:r w:rsidRPr="00C33DE8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 w:color="802627"/>
          <w:rtl/>
        </w:rPr>
        <w:t xml:space="preserve"> </w:t>
      </w:r>
      <w:proofErr w:type="spellStart"/>
      <w:r w:rsidRPr="00C33DE8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 w:color="802627"/>
          <w:rtl/>
        </w:rPr>
        <w:t>תים</w:t>
      </w:r>
      <w:proofErr w:type="spellEnd"/>
      <w:r w:rsidRPr="00C33DE8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 w:color="802627"/>
          <w:rtl/>
        </w:rPr>
        <w:t xml:space="preserve">) </w:t>
      </w:r>
      <w:proofErr w:type="spellStart"/>
      <w:r w:rsidRPr="00C33DE8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 w:color="802627"/>
          <w:rtl/>
        </w:rPr>
        <w:t>מלם</w:t>
      </w:r>
      <w:proofErr w:type="spellEnd"/>
      <w:r w:rsidRPr="00C33DE8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 w:color="802627"/>
          <w:rtl/>
        </w:rPr>
        <w:t xml:space="preserve"> תקשורת ומחשבים</w:t>
      </w:r>
      <w:r w:rsidRPr="00C33DE8">
        <w:rPr>
          <w:rFonts w:ascii="Arial" w:hAnsi="Arial" w:cs="Arial"/>
          <w:b/>
          <w:bCs/>
          <w:color w:val="000000"/>
          <w:sz w:val="22"/>
          <w:szCs w:val="22"/>
          <w:u w:val="single" w:color="802627"/>
          <w:rtl/>
        </w:rPr>
        <w:t>)</w:t>
      </w:r>
    </w:p>
    <w:p w14:paraId="5FEB3CDB" w14:textId="77777777" w:rsidR="00CC1FFF" w:rsidRPr="00C33DE8" w:rsidRDefault="00CC1FFF" w:rsidP="00CC1FFF">
      <w:pPr>
        <w:numPr>
          <w:ilvl w:val="0"/>
          <w:numId w:val="4"/>
        </w:numPr>
        <w:tabs>
          <w:tab w:val="left" w:pos="20"/>
          <w:tab w:val="left" w:pos="360"/>
        </w:tabs>
        <w:autoSpaceDE w:val="0"/>
        <w:autoSpaceDN w:val="0"/>
        <w:bidi/>
        <w:adjustRightInd w:val="0"/>
        <w:spacing w:line="360" w:lineRule="auto"/>
        <w:ind w:left="360"/>
        <w:jc w:val="both"/>
        <w:rPr>
          <w:rFonts w:ascii="Arial" w:hAnsi="Arial" w:cs="Arial"/>
          <w:color w:val="000000"/>
          <w:sz w:val="22"/>
          <w:szCs w:val="22"/>
          <w:u w:color="802627"/>
        </w:rPr>
      </w:pPr>
      <w:r w:rsidRPr="00C33DE8">
        <w:rPr>
          <w:rFonts w:ascii="Arial" w:hAnsi="Arial" w:cs="Arial"/>
          <w:color w:val="000000"/>
          <w:sz w:val="22"/>
          <w:szCs w:val="22"/>
          <w:u w:color="802627"/>
          <w:rtl/>
        </w:rPr>
        <w:t>ראש צוות בפרויקטים שונים של בנק דיסקונט בפריסה ארצית הכוללות החלפת רשתות תקשורת, שדרוג שרתים, שדרוג מחשבים, מדפסות לייזר, מסכים וזיכרונות.</w:t>
      </w:r>
    </w:p>
    <w:p w14:paraId="5E8A7D17" w14:textId="77777777" w:rsidR="00CC1FFF" w:rsidRPr="00C33DE8" w:rsidRDefault="00CC1FFF" w:rsidP="00CC1FFF">
      <w:pPr>
        <w:numPr>
          <w:ilvl w:val="0"/>
          <w:numId w:val="4"/>
        </w:numPr>
        <w:tabs>
          <w:tab w:val="left" w:pos="20"/>
          <w:tab w:val="left" w:pos="360"/>
        </w:tabs>
        <w:autoSpaceDE w:val="0"/>
        <w:autoSpaceDN w:val="0"/>
        <w:bidi/>
        <w:adjustRightInd w:val="0"/>
        <w:spacing w:line="360" w:lineRule="auto"/>
        <w:ind w:left="360"/>
        <w:jc w:val="both"/>
        <w:rPr>
          <w:rFonts w:ascii="Arial" w:hAnsi="Arial" w:cs="Arial"/>
          <w:color w:val="000000"/>
          <w:sz w:val="22"/>
          <w:szCs w:val="22"/>
          <w:u w:color="802627"/>
        </w:rPr>
      </w:pPr>
      <w:r w:rsidRPr="00C33DE8">
        <w:rPr>
          <w:rFonts w:ascii="Arial" w:hAnsi="Arial" w:cs="Arial"/>
          <w:color w:val="000000"/>
          <w:sz w:val="22"/>
          <w:szCs w:val="22"/>
          <w:u w:color="802627"/>
          <w:rtl/>
        </w:rPr>
        <w:t xml:space="preserve">טיפול ותמיכה בכל סניפי בנק דיסקונט בתקלות מחשבים, מדפסות לייזר, הגדרות רשת, כספומטים ומשובים, מסכי </w:t>
      </w:r>
      <w:r w:rsidRPr="00C33DE8">
        <w:rPr>
          <w:rFonts w:ascii="Arial" w:hAnsi="Arial" w:cs="Arial"/>
          <w:color w:val="000000"/>
          <w:sz w:val="22"/>
          <w:szCs w:val="22"/>
          <w:u w:color="802627"/>
        </w:rPr>
        <w:t>LCD</w:t>
      </w:r>
      <w:r w:rsidRPr="00C33DE8">
        <w:rPr>
          <w:rFonts w:ascii="Arial" w:hAnsi="Arial" w:cs="Arial"/>
          <w:color w:val="000000"/>
          <w:sz w:val="22"/>
          <w:szCs w:val="22"/>
          <w:u w:color="802627"/>
          <w:rtl/>
        </w:rPr>
        <w:t xml:space="preserve">, קוראי שיקים, מדפסות לייזר </w:t>
      </w:r>
      <w:r w:rsidRPr="00C33DE8">
        <w:rPr>
          <w:rFonts w:ascii="Arial" w:hAnsi="Arial" w:cs="Arial"/>
          <w:color w:val="000000"/>
          <w:sz w:val="22"/>
          <w:szCs w:val="22"/>
          <w:u w:color="802627"/>
        </w:rPr>
        <w:t>HP</w:t>
      </w:r>
      <w:r w:rsidRPr="00C33DE8">
        <w:rPr>
          <w:rFonts w:ascii="Arial" w:hAnsi="Arial" w:cs="Arial"/>
          <w:color w:val="000000"/>
          <w:sz w:val="22"/>
          <w:szCs w:val="22"/>
          <w:u w:color="802627"/>
          <w:rtl/>
        </w:rPr>
        <w:t xml:space="preserve"> ו-</w:t>
      </w:r>
      <w:r w:rsidRPr="00C33DE8">
        <w:rPr>
          <w:rFonts w:ascii="Arial" w:hAnsi="Arial" w:cs="Arial"/>
          <w:color w:val="000000"/>
          <w:sz w:val="22"/>
          <w:szCs w:val="22"/>
          <w:u w:color="802627"/>
        </w:rPr>
        <w:t>LEXMARK</w:t>
      </w:r>
      <w:r w:rsidRPr="00C33DE8">
        <w:rPr>
          <w:rFonts w:ascii="Arial" w:hAnsi="Arial" w:cs="Arial"/>
          <w:color w:val="000000"/>
          <w:sz w:val="22"/>
          <w:szCs w:val="22"/>
          <w:u w:color="802627"/>
          <w:rtl/>
        </w:rPr>
        <w:t xml:space="preserve"> עד לרמת רכיב.</w:t>
      </w:r>
    </w:p>
    <w:p w14:paraId="01EDCBE7" w14:textId="77777777" w:rsidR="00CC1FFF" w:rsidRPr="00C33DE8" w:rsidRDefault="00CC1FFF" w:rsidP="00CC1FFF">
      <w:pPr>
        <w:numPr>
          <w:ilvl w:val="0"/>
          <w:numId w:val="4"/>
        </w:numPr>
        <w:tabs>
          <w:tab w:val="left" w:pos="20"/>
          <w:tab w:val="left" w:pos="360"/>
        </w:tabs>
        <w:autoSpaceDE w:val="0"/>
        <w:autoSpaceDN w:val="0"/>
        <w:bidi/>
        <w:adjustRightInd w:val="0"/>
        <w:spacing w:line="360" w:lineRule="auto"/>
        <w:ind w:left="360"/>
        <w:jc w:val="both"/>
        <w:rPr>
          <w:rFonts w:ascii="Arial" w:hAnsi="Arial" w:cs="Arial"/>
          <w:color w:val="000000"/>
          <w:sz w:val="22"/>
          <w:szCs w:val="22"/>
          <w:u w:color="802627"/>
        </w:rPr>
      </w:pPr>
      <w:r w:rsidRPr="00C33DE8">
        <w:rPr>
          <w:rFonts w:ascii="Arial" w:hAnsi="Arial" w:cs="Arial"/>
          <w:color w:val="000000"/>
          <w:sz w:val="22"/>
          <w:szCs w:val="22"/>
          <w:u w:color="802627"/>
          <w:rtl/>
        </w:rPr>
        <w:t xml:space="preserve">אחראי על תפעול ולוגיסטיקה של ציוד המחשוב במעבדה, התקנת שרתים והגדרת משתמשים, התקנת שרתי  </w:t>
      </w:r>
      <w:r w:rsidRPr="00C33DE8">
        <w:rPr>
          <w:rFonts w:ascii="Arial" w:hAnsi="Arial" w:cs="Arial"/>
          <w:color w:val="000000"/>
          <w:sz w:val="22"/>
          <w:szCs w:val="22"/>
          <w:u w:color="802627"/>
        </w:rPr>
        <w:t>DHCP</w:t>
      </w:r>
      <w:r w:rsidRPr="00C33DE8">
        <w:rPr>
          <w:rFonts w:ascii="Arial" w:hAnsi="Arial" w:cs="Arial"/>
          <w:color w:val="000000"/>
          <w:sz w:val="22"/>
          <w:szCs w:val="22"/>
          <w:u w:color="802627"/>
          <w:rtl/>
        </w:rPr>
        <w:t xml:space="preserve"> ומיפוי מחשבים ברשת.</w:t>
      </w:r>
    </w:p>
    <w:p w14:paraId="1AB409A7" w14:textId="77777777" w:rsidR="00CC1FFF" w:rsidRPr="00C33DE8" w:rsidRDefault="00CC1FFF" w:rsidP="00CC1FFF">
      <w:pPr>
        <w:autoSpaceDE w:val="0"/>
        <w:autoSpaceDN w:val="0"/>
        <w:bidi/>
        <w:adjustRightInd w:val="0"/>
        <w:spacing w:line="360" w:lineRule="auto"/>
        <w:rPr>
          <w:rFonts w:ascii="Arial" w:hAnsi="Arial" w:cs="Arial"/>
          <w:color w:val="000000"/>
          <w:sz w:val="22"/>
          <w:szCs w:val="22"/>
          <w:u w:color="802627"/>
        </w:rPr>
      </w:pPr>
    </w:p>
    <w:p w14:paraId="76830367" w14:textId="77777777" w:rsidR="00CC1FFF" w:rsidRPr="00C33DE8" w:rsidRDefault="00CC1FFF" w:rsidP="00CC1FFF">
      <w:pPr>
        <w:autoSpaceDE w:val="0"/>
        <w:autoSpaceDN w:val="0"/>
        <w:bidi/>
        <w:adjustRightInd w:val="0"/>
        <w:spacing w:line="360" w:lineRule="auto"/>
        <w:rPr>
          <w:rFonts w:ascii="Arial" w:hAnsi="Arial" w:cs="Arial"/>
          <w:b/>
          <w:bCs/>
          <w:color w:val="000000"/>
          <w:sz w:val="22"/>
          <w:szCs w:val="22"/>
          <w:u w:val="single" w:color="802627"/>
          <w:rtl/>
        </w:rPr>
      </w:pPr>
    </w:p>
    <w:p w14:paraId="2CE9DA05" w14:textId="6013E69D" w:rsidR="00CC1FFF" w:rsidRPr="00C33DE8" w:rsidRDefault="00CC1FFF" w:rsidP="00CC1FFF">
      <w:pPr>
        <w:autoSpaceDE w:val="0"/>
        <w:autoSpaceDN w:val="0"/>
        <w:bidi/>
        <w:adjustRightInd w:val="0"/>
        <w:spacing w:line="360" w:lineRule="auto"/>
        <w:rPr>
          <w:rFonts w:ascii="Arial" w:hAnsi="Arial" w:cs="Arial"/>
          <w:color w:val="000000"/>
          <w:sz w:val="22"/>
          <w:szCs w:val="22"/>
          <w:u w:color="802627"/>
        </w:rPr>
      </w:pPr>
      <w:r w:rsidRPr="00C33DE8">
        <w:rPr>
          <w:rFonts w:ascii="Arial" w:hAnsi="Arial" w:cs="Arial"/>
          <w:b/>
          <w:bCs/>
          <w:color w:val="000000"/>
          <w:sz w:val="22"/>
          <w:szCs w:val="22"/>
          <w:u w:val="single" w:color="802627"/>
          <w:rtl/>
        </w:rPr>
        <w:t>השכלה</w:t>
      </w:r>
      <w:r w:rsidRPr="00C33DE8">
        <w:rPr>
          <w:rFonts w:ascii="Arial" w:hAnsi="Arial" w:cs="Arial"/>
          <w:color w:val="000000"/>
          <w:sz w:val="22"/>
          <w:szCs w:val="22"/>
          <w:u w:color="802627"/>
          <w:rtl/>
        </w:rPr>
        <w:t xml:space="preserve">: </w:t>
      </w:r>
    </w:p>
    <w:p w14:paraId="225DBB9F" w14:textId="77777777" w:rsidR="00CC1FFF" w:rsidRPr="00C33DE8" w:rsidRDefault="00CC1FFF" w:rsidP="00CC1FFF">
      <w:pPr>
        <w:autoSpaceDE w:val="0"/>
        <w:autoSpaceDN w:val="0"/>
        <w:bidi/>
        <w:adjustRightInd w:val="0"/>
        <w:spacing w:line="360" w:lineRule="auto"/>
        <w:rPr>
          <w:rFonts w:ascii="Arial" w:hAnsi="Arial" w:cs="Arial"/>
          <w:b/>
          <w:bCs/>
          <w:color w:val="000000"/>
          <w:sz w:val="22"/>
          <w:szCs w:val="22"/>
          <w:u w:color="802627"/>
        </w:rPr>
      </w:pPr>
      <w:r w:rsidRPr="00C33DE8">
        <w:rPr>
          <w:rFonts w:ascii="Arial" w:hAnsi="Arial" w:cs="Arial"/>
          <w:color w:val="000000"/>
          <w:sz w:val="22"/>
          <w:szCs w:val="22"/>
          <w:u w:color="802627"/>
          <w:rtl/>
        </w:rPr>
        <w:t xml:space="preserve">ניהול רשתות  </w:t>
      </w:r>
      <w:r w:rsidRPr="00C33DE8">
        <w:rPr>
          <w:rFonts w:ascii="Arial" w:hAnsi="Arial" w:cs="Arial"/>
          <w:color w:val="000000"/>
          <w:sz w:val="22"/>
          <w:szCs w:val="22"/>
          <w:u w:color="802627"/>
        </w:rPr>
        <w:t>MCITP- SERVER 2008</w:t>
      </w:r>
      <w:r w:rsidRPr="00C33DE8">
        <w:rPr>
          <w:rFonts w:ascii="Arial" w:hAnsi="Arial" w:cs="Arial"/>
          <w:color w:val="000000"/>
          <w:sz w:val="22"/>
          <w:szCs w:val="22"/>
          <w:u w:color="802627"/>
          <w:rtl/>
        </w:rPr>
        <w:t xml:space="preserve"> </w:t>
      </w:r>
      <w:r w:rsidRPr="00C33DE8">
        <w:rPr>
          <w:rFonts w:ascii="Arial" w:hAnsi="Arial" w:cs="Arial"/>
          <w:b/>
          <w:bCs/>
          <w:color w:val="000000"/>
          <w:sz w:val="22"/>
          <w:szCs w:val="22"/>
          <w:u w:color="802627"/>
          <w:rtl/>
        </w:rPr>
        <w:t>|</w:t>
      </w:r>
      <w:r w:rsidRPr="00C33DE8">
        <w:rPr>
          <w:rFonts w:ascii="Arial" w:hAnsi="Arial" w:cs="Arial"/>
          <w:color w:val="000000"/>
          <w:sz w:val="22"/>
          <w:szCs w:val="22"/>
          <w:u w:color="802627"/>
          <w:rtl/>
        </w:rPr>
        <w:t xml:space="preserve"> מחשבים ניידים בחברת </w:t>
      </w:r>
      <w:r w:rsidRPr="00C33DE8">
        <w:rPr>
          <w:rFonts w:ascii="Arial" w:hAnsi="Arial" w:cs="Arial"/>
          <w:color w:val="000000"/>
          <w:sz w:val="22"/>
          <w:szCs w:val="22"/>
          <w:u w:color="802627"/>
        </w:rPr>
        <w:t>IBM</w:t>
      </w:r>
      <w:r w:rsidRPr="00C33DE8">
        <w:rPr>
          <w:rFonts w:ascii="Arial" w:hAnsi="Arial" w:cs="Arial"/>
          <w:color w:val="000000"/>
          <w:sz w:val="22"/>
          <w:szCs w:val="22"/>
          <w:u w:color="802627"/>
          <w:rtl/>
        </w:rPr>
        <w:t xml:space="preserve"> </w:t>
      </w:r>
      <w:r w:rsidRPr="00C33DE8">
        <w:rPr>
          <w:rFonts w:ascii="Arial" w:hAnsi="Arial" w:cs="Arial"/>
          <w:b/>
          <w:bCs/>
          <w:color w:val="000000"/>
          <w:sz w:val="22"/>
          <w:szCs w:val="22"/>
          <w:u w:color="802627"/>
          <w:rtl/>
        </w:rPr>
        <w:t>|</w:t>
      </w:r>
      <w:r w:rsidRPr="00C33DE8">
        <w:rPr>
          <w:rFonts w:ascii="Arial" w:hAnsi="Arial" w:cs="Arial"/>
          <w:color w:val="000000"/>
          <w:sz w:val="22"/>
          <w:szCs w:val="22"/>
          <w:u w:color="802627"/>
          <w:rtl/>
        </w:rPr>
        <w:t xml:space="preserve"> טכנאי </w:t>
      </w:r>
      <w:r w:rsidRPr="00C33DE8">
        <w:rPr>
          <w:rFonts w:ascii="Arial" w:hAnsi="Arial" w:cs="Arial"/>
          <w:color w:val="000000"/>
          <w:sz w:val="22"/>
          <w:szCs w:val="22"/>
          <w:u w:color="802627"/>
        </w:rPr>
        <w:t>PC</w:t>
      </w:r>
      <w:r w:rsidRPr="00C33DE8">
        <w:rPr>
          <w:rFonts w:ascii="Arial" w:hAnsi="Arial" w:cs="Arial"/>
          <w:color w:val="000000"/>
          <w:sz w:val="22"/>
          <w:szCs w:val="22"/>
          <w:u w:color="802627"/>
          <w:rtl/>
        </w:rPr>
        <w:t xml:space="preserve"> ורשתות תקשורת (סיוון-סיום בהצטיינות)</w:t>
      </w:r>
      <w:r w:rsidRPr="00C33DE8">
        <w:rPr>
          <w:rFonts w:ascii="Arial" w:hAnsi="Arial" w:cs="Arial"/>
          <w:b/>
          <w:bCs/>
          <w:color w:val="000000"/>
          <w:sz w:val="22"/>
          <w:szCs w:val="22"/>
          <w:u w:color="802627"/>
          <w:rtl/>
        </w:rPr>
        <w:t xml:space="preserve"> |</w:t>
      </w:r>
      <w:r w:rsidRPr="00C33DE8">
        <w:rPr>
          <w:rFonts w:ascii="Arial" w:hAnsi="Arial" w:cs="Arial"/>
          <w:color w:val="000000"/>
          <w:sz w:val="22"/>
          <w:szCs w:val="22"/>
          <w:u w:color="802627"/>
          <w:rtl/>
        </w:rPr>
        <w:t xml:space="preserve"> קורס במרכז  </w:t>
      </w:r>
      <w:r w:rsidRPr="00C33DE8">
        <w:rPr>
          <w:rFonts w:ascii="Arial" w:hAnsi="Arial" w:cs="Arial"/>
          <w:color w:val="000000"/>
          <w:sz w:val="22"/>
          <w:szCs w:val="22"/>
          <w:u w:color="802627"/>
        </w:rPr>
        <w:t>HP</w:t>
      </w:r>
      <w:r w:rsidRPr="00C33DE8">
        <w:rPr>
          <w:rFonts w:ascii="Arial" w:hAnsi="Arial" w:cs="Arial"/>
          <w:color w:val="000000"/>
          <w:sz w:val="22"/>
          <w:szCs w:val="22"/>
          <w:u w:color="802627"/>
          <w:rtl/>
        </w:rPr>
        <w:t xml:space="preserve"> באירופה (צ'כיה) טכנאי מוסמך בתחום מדפסות העילית </w:t>
      </w:r>
      <w:r w:rsidRPr="00C33DE8">
        <w:rPr>
          <w:rFonts w:ascii="Arial" w:hAnsi="Arial" w:cs="Arial"/>
          <w:b/>
          <w:bCs/>
          <w:color w:val="000000"/>
          <w:sz w:val="22"/>
          <w:szCs w:val="22"/>
          <w:u w:color="802627"/>
          <w:rtl/>
        </w:rPr>
        <w:t xml:space="preserve">| </w:t>
      </w:r>
      <w:r w:rsidRPr="00C33DE8">
        <w:rPr>
          <w:rFonts w:ascii="Arial" w:hAnsi="Arial" w:cs="Arial"/>
          <w:color w:val="000000"/>
          <w:sz w:val="22"/>
          <w:szCs w:val="22"/>
          <w:u w:color="802627"/>
          <w:rtl/>
        </w:rPr>
        <w:t xml:space="preserve">הסמכות </w:t>
      </w:r>
      <w:r w:rsidRPr="00C33DE8">
        <w:rPr>
          <w:rFonts w:ascii="Arial" w:hAnsi="Arial" w:cs="Arial"/>
          <w:color w:val="000000"/>
          <w:sz w:val="22"/>
          <w:szCs w:val="22"/>
          <w:u w:color="802627"/>
        </w:rPr>
        <w:t>HP</w:t>
      </w:r>
      <w:r w:rsidRPr="00C33DE8">
        <w:rPr>
          <w:rFonts w:ascii="Arial" w:hAnsi="Arial" w:cs="Arial"/>
          <w:color w:val="000000"/>
          <w:sz w:val="22"/>
          <w:szCs w:val="22"/>
          <w:u w:color="802627"/>
          <w:rtl/>
        </w:rPr>
        <w:t xml:space="preserve"> בינלאומיות (</w:t>
      </w:r>
      <w:r w:rsidRPr="00C33DE8">
        <w:rPr>
          <w:rFonts w:ascii="Arial" w:hAnsi="Arial" w:cs="Arial"/>
          <w:color w:val="000000"/>
          <w:sz w:val="22"/>
          <w:szCs w:val="22"/>
          <w:u w:color="802627"/>
        </w:rPr>
        <w:t>APP,APS</w:t>
      </w:r>
      <w:r w:rsidRPr="00C33DE8">
        <w:rPr>
          <w:rFonts w:ascii="Arial" w:hAnsi="Arial" w:cs="Arial"/>
          <w:color w:val="000000"/>
          <w:sz w:val="22"/>
          <w:szCs w:val="22"/>
          <w:u w:color="802627"/>
          <w:rtl/>
        </w:rPr>
        <w:t>)</w:t>
      </w:r>
      <w:r w:rsidRPr="00C33DE8">
        <w:rPr>
          <w:rFonts w:ascii="Arial" w:hAnsi="Arial" w:cs="Arial"/>
          <w:b/>
          <w:bCs/>
          <w:color w:val="000000"/>
          <w:sz w:val="22"/>
          <w:szCs w:val="22"/>
          <w:u w:color="802627"/>
          <w:rtl/>
        </w:rPr>
        <w:t xml:space="preserve"> </w:t>
      </w:r>
    </w:p>
    <w:p w14:paraId="00F39962" w14:textId="77777777" w:rsidR="00CC1FFF" w:rsidRPr="00C33DE8" w:rsidRDefault="00CC1FFF" w:rsidP="00CC1FFF">
      <w:pPr>
        <w:autoSpaceDE w:val="0"/>
        <w:autoSpaceDN w:val="0"/>
        <w:bidi/>
        <w:adjustRightInd w:val="0"/>
        <w:spacing w:line="360" w:lineRule="auto"/>
        <w:rPr>
          <w:rFonts w:ascii="Arial" w:hAnsi="Arial" w:cs="Arial"/>
          <w:color w:val="000000"/>
          <w:sz w:val="22"/>
          <w:szCs w:val="22"/>
          <w:u w:color="802627"/>
        </w:rPr>
      </w:pPr>
      <w:r w:rsidRPr="00C33DE8">
        <w:rPr>
          <w:rFonts w:ascii="Arial" w:hAnsi="Arial" w:cs="Arial"/>
          <w:b/>
          <w:bCs/>
          <w:color w:val="000000"/>
          <w:sz w:val="22"/>
          <w:szCs w:val="22"/>
          <w:u w:color="802627"/>
          <w:rtl/>
        </w:rPr>
        <w:t>|</w:t>
      </w:r>
      <w:r w:rsidRPr="00C33DE8">
        <w:rPr>
          <w:rFonts w:ascii="Arial" w:hAnsi="Arial" w:cs="Arial"/>
          <w:color w:val="000000"/>
          <w:sz w:val="22"/>
          <w:szCs w:val="22"/>
          <w:u w:color="802627"/>
          <w:rtl/>
        </w:rPr>
        <w:t xml:space="preserve"> קורס שיווק מוצרי </w:t>
      </w:r>
      <w:r w:rsidRPr="00C33DE8">
        <w:rPr>
          <w:rFonts w:ascii="Arial" w:hAnsi="Arial" w:cs="Arial"/>
          <w:color w:val="000000"/>
          <w:sz w:val="22"/>
          <w:szCs w:val="22"/>
          <w:u w:color="802627"/>
        </w:rPr>
        <w:t>HP</w:t>
      </w:r>
      <w:r w:rsidRPr="00C33DE8">
        <w:rPr>
          <w:rFonts w:ascii="Arial" w:hAnsi="Arial" w:cs="Arial"/>
          <w:color w:val="000000"/>
          <w:sz w:val="22"/>
          <w:szCs w:val="22"/>
          <w:u w:color="802627"/>
          <w:rtl/>
        </w:rPr>
        <w:t xml:space="preserve"> מתקדמים, ג'ון ברייס </w:t>
      </w:r>
      <w:r w:rsidRPr="00C33DE8">
        <w:rPr>
          <w:rFonts w:ascii="Arial" w:hAnsi="Arial" w:cs="Arial"/>
          <w:b/>
          <w:bCs/>
          <w:color w:val="000000"/>
          <w:sz w:val="22"/>
          <w:szCs w:val="22"/>
          <w:u w:color="802627"/>
          <w:rtl/>
        </w:rPr>
        <w:t xml:space="preserve">| </w:t>
      </w:r>
    </w:p>
    <w:p w14:paraId="1C4FF72E" w14:textId="77777777" w:rsidR="00CC1FFF" w:rsidRPr="00C33DE8" w:rsidRDefault="00CC1FFF" w:rsidP="00CC1FFF">
      <w:pPr>
        <w:autoSpaceDE w:val="0"/>
        <w:autoSpaceDN w:val="0"/>
        <w:bidi/>
        <w:adjustRightInd w:val="0"/>
        <w:spacing w:line="480" w:lineRule="auto"/>
        <w:rPr>
          <w:rFonts w:ascii="Arial" w:hAnsi="Arial" w:cs="Arial"/>
          <w:b/>
          <w:bCs/>
          <w:color w:val="000000"/>
          <w:sz w:val="22"/>
          <w:szCs w:val="22"/>
          <w:u w:val="single" w:color="802627"/>
        </w:rPr>
      </w:pPr>
    </w:p>
    <w:p w14:paraId="6F77E072" w14:textId="77777777" w:rsidR="00CC1FFF" w:rsidRPr="00C33DE8" w:rsidRDefault="00CC1FFF" w:rsidP="00CC1FFF">
      <w:pPr>
        <w:autoSpaceDE w:val="0"/>
        <w:autoSpaceDN w:val="0"/>
        <w:bidi/>
        <w:adjustRightInd w:val="0"/>
        <w:spacing w:line="480" w:lineRule="auto"/>
        <w:rPr>
          <w:rFonts w:ascii="Arial" w:hAnsi="Arial" w:cs="Arial"/>
          <w:b/>
          <w:bCs/>
          <w:color w:val="000000"/>
          <w:sz w:val="22"/>
          <w:szCs w:val="22"/>
          <w:u w:val="single" w:color="802627"/>
          <w:rtl/>
        </w:rPr>
      </w:pPr>
      <w:r w:rsidRPr="00C33DE8">
        <w:rPr>
          <w:rFonts w:ascii="Arial" w:hAnsi="Arial" w:cs="Arial"/>
          <w:b/>
          <w:bCs/>
          <w:color w:val="000000"/>
          <w:sz w:val="22"/>
          <w:szCs w:val="22"/>
          <w:u w:val="single" w:color="802627"/>
          <w:rtl/>
        </w:rPr>
        <w:t xml:space="preserve">ידע טכנולוגי: </w:t>
      </w:r>
    </w:p>
    <w:p w14:paraId="02B781EF" w14:textId="698007FD" w:rsidR="00546ABB" w:rsidRPr="00C33DE8" w:rsidRDefault="00546ABB" w:rsidP="00546ABB">
      <w:pPr>
        <w:autoSpaceDE w:val="0"/>
        <w:autoSpaceDN w:val="0"/>
        <w:bidi/>
        <w:adjustRightInd w:val="0"/>
        <w:spacing w:line="480" w:lineRule="auto"/>
        <w:rPr>
          <w:rFonts w:ascii="Arial" w:hAnsi="Arial" w:cs="Arial"/>
          <w:color w:val="000000"/>
          <w:sz w:val="22"/>
          <w:szCs w:val="22"/>
          <w:u w:color="802627"/>
        </w:rPr>
      </w:pPr>
      <w:r w:rsidRPr="00C33DE8">
        <w:rPr>
          <w:rFonts w:ascii="Arial" w:hAnsi="Arial" w:cs="Arial"/>
          <w:color w:val="000000"/>
          <w:sz w:val="22"/>
          <w:szCs w:val="22"/>
          <w:u w:color="802627"/>
        </w:rPr>
        <w:t>Windows</w:t>
      </w:r>
      <w:r w:rsidRPr="00C33DE8">
        <w:rPr>
          <w:rFonts w:ascii="Arial" w:hAnsi="Arial" w:cs="Arial" w:hint="cs"/>
          <w:color w:val="000000"/>
          <w:sz w:val="22"/>
          <w:szCs w:val="22"/>
          <w:u w:color="802627"/>
          <w:rtl/>
        </w:rPr>
        <w:t>,</w:t>
      </w:r>
      <w:r w:rsidRPr="00C33DE8">
        <w:rPr>
          <w:rFonts w:ascii="Arial" w:hAnsi="Arial" w:cs="Arial"/>
          <w:color w:val="000000"/>
          <w:sz w:val="22"/>
          <w:szCs w:val="22"/>
          <w:u w:color="802627"/>
        </w:rPr>
        <w:t xml:space="preserve"> Active Directory, VMware, SharePoint, Office </w:t>
      </w:r>
    </w:p>
    <w:p w14:paraId="2D7AD0CB" w14:textId="21102065" w:rsidR="00CC1FFF" w:rsidRPr="00C33DE8" w:rsidRDefault="00CC1FFF" w:rsidP="00546ABB">
      <w:pPr>
        <w:autoSpaceDE w:val="0"/>
        <w:autoSpaceDN w:val="0"/>
        <w:bidi/>
        <w:adjustRightInd w:val="0"/>
        <w:spacing w:line="480" w:lineRule="auto"/>
        <w:rPr>
          <w:rFonts w:ascii="Arial" w:hAnsi="Arial" w:cs="Arial"/>
          <w:b/>
          <w:bCs/>
          <w:color w:val="000000"/>
          <w:sz w:val="22"/>
          <w:szCs w:val="22"/>
          <w:u w:val="single" w:color="802627"/>
          <w:rtl/>
        </w:rPr>
      </w:pPr>
      <w:r w:rsidRPr="00C33DE8">
        <w:rPr>
          <w:rFonts w:ascii="Arial" w:hAnsi="Arial" w:cs="Arial"/>
          <w:color w:val="000000"/>
          <w:sz w:val="22"/>
          <w:szCs w:val="22"/>
          <w:u w:color="802627"/>
          <w:rtl/>
        </w:rPr>
        <w:t xml:space="preserve"> ידע בפקודות </w:t>
      </w:r>
      <w:r w:rsidRPr="00C33DE8">
        <w:rPr>
          <w:rFonts w:ascii="Arial" w:hAnsi="Arial" w:cs="Arial"/>
          <w:color w:val="000000"/>
          <w:sz w:val="22"/>
          <w:szCs w:val="22"/>
          <w:u w:color="802627"/>
        </w:rPr>
        <w:t>,</w:t>
      </w:r>
      <w:r w:rsidRPr="00C33DE8">
        <w:rPr>
          <w:rFonts w:ascii="Arial" w:hAnsi="Arial" w:cs="Arial"/>
          <w:b/>
          <w:bCs/>
          <w:color w:val="000000"/>
          <w:sz w:val="22"/>
          <w:szCs w:val="22"/>
          <w:u w:color="802627"/>
        </w:rPr>
        <w:t>Unix</w:t>
      </w:r>
      <w:r w:rsidRPr="00C33DE8">
        <w:rPr>
          <w:rFonts w:ascii="Arial" w:hAnsi="Arial" w:cs="Arial"/>
          <w:color w:val="000000"/>
          <w:sz w:val="22"/>
          <w:szCs w:val="22"/>
          <w:u w:color="802627"/>
          <w:rtl/>
        </w:rPr>
        <w:t xml:space="preserve"> חומרת מחשבים, מדפסות ושרתים בדגש על ציוד HP</w:t>
      </w:r>
    </w:p>
    <w:p w14:paraId="19F20547" w14:textId="77777777" w:rsidR="00546ABB" w:rsidRPr="00C33DE8" w:rsidRDefault="00546ABB" w:rsidP="00CC1FFF">
      <w:pPr>
        <w:autoSpaceDE w:val="0"/>
        <w:autoSpaceDN w:val="0"/>
        <w:bidi/>
        <w:adjustRightInd w:val="0"/>
        <w:spacing w:line="480" w:lineRule="auto"/>
        <w:rPr>
          <w:rFonts w:ascii="Arial" w:hAnsi="Arial" w:cs="Arial"/>
          <w:b/>
          <w:bCs/>
          <w:color w:val="000000"/>
          <w:sz w:val="22"/>
          <w:szCs w:val="22"/>
          <w:u w:val="single" w:color="802627"/>
        </w:rPr>
      </w:pPr>
    </w:p>
    <w:p w14:paraId="3C2AC9BF" w14:textId="623F7E6E" w:rsidR="00C33DE8" w:rsidRPr="00C946D9" w:rsidRDefault="00CC1FFF" w:rsidP="00C946D9">
      <w:pPr>
        <w:autoSpaceDE w:val="0"/>
        <w:autoSpaceDN w:val="0"/>
        <w:bidi/>
        <w:adjustRightInd w:val="0"/>
        <w:spacing w:line="480" w:lineRule="auto"/>
        <w:rPr>
          <w:rFonts w:ascii="Arial" w:hAnsi="Arial" w:cs="Arial"/>
          <w:color w:val="000000"/>
          <w:sz w:val="22"/>
          <w:szCs w:val="22"/>
          <w:u w:color="802627"/>
          <w:rtl/>
        </w:rPr>
      </w:pPr>
      <w:r w:rsidRPr="00C33DE8">
        <w:rPr>
          <w:rFonts w:ascii="Arial" w:hAnsi="Arial" w:cs="Arial"/>
          <w:b/>
          <w:bCs/>
          <w:color w:val="000000"/>
          <w:sz w:val="22"/>
          <w:szCs w:val="22"/>
          <w:u w:val="single" w:color="802627"/>
          <w:rtl/>
        </w:rPr>
        <w:t>שפות:</w:t>
      </w:r>
      <w:r w:rsidRPr="00C33DE8">
        <w:rPr>
          <w:rFonts w:ascii="Arial" w:hAnsi="Arial" w:cs="Arial"/>
          <w:color w:val="000000"/>
          <w:sz w:val="22"/>
          <w:szCs w:val="22"/>
          <w:u w:color="802627"/>
          <w:rtl/>
        </w:rPr>
        <w:t xml:space="preserve">  עברית  - שפת אם, אנגלית - רמה טובה.</w:t>
      </w:r>
      <w:r w:rsidR="00C33DE8">
        <w:rPr>
          <w:rFonts w:ascii="Arial" w:hAnsi="Arial" w:cs="Arial"/>
          <w:color w:val="000000"/>
          <w:sz w:val="22"/>
          <w:szCs w:val="22"/>
          <w:u w:color="802627"/>
          <w:rtl/>
        </w:rPr>
        <w:br/>
      </w:r>
      <w:r w:rsidR="00C33DE8" w:rsidRPr="00C33DE8">
        <w:rPr>
          <w:rFonts w:ascii="Arial" w:hAnsi="Arial" w:cs="Arial"/>
          <w:color w:val="000000"/>
          <w:sz w:val="22"/>
          <w:szCs w:val="22"/>
          <w:u w:val="single" w:color="802627"/>
          <w:rtl/>
        </w:rPr>
        <w:t>* המלצות \ תעודות יועברו ע"פ דריש</w:t>
      </w:r>
      <w:r w:rsidR="00C33DE8">
        <w:rPr>
          <w:rFonts w:ascii="Arial" w:hAnsi="Arial" w:cs="Arial" w:hint="cs"/>
          <w:color w:val="000000"/>
          <w:sz w:val="22"/>
          <w:szCs w:val="22"/>
          <w:u w:val="single" w:color="802627"/>
          <w:rtl/>
        </w:rPr>
        <w:t>ה</w:t>
      </w:r>
    </w:p>
    <w:sectPr w:rsidR="00C33DE8" w:rsidRPr="00C946D9" w:rsidSect="0041738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6113E08"/>
    <w:multiLevelType w:val="hybridMultilevel"/>
    <w:tmpl w:val="C2A491F6"/>
    <w:lvl w:ilvl="0" w:tplc="1A348424">
      <w:start w:val="202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9551832">
    <w:abstractNumId w:val="0"/>
  </w:num>
  <w:num w:numId="2" w16cid:durableId="595792576">
    <w:abstractNumId w:val="1"/>
  </w:num>
  <w:num w:numId="3" w16cid:durableId="1488092803">
    <w:abstractNumId w:val="2"/>
  </w:num>
  <w:num w:numId="4" w16cid:durableId="2082218581">
    <w:abstractNumId w:val="3"/>
  </w:num>
  <w:num w:numId="5" w16cid:durableId="7688199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FFF"/>
    <w:rsid w:val="00151BDC"/>
    <w:rsid w:val="00417385"/>
    <w:rsid w:val="00546ABB"/>
    <w:rsid w:val="00A407E9"/>
    <w:rsid w:val="00AA0F8B"/>
    <w:rsid w:val="00C33DE8"/>
    <w:rsid w:val="00C946D9"/>
    <w:rsid w:val="00CC1FFF"/>
    <w:rsid w:val="00CF4019"/>
    <w:rsid w:val="00EF6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B2366E"/>
  <w15:chartTrackingRefBased/>
  <w15:docId w15:val="{DBA9F2B5-491F-C142-892E-3322A94D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1B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BASTTF" Type="http://schemas.openxmlformats.org/officeDocument/2006/relationships/image" Target="media/7BYF8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m36659</dc:creator>
  <cp:keywords/>
  <dc:description/>
  <cp:lastModifiedBy>m36659</cp:lastModifiedBy>
  <cp:revision>4</cp:revision>
  <dcterms:created xsi:type="dcterms:W3CDTF">2019-11-14T17:09:00Z</dcterms:created>
  <dcterms:modified xsi:type="dcterms:W3CDTF">2023-01-08T20:44:00Z</dcterms:modified>
</cp:coreProperties>
</file>