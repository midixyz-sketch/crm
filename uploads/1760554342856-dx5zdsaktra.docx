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2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257"/>
                    <pic:cNvPicPr/>
                  </pic:nvPicPr>
                  <pic:blipFill>
                    <a:blip xmlns:r="http://schemas.openxmlformats.org/officeDocument/2006/relationships" r:embed="rIdDC6TP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6878" w:rsidRDefault="00416878">
      <w:pPr>
        <w:pStyle w:val="Heading1"/>
        <w:bidi/>
        <w:jc w:val="center"/>
      </w:pPr>
      <w:r>
        <w:rPr>
          <w:sz w:val="32"/>
          <w:szCs w:val="32"/>
          <w:rtl/>
        </w:rPr>
        <w:t>קורות חיים</w:t>
      </w:r>
    </w:p>
    <w:p w:rsidR="00416878" w:rsidRDefault="00416878">
      <w:pPr>
        <w:bidi/>
        <w:spacing w:before="12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>פרטים אישיים</w:t>
      </w:r>
      <w:r>
        <w:rPr>
          <w:sz w:val="32"/>
          <w:szCs w:val="32"/>
          <w:rtl/>
        </w:rPr>
        <w:t>:</w:t>
      </w:r>
    </w:p>
    <w:p w:rsidR="00416878" w:rsidRDefault="00416878">
      <w:pPr>
        <w:bidi/>
        <w:spacing w:before="120"/>
        <w:rPr>
          <w:sz w:val="32"/>
          <w:szCs w:val="32"/>
        </w:rPr>
      </w:pPr>
    </w:p>
    <w:p w:rsidR="00416878" w:rsidRDefault="00416878" w:rsidP="006975EC">
      <w:pPr>
        <w:pStyle w:val="Heading2"/>
        <w:bidi/>
      </w:pPr>
      <w:r>
        <w:rPr>
          <w:rtl/>
        </w:rPr>
        <w:t>שם:</w:t>
      </w:r>
      <w:r>
        <w:tab/>
      </w:r>
      <w:r>
        <w:tab/>
        <w:t xml:space="preserve">  </w:t>
      </w:r>
      <w:r>
        <w:rPr>
          <w:rtl/>
        </w:rPr>
        <w:t xml:space="preserve">פורמן איגור            </w:t>
      </w:r>
    </w:p>
    <w:p w:rsidR="00416878" w:rsidRDefault="00416878" w:rsidP="006975EC">
      <w:pPr>
        <w:pStyle w:val="Heading2"/>
        <w:bidi/>
      </w:pPr>
      <w:r>
        <w:rPr>
          <w:rtl/>
        </w:rPr>
        <w:t>ת.ז :                 317498012</w:t>
      </w:r>
    </w:p>
    <w:p w:rsidR="00416878" w:rsidRDefault="00416878">
      <w:pPr>
        <w:pStyle w:val="Heading1"/>
        <w:bidi/>
        <w:rPr>
          <w:b w:val="0"/>
          <w:bCs w:val="0"/>
          <w:sz w:val="26"/>
          <w:szCs w:val="26"/>
          <w:u w:val="none"/>
        </w:rPr>
      </w:pPr>
      <w:r>
        <w:rPr>
          <w:b w:val="0"/>
          <w:bCs w:val="0"/>
          <w:sz w:val="26"/>
          <w:szCs w:val="26"/>
          <w:u w:val="none"/>
          <w:rtl/>
        </w:rPr>
        <w:t xml:space="preserve">תאריך לידה:  </w:t>
      </w:r>
      <w:r>
        <w:rPr>
          <w:b w:val="0"/>
          <w:bCs w:val="0"/>
          <w:sz w:val="26"/>
          <w:szCs w:val="26"/>
          <w:u w:val="none"/>
          <w:rtl/>
        </w:rPr>
        <w:tab/>
        <w:t xml:space="preserve">  31.07.74</w:t>
      </w:r>
    </w:p>
    <w:p w:rsidR="00416878" w:rsidRDefault="00416878">
      <w:pPr>
        <w:bidi/>
        <w:rPr>
          <w:sz w:val="26"/>
          <w:szCs w:val="26"/>
        </w:rPr>
      </w:pPr>
      <w:r>
        <w:rPr>
          <w:sz w:val="26"/>
          <w:szCs w:val="26"/>
          <w:rtl/>
        </w:rPr>
        <w:t xml:space="preserve">תאריך עליה:      2.03.97     </w:t>
      </w:r>
    </w:p>
    <w:p w:rsidR="00416878" w:rsidRDefault="00416878">
      <w:pPr>
        <w:bidi/>
        <w:rPr>
          <w:sz w:val="26"/>
          <w:szCs w:val="26"/>
        </w:rPr>
      </w:pPr>
      <w:r>
        <w:rPr>
          <w:sz w:val="26"/>
          <w:szCs w:val="26"/>
          <w:rtl/>
        </w:rPr>
        <w:t xml:space="preserve">מצב משפחתי:    רווק </w:t>
      </w:r>
    </w:p>
    <w:p w:rsidR="00416878" w:rsidRDefault="00416878">
      <w:pPr>
        <w:bidi/>
        <w:rPr>
          <w:sz w:val="26"/>
          <w:szCs w:val="26"/>
        </w:rPr>
      </w:pPr>
      <w:r>
        <w:rPr>
          <w:sz w:val="26"/>
          <w:szCs w:val="26"/>
          <w:rtl/>
        </w:rPr>
        <w:t xml:space="preserve">כתובת:              הרצל 59/1 , ראשל"צ </w:t>
      </w:r>
    </w:p>
    <w:p w:rsidR="00416878" w:rsidRDefault="00416878" w:rsidP="006975EC">
      <w:pPr>
        <w:pStyle w:val="Heading2"/>
        <w:bidi/>
      </w:pPr>
      <w:r>
        <w:rPr>
          <w:rtl/>
        </w:rPr>
        <w:t>טלפון:                052-6461107</w:t>
      </w:r>
    </w:p>
    <w:p w:rsidR="00416878" w:rsidRDefault="00416878" w:rsidP="006975EC">
      <w:pPr>
        <w:pStyle w:val="Heading2"/>
        <w:bidi/>
      </w:pPr>
      <w:r>
        <w:rPr>
          <w:rtl/>
        </w:rPr>
        <w:t xml:space="preserve">דואר אלקטרוני: </w:t>
      </w:r>
      <w:r>
        <w:t>igor310774@gmail.com</w:t>
      </w:r>
    </w:p>
    <w:p w:rsidR="00416878" w:rsidRDefault="00416878">
      <w:pPr>
        <w:bidi/>
        <w:rPr>
          <w:sz w:val="26"/>
          <w:szCs w:val="26"/>
        </w:rPr>
      </w:pPr>
    </w:p>
    <w:p w:rsidR="00416878" w:rsidRDefault="00416878">
      <w:pPr>
        <w:bidi/>
        <w:spacing w:before="144"/>
        <w:ind w:right="360"/>
        <w:rPr>
          <w:sz w:val="26"/>
          <w:szCs w:val="26"/>
        </w:rPr>
      </w:pPr>
    </w:p>
    <w:p w:rsidR="00416878" w:rsidRDefault="00416878">
      <w:pPr>
        <w:bidi/>
        <w:spacing w:before="144"/>
        <w:ind w:right="36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>השכלה</w:t>
      </w:r>
      <w:r>
        <w:rPr>
          <w:b/>
          <w:bCs/>
          <w:u w:val="single"/>
          <w:rtl/>
        </w:rPr>
        <w:t>:</w:t>
      </w:r>
    </w:p>
    <w:p w:rsidR="00416878" w:rsidRDefault="00416878" w:rsidP="006975EC">
      <w:pPr>
        <w:pStyle w:val="Heading2"/>
        <w:bidi/>
      </w:pPr>
      <w:r>
        <w:rPr>
          <w:rtl/>
        </w:rPr>
        <w:t>2001-2004: הנדסאי לא מדופלם תעשייה וניהול במכללת "אפיק".</w:t>
      </w:r>
      <w:r>
        <w:t xml:space="preserve"> </w:t>
      </w:r>
    </w:p>
    <w:p w:rsidR="00416878" w:rsidRDefault="00416878" w:rsidP="006975EC">
      <w:pPr>
        <w:pStyle w:val="Heading2"/>
        <w:bidi/>
      </w:pPr>
      <w:r>
        <w:rPr>
          <w:rtl/>
        </w:rPr>
        <w:t>2011</w:t>
      </w:r>
      <w:r>
        <w:t>2012-</w:t>
      </w:r>
      <w:r>
        <w:rPr>
          <w:rtl/>
        </w:rPr>
        <w:t>:</w:t>
      </w:r>
      <w:r>
        <w:t xml:space="preserve"> </w:t>
      </w:r>
      <w:r>
        <w:rPr>
          <w:rtl/>
        </w:rPr>
        <w:t>קורס "לוגיסטיקה" , ניהול מחסן בכיר.</w:t>
      </w:r>
    </w:p>
    <w:p w:rsidR="00416878" w:rsidRDefault="00416878" w:rsidP="006975EC">
      <w:pPr>
        <w:pStyle w:val="Heading2"/>
        <w:bidi/>
      </w:pPr>
      <w:r>
        <w:rPr>
          <w:rtl/>
        </w:rPr>
        <w:t xml:space="preserve">1981-1991: בגרות מלאה  + תעודה טכנולוגית.  </w:t>
      </w:r>
    </w:p>
    <w:p w:rsidR="00416878" w:rsidRDefault="00416878">
      <w:pPr>
        <w:bidi/>
        <w:jc w:val="both"/>
        <w:rPr>
          <w:sz w:val="26"/>
          <w:szCs w:val="26"/>
        </w:rPr>
      </w:pPr>
    </w:p>
    <w:p w:rsidR="00416878" w:rsidRDefault="00416878">
      <w:pPr>
        <w:bidi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>שירות צבאי</w:t>
      </w:r>
      <w:r>
        <w:rPr>
          <w:b/>
          <w:bCs/>
          <w:sz w:val="28"/>
          <w:szCs w:val="28"/>
          <w:rtl/>
        </w:rPr>
        <w:t>:</w:t>
      </w:r>
    </w:p>
    <w:p w:rsidR="00416878" w:rsidRDefault="00416878">
      <w:pPr>
        <w:bidi/>
        <w:ind w:right="360"/>
        <w:jc w:val="both"/>
        <w:rPr>
          <w:b/>
          <w:bCs/>
          <w:sz w:val="28"/>
          <w:szCs w:val="28"/>
        </w:rPr>
      </w:pPr>
    </w:p>
    <w:p w:rsidR="00416878" w:rsidRDefault="00416878" w:rsidP="006975EC">
      <w:pPr>
        <w:pStyle w:val="Heading3"/>
        <w:bidi/>
      </w:pPr>
      <w:r>
        <w:rPr>
          <w:rtl/>
        </w:rPr>
        <w:t>1992-1994:  משמר הגבול (רוסיה). שחרור בדרגת סמל.</w:t>
      </w:r>
    </w:p>
    <w:p w:rsidR="00416878" w:rsidRDefault="00416878" w:rsidP="006975EC">
      <w:pPr>
        <w:pStyle w:val="Heading3"/>
        <w:bidi/>
      </w:pPr>
      <w:r>
        <w:rPr>
          <w:rtl/>
        </w:rPr>
        <w:t>1999: שלב ב'.</w:t>
      </w:r>
    </w:p>
    <w:p w:rsidR="00416878" w:rsidRDefault="00416878">
      <w:pPr>
        <w:bidi/>
        <w:spacing w:before="60"/>
        <w:ind w:left="360" w:right="357"/>
        <w:jc w:val="both"/>
        <w:rPr>
          <w:sz w:val="26"/>
          <w:szCs w:val="26"/>
        </w:rPr>
      </w:pPr>
    </w:p>
    <w:p w:rsidR="00416878" w:rsidRDefault="00416878">
      <w:pPr>
        <w:bidi/>
        <w:ind w:left="1161"/>
        <w:jc w:val="both"/>
        <w:rPr>
          <w:sz w:val="26"/>
          <w:szCs w:val="26"/>
        </w:rPr>
      </w:pPr>
    </w:p>
    <w:p w:rsidR="00416878" w:rsidRDefault="00416878">
      <w:pPr>
        <w:bidi/>
        <w:jc w:val="both"/>
        <w:rPr>
          <w:rFonts w:hint="cs"/>
          <w:b/>
          <w:bCs/>
          <w:sz w:val="24"/>
          <w:szCs w:val="24"/>
          <w:rtl/>
        </w:rPr>
      </w:pPr>
      <w:r>
        <w:rPr>
          <w:b/>
          <w:bCs/>
          <w:sz w:val="28"/>
          <w:szCs w:val="28"/>
          <w:u w:val="single"/>
          <w:rtl/>
        </w:rPr>
        <w:t>ניסיון תעסוקתי</w:t>
      </w:r>
      <w:r>
        <w:rPr>
          <w:b/>
          <w:bCs/>
          <w:sz w:val="24"/>
          <w:szCs w:val="24"/>
          <w:rtl/>
        </w:rPr>
        <w:t>:</w:t>
      </w:r>
    </w:p>
    <w:p w:rsidR="00C87FD4" w:rsidRDefault="006975EC" w:rsidP="006975EC">
      <w:pPr>
        <w:pStyle w:val="Heading2"/>
        <w:bidi/>
        <w:rPr>
          <w:rFonts w:hint="cs"/>
          <w:rtl/>
        </w:rPr>
      </w:pPr>
      <w:r>
        <w:rPr>
          <w:rFonts w:hint="cs"/>
          <w:rtl/>
        </w:rPr>
        <w:t>1997-2000</w:t>
      </w:r>
      <w:r w:rsidR="00C87FD4">
        <w:rPr>
          <w:rFonts w:hint="cs"/>
          <w:rtl/>
        </w:rPr>
        <w:t xml:space="preserve"> מצות ראשון</w:t>
      </w:r>
    </w:p>
    <w:p w:rsidR="00FC7CC1" w:rsidRPr="00C04B89" w:rsidRDefault="00FC7CC1" w:rsidP="006975EC">
      <w:pPr>
        <w:pStyle w:val="Heading3"/>
        <w:bidi/>
      </w:pPr>
      <w:r>
        <w:rPr>
          <w:rtl/>
        </w:rPr>
        <w:t>200</w:t>
      </w:r>
      <w:r w:rsidR="006975EC">
        <w:rPr>
          <w:rFonts w:hint="cs"/>
          <w:rtl/>
        </w:rPr>
        <w:t>7</w:t>
      </w:r>
      <w:r w:rsidRPr="00C04B89">
        <w:rPr>
          <w:sz w:val="28"/>
          <w:szCs w:val="28"/>
        </w:rPr>
        <w:t xml:space="preserve">- </w:t>
      </w:r>
      <w:r w:rsidRPr="00C04B89">
        <w:rPr>
          <w:rtl/>
        </w:rPr>
        <w:t>2001: מחסנאי בריבוע כחול, מרכז לוגיסטי ראשל"צ.</w:t>
      </w:r>
    </w:p>
    <w:p w:rsidR="00FC7CC1" w:rsidRDefault="00FC7CC1" w:rsidP="006975EC">
      <w:pPr>
        <w:pStyle w:val="Heading3"/>
        <w:bidi/>
      </w:pPr>
      <w:r>
        <w:rPr>
          <w:rtl/>
        </w:rPr>
        <w:t>2007-2010: בקר מלאי</w:t>
      </w:r>
      <w:r w:rsidR="009978C8">
        <w:rPr>
          <w:rtl/>
        </w:rPr>
        <w:t xml:space="preserve"> </w:t>
      </w:r>
      <w:r w:rsidR="0011464E">
        <w:rPr>
          <w:rFonts w:hint="cs"/>
          <w:rtl/>
        </w:rPr>
        <w:t>ב</w:t>
      </w:r>
      <w:r w:rsidR="009978C8">
        <w:rPr>
          <w:rtl/>
        </w:rPr>
        <w:t>חברת "טמפו" מרכז לוגיסטי פתח</w:t>
      </w:r>
      <w:r w:rsidR="009978C8">
        <w:rPr>
          <w:rFonts w:hint="cs"/>
          <w:rtl/>
        </w:rPr>
        <w:t>-ת</w:t>
      </w:r>
      <w:r>
        <w:rPr>
          <w:rtl/>
        </w:rPr>
        <w:t xml:space="preserve">קווה. </w:t>
      </w:r>
    </w:p>
    <w:p w:rsidR="00FC7CC1" w:rsidRPr="00C04B89" w:rsidRDefault="00FC7CC1" w:rsidP="006975EC">
      <w:pPr>
        <w:pStyle w:val="Heading3"/>
        <w:bidi/>
      </w:pPr>
      <w:r>
        <w:rPr>
          <w:rtl/>
        </w:rPr>
        <w:t>2010</w:t>
      </w:r>
      <w:r w:rsidRPr="00C04B89">
        <w:t>2012-</w:t>
      </w:r>
      <w:r w:rsidRPr="00C04B89">
        <w:rPr>
          <w:rtl/>
        </w:rPr>
        <w:t>: מחסנאי בחברת "מנדלסון ש בר-בע"מ" צריפין.</w:t>
      </w:r>
    </w:p>
    <w:p w:rsidR="00FC7CC1" w:rsidRPr="00FC7CC1" w:rsidRDefault="00FC7CC1" w:rsidP="00FC7CC1">
      <w:pPr>
        <w:bidi/>
        <w:jc w:val="both"/>
        <w:rPr>
          <w:rFonts w:hint="cs"/>
          <w:b/>
          <w:bCs/>
          <w:sz w:val="24"/>
          <w:szCs w:val="24"/>
          <w:rtl/>
        </w:rPr>
      </w:pPr>
    </w:p>
    <w:p w:rsidR="00416878" w:rsidRDefault="00416878" w:rsidP="006975EC">
      <w:pPr>
        <w:pStyle w:val="Heading3"/>
        <w:bidi/>
        <w:rPr>
          <w:rFonts w:hint="cs"/>
          <w:rtl/>
        </w:rPr>
      </w:pPr>
      <w:r>
        <w:rPr>
          <w:rFonts w:hint="cs"/>
          <w:rtl/>
        </w:rPr>
        <w:t>2013-2018</w:t>
      </w:r>
    </w:p>
    <w:p w:rsidR="00416878" w:rsidRDefault="00416878" w:rsidP="006975EC">
      <w:pPr>
        <w:pStyle w:val="Heading2"/>
        <w:bidi/>
        <w:rPr>
          <w:rtl/>
          <w:lang w:val="en-US"/>
        </w:rPr>
      </w:pPr>
      <w:r w:rsidRPr="00C04B89">
        <w:rPr>
          <w:rFonts w:hint="cs"/>
          <w:rtl/>
          <w:lang w:val="en-US"/>
        </w:rPr>
        <w:t xml:space="preserve"> </w:t>
      </w:r>
      <w:r>
        <w:rPr>
          <w:rFonts w:hint="cs"/>
          <w:rtl/>
          <w:lang w:val="en-US"/>
        </w:rPr>
        <w:t>מחסנאי ממוחשב בחברת"נובולוג"מודיעין</w:t>
      </w:r>
    </w:p>
    <w:p w:rsidR="00416878" w:rsidRDefault="00342B2D" w:rsidP="006975EC">
      <w:pPr>
        <w:pStyle w:val="Heading2"/>
        <w:bidi/>
        <w:rPr>
          <w:lang w:val="en-US"/>
        </w:rPr>
      </w:pPr>
      <w:r>
        <w:rPr>
          <w:lang w:val="en-US"/>
        </w:rPr>
        <w:t>2018-2020</w:t>
      </w:r>
    </w:p>
    <w:p w:rsidR="0037203E" w:rsidRPr="0037203E" w:rsidRDefault="0037203E" w:rsidP="006975EC">
      <w:pPr>
        <w:pStyle w:val="Heading3"/>
        <w:bidi/>
        <w:rPr>
          <w:rFonts w:hint="cs"/>
          <w:rtl/>
          <w:lang w:val="en-US"/>
        </w:rPr>
      </w:pPr>
      <w:r>
        <w:rPr>
          <w:lang w:val="en-US"/>
        </w:rPr>
        <w:t>UPS</w:t>
      </w:r>
      <w:r>
        <w:rPr>
          <w:rFonts w:hint="cs"/>
          <w:rtl/>
          <w:lang w:val="en-US"/>
        </w:rPr>
        <w:t xml:space="preserve"> </w:t>
      </w:r>
      <w:r w:rsidR="00C66A3E">
        <w:rPr>
          <w:rFonts w:hint="cs"/>
          <w:rtl/>
          <w:lang w:val="en-US"/>
        </w:rPr>
        <w:t>מלגזן צריח .</w:t>
      </w:r>
    </w:p>
    <w:p w:rsidR="00416878" w:rsidRDefault="00DF2932" w:rsidP="006975EC">
      <w:pPr>
        <w:pStyle w:val="Heading2"/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אשד גומיות מחסנאי מלגיזן-2020-2021</w:t>
      </w:r>
    </w:p>
    <w:p w:rsidR="00DF2932" w:rsidRDefault="00C66A3E" w:rsidP="006975EC">
      <w:pPr>
        <w:pStyle w:val="Heading2"/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22</w:t>
      </w:r>
      <w:r w:rsidR="0011464E">
        <w:t>20</w:t>
      </w:r>
      <w:r>
        <w:rPr>
          <w:rFonts w:hint="cs"/>
          <w:rtl/>
          <w:lang w:val="en-US"/>
        </w:rPr>
        <w:t xml:space="preserve">-2021חברה </w:t>
      </w:r>
      <w:r>
        <w:rPr>
          <w:lang w:val="en-US"/>
        </w:rPr>
        <w:t>DSV</w:t>
      </w:r>
      <w:r w:rsidR="006975EC">
        <w:rPr>
          <w:rFonts w:hint="cs"/>
          <w:rtl/>
          <w:lang w:val="en-US"/>
        </w:rPr>
        <w:t>-מלגזן</w:t>
      </w:r>
    </w:p>
    <w:p w:rsidR="00C87FD4" w:rsidRDefault="00C13C2E" w:rsidP="0011464E">
      <w:pPr>
        <w:pStyle w:val="Heading2"/>
        <w:bidi/>
      </w:pPr>
      <w:r>
        <w:rPr>
          <w:lang w:val="uk-UA"/>
        </w:rPr>
        <w:t>2024</w:t>
      </w:r>
      <w:r w:rsidR="0011464E">
        <w:rPr>
          <w:rFonts w:hint="cs"/>
          <w:rtl/>
        </w:rPr>
        <w:t>-2023-מיל מגופי ענבל</w:t>
      </w:r>
    </w:p>
    <w:p w:rsidR="00416878" w:rsidRDefault="0011464E" w:rsidP="0011464E">
      <w:pPr>
        <w:pStyle w:val="Heading2"/>
        <w:bidi/>
      </w:pPr>
      <w:r>
        <w:rPr>
          <w:rFonts w:hint="cs"/>
          <w:rtl/>
        </w:rPr>
        <w:t>מחסנאי-מלגזן</w:t>
      </w:r>
    </w:p>
    <w:p w:rsidR="00416878" w:rsidRDefault="00416878">
      <w:pPr>
        <w:bidi/>
        <w:ind w:right="417"/>
        <w:jc w:val="both"/>
        <w:rPr>
          <w:rFonts w:hint="cs"/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  <w:u w:val="single"/>
          <w:rtl/>
        </w:rPr>
        <w:t>רקע במחשבים</w:t>
      </w:r>
      <w:r>
        <w:rPr>
          <w:b/>
          <w:bCs/>
          <w:sz w:val="28"/>
          <w:szCs w:val="28"/>
          <w:rtl/>
        </w:rPr>
        <w:t>:</w:t>
      </w:r>
    </w:p>
    <w:p w:rsidR="00C87FD4" w:rsidRDefault="00C87FD4" w:rsidP="006975EC">
      <w:pPr>
        <w:pStyle w:val="Heading3"/>
        <w:bidi/>
        <w:rPr>
          <w:rFonts w:hint="cs"/>
        </w:rPr>
      </w:pPr>
      <w:r>
        <w:rPr>
          <w:rtl/>
        </w:rPr>
        <w:t xml:space="preserve">עבודה בתוכנת  </w:t>
      </w:r>
      <w:r>
        <w:t>SAP</w:t>
      </w:r>
      <w:r>
        <w:rPr>
          <w:rtl/>
        </w:rPr>
        <w:t xml:space="preserve"> ו </w:t>
      </w:r>
      <w:r>
        <w:t>PRIORITY</w:t>
      </w:r>
      <w:r>
        <w:rPr>
          <w:rtl/>
        </w:rPr>
        <w:t>.</w:t>
      </w:r>
    </w:p>
    <w:p w:rsidR="00C87FD4" w:rsidRDefault="00C87FD4" w:rsidP="00C87FD4">
      <w:pPr>
        <w:bidi/>
        <w:ind w:left="417" w:right="417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>שפות</w:t>
      </w:r>
      <w:r>
        <w:rPr>
          <w:b/>
          <w:bCs/>
          <w:sz w:val="28"/>
          <w:szCs w:val="28"/>
          <w:rtl/>
        </w:rPr>
        <w:t>:</w:t>
      </w:r>
    </w:p>
    <w:p w:rsidR="00C87FD4" w:rsidRDefault="00C87FD4" w:rsidP="006975EC">
      <w:pPr>
        <w:pStyle w:val="Heading3"/>
        <w:bidi/>
      </w:pPr>
      <w:r>
        <w:rPr>
          <w:rtl/>
        </w:rPr>
        <w:t xml:space="preserve">עברית, אנגלית, רוסית </w:t>
      </w:r>
      <w:r>
        <w:rPr>
          <w:rFonts w:hint="cs"/>
          <w:rtl/>
        </w:rPr>
        <w:t>,אוקראינית</w:t>
      </w:r>
      <w:r>
        <w:rPr>
          <w:rtl/>
        </w:rPr>
        <w:t>(שפת אם).</w:t>
      </w:r>
    </w:p>
    <w:p w:rsidR="00C87FD4" w:rsidRDefault="00C87FD4" w:rsidP="00C87FD4">
      <w:pPr>
        <w:numPr>
          <w:ilvl w:val="0"/>
          <w:numId w:val="3"/>
        </w:numPr>
        <w:bidi/>
        <w:spacing w:before="100" w:after="100"/>
        <w:rPr>
          <w:rFonts w:ascii="Tahoma" w:eastAsia="Tahoma" w:hAnsi="Tahoma" w:cs="Tahoma"/>
          <w:b/>
          <w:bCs/>
          <w:sz w:val="28"/>
          <w:szCs w:val="28"/>
          <w:u w:val="single"/>
        </w:rPr>
      </w:pPr>
      <w:r>
        <w:rPr>
          <w:rFonts w:ascii="Tahoma" w:eastAsia="Tahoma" w:hAnsi="Tahoma" w:cs="Tahoma"/>
          <w:b/>
          <w:bCs/>
          <w:sz w:val="28"/>
          <w:szCs w:val="28"/>
          <w:u w:val="single"/>
          <w:rtl/>
        </w:rPr>
        <w:t>תכונות אישיות:</w:t>
      </w:r>
    </w:p>
    <w:p w:rsidR="00C87FD4" w:rsidRDefault="00C87FD4" w:rsidP="006975EC">
      <w:pPr>
        <w:pStyle w:val="Heading3"/>
        <w:bidi/>
      </w:pPr>
      <w:r>
        <w:rPr>
          <w:rtl/>
        </w:rPr>
        <w:t>כושר למידה גבוה, עמידה בלחץ, אחראי, תקשורת בינאישית טובה.</w:t>
      </w:r>
    </w:p>
    <w:p w:rsidR="00C87FD4" w:rsidRDefault="00C87FD4" w:rsidP="006975EC">
      <w:pPr>
        <w:pStyle w:val="Heading3"/>
        <w:bidi/>
        <w:rPr>
          <w:rFonts w:hint="cs"/>
          <w:rtl/>
        </w:rPr>
      </w:pPr>
      <w:r>
        <w:rPr>
          <w:rFonts w:hint="cs"/>
          <w:rtl/>
        </w:rPr>
        <w:t xml:space="preserve">יש </w:t>
      </w:r>
      <w:r w:rsidRPr="00187948">
        <w:rPr>
          <w:rtl/>
        </w:rPr>
        <w:t>רישיון נהיגה</w:t>
      </w:r>
      <w:r>
        <w:rPr>
          <w:rFonts w:hint="cs"/>
          <w:rtl/>
        </w:rPr>
        <w:t xml:space="preserve"> ומלגיזה</w:t>
      </w:r>
    </w:p>
    <w:p w:rsidR="00C87FD4" w:rsidRDefault="00C87FD4" w:rsidP="00C87FD4">
      <w:pPr>
        <w:numPr>
          <w:ilvl w:val="0"/>
          <w:numId w:val="3"/>
        </w:numPr>
        <w:bidi/>
        <w:ind w:right="417" w:hanging="417"/>
        <w:jc w:val="both"/>
        <w:rPr>
          <w:sz w:val="26"/>
          <w:szCs w:val="26"/>
        </w:rPr>
      </w:pPr>
    </w:p>
    <w:p w:rsidR="00C87FD4" w:rsidRPr="00C87FD4" w:rsidRDefault="00C87FD4" w:rsidP="00C87FD4">
      <w:pPr>
        <w:bidi/>
        <w:ind w:right="417"/>
        <w:jc w:val="both"/>
        <w:rPr>
          <w:b/>
          <w:bCs/>
          <w:sz w:val="28"/>
          <w:szCs w:val="28"/>
          <w:u w:val="single"/>
        </w:rPr>
      </w:pPr>
    </w:p>
    <w:p w:rsidR="00416878" w:rsidRDefault="00416878" w:rsidP="00C87FD4">
      <w:pPr>
        <w:bidi/>
        <w:ind w:left="417" w:right="284"/>
        <w:jc w:val="both"/>
        <w:rPr>
          <w:sz w:val="26"/>
          <w:szCs w:val="26"/>
        </w:rPr>
      </w:pPr>
    </w:p>
    <w:p w:rsidR="00416878" w:rsidRDefault="00416878">
      <w:pPr>
        <w:bidi/>
        <w:ind w:left="417" w:right="417"/>
        <w:jc w:val="both"/>
        <w:rPr>
          <w:sz w:val="26"/>
          <w:szCs w:val="26"/>
        </w:rPr>
      </w:pPr>
    </w:p>
    <w:p w:rsidR="00416878" w:rsidRDefault="00416878">
      <w:pPr>
        <w:bidi/>
        <w:ind w:left="417" w:right="417"/>
        <w:jc w:val="both"/>
        <w:rPr>
          <w:sz w:val="26"/>
          <w:szCs w:val="26"/>
        </w:rPr>
      </w:pPr>
    </w:p>
    <w:p w:rsidR="00416878" w:rsidRDefault="00416878">
      <w:pPr>
        <w:bidi/>
        <w:ind w:left="417" w:right="417"/>
        <w:jc w:val="both"/>
        <w:rPr>
          <w:sz w:val="26"/>
          <w:szCs w:val="26"/>
        </w:rPr>
      </w:pPr>
    </w:p>
    <w:p w:rsidR="00416878" w:rsidRDefault="00416878">
      <w:pPr>
        <w:bidi/>
        <w:ind w:left="417" w:right="417"/>
        <w:jc w:val="both"/>
        <w:rPr>
          <w:sz w:val="26"/>
          <w:szCs w:val="26"/>
        </w:rPr>
      </w:pPr>
    </w:p>
    <w:p w:rsidR="00416878" w:rsidRDefault="00416878">
      <w:pPr>
        <w:bidi/>
        <w:rPr>
          <w:sz w:val="26"/>
          <w:szCs w:val="26"/>
        </w:rPr>
      </w:pPr>
    </w:p>
    <w:sectPr w:rsidR="0041687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1C35" w:rsidRDefault="00A61C35">
      <w:r>
        <w:separator/>
      </w:r>
    </w:p>
  </w:endnote>
  <w:endnote w:type="continuationSeparator" w:id="0">
    <w:p w:rsidR="00A61C35" w:rsidRDefault="00A61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6878" w:rsidRDefault="004168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6878" w:rsidRDefault="004168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6878" w:rsidRDefault="004168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1C35" w:rsidRDefault="00A61C35">
      <w:r>
        <w:separator/>
      </w:r>
    </w:p>
  </w:footnote>
  <w:footnote w:type="continuationSeparator" w:id="0">
    <w:p w:rsidR="00A61C35" w:rsidRDefault="00A61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6878" w:rsidRDefault="004168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6878" w:rsidRDefault="00416878">
    <w:pPr>
      <w:pStyle w:val="Header"/>
    </w:pPr>
  </w:p>
  <w:p w:rsidR="00416878" w:rsidRDefault="00416878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6878" w:rsidRDefault="004168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" w15:restartNumberingAfterBreak="0">
    <w:nsid w:val="00000002"/>
    <w:multiLevelType w:val="hybridMultilevel"/>
    <w:tmpl w:val="00000002"/>
    <w:lvl w:ilvl="0">
      <w:start w:val="1"/>
      <w:numFmt w:val="bullet"/>
      <w:lvlText w:val="●"/>
      <w:lvlJc w:val="left"/>
      <w:pPr>
        <w:tabs>
          <w:tab w:val="num" w:pos="360"/>
        </w:tabs>
        <w:ind w:left="360" w:firstLine="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2" w15:restartNumberingAfterBreak="0">
    <w:nsid w:val="00000003"/>
    <w:multiLevelType w:val="hybridMultilevel"/>
    <w:tmpl w:val="00000003"/>
    <w:lvl w:ilvl="0">
      <w:start w:val="1"/>
      <w:numFmt w:val="bullet"/>
      <w:lvlText w:val="●"/>
      <w:lvlJc w:val="left"/>
      <w:pPr>
        <w:tabs>
          <w:tab w:val="num" w:pos="417"/>
        </w:tabs>
        <w:ind w:left="417" w:hanging="57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removePersonalInformation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7203E"/>
    <w:rsid w:val="000379E8"/>
    <w:rsid w:val="0011464E"/>
    <w:rsid w:val="00342B2D"/>
    <w:rsid w:val="0037203E"/>
    <w:rsid w:val="003C1FBC"/>
    <w:rsid w:val="00412EC9"/>
    <w:rsid w:val="00416878"/>
    <w:rsid w:val="0046700D"/>
    <w:rsid w:val="00506421"/>
    <w:rsid w:val="00510AA9"/>
    <w:rsid w:val="006975EC"/>
    <w:rsid w:val="0077086A"/>
    <w:rsid w:val="009978C8"/>
    <w:rsid w:val="00A23E8C"/>
    <w:rsid w:val="00A61C35"/>
    <w:rsid w:val="00C00151"/>
    <w:rsid w:val="00C13C2E"/>
    <w:rsid w:val="00C66A3E"/>
    <w:rsid w:val="00C87FD4"/>
    <w:rsid w:val="00D87CB2"/>
    <w:rsid w:val="00DA2658"/>
    <w:rsid w:val="00DF2932"/>
    <w:rsid w:val="00E15761"/>
    <w:rsid w:val="00E76032"/>
    <w:rsid w:val="00FC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color w:val="000000"/>
      <w:lang w:val="ru-RU" w:eastAsia="ru-RU"/>
    </w:rPr>
  </w:style>
  <w:style w:type="paragraph" w:styleId="Heading1">
    <w:name w:val="heading 1"/>
    <w:basedOn w:val="Normal"/>
    <w:next w:val="Normal"/>
    <w:qFormat/>
    <w:rsid w:val="00EF7B96"/>
    <w:pPr>
      <w:jc w:val="both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rsid w:val="00EF7B96"/>
    <w:pPr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F7B96"/>
    <w:p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CommentReference">
    <w:name w:val="annotation reference"/>
    <w:rsid w:val="00C04B89"/>
    <w:rPr>
      <w:sz w:val="16"/>
      <w:szCs w:val="16"/>
    </w:rPr>
  </w:style>
  <w:style w:type="paragraph" w:styleId="CommentText">
    <w:name w:val="annotation text"/>
    <w:basedOn w:val="Normal"/>
    <w:link w:val="CommentTextChar"/>
    <w:rsid w:val="00C04B89"/>
  </w:style>
  <w:style w:type="character" w:customStyle="1" w:styleId="CommentTextChar">
    <w:name w:val="Comment Text Char"/>
    <w:link w:val="CommentText"/>
    <w:rsid w:val="00C04B89"/>
    <w:rPr>
      <w:color w:val="000000"/>
    </w:rPr>
  </w:style>
  <w:style w:type="paragraph" w:styleId="CommentSubject">
    <w:name w:val="annotation subject"/>
    <w:basedOn w:val="CommentText"/>
    <w:next w:val="CommentText"/>
    <w:link w:val="CommentSubjectChar"/>
    <w:rsid w:val="00C04B89"/>
    <w:rPr>
      <w:b/>
      <w:bCs/>
    </w:rPr>
  </w:style>
  <w:style w:type="character" w:customStyle="1" w:styleId="CommentSubjectChar">
    <w:name w:val="Comment Subject Char"/>
    <w:link w:val="CommentSubject"/>
    <w:rsid w:val="00C04B89"/>
    <w:rPr>
      <w:b/>
      <w:bCs/>
      <w:color w:val="000000"/>
    </w:rPr>
  </w:style>
  <w:style w:type="paragraph" w:styleId="BalloonText">
    <w:name w:val="Balloon Text"/>
    <w:basedOn w:val="Normal"/>
    <w:link w:val="BalloonTextChar"/>
    <w:rsid w:val="00C04B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04B89"/>
    <w:rPr>
      <w:rFonts w:ascii="Tahoma" w:hAnsi="Tahoma" w:cs="Tahoma"/>
      <w:color w:val="000000"/>
      <w:sz w:val="16"/>
      <w:szCs w:val="16"/>
    </w:rPr>
  </w:style>
  <w:style w:type="paragraph" w:styleId="Header">
    <w:name w:val="header"/>
    <w:basedOn w:val="Normal"/>
    <w:link w:val="HeaderChar"/>
    <w:rsid w:val="00D822C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rsid w:val="00D822C6"/>
    <w:rPr>
      <w:color w:val="000000"/>
      <w:lang w:val="ru-RU" w:eastAsia="ru-RU"/>
    </w:rPr>
  </w:style>
  <w:style w:type="paragraph" w:styleId="Footer">
    <w:name w:val="footer"/>
    <w:basedOn w:val="Normal"/>
    <w:link w:val="FooterChar"/>
    <w:rsid w:val="00D822C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rsid w:val="00D822C6"/>
    <w:rPr>
      <w:color w:val="00000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DC6TPN" Type="http://schemas.openxmlformats.org/officeDocument/2006/relationships/image" Target="media/AHTXUN.jpg"/></Relationships>
</file>

<file path=word/_rels/header2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918</Characters>
  <Application>Microsoft Office Word</Application>
  <DocSecurity>4</DocSecurity>
  <Lines>7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2024-03-09T09:29:00Z</dcterms:created>
  <dcterms:modified xsi:type="dcterms:W3CDTF">2024-07-14T11:40:00Z</dcterms:modified>
</cp:coreProperties>
</file>