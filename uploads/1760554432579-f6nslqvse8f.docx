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366"/>
                    <pic:cNvPicPr/>
                  </pic:nvPicPr>
                  <pic:blipFill>
                    <a:blip xmlns:r="http://schemas.openxmlformats.org/officeDocument/2006/relationships" r:embed="rIdUFMDH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>
      <w:pPr>
        <w:rPr>
          <w:rFonts w:ascii="Arial" w:eastAsia="Arial" w:hAnsi="Arial" w:cs="Arial"/>
          <w:rtl/>
        </w:rPr>
      </w:pPr>
    </w:p>
    <w:tbl>
      <w:tblPr>
        <w:bidiVisual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1"/>
      </w:tblGrid>
      <w:tr>
        <w:tblPrEx>
          <w:tblW w:w="852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0" w:type="auto"/>
            <w:shd w:val="clear" w:color="auto" w:fill="DBE5F1"/>
          </w:tcPr>
          <w:p w:rsidR="00A77B3E">
            <w:pPr>
              <w:bidi/>
              <w:jc w:val="center"/>
              <w:rPr>
                <w:rFonts w:ascii="Arial" w:eastAsia="Arial" w:hAnsi="Arial" w:cs="Arial"/>
                <w:color w:val="000000"/>
                <w:rtl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>חיים סעדה</w:t>
            </w:r>
            <w:r>
              <w:rPr>
                <w:rFonts w:ascii="Arial" w:eastAsia="Arial" w:hAnsi="Arial" w:cs="Arial"/>
                <w:rtl/>
              </w:rPr>
              <w:br/>
            </w:r>
            <w:r>
              <w:rPr>
                <w:rFonts w:ascii="Arial" w:eastAsia="Arial" w:hAnsi="Arial" w:cs="Arial"/>
                <w:b/>
                <w:bCs/>
                <w:rtl/>
              </w:rPr>
              <w:t xml:space="preserve">נייד: </w:t>
            </w:r>
            <w:r>
              <w:rPr>
                <w:rFonts w:ascii="Arial" w:eastAsia="Arial" w:hAnsi="Arial" w:cs="Arial"/>
                <w:rtl/>
              </w:rPr>
              <w:t>054-4633176</w:t>
            </w:r>
            <w:r>
              <w:rPr>
                <w:rFonts w:ascii="Arial" w:eastAsia="Arial" w:hAnsi="Arial" w:cs="Arial"/>
                <w:rtl/>
              </w:rPr>
              <w:br/>
            </w:r>
            <w:r>
              <w:fldChar w:fldCharType="begin"/>
            </w:r>
            <w:r>
              <w:instrText xml:space="preserve"> HYPERLINK "C:\\Users\\חיים סעדה\\Downloads\\url"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0000FF"/>
                <w:u w:val="single"/>
              </w:rPr>
              <w:t>haimsaadap@gmail.com</w:t>
            </w:r>
            <w:r>
              <w:fldChar w:fldCharType="end"/>
            </w:r>
          </w:p>
        </w:tc>
      </w:tr>
    </w:tbl>
    <w:p w:rsidR="00A77B3E">
      <w:pPr>
        <w:bidi/>
        <w:jc w:val="center"/>
        <w:rPr>
          <w:rFonts w:ascii="Arial" w:eastAsia="Arial" w:hAnsi="Arial" w:cs="Arial"/>
          <w:rtl/>
        </w:rPr>
      </w:pPr>
    </w:p>
    <w:p w:rsidR="00A77B3E" w:rsidP="00344FD2">
      <w:pPr>
        <w:bidi/>
        <w:rPr>
          <w:rFonts w:ascii="Arial" w:eastAsia="Arial" w:hAnsi="Arial" w:cs="Arial" w:hint="cs"/>
          <w:b/>
          <w:bCs/>
          <w:rtl/>
        </w:rPr>
      </w:pPr>
      <w:r>
        <w:rPr>
          <w:rFonts w:ascii="Arial" w:eastAsia="Arial" w:hAnsi="Arial" w:cs="Arial"/>
          <w:b/>
          <w:bCs/>
          <w:rtl/>
        </w:rPr>
        <w:t xml:space="preserve">תאריך לידה: </w:t>
      </w:r>
      <w:r>
        <w:rPr>
          <w:rFonts w:ascii="Arial" w:eastAsia="Arial" w:hAnsi="Arial" w:cs="Arial"/>
          <w:rtl/>
        </w:rPr>
        <w:t>2</w:t>
      </w:r>
      <w:r w:rsidR="00344FD2">
        <w:rPr>
          <w:rFonts w:ascii="Arial" w:eastAsia="Arial" w:hAnsi="Arial" w:cs="Arial" w:hint="cs"/>
          <w:rtl/>
        </w:rPr>
        <w:t>4</w:t>
      </w:r>
      <w:r>
        <w:rPr>
          <w:rFonts w:ascii="Arial" w:eastAsia="Arial" w:hAnsi="Arial" w:cs="Arial"/>
          <w:rtl/>
        </w:rPr>
        <w:t>/04/1973</w:t>
      </w: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 xml:space="preserve">כתובת: </w:t>
      </w:r>
      <w:r>
        <w:rPr>
          <w:rFonts w:ascii="Arial" w:eastAsia="Arial" w:hAnsi="Arial" w:cs="Arial"/>
          <w:rtl/>
        </w:rPr>
        <w:t>ירושלים 32</w:t>
      </w:r>
      <w:r>
        <w:rPr>
          <w:rFonts w:ascii="Arial" w:eastAsia="Arial" w:hAnsi="Arial" w:cs="Arial"/>
          <w:rtl/>
        </w:rPr>
        <w:t>, כוכב יאיר</w:t>
      </w: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>שירות צבאי:</w:t>
      </w:r>
    </w:p>
    <w:p w:rsidR="00344FD2" w:rsidRPr="00344FD2" w:rsidP="00344FD2">
      <w:pPr>
        <w:numPr>
          <w:ilvl w:val="0"/>
          <w:numId w:val="4"/>
        </w:numPr>
        <w:bidi/>
        <w:rPr>
          <w:rFonts w:ascii="Arial" w:eastAsia="Arial" w:hAnsi="Arial" w:cs="Arial" w:hint="cs"/>
          <w:rtl/>
        </w:rPr>
      </w:pPr>
      <w:r w:rsidRPr="00344FD2">
        <w:rPr>
          <w:rFonts w:ascii="Arial" w:eastAsia="Arial" w:hAnsi="Arial" w:cs="Arial" w:hint="cs"/>
          <w:rtl/>
        </w:rPr>
        <w:t>1992-1996</w:t>
      </w:r>
      <w:r>
        <w:rPr>
          <w:rFonts w:ascii="Arial" w:eastAsia="Arial" w:hAnsi="Arial" w:cs="Arial" w:hint="cs"/>
          <w:rtl/>
        </w:rPr>
        <w:t xml:space="preserve">   </w:t>
      </w:r>
      <w:r w:rsidRPr="00344FD2">
        <w:rPr>
          <w:rFonts w:ascii="Arial" w:eastAsia="Arial" w:hAnsi="Arial" w:cs="Arial" w:hint="cs"/>
          <w:rtl/>
        </w:rPr>
        <w:t>לוחם בגולני</w:t>
      </w:r>
    </w:p>
    <w:p w:rsidR="00A77B3E">
      <w:pPr>
        <w:bidi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 xml:space="preserve">ניסיון </w:t>
      </w:r>
      <w:bookmarkStart w:id="0" w:name="_GoBack"/>
      <w:bookmarkEnd w:id="0"/>
      <w:r>
        <w:rPr>
          <w:rFonts w:ascii="Arial" w:eastAsia="Arial" w:hAnsi="Arial" w:cs="Arial"/>
          <w:b/>
          <w:bCs/>
          <w:rtl/>
        </w:rPr>
        <w:t xml:space="preserve">תעסוקתי: </w:t>
      </w:r>
    </w:p>
    <w:p w:rsidR="00A77B3E">
      <w:pPr>
        <w:numPr>
          <w:ilvl w:val="0"/>
          <w:numId w:val="1"/>
        </w:num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1/2009 - 7/2019: קבלן/ית, פולידן טכנולוגיות, מנהל כללי</w:t>
      </w:r>
    </w:p>
    <w:p w:rsidR="00A77B3E">
      <w:pPr>
        <w:bidi/>
        <w:ind w:left="72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מנכ"ל בחברת ייבוא בנונית .</w:t>
      </w:r>
    </w:p>
    <w:p w:rsidR="00A77B3E">
      <w:pPr>
        <w:bidi/>
        <w:ind w:left="72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ניהול מחזור שנתי</w:t>
      </w:r>
      <w:r>
        <w:rPr>
          <w:rFonts w:ascii="Arial" w:eastAsia="Arial" w:hAnsi="Arial" w:cs="Arial"/>
          <w:rtl/>
        </w:rPr>
        <w:t xml:space="preserve"> של 15 מיליון</w:t>
      </w:r>
    </w:p>
    <w:p w:rsidR="00A77B3E">
      <w:pPr>
        <w:numPr>
          <w:ilvl w:val="0"/>
          <w:numId w:val="2"/>
        </w:num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9/1997 - 4/2000: מנכ"ל/ית, פי וקס בע"מ, מנכ"ל</w:t>
      </w:r>
    </w:p>
    <w:p w:rsidR="00A77B3E">
      <w:pPr>
        <w:bidi/>
        <w:ind w:left="72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מנכ"ל</w:t>
      </w:r>
    </w:p>
    <w:p w:rsidR="00A77B3E">
      <w:pPr>
        <w:bidi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 xml:space="preserve">השכלה: </w:t>
      </w:r>
    </w:p>
    <w:p w:rsidR="00A77B3E">
      <w:pPr>
        <w:numPr>
          <w:ilvl w:val="0"/>
          <w:numId w:val="3"/>
        </w:num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10/1997 - 10/2020 טכנאי, אחר, מנהלי עבודה בבניין</w:t>
      </w:r>
    </w:p>
    <w:p w:rsidR="00A77B3E">
      <w:pPr>
        <w:bidi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 xml:space="preserve">שפות: 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עברית - שפת אם, 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אנגלית - בינונית, </w:t>
      </w:r>
    </w:p>
    <w:p w:rsidR="00A77B3E">
      <w:pPr>
        <w:bidi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rtl/>
        </w:rPr>
        <w:br/>
      </w:r>
      <w:r>
        <w:rPr>
          <w:rFonts w:ascii="Arial" w:eastAsia="Arial" w:hAnsi="Arial" w:cs="Arial"/>
          <w:b/>
          <w:bCs/>
          <w:rtl/>
        </w:rPr>
        <w:t xml:space="preserve">שליטה ביישומי מחשב: 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Excel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Office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Power Point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>Word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אאוטלוק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חשבשבת</w:t>
      </w:r>
    </w:p>
    <w:p w:rsidR="00A77B3E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>פריוריטי</w:t>
      </w:r>
    </w:p>
    <w:p w:rsidR="00A77B3E">
      <w:pPr>
        <w:bidi/>
        <w:rPr>
          <w:rFonts w:ascii="Arial" w:eastAsia="Arial" w:hAnsi="Arial" w:cs="Arial"/>
          <w:rtl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E2284"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5011420" cy="8229600"/>
          <wp:effectExtent l="0" t="0" r="0" b="0"/>
          <wp:wrapNone/>
          <wp:docPr id="1025" name="תמונה 1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4946065" name="Picture 102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11420" cy="822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21125780"/>
    <w:multiLevelType w:val="hybridMultilevel"/>
    <w:tmpl w:val="263670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84"/>
    <w:rsid w:val="000E2284"/>
    <w:rsid w:val="00344FD2"/>
    <w:rsid w:val="00957F88"/>
    <w:rsid w:val="00A77B3E"/>
    <w:rsid w:val="00FE00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FMDHD" Type="http://schemas.openxmlformats.org/officeDocument/2006/relationships/image" Target="media/PPHSDX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חיים סעדה</dc:creator>
  <cp:lastModifiedBy>חיים סעדה</cp:lastModifiedBy>
  <cp:revision>2</cp:revision>
  <dcterms:created xsi:type="dcterms:W3CDTF">2022-02-07T10:23:00Z</dcterms:created>
  <dcterms:modified xsi:type="dcterms:W3CDTF">2022-02-07T10:23:00Z</dcterms:modified>
</cp:coreProperties>
</file>