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538"/>
                    <pic:cNvPicPr/>
                  </pic:nvPicPr>
                  <pic:blipFill>
                    <a:blip xmlns:r="http://schemas.openxmlformats.org/officeDocument/2006/relationships" r:embed="rId3AAYG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706F" w:rsidRPr="00D840B4" w:rsidRDefault="00D2706F" w:rsidP="00BA0240">
      <w:pPr>
        <w:tabs>
          <w:tab w:val="right" w:pos="0"/>
        </w:tabs>
        <w:bidi/>
        <w:spacing w:line="384" w:lineRule="auto"/>
        <w:ind w:right="-284"/>
        <w:rPr>
          <w:sz w:val="8"/>
          <w:szCs w:val="8"/>
          <w:rtl/>
        </w:rPr>
      </w:pPr>
      <w:r>
        <w:rPr>
          <w:noProof/>
          <w:sz w:val="22"/>
          <w:szCs w:val="22"/>
          <w:rtl/>
          <w:lang w:val="he-IL"/>
        </w:rPr>
        <w:pict>
          <v:line id="_x0000_s1026" style="position:absolute;left:0;text-align:left;flip:y;z-index:-1" from="-13.85pt,20.45pt" to="496.9pt,20.45pt" strokecolor="#76923c" strokeweight="6pt">
            <v:stroke linestyle="thickBetweenThin"/>
          </v:line>
        </w:pict>
      </w:r>
      <w:r w:rsidR="00AC64C8">
        <w:rPr>
          <w:rFonts w:ascii="Arial" w:hAnsi="Arial" w:cs="Arial" w:hint="cs"/>
          <w:b/>
          <w:bCs/>
          <w:sz w:val="28"/>
          <w:szCs w:val="28"/>
          <w:rtl/>
        </w:rPr>
        <w:t>אביעד לוי</w:t>
      </w:r>
      <w:r w:rsidR="00D840B4">
        <w:rPr>
          <w:rFonts w:ascii="Arial" w:hAnsi="Arial" w:cs="Arial" w:hint="cs"/>
          <w:sz w:val="22"/>
          <w:szCs w:val="22"/>
          <w:rtl/>
        </w:rPr>
        <w:t xml:space="preserve">     </w:t>
      </w:r>
      <w:r w:rsidR="00F308C9">
        <w:rPr>
          <w:rFonts w:ascii="Arial" w:hAnsi="Arial" w:cs="Arial" w:hint="cs"/>
          <w:sz w:val="22"/>
          <w:szCs w:val="22"/>
          <w:rtl/>
        </w:rPr>
        <w:t xml:space="preserve">  </w:t>
      </w:r>
      <w:r w:rsidR="00ED6D71">
        <w:rPr>
          <w:rFonts w:ascii="Arial" w:hAnsi="Arial" w:cs="Arial" w:hint="cs"/>
          <w:sz w:val="22"/>
          <w:szCs w:val="22"/>
          <w:rtl/>
        </w:rPr>
        <w:t xml:space="preserve">  </w:t>
      </w:r>
      <w:r w:rsidR="00C747A7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F308C9">
        <w:rPr>
          <w:rFonts w:ascii="Arial" w:hAnsi="Arial" w:cs="Arial" w:hint="cs"/>
          <w:sz w:val="22"/>
          <w:szCs w:val="22"/>
          <w:rtl/>
        </w:rPr>
        <w:t xml:space="preserve"> </w:t>
      </w:r>
      <w:r w:rsidR="009D4A69">
        <w:rPr>
          <w:rFonts w:ascii="Arial" w:hAnsi="Arial" w:cs="Arial" w:hint="cs"/>
          <w:sz w:val="22"/>
          <w:szCs w:val="22"/>
          <w:rtl/>
        </w:rPr>
        <w:t xml:space="preserve">      </w:t>
      </w:r>
      <w:r w:rsidR="00D840B4">
        <w:rPr>
          <w:rFonts w:ascii="Arial" w:hAnsi="Arial" w:cs="Arial" w:hint="cs"/>
          <w:sz w:val="22"/>
          <w:szCs w:val="22"/>
          <w:rtl/>
        </w:rPr>
        <w:t xml:space="preserve"> </w:t>
      </w:r>
      <w:r w:rsidR="00A25A75">
        <w:rPr>
          <w:rFonts w:ascii="Arial" w:hAnsi="Arial" w:cs="Arial" w:hint="cs"/>
          <w:sz w:val="22"/>
          <w:szCs w:val="22"/>
          <w:rtl/>
        </w:rPr>
        <w:t xml:space="preserve">                         </w:t>
      </w:r>
      <w:r w:rsidR="00AC64C8">
        <w:rPr>
          <w:rFonts w:ascii="Arial" w:hAnsi="Arial" w:cs="Arial" w:hint="cs"/>
          <w:sz w:val="22"/>
          <w:szCs w:val="22"/>
          <w:rtl/>
        </w:rPr>
        <w:t xml:space="preserve">              </w:t>
      </w:r>
      <w:r w:rsidR="00A25A75">
        <w:rPr>
          <w:rFonts w:ascii="Arial" w:hAnsi="Arial" w:cs="Arial" w:hint="cs"/>
          <w:sz w:val="22"/>
          <w:szCs w:val="22"/>
          <w:rtl/>
        </w:rPr>
        <w:t xml:space="preserve"> </w:t>
      </w:r>
      <w:r w:rsidR="00F308C9">
        <w:rPr>
          <w:rFonts w:ascii="Arial" w:hAnsi="Arial" w:cs="Arial" w:hint="cs"/>
          <w:sz w:val="22"/>
          <w:szCs w:val="22"/>
          <w:rtl/>
        </w:rPr>
        <w:t xml:space="preserve">       </w:t>
      </w:r>
      <w:r w:rsidR="004C484A">
        <w:rPr>
          <w:rFonts w:ascii="Arial" w:hAnsi="Arial" w:cs="Arial" w:hint="cs"/>
          <w:sz w:val="22"/>
          <w:szCs w:val="22"/>
          <w:rtl/>
        </w:rPr>
        <w:t xml:space="preserve">     </w:t>
      </w:r>
      <w:r w:rsidR="00F308C9">
        <w:rPr>
          <w:rFonts w:ascii="Arial" w:hAnsi="Arial" w:cs="Arial" w:hint="cs"/>
          <w:sz w:val="22"/>
          <w:szCs w:val="22"/>
          <w:rtl/>
        </w:rPr>
        <w:t xml:space="preserve">  </w:t>
      </w:r>
      <w:r w:rsidR="00313D37" w:rsidRPr="00AD28D1">
        <w:rPr>
          <w:rFonts w:ascii="Arial" w:hAnsi="Arial" w:cs="Arial" w:hint="eastAsia"/>
          <w:sz w:val="22"/>
          <w:szCs w:val="22"/>
          <w:rtl/>
        </w:rPr>
        <w:t xml:space="preserve">  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>05</w:t>
      </w:r>
      <w:r w:rsidR="00C747A7">
        <w:rPr>
          <w:rFonts w:ascii="Arial" w:hAnsi="Arial" w:cs="Arial" w:hint="cs"/>
          <w:sz w:val="22"/>
          <w:szCs w:val="22"/>
          <w:rtl/>
        </w:rPr>
        <w:t>4</w:t>
      </w:r>
      <w:r w:rsidR="00ED6D71">
        <w:rPr>
          <w:rFonts w:ascii="Arial" w:hAnsi="Arial" w:cs="Arial" w:hint="cs"/>
          <w:sz w:val="22"/>
          <w:szCs w:val="22"/>
          <w:rtl/>
        </w:rPr>
        <w:t>-</w:t>
      </w:r>
      <w:r w:rsidR="00AC64C8">
        <w:rPr>
          <w:rFonts w:ascii="Arial" w:hAnsi="Arial" w:cs="Arial" w:hint="cs"/>
          <w:sz w:val="22"/>
          <w:szCs w:val="22"/>
          <w:rtl/>
        </w:rPr>
        <w:t>6714776</w:t>
      </w:r>
      <w:r w:rsidR="0081237D" w:rsidRPr="00AD28D1">
        <w:rPr>
          <w:rFonts w:ascii="Arial" w:hAnsi="Arial" w:cs="Arial" w:hint="eastAsia"/>
          <w:sz w:val="22"/>
          <w:szCs w:val="22"/>
          <w:rtl/>
        </w:rPr>
        <w:t xml:space="preserve"> •  </w:t>
      </w:r>
      <w:r w:rsidR="00AC64C8" w:rsidRPr="00AC64C8">
        <w:rPr>
          <w:rFonts w:ascii="Arial" w:hAnsi="Arial" w:cs="Arial"/>
          <w:sz w:val="22"/>
          <w:szCs w:val="22"/>
        </w:rPr>
        <w:t>levilevilevi6@gmail.com</w:t>
      </w:r>
    </w:p>
    <w:p w:rsidR="00E11472" w:rsidRPr="00D2706F" w:rsidRDefault="00E11472" w:rsidP="00BA0240">
      <w:pPr>
        <w:tabs>
          <w:tab w:val="right" w:pos="0"/>
        </w:tabs>
        <w:bidi/>
        <w:spacing w:line="384" w:lineRule="auto"/>
        <w:ind w:right="-284"/>
        <w:rPr>
          <w:rFonts w:hint="cs"/>
          <w:sz w:val="8"/>
          <w:szCs w:val="8"/>
          <w:rtl/>
        </w:rPr>
      </w:pPr>
    </w:p>
    <w:p w:rsidR="004F1BC1" w:rsidRPr="00C747A7" w:rsidRDefault="00AC64C8" w:rsidP="00BA0240">
      <w:pPr>
        <w:tabs>
          <w:tab w:val="right" w:pos="2561"/>
        </w:tabs>
        <w:bidi/>
        <w:spacing w:line="384" w:lineRule="auto"/>
        <w:rPr>
          <w:rFonts w:ascii="Arial" w:hAnsi="Arial" w:cs="Arial"/>
          <w:b/>
          <w:sz w:val="22"/>
          <w:szCs w:val="22"/>
          <w:rtl/>
        </w:rPr>
      </w:pPr>
      <w:r>
        <w:rPr>
          <w:rFonts w:ascii="Arial" w:hAnsi="Arial" w:cs="Arial" w:hint="cs"/>
          <w:b/>
          <w:sz w:val="22"/>
          <w:szCs w:val="22"/>
          <w:rtl/>
        </w:rPr>
        <w:t>ראשון לציון</w:t>
      </w:r>
      <w:r w:rsidR="00C747A7" w:rsidRPr="00C747A7">
        <w:rPr>
          <w:rFonts w:ascii="Arial" w:hAnsi="Arial" w:cs="Arial" w:hint="cs"/>
          <w:b/>
          <w:sz w:val="22"/>
          <w:szCs w:val="22"/>
          <w:rtl/>
        </w:rPr>
        <w:t>,</w:t>
      </w:r>
      <w:r w:rsidR="00E11472" w:rsidRPr="00C747A7">
        <w:rPr>
          <w:rFonts w:ascii="Arial" w:hAnsi="Arial" w:cs="Arial" w:hint="cs"/>
          <w:b/>
          <w:sz w:val="22"/>
          <w:szCs w:val="22"/>
          <w:rtl/>
        </w:rPr>
        <w:t xml:space="preserve"> שנת לידה:</w:t>
      </w:r>
      <w:r w:rsidR="00E11472" w:rsidRPr="00C747A7">
        <w:rPr>
          <w:rFonts w:ascii="Arial" w:hAnsi="Arial" w:cs="Arial" w:hint="cs"/>
          <w:b/>
          <w:sz w:val="22"/>
          <w:szCs w:val="22"/>
        </w:rPr>
        <w:t xml:space="preserve"> </w:t>
      </w:r>
      <w:r w:rsidR="00E11472" w:rsidRPr="00C747A7">
        <w:rPr>
          <w:rFonts w:ascii="Arial" w:hAnsi="Arial" w:cs="Arial" w:hint="cs"/>
          <w:b/>
          <w:sz w:val="22"/>
          <w:szCs w:val="22"/>
          <w:rtl/>
        </w:rPr>
        <w:t>19</w:t>
      </w:r>
      <w:r>
        <w:rPr>
          <w:rFonts w:ascii="Arial" w:hAnsi="Arial" w:cs="Arial" w:hint="cs"/>
          <w:b/>
          <w:sz w:val="22"/>
          <w:szCs w:val="22"/>
          <w:rtl/>
        </w:rPr>
        <w:t>96, רווק</w:t>
      </w:r>
    </w:p>
    <w:p w:rsidR="009D4A69" w:rsidRPr="00727FF9" w:rsidRDefault="009D4A69" w:rsidP="00BA0240">
      <w:pPr>
        <w:tabs>
          <w:tab w:val="right" w:pos="2561"/>
        </w:tabs>
        <w:bidi/>
        <w:spacing w:line="384" w:lineRule="auto"/>
        <w:rPr>
          <w:rFonts w:ascii="Arial" w:hAnsi="Arial" w:cs="Arial" w:hint="cs"/>
          <w:b/>
          <w:sz w:val="32"/>
          <w:szCs w:val="32"/>
        </w:rPr>
      </w:pPr>
    </w:p>
    <w:p w:rsidR="00CE1242" w:rsidRDefault="00AC64C8" w:rsidP="00BA0240">
      <w:pPr>
        <w:numPr>
          <w:ilvl w:val="0"/>
          <w:numId w:val="1"/>
        </w:numPr>
        <w:tabs>
          <w:tab w:val="right" w:pos="2561"/>
        </w:tabs>
        <w:bidi/>
        <w:spacing w:line="384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הנדסאי תעשייה וניהול</w:t>
      </w:r>
      <w:r w:rsidR="00C52AB1">
        <w:rPr>
          <w:rFonts w:ascii="Arial" w:hAnsi="Arial" w:cs="Arial" w:hint="cs"/>
          <w:b/>
          <w:bCs/>
          <w:sz w:val="22"/>
          <w:szCs w:val="22"/>
          <w:rtl/>
        </w:rPr>
        <w:t xml:space="preserve"> בעל 7 שנות ניסיון בתחומי לוגיסטיקה ושרשרת אספקה בחברה למוצרי חשמל.</w:t>
      </w:r>
    </w:p>
    <w:p w:rsidR="004E374C" w:rsidRPr="00C52AB1" w:rsidRDefault="00C52AB1" w:rsidP="00BA0240">
      <w:pPr>
        <w:numPr>
          <w:ilvl w:val="0"/>
          <w:numId w:val="1"/>
        </w:numPr>
        <w:bidi/>
        <w:spacing w:line="384" w:lineRule="auto"/>
        <w:outlineLvl w:val="0"/>
        <w:rPr>
          <w:rFonts w:ascii="Arial" w:hAnsi="Arial" w:cs="Arial"/>
          <w:b/>
          <w:bCs/>
          <w:sz w:val="22"/>
          <w:szCs w:val="22"/>
        </w:rPr>
      </w:pPr>
      <w:r w:rsidRPr="00C52AB1">
        <w:rPr>
          <w:rFonts w:ascii="Arial" w:hAnsi="Arial" w:cs="Arial" w:hint="cs"/>
          <w:b/>
          <w:bCs/>
          <w:sz w:val="22"/>
          <w:szCs w:val="22"/>
          <w:rtl/>
        </w:rPr>
        <w:t>ניהול צוות עובדים, ביצוע רכש ובדיקת חשבונות ספקים, אריזה ושינוע של הזמנות, ניתוח דוחות נתונים.</w:t>
      </w:r>
    </w:p>
    <w:p w:rsidR="003A791F" w:rsidRDefault="003A791F" w:rsidP="00BA0240">
      <w:pPr>
        <w:numPr>
          <w:ilvl w:val="0"/>
          <w:numId w:val="1"/>
        </w:numPr>
        <w:tabs>
          <w:tab w:val="right" w:pos="2561"/>
        </w:tabs>
        <w:bidi/>
        <w:spacing w:line="384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וכושר ניהול, </w:t>
      </w:r>
      <w:r w:rsidR="00CF48AE">
        <w:rPr>
          <w:rFonts w:ascii="Arial" w:hAnsi="Arial" w:cs="Arial" w:hint="cs"/>
          <w:b/>
          <w:bCs/>
          <w:sz w:val="22"/>
          <w:szCs w:val="22"/>
          <w:rtl/>
        </w:rPr>
        <w:t xml:space="preserve">חריצות ומוסר עבודה, </w:t>
      </w:r>
      <w:r>
        <w:rPr>
          <w:rFonts w:ascii="Arial" w:hAnsi="Arial" w:cs="Arial" w:hint="cs"/>
          <w:b/>
          <w:bCs/>
          <w:sz w:val="22"/>
          <w:szCs w:val="22"/>
          <w:rtl/>
        </w:rPr>
        <w:t>עבודה תחת לחץ ו</w:t>
      </w:r>
      <w:r w:rsidR="00CF48AE">
        <w:rPr>
          <w:rFonts w:ascii="Arial" w:hAnsi="Arial" w:cs="Arial" w:hint="cs"/>
          <w:b/>
          <w:bCs/>
          <w:sz w:val="22"/>
          <w:szCs w:val="22"/>
          <w:rtl/>
        </w:rPr>
        <w:t>לו</w:t>
      </w:r>
      <w:r>
        <w:rPr>
          <w:rFonts w:ascii="Arial" w:hAnsi="Arial" w:cs="Arial" w:hint="cs"/>
          <w:b/>
          <w:bCs/>
          <w:sz w:val="22"/>
          <w:szCs w:val="22"/>
          <w:rtl/>
        </w:rPr>
        <w:t>"ז</w:t>
      </w:r>
      <w:r w:rsidR="00CF48AE">
        <w:rPr>
          <w:rFonts w:ascii="Arial" w:hAnsi="Arial" w:cs="Arial" w:hint="cs"/>
          <w:b/>
          <w:bCs/>
          <w:sz w:val="22"/>
          <w:szCs w:val="22"/>
          <w:rtl/>
        </w:rPr>
        <w:t xml:space="preserve">, למידה מהירה, </w:t>
      </w:r>
      <w:r>
        <w:rPr>
          <w:rFonts w:ascii="Arial" w:hAnsi="Arial" w:cs="Arial" w:hint="cs"/>
          <w:b/>
          <w:bCs/>
          <w:sz w:val="22"/>
          <w:szCs w:val="22"/>
          <w:rtl/>
        </w:rPr>
        <w:t>יחסי אנוש</w:t>
      </w:r>
      <w:r w:rsidR="00CF48AE">
        <w:rPr>
          <w:rFonts w:ascii="Arial" w:hAnsi="Arial" w:cs="Arial" w:hint="cs"/>
          <w:b/>
          <w:bCs/>
          <w:sz w:val="22"/>
          <w:szCs w:val="22"/>
          <w:rtl/>
        </w:rPr>
        <w:t xml:space="preserve"> מ</w:t>
      </w:r>
      <w:r>
        <w:rPr>
          <w:rFonts w:ascii="Arial" w:hAnsi="Arial" w:cs="Arial" w:hint="cs"/>
          <w:b/>
          <w:bCs/>
          <w:sz w:val="22"/>
          <w:szCs w:val="22"/>
          <w:rtl/>
        </w:rPr>
        <w:t>עולים.</w:t>
      </w:r>
    </w:p>
    <w:p w:rsidR="003A791F" w:rsidRDefault="003A791F" w:rsidP="00BA0240">
      <w:pPr>
        <w:numPr>
          <w:ilvl w:val="0"/>
          <w:numId w:val="1"/>
        </w:numPr>
        <w:tabs>
          <w:tab w:val="right" w:pos="2561"/>
        </w:tabs>
        <w:bidi/>
        <w:spacing w:line="384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רמת </w:t>
      </w:r>
      <w:r>
        <w:rPr>
          <w:rFonts w:ascii="Arial" w:hAnsi="Arial" w:cs="Arial"/>
          <w:b/>
          <w:bCs/>
          <w:sz w:val="22"/>
          <w:szCs w:val="22"/>
        </w:rPr>
        <w:t>Excel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גבוהה ושליטה ב- </w:t>
      </w:r>
      <w:r>
        <w:rPr>
          <w:rFonts w:ascii="Arial" w:hAnsi="Arial" w:cs="Arial"/>
          <w:b/>
          <w:bCs/>
          <w:sz w:val="22"/>
          <w:szCs w:val="22"/>
        </w:rPr>
        <w:t>ERP-Priority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9A6C28" w:rsidRPr="00727FF9" w:rsidRDefault="009A6C28" w:rsidP="00BA0240">
      <w:pPr>
        <w:tabs>
          <w:tab w:val="right" w:pos="2561"/>
        </w:tabs>
        <w:bidi/>
        <w:spacing w:line="384" w:lineRule="auto"/>
        <w:ind w:left="253"/>
        <w:rPr>
          <w:rFonts w:ascii="Arial" w:hAnsi="Arial" w:cs="Arial"/>
          <w:sz w:val="28"/>
          <w:szCs w:val="28"/>
          <w:rtl/>
        </w:rPr>
      </w:pPr>
    </w:p>
    <w:p w:rsidR="00AC64C8" w:rsidRDefault="00AC64C8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  <w:r w:rsidRPr="00ED6D7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השכלה</w:t>
      </w:r>
      <w:r w:rsidRPr="00C747A7">
        <w:rPr>
          <w:rFonts w:ascii="Arial" w:hAnsi="Arial" w:cs="Arial" w:hint="eastAsia"/>
          <w:sz w:val="22"/>
          <w:szCs w:val="22"/>
          <w:rtl/>
        </w:rPr>
        <w:t>:</w:t>
      </w:r>
    </w:p>
    <w:p w:rsidR="00AC64C8" w:rsidRDefault="00AC64C8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2022-2019: </w:t>
      </w:r>
      <w:r w:rsidRPr="00AC64C8">
        <w:rPr>
          <w:rFonts w:ascii="Arial" w:hAnsi="Arial" w:cs="Arial" w:hint="cs"/>
          <w:b/>
          <w:bCs/>
          <w:sz w:val="22"/>
          <w:szCs w:val="22"/>
          <w:rtl/>
        </w:rPr>
        <w:t>הנדסאי תעשייה וניהול - התמחות במערכות ייצור</w:t>
      </w:r>
      <w:r>
        <w:rPr>
          <w:rFonts w:ascii="Arial" w:hAnsi="Arial" w:cs="Arial" w:hint="cs"/>
          <w:sz w:val="22"/>
          <w:szCs w:val="22"/>
          <w:rtl/>
        </w:rPr>
        <w:t>, המסלול האקדמי של המכללה למנהל</w:t>
      </w:r>
    </w:p>
    <w:p w:rsidR="00781553" w:rsidRDefault="00781553" w:rsidP="00BA0240">
      <w:pPr>
        <w:bidi/>
        <w:spacing w:line="384" w:lineRule="auto"/>
        <w:ind w:left="1076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פרויקט גמר: </w:t>
      </w:r>
      <w:r w:rsidR="004F7FF1" w:rsidRPr="008C1BE7">
        <w:rPr>
          <w:rFonts w:ascii="Arial" w:hAnsi="Arial" w:cs="Arial" w:hint="cs"/>
          <w:sz w:val="22"/>
          <w:szCs w:val="22"/>
          <w:u w:val="single"/>
          <w:rtl/>
        </w:rPr>
        <w:t>ניהול מלאי ובניית תחזיות</w:t>
      </w:r>
      <w:r w:rsidR="004F7FF1">
        <w:rPr>
          <w:rFonts w:ascii="Arial" w:hAnsi="Arial" w:cs="Arial" w:hint="cs"/>
          <w:sz w:val="22"/>
          <w:szCs w:val="22"/>
          <w:rtl/>
        </w:rPr>
        <w:t>, חברת 'ארכה'</w:t>
      </w:r>
    </w:p>
    <w:p w:rsidR="00781553" w:rsidRPr="008C1BE7" w:rsidRDefault="00781553" w:rsidP="00BA0240">
      <w:pPr>
        <w:bidi/>
        <w:spacing w:line="384" w:lineRule="auto"/>
        <w:outlineLvl w:val="0"/>
        <w:rPr>
          <w:rFonts w:ascii="Arial" w:hAnsi="Arial" w:cs="Arial"/>
          <w:sz w:val="16"/>
          <w:szCs w:val="16"/>
          <w:rtl/>
        </w:rPr>
      </w:pPr>
    </w:p>
    <w:p w:rsidR="00AC64C8" w:rsidRDefault="00AC64C8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2014-2011: בגרות מלאה, תיכון מקיף ח' ראשון לציון</w:t>
      </w:r>
    </w:p>
    <w:p w:rsidR="00AC64C8" w:rsidRPr="00DC2D0B" w:rsidRDefault="00AC64C8" w:rsidP="00BA0240">
      <w:pPr>
        <w:tabs>
          <w:tab w:val="right" w:pos="2561"/>
        </w:tabs>
        <w:bidi/>
        <w:spacing w:line="384" w:lineRule="auto"/>
        <w:ind w:left="253"/>
        <w:rPr>
          <w:rFonts w:ascii="Arial" w:hAnsi="Arial" w:cs="Arial"/>
          <w:sz w:val="32"/>
          <w:szCs w:val="32"/>
          <w:rtl/>
        </w:rPr>
      </w:pPr>
    </w:p>
    <w:p w:rsidR="00CF385A" w:rsidRPr="009D4A69" w:rsidRDefault="0081237D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  <w:r w:rsidRPr="009D4A69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 xml:space="preserve">ניסיון </w:t>
      </w:r>
      <w:r w:rsidR="00E11472">
        <w:rPr>
          <w:rFonts w:ascii="Arial" w:hAnsi="Arial" w:cs="Arial" w:hint="cs"/>
          <w:b/>
          <w:bCs/>
          <w:sz w:val="22"/>
          <w:szCs w:val="22"/>
          <w:u w:val="single"/>
          <w:rtl/>
        </w:rPr>
        <w:t>תעסוקתי</w:t>
      </w:r>
      <w:r w:rsidR="00CF385A" w:rsidRPr="009D4A69">
        <w:rPr>
          <w:rFonts w:ascii="Arial" w:hAnsi="Arial" w:cs="Arial" w:hint="eastAsia"/>
          <w:sz w:val="22"/>
          <w:szCs w:val="22"/>
          <w:rtl/>
        </w:rPr>
        <w:t>:</w:t>
      </w:r>
      <w:r w:rsidR="00A25A75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C64C8" w:rsidRDefault="00A25A75" w:rsidP="00BA0240">
      <w:pPr>
        <w:bidi/>
        <w:spacing w:line="384" w:lineRule="auto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AC64C8">
        <w:rPr>
          <w:rFonts w:ascii="Arial" w:hAnsi="Arial" w:cs="Arial" w:hint="cs"/>
          <w:sz w:val="22"/>
          <w:szCs w:val="22"/>
          <w:rtl/>
        </w:rPr>
        <w:t>7</w:t>
      </w:r>
      <w:r>
        <w:rPr>
          <w:rFonts w:ascii="Arial" w:hAnsi="Arial" w:cs="Arial" w:hint="cs"/>
          <w:sz w:val="22"/>
          <w:szCs w:val="22"/>
          <w:rtl/>
        </w:rPr>
        <w:t xml:space="preserve"> - כיום</w:t>
      </w:r>
      <w:r w:rsidR="00D85445" w:rsidRPr="009D4A69">
        <w:rPr>
          <w:rFonts w:ascii="Arial" w:hAnsi="Arial" w:cs="Arial" w:hint="cs"/>
          <w:sz w:val="22"/>
          <w:szCs w:val="22"/>
          <w:rtl/>
        </w:rPr>
        <w:t xml:space="preserve">: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</w:t>
      </w:r>
      <w:r w:rsidR="00ED6D71">
        <w:rPr>
          <w:rFonts w:ascii="Arial" w:hAnsi="Arial" w:cs="Arial" w:hint="cs"/>
          <w:b/>
          <w:bCs/>
          <w:sz w:val="22"/>
          <w:szCs w:val="22"/>
          <w:u w:val="single"/>
          <w:rtl/>
        </w:rPr>
        <w:t>נה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ל</w:t>
      </w:r>
      <w:r w:rsidR="00AC64C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לוגיסטי</w:t>
      </w:r>
      <w:r w:rsidR="00DC2D0B">
        <w:rPr>
          <w:rFonts w:ascii="Arial" w:hAnsi="Arial" w:cs="Arial" w:hint="cs"/>
          <w:b/>
          <w:bCs/>
          <w:sz w:val="22"/>
          <w:szCs w:val="22"/>
          <w:u w:val="single"/>
          <w:rtl/>
        </w:rPr>
        <w:t>קה</w:t>
      </w:r>
      <w:r w:rsidR="00B941D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ורכש</w:t>
      </w:r>
      <w:r w:rsidR="00AC64C8">
        <w:rPr>
          <w:rFonts w:ascii="Arial" w:hAnsi="Arial" w:cs="Arial" w:hint="cs"/>
          <w:b/>
          <w:bCs/>
          <w:sz w:val="22"/>
          <w:szCs w:val="22"/>
          <w:u w:val="single"/>
          <w:rtl/>
        </w:rPr>
        <w:t>, חברת 'ארכה'</w:t>
      </w:r>
      <w:r w:rsidR="000202F9">
        <w:rPr>
          <w:rFonts w:ascii="Arial" w:hAnsi="Arial" w:cs="Arial" w:hint="cs"/>
          <w:b/>
          <w:bCs/>
          <w:sz w:val="22"/>
          <w:szCs w:val="22"/>
          <w:u w:val="single"/>
          <w:rtl/>
        </w:rPr>
        <w:t>, סניף ראשל"צ</w:t>
      </w:r>
    </w:p>
    <w:p w:rsidR="00542B1E" w:rsidRPr="00542B1E" w:rsidRDefault="00E6005C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3163BE">
        <w:rPr>
          <w:rFonts w:ascii="Arial" w:hAnsi="Arial" w:cs="Arial" w:hint="cs"/>
          <w:b/>
          <w:bCs/>
          <w:sz w:val="22"/>
          <w:szCs w:val="22"/>
          <w:rtl/>
        </w:rPr>
        <w:t xml:space="preserve">אחריות על </w:t>
      </w:r>
      <w:r w:rsidR="00542B1E">
        <w:rPr>
          <w:rFonts w:ascii="Arial" w:hAnsi="Arial" w:cs="Arial" w:hint="cs"/>
          <w:b/>
          <w:bCs/>
          <w:sz w:val="22"/>
          <w:szCs w:val="22"/>
          <w:rtl/>
        </w:rPr>
        <w:t xml:space="preserve">רכש, </w:t>
      </w:r>
      <w:r w:rsidR="00FD5F53">
        <w:rPr>
          <w:rFonts w:ascii="Arial" w:hAnsi="Arial" w:cs="Arial" w:hint="cs"/>
          <w:b/>
          <w:bCs/>
          <w:sz w:val="22"/>
          <w:szCs w:val="22"/>
          <w:rtl/>
        </w:rPr>
        <w:t xml:space="preserve">אחסנה </w:t>
      </w:r>
      <w:r w:rsidR="00542B1E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FD5F53">
        <w:rPr>
          <w:rFonts w:ascii="Arial" w:hAnsi="Arial" w:cs="Arial" w:hint="cs"/>
          <w:b/>
          <w:bCs/>
          <w:sz w:val="22"/>
          <w:szCs w:val="22"/>
          <w:rtl/>
        </w:rPr>
        <w:t>הפצה</w:t>
      </w:r>
      <w:r w:rsidR="00542B1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42B1E" w:rsidRPr="00542B1E">
        <w:rPr>
          <w:rFonts w:ascii="Arial" w:hAnsi="Arial" w:cs="Arial" w:hint="cs"/>
          <w:sz w:val="22"/>
          <w:szCs w:val="22"/>
          <w:rtl/>
        </w:rPr>
        <w:t>- תפעול תהליכי שרשרת אספקה.</w:t>
      </w:r>
    </w:p>
    <w:p w:rsidR="00852D73" w:rsidRDefault="00852D73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A65EE5">
        <w:rPr>
          <w:rFonts w:ascii="Arial" w:hAnsi="Arial" w:cs="Arial" w:hint="cs"/>
          <w:b/>
          <w:bCs/>
          <w:sz w:val="22"/>
          <w:szCs w:val="22"/>
          <w:rtl/>
        </w:rPr>
        <w:t>אחריות על הזמנות</w:t>
      </w:r>
      <w:r w:rsidR="0081066E">
        <w:rPr>
          <w:rFonts w:ascii="Arial" w:hAnsi="Arial" w:cs="Arial" w:hint="cs"/>
          <w:b/>
          <w:bCs/>
          <w:sz w:val="22"/>
          <w:szCs w:val="22"/>
          <w:rtl/>
        </w:rPr>
        <w:t xml:space="preserve"> לקבלנים</w:t>
      </w:r>
      <w:r>
        <w:rPr>
          <w:rFonts w:ascii="Arial" w:hAnsi="Arial" w:cs="Arial" w:hint="cs"/>
          <w:sz w:val="22"/>
          <w:szCs w:val="22"/>
          <w:rtl/>
        </w:rPr>
        <w:t xml:space="preserve"> משלב קליטה וליקוט ועד לשינוע, אספקה והגע</w:t>
      </w:r>
      <w:r w:rsidR="00432D8D">
        <w:rPr>
          <w:rFonts w:ascii="Arial" w:hAnsi="Arial" w:cs="Arial" w:hint="cs"/>
          <w:sz w:val="22"/>
          <w:szCs w:val="22"/>
          <w:rtl/>
        </w:rPr>
        <w:t xml:space="preserve">ה </w:t>
      </w:r>
      <w:r>
        <w:rPr>
          <w:rFonts w:ascii="Arial" w:hAnsi="Arial" w:cs="Arial" w:hint="cs"/>
          <w:sz w:val="22"/>
          <w:szCs w:val="22"/>
          <w:rtl/>
        </w:rPr>
        <w:t>ליעד.</w:t>
      </w:r>
    </w:p>
    <w:p w:rsidR="0081066E" w:rsidRPr="00CA29CF" w:rsidRDefault="0081066E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852D73">
        <w:rPr>
          <w:rFonts w:ascii="Arial" w:hAnsi="Arial" w:cs="Arial" w:hint="cs"/>
          <w:b/>
          <w:bCs/>
          <w:sz w:val="22"/>
          <w:szCs w:val="22"/>
          <w:rtl/>
        </w:rPr>
        <w:t>תפעול הזמנות מהאתר</w:t>
      </w:r>
      <w:r w:rsidRPr="00937E12">
        <w:rPr>
          <w:rFonts w:ascii="Arial" w:hAnsi="Arial" w:cs="Arial" w:hint="cs"/>
          <w:b/>
          <w:bCs/>
          <w:sz w:val="22"/>
          <w:szCs w:val="22"/>
          <w:rtl/>
        </w:rPr>
        <w:t xml:space="preserve"> לשוק הפרטי</w:t>
      </w:r>
      <w:r>
        <w:rPr>
          <w:rFonts w:ascii="Arial" w:hAnsi="Arial" w:cs="Arial" w:hint="cs"/>
          <w:sz w:val="22"/>
          <w:szCs w:val="22"/>
          <w:rtl/>
        </w:rPr>
        <w:t xml:space="preserve"> -</w:t>
      </w:r>
      <w:r w:rsidRPr="00CA29CF">
        <w:rPr>
          <w:rFonts w:ascii="Arial" w:hAnsi="Arial" w:cs="Arial" w:hint="cs"/>
          <w:sz w:val="22"/>
          <w:szCs w:val="22"/>
          <w:rtl/>
        </w:rPr>
        <w:t xml:space="preserve"> ליקוט, אריזה והפעלת חברת הובלות חיצונית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1D79A4" w:rsidRDefault="001D79A4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800CBF">
        <w:rPr>
          <w:rFonts w:ascii="Arial" w:hAnsi="Arial" w:cs="Arial" w:hint="cs"/>
          <w:b/>
          <w:bCs/>
          <w:sz w:val="22"/>
          <w:szCs w:val="22"/>
          <w:rtl/>
        </w:rPr>
        <w:t>ניהול צוות עובדים</w:t>
      </w:r>
      <w:r>
        <w:rPr>
          <w:rFonts w:ascii="Arial" w:hAnsi="Arial" w:cs="Arial" w:hint="cs"/>
          <w:sz w:val="22"/>
          <w:szCs w:val="22"/>
          <w:rtl/>
        </w:rPr>
        <w:t xml:space="preserve"> - קליטה, הדרכה, חלוקת משימות, בקרה ופתרון בעיות.</w:t>
      </w:r>
    </w:p>
    <w:p w:rsidR="00393A18" w:rsidRDefault="00393A18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E6005C">
        <w:rPr>
          <w:rFonts w:ascii="Arial" w:hAnsi="Arial" w:cs="Arial" w:hint="cs"/>
          <w:b/>
          <w:bCs/>
          <w:sz w:val="22"/>
          <w:szCs w:val="22"/>
          <w:rtl/>
        </w:rPr>
        <w:t xml:space="preserve">רכש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חומרי אריזה </w:t>
      </w:r>
      <w:r w:rsidRPr="001B3250">
        <w:rPr>
          <w:rFonts w:ascii="Arial" w:hAnsi="Arial" w:cs="Arial" w:hint="cs"/>
          <w:sz w:val="22"/>
          <w:szCs w:val="22"/>
          <w:rtl/>
        </w:rPr>
        <w:t>- התקשרות עם ספקים, תאום</w:t>
      </w:r>
      <w:r>
        <w:rPr>
          <w:rFonts w:ascii="Arial" w:hAnsi="Arial" w:cs="Arial" w:hint="cs"/>
          <w:sz w:val="22"/>
          <w:szCs w:val="22"/>
          <w:rtl/>
        </w:rPr>
        <w:t xml:space="preserve"> זמני אספקה, בדיקת חשבוניות.</w:t>
      </w:r>
    </w:p>
    <w:p w:rsidR="001D79A4" w:rsidRDefault="001D79A4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E6005C">
        <w:rPr>
          <w:rFonts w:ascii="Arial" w:hAnsi="Arial" w:cs="Arial" w:hint="cs"/>
          <w:b/>
          <w:bCs/>
          <w:sz w:val="22"/>
          <w:szCs w:val="22"/>
          <w:rtl/>
        </w:rPr>
        <w:t>ניהול רמות המלאי</w:t>
      </w:r>
      <w:r>
        <w:rPr>
          <w:rFonts w:ascii="Arial" w:hAnsi="Arial" w:cs="Arial" w:hint="cs"/>
          <w:sz w:val="22"/>
          <w:szCs w:val="22"/>
          <w:rtl/>
        </w:rPr>
        <w:t>, תכנון זמינות המלאי ומעקב אחר הגעת הסחורה למחסן.</w:t>
      </w:r>
    </w:p>
    <w:p w:rsidR="001D79A4" w:rsidRDefault="001D79A4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A65EE5">
        <w:rPr>
          <w:rFonts w:ascii="Arial" w:hAnsi="Arial" w:cs="Arial" w:hint="cs"/>
          <w:b/>
          <w:bCs/>
          <w:sz w:val="22"/>
          <w:szCs w:val="22"/>
          <w:rtl/>
        </w:rPr>
        <w:t>בנית תוכנית שינוע הזמנות</w:t>
      </w:r>
      <w:r>
        <w:rPr>
          <w:rFonts w:ascii="Arial" w:hAnsi="Arial" w:cs="Arial" w:hint="cs"/>
          <w:sz w:val="22"/>
          <w:szCs w:val="22"/>
          <w:rtl/>
        </w:rPr>
        <w:t xml:space="preserve"> יומית, תאום שילוח ולוחות זמנים מול נהג משאית.</w:t>
      </w:r>
    </w:p>
    <w:p w:rsidR="003163BE" w:rsidRDefault="003163BE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 w:rsidRPr="00265AF2">
        <w:rPr>
          <w:rFonts w:ascii="Arial" w:hAnsi="Arial" w:cs="Arial" w:hint="cs"/>
          <w:b/>
          <w:bCs/>
          <w:sz w:val="22"/>
          <w:szCs w:val="22"/>
          <w:rtl/>
        </w:rPr>
        <w:t>התנהלות מול לקוחות</w:t>
      </w:r>
      <w:r w:rsidR="00E97455">
        <w:rPr>
          <w:rFonts w:ascii="Arial" w:hAnsi="Arial" w:cs="Arial" w:hint="cs"/>
          <w:b/>
          <w:bCs/>
          <w:sz w:val="22"/>
          <w:szCs w:val="22"/>
          <w:rtl/>
        </w:rPr>
        <w:t xml:space="preserve"> עפ"י צורך</w:t>
      </w:r>
      <w:r>
        <w:rPr>
          <w:rFonts w:ascii="Arial" w:hAnsi="Arial" w:cs="Arial" w:hint="cs"/>
          <w:sz w:val="22"/>
          <w:szCs w:val="22"/>
          <w:rtl/>
        </w:rPr>
        <w:t xml:space="preserve"> - הוצאת הזמנות</w:t>
      </w:r>
      <w:r w:rsidR="00E97455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תעודות משלוח וחשבוניות.</w:t>
      </w:r>
    </w:p>
    <w:p w:rsidR="008B093C" w:rsidRDefault="008B093C" w:rsidP="00BA0240">
      <w:pPr>
        <w:numPr>
          <w:ilvl w:val="0"/>
          <w:numId w:val="12"/>
        </w:numPr>
        <w:bidi/>
        <w:spacing w:line="384" w:lineRule="auto"/>
        <w:ind w:firstLine="138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בניית דוחות </w:t>
      </w:r>
      <w:r w:rsidRPr="001D79A4">
        <w:rPr>
          <w:rFonts w:ascii="Arial" w:hAnsi="Arial" w:cs="Arial" w:hint="cs"/>
          <w:sz w:val="22"/>
          <w:szCs w:val="22"/>
          <w:rtl/>
        </w:rPr>
        <w:t xml:space="preserve">אספקה חודשיים ודוחות מלאי ב- </w:t>
      </w:r>
      <w:r w:rsidRPr="001D79A4">
        <w:rPr>
          <w:rFonts w:ascii="Arial" w:hAnsi="Arial" w:cs="Arial"/>
          <w:sz w:val="22"/>
          <w:szCs w:val="22"/>
        </w:rPr>
        <w:t>Excel</w:t>
      </w:r>
      <w:r w:rsidRPr="001D79A4">
        <w:rPr>
          <w:rFonts w:ascii="Arial" w:hAnsi="Arial" w:cs="Arial" w:hint="cs"/>
          <w:sz w:val="22"/>
          <w:szCs w:val="22"/>
          <w:rtl/>
        </w:rPr>
        <w:t>.</w:t>
      </w:r>
    </w:p>
    <w:p w:rsidR="00C747A7" w:rsidRPr="0028506D" w:rsidRDefault="00C747A7" w:rsidP="00BA0240">
      <w:pPr>
        <w:bidi/>
        <w:spacing w:line="384" w:lineRule="auto"/>
        <w:ind w:left="1218"/>
        <w:outlineLvl w:val="0"/>
        <w:rPr>
          <w:rFonts w:ascii="Arial" w:hAnsi="Arial" w:cs="Arial" w:hint="cs"/>
          <w:sz w:val="36"/>
          <w:szCs w:val="36"/>
          <w:rtl/>
        </w:rPr>
      </w:pPr>
    </w:p>
    <w:p w:rsidR="00AC64C8" w:rsidRDefault="00E11472" w:rsidP="00BA0240">
      <w:pPr>
        <w:bidi/>
        <w:spacing w:line="38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</w:t>
      </w:r>
      <w:r w:rsidRPr="00E5652C">
        <w:rPr>
          <w:rFonts w:ascii="Arial" w:hAnsi="Arial" w:cs="Arial" w:hint="eastAsia"/>
          <w:sz w:val="22"/>
          <w:szCs w:val="22"/>
          <w:rtl/>
        </w:rPr>
        <w:t>:</w:t>
      </w:r>
      <w:r w:rsidRPr="00E5652C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תוכנות </w:t>
      </w:r>
      <w:r>
        <w:rPr>
          <w:rFonts w:ascii="Arial" w:hAnsi="Arial" w:cs="Arial"/>
          <w:sz w:val="22"/>
          <w:szCs w:val="22"/>
        </w:rPr>
        <w:t>Office</w:t>
      </w:r>
      <w:r w:rsidR="00ED6D71">
        <w:rPr>
          <w:rFonts w:ascii="Arial" w:hAnsi="Arial" w:cs="Arial" w:hint="cs"/>
          <w:sz w:val="22"/>
          <w:szCs w:val="22"/>
          <w:rtl/>
        </w:rPr>
        <w:t xml:space="preserve">, </w:t>
      </w:r>
      <w:r w:rsidR="00AC64C8">
        <w:rPr>
          <w:rFonts w:ascii="Arial" w:hAnsi="Arial" w:cs="Arial" w:hint="cs"/>
          <w:sz w:val="22"/>
          <w:szCs w:val="22"/>
          <w:rtl/>
        </w:rPr>
        <w:t xml:space="preserve">רמת </w:t>
      </w:r>
      <w:r w:rsidR="00AC64C8">
        <w:rPr>
          <w:rFonts w:ascii="Arial" w:hAnsi="Arial" w:cs="Arial"/>
          <w:sz w:val="22"/>
          <w:szCs w:val="22"/>
        </w:rPr>
        <w:t>Excel</w:t>
      </w:r>
      <w:r w:rsidR="00AC64C8">
        <w:rPr>
          <w:rFonts w:ascii="Arial" w:hAnsi="Arial" w:cs="Arial" w:hint="cs"/>
          <w:sz w:val="22"/>
          <w:szCs w:val="22"/>
          <w:rtl/>
        </w:rPr>
        <w:t xml:space="preserve"> גבוהה, </w:t>
      </w:r>
      <w:r w:rsidR="00AC64C8">
        <w:rPr>
          <w:rFonts w:ascii="Arial" w:hAnsi="Arial" w:cs="Arial"/>
          <w:sz w:val="22"/>
          <w:szCs w:val="22"/>
        </w:rPr>
        <w:t>ERP-Priority</w:t>
      </w:r>
    </w:p>
    <w:p w:rsidR="00E11472" w:rsidRDefault="00E11472" w:rsidP="00BA0240">
      <w:pPr>
        <w:bidi/>
        <w:spacing w:line="384" w:lineRule="auto"/>
        <w:ind w:left="1218"/>
        <w:outlineLvl w:val="0"/>
        <w:rPr>
          <w:rFonts w:ascii="Arial" w:hAnsi="Arial" w:cs="Arial" w:hint="cs"/>
          <w:sz w:val="22"/>
          <w:szCs w:val="22"/>
        </w:rPr>
      </w:pPr>
    </w:p>
    <w:p w:rsidR="000B5D5E" w:rsidRDefault="0081237D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שפות</w:t>
      </w:r>
      <w:r w:rsidRPr="00AD28D1">
        <w:rPr>
          <w:rFonts w:ascii="Arial" w:hAnsi="Arial" w:cs="Arial" w:hint="eastAsia"/>
          <w:sz w:val="22"/>
          <w:szCs w:val="22"/>
          <w:rtl/>
        </w:rPr>
        <w:t xml:space="preserve">: </w:t>
      </w:r>
      <w:r w:rsidR="00ED6D71">
        <w:rPr>
          <w:rFonts w:ascii="Arial" w:hAnsi="Arial" w:cs="Arial" w:hint="cs"/>
          <w:sz w:val="22"/>
          <w:szCs w:val="22"/>
          <w:rtl/>
        </w:rPr>
        <w:t xml:space="preserve">עברית - שפת אם, אנגלית - רמה </w:t>
      </w:r>
      <w:r w:rsidR="00AC64C8">
        <w:rPr>
          <w:rFonts w:ascii="Arial" w:hAnsi="Arial" w:cs="Arial" w:hint="cs"/>
          <w:sz w:val="22"/>
          <w:szCs w:val="22"/>
          <w:rtl/>
        </w:rPr>
        <w:t>סבירה</w:t>
      </w:r>
    </w:p>
    <w:p w:rsidR="00A25A75" w:rsidRDefault="00A25A75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</w:p>
    <w:p w:rsidR="00AC64C8" w:rsidRDefault="00AC64C8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ש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יר</w:t>
      </w:r>
      <w:r w:rsidRPr="00AD28D1"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צבאי</w:t>
      </w:r>
      <w:r w:rsidRPr="00AD28D1">
        <w:rPr>
          <w:rFonts w:ascii="Arial" w:hAnsi="Arial" w:cs="Arial" w:hint="eastAsia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>רכז אמצעי תקשוב בתל השומר</w:t>
      </w:r>
    </w:p>
    <w:p w:rsidR="00AC64C8" w:rsidRDefault="00AC64C8" w:rsidP="00BA0240">
      <w:pPr>
        <w:bidi/>
        <w:spacing w:line="384" w:lineRule="auto"/>
        <w:outlineLvl w:val="0"/>
        <w:rPr>
          <w:rFonts w:ascii="Arial" w:hAnsi="Arial" w:cs="Arial"/>
          <w:sz w:val="22"/>
          <w:szCs w:val="22"/>
          <w:rtl/>
        </w:rPr>
      </w:pPr>
    </w:p>
    <w:p w:rsidR="0081237D" w:rsidRPr="003B3881" w:rsidRDefault="00B87443" w:rsidP="00BA0240">
      <w:pPr>
        <w:bidi/>
        <w:spacing w:line="384" w:lineRule="auto"/>
        <w:outlineLvl w:val="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** 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>המלצות</w:t>
      </w:r>
      <w:r w:rsidR="00604008">
        <w:rPr>
          <w:rFonts w:ascii="Arial" w:hAnsi="Arial" w:cs="Arial" w:hint="cs"/>
          <w:sz w:val="22"/>
          <w:szCs w:val="22"/>
          <w:rtl/>
        </w:rPr>
        <w:t xml:space="preserve"> ותעודות</w:t>
      </w:r>
      <w:r w:rsidR="00C047AB">
        <w:rPr>
          <w:rFonts w:ascii="Arial" w:hAnsi="Arial" w:cs="Arial" w:hint="cs"/>
          <w:sz w:val="22"/>
          <w:szCs w:val="22"/>
          <w:rtl/>
        </w:rPr>
        <w:t xml:space="preserve"> 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>י</w:t>
      </w:r>
      <w:r w:rsidR="00C047AB">
        <w:rPr>
          <w:rFonts w:ascii="Arial" w:hAnsi="Arial" w:cs="Arial" w:hint="cs"/>
          <w:sz w:val="22"/>
          <w:szCs w:val="22"/>
          <w:rtl/>
        </w:rPr>
        <w:t>ינתנו</w:t>
      </w:r>
      <w:r w:rsidR="0081237D" w:rsidRPr="00C047AB">
        <w:rPr>
          <w:rFonts w:ascii="Arial" w:hAnsi="Arial" w:cs="Arial" w:hint="eastAsia"/>
          <w:sz w:val="22"/>
          <w:szCs w:val="22"/>
          <w:rtl/>
        </w:rPr>
        <w:t xml:space="preserve"> לפי דרישה</w:t>
      </w:r>
    </w:p>
    <w:sectPr w:rsidR="0081237D" w:rsidRPr="003B3881" w:rsidSect="004F7FF1">
      <w:headerReference w:type="default" r:id="rId7"/>
      <w:pgSz w:w="11906" w:h="16838"/>
      <w:pgMar w:top="709" w:right="1134" w:bottom="426" w:left="907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8F1" w:rsidRDefault="002A28F1" w:rsidP="00D16953">
      <w:r>
        <w:separator/>
      </w:r>
    </w:p>
  </w:endnote>
  <w:endnote w:type="continuationSeparator" w:id="0">
    <w:p w:rsidR="002A28F1" w:rsidRDefault="002A28F1" w:rsidP="00D16953">
      <w:r>
        <w:continuationSeparator/>
      </w:r>
    </w:p>
  </w:endnote>
  <w:endnote w:type="continuationNotice" w:id="1">
    <w:p w:rsidR="002A28F1" w:rsidRDefault="002A28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8F1" w:rsidRDefault="002A28F1" w:rsidP="00D16953">
      <w:r>
        <w:separator/>
      </w:r>
    </w:p>
  </w:footnote>
  <w:footnote w:type="continuationSeparator" w:id="0">
    <w:p w:rsidR="002A28F1" w:rsidRDefault="002A28F1" w:rsidP="00D16953">
      <w:r>
        <w:continuationSeparator/>
      </w:r>
    </w:p>
  </w:footnote>
  <w:footnote w:type="continuationNotice" w:id="1">
    <w:p w:rsidR="002A28F1" w:rsidRDefault="002A28F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26A1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"/>
      <w:lvlJc w:val="left"/>
      <w:pPr>
        <w:tabs>
          <w:tab w:val="num" w:pos="310"/>
        </w:tabs>
        <w:ind w:left="253" w:hanging="253"/>
      </w:pPr>
      <w:rPr>
        <w:rFonts w:ascii="Wingdings" w:hAnsi="Wingdings" w:cs="Wingdings" w:hint="default"/>
        <w:color w:val="auto"/>
        <w:sz w:val="22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cs="Symbol" w:hint="default"/>
        <w:sz w:val="22"/>
      </w:rPr>
    </w:lvl>
    <w:lvl w:ilvl="2">
      <w:start w:val="1"/>
      <w:numFmt w:val="bullet"/>
      <w:lvlText w:val=""/>
      <w:lvlJc w:val="left"/>
      <w:pPr>
        <w:tabs>
          <w:tab w:val="num" w:pos="1531"/>
        </w:tabs>
        <w:ind w:left="1531" w:hanging="284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2014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2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4A31216"/>
    <w:multiLevelType w:val="hybridMultilevel"/>
    <w:tmpl w:val="56E864CC"/>
    <w:lvl w:ilvl="0">
      <w:start w:val="2016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C87286"/>
    <w:multiLevelType w:val="hybridMultilevel"/>
    <w:tmpl w:val="FDF096BE"/>
    <w:lvl w:ilvl="0">
      <w:start w:val="2015"/>
      <w:numFmt w:val="decimal"/>
      <w:lvlText w:val="%1"/>
      <w:lvlJc w:val="left"/>
      <w:pPr>
        <w:ind w:left="88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08" w:hanging="360"/>
      </w:pPr>
    </w:lvl>
    <w:lvl w:ilvl="2" w:tentative="1">
      <w:start w:val="1"/>
      <w:numFmt w:val="lowerRoman"/>
      <w:lvlText w:val="%3."/>
      <w:lvlJc w:val="right"/>
      <w:pPr>
        <w:ind w:left="2328" w:hanging="180"/>
      </w:pPr>
    </w:lvl>
    <w:lvl w:ilvl="3" w:tentative="1">
      <w:start w:val="1"/>
      <w:numFmt w:val="decimal"/>
      <w:lvlText w:val="%4."/>
      <w:lvlJc w:val="left"/>
      <w:pPr>
        <w:ind w:left="3048" w:hanging="360"/>
      </w:pPr>
    </w:lvl>
    <w:lvl w:ilvl="4" w:tentative="1">
      <w:start w:val="1"/>
      <w:numFmt w:val="lowerLetter"/>
      <w:lvlText w:val="%5."/>
      <w:lvlJc w:val="left"/>
      <w:pPr>
        <w:ind w:left="3768" w:hanging="360"/>
      </w:pPr>
    </w:lvl>
    <w:lvl w:ilvl="5" w:tentative="1">
      <w:start w:val="1"/>
      <w:numFmt w:val="lowerRoman"/>
      <w:lvlText w:val="%6."/>
      <w:lvlJc w:val="right"/>
      <w:pPr>
        <w:ind w:left="4488" w:hanging="180"/>
      </w:pPr>
    </w:lvl>
    <w:lvl w:ilvl="6" w:tentative="1">
      <w:start w:val="1"/>
      <w:numFmt w:val="decimal"/>
      <w:lvlText w:val="%7."/>
      <w:lvlJc w:val="left"/>
      <w:pPr>
        <w:ind w:left="5208" w:hanging="360"/>
      </w:pPr>
    </w:lvl>
    <w:lvl w:ilvl="7" w:tentative="1">
      <w:start w:val="1"/>
      <w:numFmt w:val="lowerLetter"/>
      <w:lvlText w:val="%8."/>
      <w:lvlJc w:val="left"/>
      <w:pPr>
        <w:ind w:left="5928" w:hanging="360"/>
      </w:pPr>
    </w:lvl>
    <w:lvl w:ilvl="8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7" w15:restartNumberingAfterBreak="0">
    <w:nsid w:val="32884032"/>
    <w:multiLevelType w:val="hybridMultilevel"/>
    <w:tmpl w:val="21808900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80AE0"/>
    <w:multiLevelType w:val="hybridMultilevel"/>
    <w:tmpl w:val="D2C2E3E6"/>
    <w:lvl w:ilvl="0">
      <w:start w:val="2015"/>
      <w:numFmt w:val="bullet"/>
      <w:lvlText w:val=""/>
      <w:lvlJc w:val="left"/>
      <w:pPr>
        <w:ind w:left="1636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9" w15:restartNumberingAfterBreak="0">
    <w:nsid w:val="446D3C06"/>
    <w:multiLevelType w:val="hybridMultilevel"/>
    <w:tmpl w:val="9D28AC52"/>
    <w:lvl w:ilvl="0">
      <w:start w:val="2015"/>
      <w:numFmt w:val="bullet"/>
      <w:lvlText w:val=""/>
      <w:lvlJc w:val="left"/>
      <w:pPr>
        <w:ind w:left="1524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0" w15:restartNumberingAfterBreak="0">
    <w:nsid w:val="45CD0141"/>
    <w:multiLevelType w:val="hybridMultilevel"/>
    <w:tmpl w:val="B124592C"/>
    <w:lvl w:ilvl="0">
      <w:start w:val="2015"/>
      <w:numFmt w:val="bullet"/>
      <w:lvlText w:val=""/>
      <w:lvlJc w:val="left"/>
      <w:pPr>
        <w:ind w:left="1764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1" w15:restartNumberingAfterBreak="0">
    <w:nsid w:val="603C3842"/>
    <w:multiLevelType w:val="hybridMultilevel"/>
    <w:tmpl w:val="A2E8252C"/>
    <w:lvl w:ilvl="0">
      <w:start w:val="2015"/>
      <w:numFmt w:val="bullet"/>
      <w:lvlText w:val=""/>
      <w:lvlJc w:val="left"/>
      <w:pPr>
        <w:ind w:left="1404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9"/>
  </w:num>
  <w:num w:numId="9">
    <w:abstractNumId w:val="11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6B54"/>
    <w:rsid w:val="00000C55"/>
    <w:rsid w:val="00005391"/>
    <w:rsid w:val="0001105F"/>
    <w:rsid w:val="0001383E"/>
    <w:rsid w:val="000202F9"/>
    <w:rsid w:val="00030143"/>
    <w:rsid w:val="00033BA3"/>
    <w:rsid w:val="00037E9A"/>
    <w:rsid w:val="00052421"/>
    <w:rsid w:val="00056520"/>
    <w:rsid w:val="00064C42"/>
    <w:rsid w:val="00070984"/>
    <w:rsid w:val="00071B15"/>
    <w:rsid w:val="00082151"/>
    <w:rsid w:val="000964F6"/>
    <w:rsid w:val="000A671E"/>
    <w:rsid w:val="000B2D50"/>
    <w:rsid w:val="000B5D5E"/>
    <w:rsid w:val="000B7CAE"/>
    <w:rsid w:val="000C4801"/>
    <w:rsid w:val="000E2B71"/>
    <w:rsid w:val="000E4A0F"/>
    <w:rsid w:val="00104E6E"/>
    <w:rsid w:val="0011005A"/>
    <w:rsid w:val="00114AE8"/>
    <w:rsid w:val="00140C42"/>
    <w:rsid w:val="0014271E"/>
    <w:rsid w:val="00181F22"/>
    <w:rsid w:val="00193C47"/>
    <w:rsid w:val="001A1E7A"/>
    <w:rsid w:val="001B3250"/>
    <w:rsid w:val="001D79A4"/>
    <w:rsid w:val="001F2312"/>
    <w:rsid w:val="00211947"/>
    <w:rsid w:val="00231FF6"/>
    <w:rsid w:val="002473FA"/>
    <w:rsid w:val="002535BC"/>
    <w:rsid w:val="00261C87"/>
    <w:rsid w:val="00265AF2"/>
    <w:rsid w:val="0028506D"/>
    <w:rsid w:val="00291633"/>
    <w:rsid w:val="00293303"/>
    <w:rsid w:val="002974B3"/>
    <w:rsid w:val="002A28F1"/>
    <w:rsid w:val="002A3477"/>
    <w:rsid w:val="002C1418"/>
    <w:rsid w:val="002C524D"/>
    <w:rsid w:val="002D4DB2"/>
    <w:rsid w:val="002E2263"/>
    <w:rsid w:val="002E2F01"/>
    <w:rsid w:val="002F429A"/>
    <w:rsid w:val="00311066"/>
    <w:rsid w:val="003117CE"/>
    <w:rsid w:val="00313D37"/>
    <w:rsid w:val="003163BE"/>
    <w:rsid w:val="0032613A"/>
    <w:rsid w:val="0033613C"/>
    <w:rsid w:val="003408E5"/>
    <w:rsid w:val="00354C8E"/>
    <w:rsid w:val="00381E5A"/>
    <w:rsid w:val="00391F40"/>
    <w:rsid w:val="00393A18"/>
    <w:rsid w:val="003A1487"/>
    <w:rsid w:val="003A791F"/>
    <w:rsid w:val="003B3881"/>
    <w:rsid w:val="003D08AA"/>
    <w:rsid w:val="0040220F"/>
    <w:rsid w:val="00402FBD"/>
    <w:rsid w:val="00412D76"/>
    <w:rsid w:val="004227DC"/>
    <w:rsid w:val="00423BF2"/>
    <w:rsid w:val="00423EEC"/>
    <w:rsid w:val="00432D8D"/>
    <w:rsid w:val="00442E43"/>
    <w:rsid w:val="004431BC"/>
    <w:rsid w:val="004577CF"/>
    <w:rsid w:val="00460906"/>
    <w:rsid w:val="0046362A"/>
    <w:rsid w:val="004A1292"/>
    <w:rsid w:val="004A2BF2"/>
    <w:rsid w:val="004A6B54"/>
    <w:rsid w:val="004B1157"/>
    <w:rsid w:val="004C3307"/>
    <w:rsid w:val="004C484A"/>
    <w:rsid w:val="004C55CB"/>
    <w:rsid w:val="004D0906"/>
    <w:rsid w:val="004D7E90"/>
    <w:rsid w:val="004E374C"/>
    <w:rsid w:val="004E5C60"/>
    <w:rsid w:val="004E7ED8"/>
    <w:rsid w:val="004F1BC1"/>
    <w:rsid w:val="004F7FF1"/>
    <w:rsid w:val="00500833"/>
    <w:rsid w:val="005020A6"/>
    <w:rsid w:val="00512A7C"/>
    <w:rsid w:val="00530CB3"/>
    <w:rsid w:val="00532443"/>
    <w:rsid w:val="00542B1E"/>
    <w:rsid w:val="00563E6B"/>
    <w:rsid w:val="00572EBB"/>
    <w:rsid w:val="00574D43"/>
    <w:rsid w:val="00580646"/>
    <w:rsid w:val="00592523"/>
    <w:rsid w:val="00597300"/>
    <w:rsid w:val="005A6BA8"/>
    <w:rsid w:val="005D485F"/>
    <w:rsid w:val="005D57CB"/>
    <w:rsid w:val="005F1E15"/>
    <w:rsid w:val="00604008"/>
    <w:rsid w:val="006074F3"/>
    <w:rsid w:val="00615D7A"/>
    <w:rsid w:val="00640DED"/>
    <w:rsid w:val="006420CB"/>
    <w:rsid w:val="00653626"/>
    <w:rsid w:val="006642BD"/>
    <w:rsid w:val="006654FB"/>
    <w:rsid w:val="006673E4"/>
    <w:rsid w:val="00680D00"/>
    <w:rsid w:val="006851AB"/>
    <w:rsid w:val="006F383F"/>
    <w:rsid w:val="006F4FE7"/>
    <w:rsid w:val="00703307"/>
    <w:rsid w:val="00720DE4"/>
    <w:rsid w:val="00727FF9"/>
    <w:rsid w:val="00747C10"/>
    <w:rsid w:val="0075422F"/>
    <w:rsid w:val="007626BD"/>
    <w:rsid w:val="007645D9"/>
    <w:rsid w:val="0077455A"/>
    <w:rsid w:val="00781553"/>
    <w:rsid w:val="007C5626"/>
    <w:rsid w:val="007C6CC2"/>
    <w:rsid w:val="007D27AA"/>
    <w:rsid w:val="007D3A67"/>
    <w:rsid w:val="00800CBF"/>
    <w:rsid w:val="008049E6"/>
    <w:rsid w:val="0081066E"/>
    <w:rsid w:val="00810EF5"/>
    <w:rsid w:val="0081237D"/>
    <w:rsid w:val="00820F49"/>
    <w:rsid w:val="008354EC"/>
    <w:rsid w:val="00852D73"/>
    <w:rsid w:val="00867829"/>
    <w:rsid w:val="00870D0B"/>
    <w:rsid w:val="00877D71"/>
    <w:rsid w:val="00881ED3"/>
    <w:rsid w:val="00884B3B"/>
    <w:rsid w:val="00895F39"/>
    <w:rsid w:val="0089604A"/>
    <w:rsid w:val="008A08F3"/>
    <w:rsid w:val="008A0A45"/>
    <w:rsid w:val="008B093C"/>
    <w:rsid w:val="008B3291"/>
    <w:rsid w:val="008B69B4"/>
    <w:rsid w:val="008C03CE"/>
    <w:rsid w:val="008C1BE7"/>
    <w:rsid w:val="008D43EC"/>
    <w:rsid w:val="008D63B8"/>
    <w:rsid w:val="008D647B"/>
    <w:rsid w:val="008D6E06"/>
    <w:rsid w:val="008E5BE2"/>
    <w:rsid w:val="00914AC3"/>
    <w:rsid w:val="00923EC6"/>
    <w:rsid w:val="00934850"/>
    <w:rsid w:val="0093696B"/>
    <w:rsid w:val="00937E12"/>
    <w:rsid w:val="00950163"/>
    <w:rsid w:val="00951539"/>
    <w:rsid w:val="009546CE"/>
    <w:rsid w:val="0095631E"/>
    <w:rsid w:val="00965BA9"/>
    <w:rsid w:val="009805D6"/>
    <w:rsid w:val="00987AD2"/>
    <w:rsid w:val="00990E9C"/>
    <w:rsid w:val="00994E7A"/>
    <w:rsid w:val="00996629"/>
    <w:rsid w:val="009A6C28"/>
    <w:rsid w:val="009B76FF"/>
    <w:rsid w:val="009C64D8"/>
    <w:rsid w:val="009D4A69"/>
    <w:rsid w:val="009E2C04"/>
    <w:rsid w:val="009F19B4"/>
    <w:rsid w:val="00A1715B"/>
    <w:rsid w:val="00A17AF2"/>
    <w:rsid w:val="00A24D0F"/>
    <w:rsid w:val="00A25A75"/>
    <w:rsid w:val="00A323E0"/>
    <w:rsid w:val="00A32939"/>
    <w:rsid w:val="00A379F5"/>
    <w:rsid w:val="00A406DB"/>
    <w:rsid w:val="00A432E1"/>
    <w:rsid w:val="00A54A32"/>
    <w:rsid w:val="00A5601F"/>
    <w:rsid w:val="00A5701B"/>
    <w:rsid w:val="00A65EE5"/>
    <w:rsid w:val="00A6670D"/>
    <w:rsid w:val="00A91A3B"/>
    <w:rsid w:val="00A979FE"/>
    <w:rsid w:val="00AA0F95"/>
    <w:rsid w:val="00AA455F"/>
    <w:rsid w:val="00AB1398"/>
    <w:rsid w:val="00AB3682"/>
    <w:rsid w:val="00AC64C8"/>
    <w:rsid w:val="00AD28D1"/>
    <w:rsid w:val="00AE7E2A"/>
    <w:rsid w:val="00AF66E9"/>
    <w:rsid w:val="00AF6719"/>
    <w:rsid w:val="00B226D3"/>
    <w:rsid w:val="00B22924"/>
    <w:rsid w:val="00B34931"/>
    <w:rsid w:val="00B4395A"/>
    <w:rsid w:val="00B455AD"/>
    <w:rsid w:val="00B459CE"/>
    <w:rsid w:val="00B60498"/>
    <w:rsid w:val="00B849EB"/>
    <w:rsid w:val="00B87443"/>
    <w:rsid w:val="00B941DA"/>
    <w:rsid w:val="00BA0240"/>
    <w:rsid w:val="00BC5413"/>
    <w:rsid w:val="00BE3B4C"/>
    <w:rsid w:val="00C02126"/>
    <w:rsid w:val="00C047AB"/>
    <w:rsid w:val="00C35D10"/>
    <w:rsid w:val="00C35F4B"/>
    <w:rsid w:val="00C45053"/>
    <w:rsid w:val="00C52AB1"/>
    <w:rsid w:val="00C57646"/>
    <w:rsid w:val="00C747A7"/>
    <w:rsid w:val="00C91CB9"/>
    <w:rsid w:val="00C937D5"/>
    <w:rsid w:val="00CA29CF"/>
    <w:rsid w:val="00CB3625"/>
    <w:rsid w:val="00CB531E"/>
    <w:rsid w:val="00CB5F93"/>
    <w:rsid w:val="00CC0556"/>
    <w:rsid w:val="00CD2CA7"/>
    <w:rsid w:val="00CD481D"/>
    <w:rsid w:val="00CD61E1"/>
    <w:rsid w:val="00CE1242"/>
    <w:rsid w:val="00CE30CA"/>
    <w:rsid w:val="00CF385A"/>
    <w:rsid w:val="00CF48AE"/>
    <w:rsid w:val="00CF7FF4"/>
    <w:rsid w:val="00D16953"/>
    <w:rsid w:val="00D23DB0"/>
    <w:rsid w:val="00D240C5"/>
    <w:rsid w:val="00D2706F"/>
    <w:rsid w:val="00D33543"/>
    <w:rsid w:val="00D34F07"/>
    <w:rsid w:val="00D36898"/>
    <w:rsid w:val="00D7009D"/>
    <w:rsid w:val="00D703CE"/>
    <w:rsid w:val="00D74B90"/>
    <w:rsid w:val="00D840B4"/>
    <w:rsid w:val="00D85445"/>
    <w:rsid w:val="00D9228D"/>
    <w:rsid w:val="00DA37E0"/>
    <w:rsid w:val="00DC0C8F"/>
    <w:rsid w:val="00DC2D0B"/>
    <w:rsid w:val="00E11472"/>
    <w:rsid w:val="00E20AEF"/>
    <w:rsid w:val="00E23B0B"/>
    <w:rsid w:val="00E23C10"/>
    <w:rsid w:val="00E33719"/>
    <w:rsid w:val="00E510E8"/>
    <w:rsid w:val="00E5652C"/>
    <w:rsid w:val="00E56643"/>
    <w:rsid w:val="00E572CE"/>
    <w:rsid w:val="00E6005C"/>
    <w:rsid w:val="00E80635"/>
    <w:rsid w:val="00E83514"/>
    <w:rsid w:val="00E90DF2"/>
    <w:rsid w:val="00E961C4"/>
    <w:rsid w:val="00E97455"/>
    <w:rsid w:val="00EB30BC"/>
    <w:rsid w:val="00EC5326"/>
    <w:rsid w:val="00ED6D71"/>
    <w:rsid w:val="00EF2235"/>
    <w:rsid w:val="00F23A7D"/>
    <w:rsid w:val="00F24CAD"/>
    <w:rsid w:val="00F308C9"/>
    <w:rsid w:val="00F36D83"/>
    <w:rsid w:val="00F37874"/>
    <w:rsid w:val="00F61D62"/>
    <w:rsid w:val="00F976A0"/>
    <w:rsid w:val="00FA11C3"/>
    <w:rsid w:val="00FA4DB6"/>
    <w:rsid w:val="00FA78B2"/>
    <w:rsid w:val="00FD116A"/>
    <w:rsid w:val="00FD1CE2"/>
    <w:rsid w:val="00FD5893"/>
    <w:rsid w:val="00FD5CEB"/>
    <w:rsid w:val="00FD5F53"/>
    <w:rsid w:val="00FF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888CB446-9A22-43F1-84C0-978D3735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</w:pPr>
    <w:rPr>
      <w:sz w:val="24"/>
      <w:szCs w:val="24"/>
      <w:lang w:eastAsia="he-IL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color w:val="auto"/>
      <w:sz w:val="22"/>
    </w:rPr>
  </w:style>
  <w:style w:type="character" w:customStyle="1" w:styleId="WW8Num2z0">
    <w:name w:val="WW8Num2z0"/>
    <w:rPr>
      <w:rFonts w:ascii="Symbol" w:hAnsi="Symbol" w:cs="Symbol" w:hint="default"/>
      <w:sz w:val="22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2z5">
    <w:name w:val="WW8Num2z5"/>
    <w:rPr>
      <w:rFonts w:ascii="Wingdings" w:hAnsi="Wingdings" w:cs="Wingdings" w:hint="default"/>
    </w:rPr>
  </w:style>
  <w:style w:type="character" w:customStyle="1" w:styleId="WW8Num3z0">
    <w:name w:val="WW8Num3z0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  <w:sz w:val="22"/>
    </w:rPr>
  </w:style>
  <w:style w:type="character" w:customStyle="1" w:styleId="WW8Num5z0">
    <w:name w:val="WW8Num5z0"/>
    <w:rPr>
      <w:rFonts w:ascii="Wingdings 2" w:hAnsi="Wingdings 2" w:cs="Wingdings 2" w:hint="default"/>
      <w:color w:val="auto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6z0">
    <w:name w:val="WW8Num6z0"/>
    <w:rPr>
      <w:rFonts w:ascii="Symbol" w:hAnsi="Symbol" w:cs="Symbol" w:hint="default"/>
      <w:color w:val="auto"/>
    </w:rPr>
  </w:style>
  <w:style w:type="character" w:customStyle="1" w:styleId="WW8Num6z1">
    <w:name w:val="WW8Num6z1"/>
    <w:rPr>
      <w:rFonts w:hint="default"/>
      <w:color w:val="auto"/>
    </w:rPr>
  </w:style>
  <w:style w:type="character" w:customStyle="1" w:styleId="WW8Num6z2">
    <w:name w:val="WW8Num6z2"/>
    <w:rPr>
      <w:rFonts w:ascii="Wingdings" w:hAnsi="Wingdings" w:cs="Wingdings" w:hint="default"/>
      <w:color w:val="auto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6z4">
    <w:name w:val="WW8Num6z4"/>
    <w:rPr>
      <w:rFonts w:ascii="Courier New" w:hAnsi="Courier New" w:cs="Courier New" w:hint="default"/>
    </w:rPr>
  </w:style>
  <w:style w:type="character" w:customStyle="1" w:styleId="WW8Num6z5">
    <w:name w:val="WW8Num6z5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eastAsia="Times New Roman" w:hAnsi="Symbol" w:cs="Aria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ascii="Symbol" w:eastAsia="Calibri" w:hAnsi="Symbol" w:cs="Aria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Symbol" w:eastAsia="Calibri" w:hAnsi="Symbol" w:cs="Arial" w:hint="default"/>
      <w:b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hint="default"/>
      <w:sz w:val="28"/>
    </w:rPr>
  </w:style>
  <w:style w:type="character" w:customStyle="1" w:styleId="WW8Num12z0">
    <w:name w:val="WW8Num12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eastAsia="Calibri" w:hAnsi="Symbol" w:cs="Aria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Wingdings" w:hAnsi="Wingdings" w:cs="Wingdings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  <w:color w:val="auto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Wingdings" w:hAnsi="Wingdings" w:cs="Wingdings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  <w:color w:val="auto"/>
      <w:sz w:val="22"/>
      <w:szCs w:val="22"/>
      <w:rtl/>
    </w:rPr>
  </w:style>
  <w:style w:type="character" w:customStyle="1" w:styleId="WW8Num20z2">
    <w:name w:val="WW8Num20z2"/>
    <w:rPr>
      <w:rFonts w:ascii="Wingdings" w:hAnsi="Wingdings" w:cs="Wingdings" w:hint="default"/>
      <w:color w:val="auto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0z4">
    <w:name w:val="WW8Num20z4"/>
    <w:rPr>
      <w:rFonts w:ascii="Courier New" w:hAnsi="Courier New" w:cs="Courier New" w:hint="default"/>
    </w:rPr>
  </w:style>
  <w:style w:type="character" w:customStyle="1" w:styleId="WW8Num20z5">
    <w:name w:val="WW8Num20z5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Wingdings" w:hAnsi="Wingdings" w:cs="Wingdings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hint="default"/>
    </w:rPr>
  </w:style>
  <w:style w:type="character" w:customStyle="1" w:styleId="WW8Num25z0">
    <w:name w:val="WW8Num25z0"/>
    <w:rPr>
      <w:rFonts w:ascii="Symbol" w:hAnsi="Symbol" w:cs="Symbol" w:hint="default"/>
      <w:color w:val="auto"/>
    </w:rPr>
  </w:style>
  <w:style w:type="character" w:customStyle="1" w:styleId="WW8Num25z1">
    <w:name w:val="WW8Num25z1"/>
    <w:rPr>
      <w:rFonts w:ascii="Wingdings 2" w:hAnsi="Wingdings 2" w:cs="Wingdings 2" w:hint="default"/>
      <w:color w:val="auto"/>
    </w:rPr>
  </w:style>
  <w:style w:type="character" w:customStyle="1" w:styleId="WW8Num25z2">
    <w:name w:val="WW8Num25z2"/>
    <w:rPr>
      <w:rFonts w:ascii="Wingdings" w:hAnsi="Wingdings" w:cs="Wingdings" w:hint="default"/>
      <w:color w:val="auto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5z4">
    <w:name w:val="WW8Num25z4"/>
    <w:rPr>
      <w:rFonts w:ascii="Courier New" w:hAnsi="Courier New" w:cs="Courier New" w:hint="default"/>
    </w:rPr>
  </w:style>
  <w:style w:type="character" w:customStyle="1" w:styleId="WW8Num25z5">
    <w:name w:val="WW8Num25z5"/>
    <w:rPr>
      <w:rFonts w:ascii="Wingdings" w:hAnsi="Wingdings" w:cs="Wingdings" w:hint="default"/>
    </w:rPr>
  </w:style>
  <w:style w:type="character" w:customStyle="1" w:styleId="WW8Num26z0">
    <w:name w:val="WW8Num26z0"/>
    <w:rPr>
      <w:rFonts w:ascii="Wingdings" w:hAnsi="Wingdings" w:cs="Wingdings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Wingdings" w:hAnsi="Wingdings" w:cs="Wingdings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Wingdings" w:hAnsi="Wingdings" w:cs="Wingdings" w:hint="default"/>
      <w:color w:val="auto"/>
    </w:rPr>
  </w:style>
  <w:style w:type="character" w:customStyle="1" w:styleId="WW8Num28z1">
    <w:name w:val="WW8Num28z1"/>
    <w:rPr>
      <w:rFonts w:ascii="Symbol" w:hAnsi="Symbol" w:cs="Symbol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8z4">
    <w:name w:val="WW8Num28z4"/>
    <w:rPr>
      <w:rFonts w:ascii="Courier New" w:hAnsi="Courier New" w:cs="Courier New" w:hint="default"/>
    </w:rPr>
  </w:style>
  <w:style w:type="character" w:customStyle="1" w:styleId="WW8Num29z0">
    <w:name w:val="WW8Num29z0"/>
    <w:rPr>
      <w:rFonts w:ascii="Wingdings" w:hAnsi="Wingdings" w:cs="Wingdings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3">
    <w:name w:val="WW8Num29z3"/>
    <w:rPr>
      <w:rFonts w:ascii="Symbol" w:hAnsi="Symbol" w:cs="Symbol" w:hint="default"/>
    </w:rPr>
  </w:style>
  <w:style w:type="character" w:customStyle="1" w:styleId="WW8Num30z0">
    <w:name w:val="WW8Num30z0"/>
    <w:rPr>
      <w:rFonts w:ascii="Symbol" w:eastAsia="Times New Roman" w:hAnsi="Symbol" w:cs="Symbol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Wingdings" w:hAnsi="Wingdings" w:cs="Wingdings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2z0">
    <w:name w:val="WW8Num32z0"/>
    <w:rPr>
      <w:rFonts w:ascii="Symbol" w:hAnsi="Symbol" w:cs="Symbol" w:hint="default"/>
      <w:color w:val="auto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4z0">
    <w:name w:val="WW8Num34z0"/>
    <w:rPr>
      <w:rFonts w:ascii="Wingdings" w:hAnsi="Wingdings" w:cs="Wingdings" w:hint="default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3">
    <w:name w:val="WW8Num34z3"/>
    <w:rPr>
      <w:rFonts w:ascii="Symbol" w:hAnsi="Symbol" w:cs="Symbol" w:hint="default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ascii="Symbol" w:eastAsia="Times New Roman" w:hAnsi="Symbol" w:cs="Arial" w:hint="default"/>
      <w:sz w:val="22"/>
      <w:szCs w:val="22"/>
      <w:rtl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1">
    <w:name w:val="גופן ברירת המחדל של פיסקה1"/>
  </w:style>
  <w:style w:type="character" w:styleId="Hyperlink">
    <w:name w:val="Hyperlink"/>
    <w:rPr>
      <w:color w:val="0000FF"/>
      <w:u w:val="single"/>
    </w:rPr>
  </w:style>
  <w:style w:type="character" w:customStyle="1" w:styleId="a3">
    <w:name w:val="כותרת עליונה תו"/>
    <w:rPr>
      <w:sz w:val="24"/>
      <w:szCs w:val="24"/>
    </w:rPr>
  </w:style>
  <w:style w:type="character" w:customStyle="1" w:styleId="a4">
    <w:name w:val="כותרת תחתונה תו"/>
    <w:rPr>
      <w:sz w:val="24"/>
      <w:szCs w:val="24"/>
    </w:rPr>
  </w:style>
  <w:style w:type="character" w:styleId="a5">
    <w:name w:val="חזק"/>
    <w:qFormat/>
    <w:rPr>
      <w:b/>
      <w:bCs/>
    </w:rPr>
  </w:style>
  <w:style w:type="paragraph" w:customStyle="1" w:styleId="a6">
    <w:name w:val="כותרת"/>
    <w:basedOn w:val="a"/>
    <w:next w:val="a7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a7">
    <w:name w:val="גוף טקסט"/>
    <w:basedOn w:val="a"/>
    <w:pPr>
      <w:spacing w:after="120"/>
    </w:pPr>
  </w:style>
  <w:style w:type="paragraph" w:styleId="a8">
    <w:name w:val="רשימה"/>
    <w:basedOn w:val="a7"/>
    <w:rPr>
      <w:rFonts w:cs="Tahoma"/>
    </w:rPr>
  </w:style>
  <w:style w:type="paragraph" w:customStyle="1" w:styleId="a9">
    <w:name w:val="כתובית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a">
    <w:name w:val="מפתחות"/>
    <w:basedOn w:val="a"/>
    <w:pPr>
      <w:suppressLineNumbers/>
    </w:pPr>
    <w:rPr>
      <w:rFonts w:cs="Tahoma"/>
    </w:rPr>
  </w:style>
  <w:style w:type="paragraph" w:styleId="ab">
    <w:name w:val="טקסט בלונים"/>
    <w:basedOn w:val="a"/>
    <w:rPr>
      <w:rFonts w:ascii="Tahoma" w:hAnsi="Tahoma" w:cs="Tahoma"/>
      <w:sz w:val="16"/>
      <w:szCs w:val="16"/>
    </w:rPr>
  </w:style>
  <w:style w:type="paragraph" w:styleId="ac">
    <w:name w:val="כותרת טקסט"/>
    <w:basedOn w:val="a"/>
    <w:next w:val="ad"/>
    <w:qFormat/>
    <w:pPr>
      <w:bidi/>
      <w:jc w:val="center"/>
    </w:pPr>
    <w:rPr>
      <w:rFonts w:eastAsia="SimSun" w:cs="SimSun"/>
      <w:b/>
      <w:bCs/>
      <w:sz w:val="20"/>
      <w:szCs w:val="28"/>
      <w:u w:val="single"/>
    </w:rPr>
  </w:style>
  <w:style w:type="paragraph" w:styleId="ad">
    <w:name w:val="כותרת משנה"/>
    <w:basedOn w:val="a6"/>
    <w:next w:val="a7"/>
    <w:qFormat/>
    <w:pPr>
      <w:jc w:val="center"/>
    </w:pPr>
    <w:rPr>
      <w:i/>
      <w:iCs/>
    </w:rPr>
  </w:style>
  <w:style w:type="paragraph" w:styleId="ae">
    <w:name w:val="כותרת עליונה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כותרת תחתונה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0">
    <w:name w:val="פיסקת רשימה"/>
    <w:basedOn w:val="a"/>
    <w:qFormat/>
    <w:pPr>
      <w:bidi/>
      <w:spacing w:after="200" w:line="276" w:lineRule="auto"/>
      <w:ind w:left="720" w:right="720"/>
      <w:jc w:val="right"/>
    </w:pPr>
    <w:rPr>
      <w:rFonts w:ascii="Calibri" w:eastAsia="Calibri" w:hAnsi="Calibri" w:cs="Arial"/>
      <w:sz w:val="22"/>
      <w:szCs w:val="22"/>
    </w:rPr>
  </w:style>
  <w:style w:type="paragraph" w:customStyle="1" w:styleId="af1">
    <w:name w:val="שורת השגים כללית"/>
    <w:basedOn w:val="a"/>
    <w:pPr>
      <w:numPr>
        <w:numId w:val="3"/>
      </w:numPr>
      <w:bidi/>
      <w:ind w:left="0" w:right="720" w:firstLine="0"/>
      <w:jc w:val="both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a"/>
    <w:pPr>
      <w:spacing w:before="280" w:after="280"/>
    </w:pPr>
  </w:style>
  <w:style w:type="paragraph" w:styleId="af2">
    <w:name w:val="מפת מסמך"/>
    <w:basedOn w:val="a"/>
    <w:semiHidden/>
    <w:rsid w:val="00AD28D1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AAYGE" Type="http://schemas.openxmlformats.org/officeDocument/2006/relationships/image" Target="media/A9SR3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227</Words>
  <Characters>1297</Characters>
  <Application>Microsoft Office Word</Application>
  <DocSecurity>4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Carmit Shoval</cp:lastModifiedBy>
  <cp:revision>33</cp:revision>
  <cp:lastPrinted>2016-11-29T09:05:00Z</cp:lastPrinted>
  <dcterms:created xsi:type="dcterms:W3CDTF">2024-01-11T08:09:00Z</dcterms:created>
  <dcterms:modified xsi:type="dcterms:W3CDTF">2024-01-11T11:32:00Z</dcterms:modified>
</cp:coreProperties>
</file>