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00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9493"/>
                    <pic:cNvPicPr/>
                  </pic:nvPicPr>
                  <pic:blipFill>
                    <a:blip xmlns:r="http://schemas.openxmlformats.org/officeDocument/2006/relationships" r:embed="rIdDXSXH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31C8" w:rsidRDefault="005A583A" w:rsidP="00FE5190">
      <w:pPr>
        <w:jc w:val="right"/>
        <w:rPr>
          <w:rFonts w:hint="cs"/>
          <w:b/>
          <w:bCs/>
          <w:sz w:val="24"/>
          <w:szCs w:val="24"/>
          <w:u w:val="single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       </w:t>
      </w:r>
      <w:r w:rsidR="00181C9F">
        <w:rPr>
          <w:rFonts w:ascii="David" w:hAnsi="David" w:cs="David" w:hint="cs"/>
          <w:sz w:val="28"/>
          <w:szCs w:val="28"/>
          <w:rtl/>
        </w:rPr>
        <w:t xml:space="preserve">                 </w:t>
      </w:r>
      <w:r w:rsidR="00FE5190">
        <w:rPr>
          <w:rFonts w:ascii="David" w:hAnsi="David" w:cs="David" w:hint="cs"/>
          <w:sz w:val="28"/>
          <w:szCs w:val="28"/>
          <w:rtl/>
        </w:rPr>
        <w:t>3.11.2024</w:t>
      </w:r>
    </w:p>
    <w:p w:rsidR="009C31C8" w:rsidRDefault="00C57350">
      <w:pPr>
        <w:rPr>
          <w:rFonts w:hint="eastAsia"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פרטים אישיים: </w:t>
      </w:r>
    </w:p>
    <w:p w:rsidR="009C31C8" w:rsidRDefault="009C31C8">
      <w:pPr>
        <w:rPr>
          <w:rFonts w:hint="eastAsia"/>
          <w:sz w:val="24"/>
          <w:szCs w:val="24"/>
          <w:rtl/>
        </w:rPr>
      </w:pPr>
      <w:r>
        <w:rPr>
          <w:rFonts w:hint="eastAsia"/>
          <w:sz w:val="24"/>
          <w:szCs w:val="24"/>
          <w:rtl/>
        </w:rPr>
        <w:t>שם:אבי אלימלך</w:t>
      </w:r>
    </w:p>
    <w:p w:rsidR="009C31C8" w:rsidRDefault="009C31C8">
      <w:pPr>
        <w:rPr>
          <w:rFonts w:hint="eastAsia"/>
          <w:sz w:val="24"/>
          <w:szCs w:val="24"/>
          <w:rtl/>
        </w:rPr>
      </w:pPr>
      <w:r>
        <w:rPr>
          <w:rFonts w:hint="eastAsia"/>
          <w:sz w:val="24"/>
          <w:szCs w:val="24"/>
          <w:rtl/>
        </w:rPr>
        <w:t>תאריך לידה:29.11.1981</w:t>
      </w:r>
    </w:p>
    <w:p w:rsidR="009C31C8" w:rsidRDefault="009C31C8">
      <w:pPr>
        <w:rPr>
          <w:rFonts w:hint="eastAsia"/>
          <w:sz w:val="24"/>
          <w:szCs w:val="24"/>
          <w:rtl/>
        </w:rPr>
      </w:pPr>
      <w:r>
        <w:rPr>
          <w:rFonts w:hint="eastAsia"/>
          <w:sz w:val="24"/>
          <w:szCs w:val="24"/>
          <w:rtl/>
        </w:rPr>
        <w:t>עיר:מרכז</w:t>
      </w:r>
    </w:p>
    <w:p w:rsidR="009C31C8" w:rsidRDefault="009C31C8">
      <w:pPr>
        <w:rPr>
          <w:rFonts w:hint="eastAsia"/>
          <w:sz w:val="24"/>
          <w:szCs w:val="24"/>
          <w:rtl/>
        </w:rPr>
      </w:pPr>
      <w:r>
        <w:rPr>
          <w:rFonts w:hint="eastAsia"/>
          <w:sz w:val="24"/>
          <w:szCs w:val="24"/>
          <w:rtl/>
        </w:rPr>
        <w:t>כיתות:13 שנות לימוד .</w:t>
      </w:r>
    </w:p>
    <w:p w:rsidR="009C31C8" w:rsidRDefault="009C31C8">
      <w:pPr>
        <w:rPr>
          <w:rFonts w:hint="eastAsia"/>
          <w:sz w:val="24"/>
          <w:szCs w:val="24"/>
          <w:rtl/>
        </w:rPr>
      </w:pPr>
      <w:r>
        <w:rPr>
          <w:rFonts w:hint="eastAsia"/>
          <w:sz w:val="24"/>
          <w:szCs w:val="24"/>
          <w:rtl/>
        </w:rPr>
        <w:t>מס ת.ז:052962107</w:t>
      </w:r>
    </w:p>
    <w:p w:rsidR="009C31C8" w:rsidRDefault="009C31C8">
      <w:pPr>
        <w:rPr>
          <w:rFonts w:hint="eastAsia"/>
          <w:sz w:val="24"/>
          <w:szCs w:val="24"/>
          <w:rtl/>
        </w:rPr>
      </w:pPr>
      <w:r>
        <w:rPr>
          <w:rFonts w:hint="eastAsia"/>
          <w:sz w:val="24"/>
          <w:szCs w:val="24"/>
          <w:rtl/>
        </w:rPr>
        <w:t>מס טלפון:0507860071</w:t>
      </w:r>
    </w:p>
    <w:p w:rsidR="009C31C8" w:rsidRDefault="009C31C8">
      <w:pPr>
        <w:rPr>
          <w:rFonts w:hint="eastAsia"/>
          <w:sz w:val="24"/>
          <w:szCs w:val="24"/>
          <w:rtl/>
        </w:rPr>
      </w:pPr>
      <w:r>
        <w:rPr>
          <w:rFonts w:hint="eastAsia"/>
          <w:sz w:val="24"/>
          <w:szCs w:val="24"/>
          <w:rtl/>
        </w:rPr>
        <w:t>בעל רישיון נהיגה: נהג סמיטריילר.,</w:t>
      </w:r>
    </w:p>
    <w:p w:rsidR="009C31C8" w:rsidRDefault="009C31C8">
      <w:pPr>
        <w:rPr>
          <w:rFonts w:hint="cs"/>
          <w:sz w:val="24"/>
          <w:szCs w:val="24"/>
          <w:rtl/>
        </w:rPr>
      </w:pPr>
      <w:r>
        <w:rPr>
          <w:rFonts w:hint="eastAsia"/>
          <w:sz w:val="24"/>
          <w:szCs w:val="24"/>
          <w:rtl/>
        </w:rPr>
        <w:t xml:space="preserve">רישיון רכב: </w:t>
      </w:r>
      <w:r>
        <w:rPr>
          <w:sz w:val="24"/>
          <w:szCs w:val="24"/>
        </w:rPr>
        <w:t xml:space="preserve">'b1' </w:t>
      </w:r>
      <w:r>
        <w:rPr>
          <w:rFonts w:hint="eastAsia"/>
          <w:sz w:val="24"/>
          <w:szCs w:val="24"/>
          <w:rtl/>
        </w:rPr>
        <w:t xml:space="preserve">,רישיון על אופנוע. </w:t>
      </w:r>
      <w:r w:rsidR="0022348D">
        <w:rPr>
          <w:rFonts w:hint="cs"/>
          <w:sz w:val="24"/>
          <w:szCs w:val="24"/>
          <w:rtl/>
        </w:rPr>
        <w:t xml:space="preserve">רישיון על מונית דרגה </w:t>
      </w:r>
      <w:r w:rsidR="0022348D">
        <w:rPr>
          <w:rFonts w:hint="cs"/>
          <w:sz w:val="24"/>
          <w:szCs w:val="24"/>
        </w:rPr>
        <w:t>D.</w:t>
      </w:r>
      <w:r w:rsidR="00265F3B">
        <w:rPr>
          <w:rFonts w:hint="cs"/>
          <w:sz w:val="24"/>
          <w:szCs w:val="24"/>
          <w:rtl/>
        </w:rPr>
        <w:t>(מוניות ואוטבוסים)</w:t>
      </w:r>
    </w:p>
    <w:p w:rsidR="009C31C8" w:rsidRDefault="009C31C8" w:rsidP="00496FF4">
      <w:pPr>
        <w:tabs>
          <w:tab w:val="left" w:pos="6742"/>
        </w:tabs>
        <w:rPr>
          <w:rFonts w:hint="cs"/>
          <w:rtl/>
        </w:rPr>
      </w:pPr>
      <w:r>
        <w:rPr>
          <w:rFonts w:hint="eastAsia"/>
          <w:sz w:val="24"/>
          <w:szCs w:val="24"/>
          <w:rtl/>
        </w:rPr>
        <w:t xml:space="preserve">רישיון על משאית סימטריילר . </w:t>
      </w:r>
      <w:r>
        <w:rPr>
          <w:rFonts w:hint="eastAsia"/>
          <w:rtl/>
        </w:rPr>
        <w:t xml:space="preserve">להסעת נוסעים, </w:t>
      </w:r>
      <w:r w:rsidR="00496FF4">
        <w:rPr>
          <w:rFonts w:hint="cs"/>
          <w:rtl/>
        </w:rPr>
        <w:t xml:space="preserve">רכב משא </w:t>
      </w:r>
      <w:r w:rsidR="00496FF4">
        <w:t xml:space="preserve"> </w:t>
      </w:r>
      <w:r w:rsidR="00496FF4">
        <w:rPr>
          <w:rFonts w:hint="cs"/>
          <w:rtl/>
        </w:rPr>
        <w:t xml:space="preserve">עד 12 טון. </w:t>
      </w:r>
    </w:p>
    <w:p w:rsidR="009C31C8" w:rsidRPr="00C57350" w:rsidRDefault="00C57350">
      <w:pPr>
        <w:rPr>
          <w:rFonts w:hint="eastAsia"/>
          <w:b/>
          <w:bCs/>
          <w:sz w:val="28"/>
          <w:szCs w:val="28"/>
          <w:u w:val="single"/>
          <w:rtl/>
        </w:rPr>
      </w:pPr>
      <w:r w:rsidRPr="00C57350">
        <w:rPr>
          <w:rFonts w:hint="cs"/>
          <w:b/>
          <w:bCs/>
          <w:sz w:val="28"/>
          <w:szCs w:val="28"/>
          <w:u w:val="single"/>
          <w:rtl/>
        </w:rPr>
        <w:t xml:space="preserve">תמצית: </w:t>
      </w:r>
    </w:p>
    <w:p w:rsidR="00C57350" w:rsidRDefault="00C57350" w:rsidP="00C57350">
      <w:pPr>
        <w:pStyle w:val="-"/>
        <w:rPr>
          <w:rFonts w:hint="cs"/>
          <w:b w:val="0"/>
          <w:bCs w:val="0"/>
          <w:color w:val="auto"/>
          <w:sz w:val="22"/>
          <w:szCs w:val="22"/>
          <w:rtl/>
        </w:rPr>
      </w:pPr>
      <w:r>
        <w:rPr>
          <w:rFonts w:hint="cs"/>
          <w:b w:val="0"/>
          <w:bCs w:val="0"/>
          <w:color w:val="auto"/>
          <w:sz w:val="22"/>
          <w:szCs w:val="22"/>
          <w:rtl/>
        </w:rPr>
        <w:t>בעל יחסי אנוש טובים,יכולת ריכוז גבוהה,עמידה בתנאי לחץ,אסטרטיביות, ראש גדול</w:t>
      </w:r>
    </w:p>
    <w:p w:rsidR="00C57350" w:rsidRDefault="00C57350" w:rsidP="00C57350">
      <w:pPr>
        <w:pStyle w:val="-"/>
        <w:rPr>
          <w:rFonts w:hint="cs"/>
          <w:b w:val="0"/>
          <w:bCs w:val="0"/>
          <w:color w:val="auto"/>
          <w:sz w:val="22"/>
          <w:szCs w:val="22"/>
          <w:rtl/>
        </w:rPr>
      </w:pPr>
      <w:r>
        <w:rPr>
          <w:rFonts w:hint="cs"/>
          <w:b w:val="0"/>
          <w:bCs w:val="0"/>
          <w:color w:val="auto"/>
          <w:sz w:val="22"/>
          <w:szCs w:val="22"/>
          <w:rtl/>
        </w:rPr>
        <w:t xml:space="preserve">שכנוע,דינמיות,יצירתיות,מנהיגות,יכולת הנעת עובדים,סמכותיות. </w:t>
      </w:r>
    </w:p>
    <w:p w:rsidR="00AD1172" w:rsidRPr="00AD1172" w:rsidRDefault="00AD1172" w:rsidP="00C57350">
      <w:pPr>
        <w:pStyle w:val="-"/>
        <w:rPr>
          <w:rFonts w:hint="cs"/>
          <w:b w:val="0"/>
          <w:bCs w:val="0"/>
          <w:color w:val="auto"/>
          <w:sz w:val="22"/>
          <w:szCs w:val="22"/>
          <w:rtl/>
        </w:rPr>
      </w:pPr>
      <w:r>
        <w:t xml:space="preserve">● </w:t>
      </w:r>
      <w:r>
        <w:rPr>
          <w:rtl/>
        </w:rPr>
        <w:t>ניסיון רב בתחום הקמעונאיות, ביניהן, 4 שנים כמנהל סניף של רשת ביגוד מצליחה ומוכרת</w:t>
      </w:r>
      <w:r>
        <w:t xml:space="preserve">. ● </w:t>
      </w:r>
      <w:r>
        <w:rPr>
          <w:rtl/>
        </w:rPr>
        <w:t>ניסיון בגיוס והכשרת עובדים, ניהול עובדים, מעקב ובקרת מלאי והתנהלות מול ספקים</w:t>
      </w:r>
      <w:r>
        <w:t xml:space="preserve">. ● </w:t>
      </w:r>
      <w:r>
        <w:rPr>
          <w:rtl/>
        </w:rPr>
        <w:t>התפקידים דרשו עמידה ביעדים, התמודדות עם ריבוי משימות, עבודת צוות, אחריות וחשיבה מערכתית</w:t>
      </w:r>
      <w:r>
        <w:t xml:space="preserve">. ● </w:t>
      </w:r>
      <w:r>
        <w:rPr>
          <w:rtl/>
        </w:rPr>
        <w:t>בעל נכונות ורצון ליישם את מלוא הכלים והכישורים אותם צברתי, לעמוד באתגרים ולסייע בהובלה לצמיחה והצלחה</w:t>
      </w:r>
      <w:r>
        <w:t>.</w:t>
      </w:r>
    </w:p>
    <w:p w:rsidR="002D0E7F" w:rsidRDefault="002D0E7F" w:rsidP="00C57350">
      <w:pPr>
        <w:pStyle w:val="-"/>
        <w:rPr>
          <w:rFonts w:hint="cs"/>
          <w:b w:val="0"/>
          <w:bCs w:val="0"/>
          <w:color w:val="auto"/>
          <w:sz w:val="22"/>
          <w:szCs w:val="22"/>
          <w:rtl/>
        </w:rPr>
      </w:pPr>
    </w:p>
    <w:p w:rsidR="002D0E7F" w:rsidRDefault="002D0E7F" w:rsidP="00C57350">
      <w:pPr>
        <w:pStyle w:val="-"/>
        <w:rPr>
          <w:rFonts w:hint="cs"/>
          <w:color w:val="auto"/>
          <w:sz w:val="28"/>
          <w:szCs w:val="28"/>
          <w:u w:val="single"/>
          <w:rtl/>
        </w:rPr>
      </w:pPr>
      <w:r w:rsidRPr="002D0E7F">
        <w:rPr>
          <w:rFonts w:hint="cs"/>
          <w:color w:val="auto"/>
          <w:sz w:val="28"/>
          <w:szCs w:val="28"/>
          <w:u w:val="single"/>
          <w:rtl/>
        </w:rPr>
        <w:t>השכלה</w:t>
      </w:r>
    </w:p>
    <w:p w:rsidR="002D0E7F" w:rsidRDefault="002D0E7F" w:rsidP="00C57350">
      <w:pPr>
        <w:pStyle w:val="-"/>
        <w:rPr>
          <w:rFonts w:hint="cs"/>
          <w:color w:val="auto"/>
          <w:sz w:val="28"/>
          <w:szCs w:val="28"/>
          <w:u w:val="single"/>
          <w:rtl/>
        </w:rPr>
      </w:pPr>
      <w:r>
        <w:rPr>
          <w:rFonts w:hint="cs"/>
          <w:color w:val="auto"/>
          <w:sz w:val="28"/>
          <w:szCs w:val="28"/>
          <w:u w:val="single"/>
          <w:rtl/>
        </w:rPr>
        <w:t xml:space="preserve">בעל 12 שנות לימוד,בעל בגרות מלאה. </w:t>
      </w:r>
    </w:p>
    <w:p w:rsidR="002D0E7F" w:rsidRPr="002D0E7F" w:rsidRDefault="002D0E7F" w:rsidP="00C57350">
      <w:pPr>
        <w:pStyle w:val="-"/>
        <w:rPr>
          <w:color w:val="auto"/>
          <w:sz w:val="28"/>
          <w:szCs w:val="28"/>
          <w:u w:val="single"/>
          <w:rtl/>
        </w:rPr>
      </w:pPr>
    </w:p>
    <w:p w:rsidR="00C57350" w:rsidRDefault="00C57350" w:rsidP="00C57350">
      <w:pPr>
        <w:rPr>
          <w:sz w:val="28"/>
          <w:szCs w:val="28"/>
          <w:rtl/>
        </w:rPr>
      </w:pPr>
      <w:r>
        <w:rPr>
          <w:rFonts w:hint="eastAsia"/>
          <w:b/>
          <w:bCs/>
          <w:sz w:val="24"/>
          <w:szCs w:val="24"/>
          <w:u w:val="single"/>
          <w:rtl/>
        </w:rPr>
        <w:t>ניסיון תעסוקתי</w:t>
      </w:r>
    </w:p>
    <w:p w:rsidR="00C57350" w:rsidRDefault="00C57350" w:rsidP="00C57350">
      <w:pPr>
        <w:rPr>
          <w:rFonts w:hint="cs"/>
          <w:sz w:val="24"/>
          <w:szCs w:val="24"/>
          <w:rtl/>
        </w:rPr>
      </w:pPr>
      <w:r>
        <w:rPr>
          <w:rtl/>
        </w:rPr>
        <w:t xml:space="preserve">נהג בעל ניסיון של מעל 10 שנים בתחום </w:t>
      </w:r>
      <w:r>
        <w:t>•</w:t>
      </w:r>
      <w:r>
        <w:rPr>
          <w:rtl/>
        </w:rPr>
        <w:t>בעל רישיון</w:t>
      </w:r>
      <w:r>
        <w:t xml:space="preserve"> C </w:t>
      </w:r>
      <w:r>
        <w:rPr>
          <w:rtl/>
        </w:rPr>
        <w:t xml:space="preserve">ורישיון לנהיגה במלגזה </w:t>
      </w:r>
      <w:r>
        <w:t>•</w:t>
      </w:r>
      <w:r>
        <w:rPr>
          <w:rtl/>
        </w:rPr>
        <w:t xml:space="preserve">ניסיון רב בניהול קווי חלוקה ושילוח </w:t>
      </w:r>
      <w:r>
        <w:t>•</w:t>
      </w:r>
      <w:r>
        <w:rPr>
          <w:rtl/>
        </w:rPr>
        <w:t>מקצועי, בעל יחסי אנוש מעולים ואחרא</w:t>
      </w:r>
      <w:r>
        <w:rPr>
          <w:rFonts w:hint="cs"/>
          <w:sz w:val="24"/>
          <w:szCs w:val="24"/>
          <w:rtl/>
        </w:rPr>
        <w:t xml:space="preserve">י </w:t>
      </w:r>
    </w:p>
    <w:p w:rsidR="00C57350" w:rsidRDefault="00C57350" w:rsidP="00C57350">
      <w:pPr>
        <w:rPr>
          <w:rFonts w:hint="cs"/>
          <w:sz w:val="24"/>
          <w:szCs w:val="24"/>
          <w:rtl/>
        </w:rPr>
      </w:pPr>
      <w:r>
        <w:t>•</w:t>
      </w:r>
      <w:r>
        <w:rPr>
          <w:rtl/>
        </w:rPr>
        <w:t>מחסנאי ומנהל מחסן מנוסה</w:t>
      </w:r>
      <w:r>
        <w:t>. •</w:t>
      </w:r>
      <w:r>
        <w:rPr>
          <w:rtl/>
        </w:rPr>
        <w:t>בעל רישיון ג' ורישיון לנהיגה במלגזה</w:t>
      </w:r>
      <w:r>
        <w:t>. •</w:t>
      </w:r>
      <w:r>
        <w:rPr>
          <w:rtl/>
        </w:rPr>
        <w:t>שירות כנגד לוגיסטיקה, פיקוד על מספר מחלקות לוגיסטיקה</w:t>
      </w:r>
      <w:r>
        <w:t>. •</w:t>
      </w:r>
      <w:r>
        <w:rPr>
          <w:rtl/>
        </w:rPr>
        <w:t>בעל ניסיון בניהול מחסן ממוחשב</w:t>
      </w:r>
      <w:r>
        <w:t>.</w:t>
      </w:r>
    </w:p>
    <w:p w:rsidR="00C57350" w:rsidRPr="001B5B46" w:rsidRDefault="00C57350" w:rsidP="00C57350">
      <w:pPr>
        <w:rPr>
          <w:rFonts w:hint="cs"/>
          <w:b/>
          <w:bCs/>
          <w:sz w:val="28"/>
          <w:szCs w:val="28"/>
          <w:rtl/>
        </w:rPr>
      </w:pPr>
      <w:r w:rsidRPr="001B5B46">
        <w:rPr>
          <w:b/>
          <w:bCs/>
          <w:sz w:val="28"/>
          <w:szCs w:val="28"/>
          <w:rtl/>
        </w:rPr>
        <w:t xml:space="preserve">מאבטח בעל ניסיון של שלוש שנים בתחום </w:t>
      </w:r>
      <w:r w:rsidRPr="001B5B46">
        <w:rPr>
          <w:b/>
          <w:bCs/>
          <w:sz w:val="28"/>
          <w:szCs w:val="28"/>
        </w:rPr>
        <w:t>•</w:t>
      </w:r>
      <w:r w:rsidRPr="001B5B46">
        <w:rPr>
          <w:b/>
          <w:bCs/>
          <w:sz w:val="28"/>
          <w:szCs w:val="28"/>
          <w:rtl/>
        </w:rPr>
        <w:t xml:space="preserve">יוצא שירות במשטרה צבאית ובעל הכשרת רובאי 03 </w:t>
      </w:r>
      <w:r w:rsidRPr="001B5B46">
        <w:rPr>
          <w:b/>
          <w:bCs/>
          <w:sz w:val="28"/>
          <w:szCs w:val="28"/>
        </w:rPr>
        <w:t>•</w:t>
      </w:r>
      <w:r w:rsidRPr="001B5B46">
        <w:rPr>
          <w:b/>
          <w:bCs/>
          <w:sz w:val="28"/>
          <w:szCs w:val="28"/>
          <w:rtl/>
        </w:rPr>
        <w:t xml:space="preserve">בעל הכשרה בחילוץ והצלה במסגרת צופי אש </w:t>
      </w:r>
      <w:r w:rsidRPr="001B5B46">
        <w:rPr>
          <w:b/>
          <w:bCs/>
          <w:sz w:val="28"/>
          <w:szCs w:val="28"/>
        </w:rPr>
        <w:t>•</w:t>
      </w:r>
      <w:r w:rsidRPr="001B5B46">
        <w:rPr>
          <w:b/>
          <w:bCs/>
          <w:sz w:val="28"/>
          <w:szCs w:val="28"/>
          <w:rtl/>
        </w:rPr>
        <w:t>חרוץ, עירני ובעל יחסי אנוש מעולים</w:t>
      </w:r>
    </w:p>
    <w:p w:rsidR="00C57350" w:rsidRDefault="00C57350" w:rsidP="00C57350">
      <w:pPr>
        <w:pStyle w:val="-"/>
        <w:tabs>
          <w:tab w:val="left" w:pos="1052"/>
        </w:tabs>
        <w:rPr>
          <w:rFonts w:hint="cs"/>
          <w:sz w:val="28"/>
          <w:szCs w:val="28"/>
          <w:rtl/>
        </w:rPr>
      </w:pPr>
    </w:p>
    <w:p w:rsidR="00C57350" w:rsidRDefault="00C57350" w:rsidP="00C57350">
      <w:pPr>
        <w:pStyle w:val="-"/>
        <w:tabs>
          <w:tab w:val="left" w:pos="1052"/>
        </w:tabs>
        <w:rPr>
          <w:rFonts w:hint="eastAsia"/>
          <w:sz w:val="28"/>
          <w:szCs w:val="28"/>
          <w:rtl/>
        </w:rPr>
      </w:pPr>
      <w:r>
        <w:t>•</w:t>
      </w:r>
      <w:r>
        <w:rPr>
          <w:rFonts w:hint="eastAsia"/>
          <w:sz w:val="28"/>
          <w:szCs w:val="28"/>
          <w:rtl/>
        </w:rPr>
        <w:t xml:space="preserve">במהלך לימודי עבדתי כאחראי משמרת ברשת מזון גדולה </w:t>
      </w:r>
    </w:p>
    <w:p w:rsidR="00C57350" w:rsidRDefault="00C57350" w:rsidP="00C57350">
      <w:pPr>
        <w:pStyle w:val="-"/>
        <w:tabs>
          <w:tab w:val="left" w:pos="1052"/>
        </w:tabs>
        <w:rPr>
          <w:rFonts w:hint="eastAsia"/>
          <w:sz w:val="28"/>
          <w:szCs w:val="28"/>
          <w:rtl/>
        </w:rPr>
      </w:pPr>
      <w:r>
        <w:rPr>
          <w:rFonts w:hint="eastAsia"/>
          <w:sz w:val="28"/>
          <w:szCs w:val="28"/>
          <w:rtl/>
        </w:rPr>
        <w:t xml:space="preserve">כלל מתן שירות לקוחות ולעובדים במשמרת , ניהול קופה </w:t>
      </w:r>
    </w:p>
    <w:p w:rsidR="00C57350" w:rsidRDefault="00C57350" w:rsidP="00C57350">
      <w:pPr>
        <w:pStyle w:val="-"/>
        <w:tabs>
          <w:tab w:val="left" w:pos="1052"/>
        </w:tabs>
        <w:rPr>
          <w:rFonts w:hint="eastAsia"/>
          <w:sz w:val="28"/>
          <w:szCs w:val="28"/>
          <w:rtl/>
        </w:rPr>
      </w:pPr>
      <w:r>
        <w:rPr>
          <w:rFonts w:hint="eastAsia"/>
          <w:sz w:val="28"/>
          <w:szCs w:val="28"/>
          <w:rtl/>
        </w:rPr>
        <w:t xml:space="preserve">יכולת הקשבה, ונטרול כעסים, התפקיד דורש שימוש ביצרתיות </w:t>
      </w:r>
    </w:p>
    <w:p w:rsidR="00C57350" w:rsidRDefault="00C57350" w:rsidP="00C57350">
      <w:pPr>
        <w:pStyle w:val="-"/>
        <w:tabs>
          <w:tab w:val="left" w:pos="1052"/>
        </w:tabs>
        <w:rPr>
          <w:sz w:val="28"/>
          <w:szCs w:val="28"/>
          <w:rtl/>
        </w:rPr>
      </w:pPr>
      <w:r>
        <w:rPr>
          <w:rFonts w:hint="eastAsia"/>
          <w:sz w:val="28"/>
          <w:szCs w:val="28"/>
          <w:rtl/>
        </w:rPr>
        <w:t xml:space="preserve">ומתן שירות ברמה גבוהה. </w:t>
      </w:r>
    </w:p>
    <w:p w:rsidR="00C57350" w:rsidRDefault="00C57350" w:rsidP="00C57350">
      <w:pPr>
        <w:pStyle w:val="-"/>
        <w:tabs>
          <w:tab w:val="left" w:pos="1052"/>
        </w:tabs>
        <w:rPr>
          <w:rFonts w:ascii="Times New Roman" w:hAnsi="Times New Roman" w:cs="Times New Roman" w:hint="cs"/>
          <w:b w:val="0"/>
          <w:bCs w:val="0"/>
          <w:color w:val="auto"/>
          <w:sz w:val="24"/>
          <w:szCs w:val="24"/>
          <w:rtl/>
        </w:rPr>
      </w:pPr>
      <w:r>
        <w:rPr>
          <w:sz w:val="28"/>
          <w:szCs w:val="28"/>
          <w:rtl/>
        </w:rPr>
        <w:t>פקיד קבלה בעל ניסיון בעבודה במלון בוטיק</w:t>
      </w:r>
      <w:r>
        <w:rPr>
          <w:sz w:val="28"/>
          <w:szCs w:val="28"/>
        </w:rPr>
        <w:t>. •</w:t>
      </w:r>
      <w:r>
        <w:rPr>
          <w:sz w:val="28"/>
          <w:szCs w:val="28"/>
          <w:rtl/>
        </w:rPr>
        <w:t>שליטה מלאה בשלוש שפות - עברית, אנגלית, צרפתית</w:t>
      </w:r>
      <w:r>
        <w:rPr>
          <w:sz w:val="28"/>
          <w:szCs w:val="28"/>
        </w:rPr>
        <w:t>. •</w:t>
      </w:r>
      <w:r>
        <w:rPr>
          <w:sz w:val="28"/>
          <w:szCs w:val="28"/>
          <w:rtl/>
        </w:rPr>
        <w:t>שליטה ביישומי</w:t>
      </w:r>
      <w:r>
        <w:rPr>
          <w:sz w:val="28"/>
          <w:szCs w:val="28"/>
        </w:rPr>
        <w:t xml:space="preserve"> office </w:t>
      </w:r>
      <w:r>
        <w:rPr>
          <w:sz w:val="28"/>
          <w:szCs w:val="28"/>
          <w:rtl/>
        </w:rPr>
        <w:t>ובתוכנת</w:t>
      </w:r>
      <w:r>
        <w:rPr>
          <w:sz w:val="28"/>
          <w:szCs w:val="28"/>
        </w:rPr>
        <w:t xml:space="preserve"> Optima.</w:t>
      </w:r>
    </w:p>
    <w:p w:rsidR="00A9184C" w:rsidRDefault="00A9184C">
      <w:pPr>
        <w:rPr>
          <w:rFonts w:hint="cs"/>
          <w:rtl/>
        </w:rPr>
      </w:pPr>
    </w:p>
    <w:p w:rsidR="00B33DC4" w:rsidRDefault="00B33DC4">
      <w:pPr>
        <w:rPr>
          <w:rFonts w:hint="cs"/>
          <w:b/>
          <w:bCs/>
          <w:sz w:val="24"/>
          <w:szCs w:val="24"/>
          <w:u w:val="single"/>
          <w:rtl/>
        </w:rPr>
      </w:pPr>
    </w:p>
    <w:p w:rsidR="00A245CC" w:rsidRDefault="00A245CC">
      <w:pPr>
        <w:pStyle w:val="-"/>
        <w:tabs>
          <w:tab w:val="left" w:pos="1052"/>
        </w:tabs>
        <w:rPr>
          <w:rFonts w:ascii="Times New Roman" w:hAnsi="Times New Roman" w:cs="Times New Roman" w:hint="cs"/>
          <w:b w:val="0"/>
          <w:bCs w:val="0"/>
          <w:color w:val="auto"/>
          <w:sz w:val="24"/>
          <w:szCs w:val="24"/>
          <w:rtl/>
        </w:rPr>
      </w:pPr>
    </w:p>
    <w:p w:rsidR="00A245CC" w:rsidRDefault="00A245CC">
      <w:pPr>
        <w:pStyle w:val="-"/>
        <w:tabs>
          <w:tab w:val="left" w:pos="1052"/>
        </w:tabs>
        <w:rPr>
          <w:rFonts w:ascii="Times New Roman" w:hAnsi="Times New Roman" w:cs="Times New Roman" w:hint="cs"/>
          <w:color w:val="auto"/>
          <w:sz w:val="28"/>
          <w:szCs w:val="28"/>
          <w:u w:val="single"/>
          <w:rtl/>
        </w:rPr>
      </w:pPr>
      <w:r>
        <w:rPr>
          <w:rFonts w:ascii="Times New Roman" w:hAnsi="Times New Roman" w:cs="Times New Roman" w:hint="cs"/>
          <w:color w:val="auto"/>
          <w:sz w:val="28"/>
          <w:szCs w:val="28"/>
          <w:u w:val="single"/>
          <w:rtl/>
        </w:rPr>
        <w:t>שפות:</w:t>
      </w:r>
    </w:p>
    <w:p w:rsidR="00A245CC" w:rsidRDefault="00A245CC">
      <w:pPr>
        <w:pStyle w:val="-"/>
        <w:tabs>
          <w:tab w:val="left" w:pos="1052"/>
        </w:tabs>
        <w:rPr>
          <w:rFonts w:ascii="Times New Roman" w:hAnsi="Times New Roman" w:cs="Times New Roman" w:hint="cs"/>
          <w:color w:val="auto"/>
          <w:sz w:val="28"/>
          <w:szCs w:val="28"/>
          <w:u w:val="single"/>
          <w:rtl/>
        </w:rPr>
      </w:pPr>
      <w:r>
        <w:rPr>
          <w:rFonts w:ascii="Times New Roman" w:hAnsi="Times New Roman" w:cs="Times New Roman" w:hint="cs"/>
          <w:color w:val="auto"/>
          <w:sz w:val="28"/>
          <w:szCs w:val="28"/>
          <w:u w:val="single"/>
          <w:rtl/>
        </w:rPr>
        <w:t>עברית</w:t>
      </w:r>
      <w:r>
        <w:rPr>
          <w:rFonts w:ascii="Times New Roman" w:hAnsi="Times New Roman" w:cs="Times New Roman" w:hint="cs"/>
          <w:color w:val="auto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 w:hint="cs"/>
          <w:color w:val="auto"/>
          <w:sz w:val="28"/>
          <w:szCs w:val="28"/>
          <w:u w:val="single"/>
          <w:rtl/>
        </w:rPr>
        <w:t xml:space="preserve"> שפת אם, </w:t>
      </w:r>
    </w:p>
    <w:p w:rsidR="00A245CC" w:rsidRDefault="00A245CC">
      <w:pPr>
        <w:pStyle w:val="-"/>
        <w:tabs>
          <w:tab w:val="left" w:pos="1052"/>
        </w:tabs>
        <w:rPr>
          <w:rFonts w:ascii="Times New Roman" w:hAnsi="Times New Roman" w:cs="Times New Roman" w:hint="cs"/>
          <w:color w:val="auto"/>
          <w:sz w:val="28"/>
          <w:szCs w:val="28"/>
          <w:u w:val="single"/>
          <w:rtl/>
        </w:rPr>
      </w:pPr>
      <w:r>
        <w:rPr>
          <w:rFonts w:ascii="Times New Roman" w:hAnsi="Times New Roman" w:cs="Times New Roman" w:hint="cs"/>
          <w:color w:val="auto"/>
          <w:sz w:val="28"/>
          <w:szCs w:val="28"/>
          <w:u w:val="single"/>
          <w:rtl/>
        </w:rPr>
        <w:t>אנגלית:: רמה גבוהה</w:t>
      </w:r>
    </w:p>
    <w:p w:rsidR="00A245CC" w:rsidRDefault="00A245CC">
      <w:pPr>
        <w:pStyle w:val="-"/>
        <w:tabs>
          <w:tab w:val="left" w:pos="1052"/>
        </w:tabs>
        <w:rPr>
          <w:rFonts w:ascii="Times New Roman" w:hAnsi="Times New Roman" w:cs="Times New Roman" w:hint="cs"/>
          <w:color w:val="auto"/>
          <w:sz w:val="28"/>
          <w:szCs w:val="28"/>
          <w:u w:val="single"/>
          <w:rtl/>
        </w:rPr>
      </w:pPr>
      <w:r>
        <w:rPr>
          <w:rFonts w:ascii="Times New Roman" w:hAnsi="Times New Roman" w:cs="Times New Roman" w:hint="cs"/>
          <w:color w:val="auto"/>
          <w:sz w:val="28"/>
          <w:szCs w:val="28"/>
          <w:u w:val="single"/>
          <w:rtl/>
        </w:rPr>
        <w:t xml:space="preserve">יפנית: רמה בינונית </w:t>
      </w:r>
    </w:p>
    <w:p w:rsidR="009C31C8" w:rsidRDefault="009C31C8">
      <w:pPr>
        <w:rPr>
          <w:rFonts w:hint="eastAsia"/>
          <w:sz w:val="24"/>
          <w:szCs w:val="24"/>
          <w:rtl/>
        </w:rPr>
      </w:pPr>
    </w:p>
    <w:p w:rsidR="009C31C8" w:rsidRDefault="009C31C8">
      <w:pPr>
        <w:rPr>
          <w:rFonts w:hint="eastAsia"/>
          <w:sz w:val="24"/>
          <w:szCs w:val="24"/>
          <w:rtl/>
        </w:rPr>
      </w:pPr>
      <w:r>
        <w:rPr>
          <w:rFonts w:hint="eastAsia"/>
          <w:b/>
          <w:bCs/>
          <w:sz w:val="24"/>
          <w:szCs w:val="24"/>
          <w:u w:val="single"/>
          <w:rtl/>
        </w:rPr>
        <w:t>קורסים והשתלמויות</w:t>
      </w:r>
    </w:p>
    <w:p w:rsidR="009C31C8" w:rsidRDefault="009C31C8">
      <w:pPr>
        <w:rPr>
          <w:rFonts w:hint="eastAsia"/>
          <w:sz w:val="24"/>
          <w:szCs w:val="24"/>
          <w:rtl/>
        </w:rPr>
      </w:pPr>
      <w:r>
        <w:rPr>
          <w:rFonts w:hint="eastAsia"/>
          <w:sz w:val="24"/>
          <w:szCs w:val="24"/>
          <w:rtl/>
        </w:rPr>
        <w:t xml:space="preserve">2000-1996 תעודה טכנולוגית בביה"ס אורט ניצנה בבת-ים- מקצוע בסיב"ם. </w:t>
      </w:r>
    </w:p>
    <w:p w:rsidR="009C31C8" w:rsidRDefault="009C31C8">
      <w:pPr>
        <w:rPr>
          <w:rFonts w:hint="eastAsia"/>
          <w:sz w:val="24"/>
          <w:szCs w:val="24"/>
          <w:rtl/>
        </w:rPr>
      </w:pPr>
      <w:r>
        <w:rPr>
          <w:rFonts w:hint="eastAsia"/>
          <w:sz w:val="24"/>
          <w:szCs w:val="24"/>
          <w:rtl/>
        </w:rPr>
        <w:t xml:space="preserve">הכשרת קורס רמה ב' 4 ימים ללא נשק  </w:t>
      </w:r>
    </w:p>
    <w:p w:rsidR="009C31C8" w:rsidRDefault="009C31C8">
      <w:pPr>
        <w:rPr>
          <w:rtl/>
        </w:rPr>
      </w:pPr>
      <w:r>
        <w:rPr>
          <w:rFonts w:hint="eastAsia"/>
          <w:sz w:val="24"/>
          <w:szCs w:val="24"/>
          <w:rtl/>
        </w:rPr>
        <w:t>תעודת מקצוע "יישומי מחשב " ב"מכללת עתיד" קריית מוצקין :</w:t>
      </w:r>
    </w:p>
    <w:p w:rsidR="009C31C8" w:rsidRDefault="00682197">
      <w:pPr>
        <w:rPr>
          <w:rFonts w:hint="cs"/>
          <w:rtl/>
        </w:rPr>
      </w:pPr>
      <w:r>
        <w:rPr>
          <w:rtl/>
        </w:rPr>
        <w:t>קורס אבטחה רמה א –</w:t>
      </w:r>
      <w:r>
        <w:rPr>
          <w:rFonts w:hint="cs"/>
          <w:rtl/>
        </w:rPr>
        <w:t xml:space="preserve">חברת אלמוג אבטחה </w:t>
      </w:r>
    </w:p>
    <w:p w:rsidR="008701C0" w:rsidRPr="000B3279" w:rsidRDefault="000B3279" w:rsidP="000B3279">
      <w:pPr>
        <w:rPr>
          <w:rFonts w:hint="cs"/>
          <w:b/>
          <w:bCs/>
          <w:rtl/>
        </w:rPr>
      </w:pPr>
      <w:r w:rsidRPr="000B3279">
        <w:rPr>
          <w:b/>
          <w:bCs/>
          <w:rtl/>
        </w:rPr>
        <w:t>קורס הנהלת חשבונות 1+2  המכללה הטכנולוגית באר שבע הלימודים כללו גם התנסות מעשית ובמסגרתם למדנו לעבוד עם חשבשבת ושיקלולית</w:t>
      </w:r>
      <w:r w:rsidRPr="000B3279">
        <w:rPr>
          <w:b/>
          <w:bCs/>
        </w:rPr>
        <w:t>.</w:t>
      </w:r>
    </w:p>
    <w:p w:rsidR="008701C0" w:rsidRDefault="00926B0B" w:rsidP="00926B0B">
      <w:pPr>
        <w:rPr>
          <w:rFonts w:hint="cs"/>
          <w:rtl/>
        </w:rPr>
      </w:pPr>
      <w:r>
        <w:rPr>
          <w:rtl/>
        </w:rPr>
        <w:t xml:space="preserve">קורס חשב שכר  מכללת אתגר </w:t>
      </w:r>
      <w:r>
        <w:t>•</w:t>
      </w:r>
      <w:r>
        <w:rPr>
          <w:rtl/>
        </w:rPr>
        <w:t xml:space="preserve">הכרות מעמיקה עם דיני מס הכנסה </w:t>
      </w:r>
      <w:r>
        <w:t>•</w:t>
      </w:r>
      <w:r>
        <w:rPr>
          <w:rtl/>
        </w:rPr>
        <w:t>סקירה של סוגי ביטוח פנ</w:t>
      </w:r>
      <w:r>
        <w:rPr>
          <w:rFonts w:hint="cs"/>
          <w:rtl/>
        </w:rPr>
        <w:t>סיוני</w:t>
      </w:r>
    </w:p>
    <w:p w:rsidR="008701C0" w:rsidRDefault="00294F11">
      <w:pPr>
        <w:rPr>
          <w:rFonts w:hint="cs"/>
          <w:rtl/>
        </w:rPr>
      </w:pPr>
      <w:r>
        <w:rPr>
          <w:rFonts w:hint="cs"/>
          <w:rtl/>
        </w:rPr>
        <w:t>קורס הדרכת מנהלים במרכז האקדמי לוינסקי-וינגיט קמפוס-</w:t>
      </w:r>
    </w:p>
    <w:p w:rsidR="00F81E11" w:rsidRDefault="00F81E11">
      <w:pPr>
        <w:rPr>
          <w:rFonts w:hint="cs"/>
          <w:rtl/>
        </w:rPr>
      </w:pPr>
      <w:r>
        <w:rPr>
          <w:rFonts w:hint="cs"/>
          <w:rtl/>
        </w:rPr>
        <w:t xml:space="preserve">קורס ניהול לוגיסטיקה ומחסן ממוחשב "בלשכת המסחר" המכללה העסקית": </w:t>
      </w:r>
    </w:p>
    <w:p w:rsidR="00C177CD" w:rsidRDefault="00C177CD">
      <w:pPr>
        <w:rPr>
          <w:rFonts w:hint="eastAsia"/>
          <w:rtl/>
        </w:rPr>
      </w:pPr>
      <w:r>
        <w:rPr>
          <w:rFonts w:hint="cs"/>
          <w:rtl/>
        </w:rPr>
        <w:t xml:space="preserve">קורס טכנאי טלפונים סלולריים "ברשת "מכללת אין לין" </w:t>
      </w:r>
    </w:p>
    <w:p w:rsidR="009C31C8" w:rsidRDefault="009C31C8" w:rsidP="0092008F">
      <w:pPr>
        <w:rPr>
          <w:rFonts w:hint="eastAsia"/>
          <w:b/>
          <w:bCs/>
          <w:sz w:val="24"/>
          <w:szCs w:val="24"/>
          <w:u w:val="single"/>
          <w:rtl/>
        </w:rPr>
      </w:pPr>
      <w:r>
        <w:rPr>
          <w:rFonts w:ascii="Arial" w:hAnsi="Arial"/>
          <w:color w:val="000000"/>
          <w:sz w:val="33"/>
          <w:szCs w:val="33"/>
        </w:rPr>
        <w:t> </w:t>
      </w:r>
      <w:r>
        <w:t>•</w:t>
      </w:r>
      <w:r>
        <w:rPr>
          <w:rFonts w:hint="eastAsia"/>
          <w:b/>
          <w:bCs/>
          <w:sz w:val="24"/>
          <w:szCs w:val="24"/>
          <w:u w:val="single"/>
          <w:rtl/>
        </w:rPr>
        <w:t>קורות חיים:</w:t>
      </w:r>
    </w:p>
    <w:p w:rsidR="009C31C8" w:rsidRDefault="009C31C8">
      <w:pPr>
        <w:rPr>
          <w:b/>
          <w:bCs/>
          <w:sz w:val="28"/>
          <w:szCs w:val="28"/>
          <w:rtl/>
        </w:rPr>
      </w:pPr>
      <w:r>
        <w:rPr>
          <w:rFonts w:hint="eastAsia"/>
          <w:b/>
          <w:bCs/>
          <w:sz w:val="24"/>
          <w:szCs w:val="24"/>
          <w:u w:val="single"/>
          <w:rtl/>
        </w:rPr>
        <w:t>.1997-1996</w:t>
      </w:r>
    </w:p>
    <w:p w:rsidR="009C31C8" w:rsidRDefault="009C31C8">
      <w:pPr>
        <w:pStyle w:val="a"/>
        <w:spacing w:before="240"/>
        <w:jc w:val="left"/>
        <w:rPr>
          <w:rFonts w:hint="eastAsia"/>
          <w:color w:val="000000"/>
          <w:sz w:val="28"/>
          <w:szCs w:val="28"/>
          <w:rtl/>
        </w:rPr>
      </w:pPr>
      <w:r>
        <w:rPr>
          <w:b/>
          <w:bCs/>
          <w:sz w:val="28"/>
          <w:szCs w:val="28"/>
          <w:rtl/>
        </w:rPr>
        <w:t xml:space="preserve">פקיד קבלה-מלון הבוטיק "כנען וילג'" בחד נס -2019היום </w:t>
      </w:r>
      <w:r>
        <w:rPr>
          <w:b/>
          <w:bCs/>
          <w:sz w:val="28"/>
          <w:szCs w:val="28"/>
        </w:rPr>
        <w:t>•</w:t>
      </w:r>
      <w:r>
        <w:rPr>
          <w:b/>
          <w:bCs/>
          <w:sz w:val="28"/>
          <w:szCs w:val="28"/>
          <w:rtl/>
        </w:rPr>
        <w:t>מתן שירות ברמה מקצועית לאורחי המלון פרונטלית, טלפונית ובמייל</w:t>
      </w:r>
      <w:r>
        <w:rPr>
          <w:b/>
          <w:bCs/>
          <w:sz w:val="28"/>
          <w:szCs w:val="28"/>
        </w:rPr>
        <w:t>. •</w:t>
      </w:r>
      <w:r>
        <w:rPr>
          <w:b/>
          <w:bCs/>
          <w:sz w:val="28"/>
          <w:szCs w:val="28"/>
          <w:rtl/>
        </w:rPr>
        <w:t>עבודת תיאום תנאי אירוח עבור קבוצות, תיאום סיורים והסעות</w:t>
      </w:r>
      <w:r>
        <w:rPr>
          <w:b/>
          <w:bCs/>
          <w:sz w:val="28"/>
          <w:szCs w:val="28"/>
        </w:rPr>
        <w:t>. •</w:t>
      </w:r>
      <w:r>
        <w:rPr>
          <w:b/>
          <w:bCs/>
          <w:sz w:val="28"/>
          <w:szCs w:val="28"/>
          <w:rtl/>
        </w:rPr>
        <w:t>התנהלות באנגלית ובצרפתית בכתב ובעל פה</w:t>
      </w:r>
      <w:r>
        <w:rPr>
          <w:b/>
          <w:bCs/>
          <w:sz w:val="28"/>
          <w:szCs w:val="28"/>
        </w:rPr>
        <w:t>. •</w:t>
      </w:r>
      <w:r>
        <w:rPr>
          <w:b/>
          <w:bCs/>
          <w:sz w:val="28"/>
          <w:szCs w:val="28"/>
          <w:rtl/>
        </w:rPr>
        <w:t>עבודה עם</w:t>
      </w:r>
      <w:r>
        <w:rPr>
          <w:b/>
          <w:bCs/>
          <w:sz w:val="28"/>
          <w:szCs w:val="28"/>
        </w:rPr>
        <w:t xml:space="preserve"> Outlook ,Excel </w:t>
      </w:r>
      <w:r>
        <w:rPr>
          <w:b/>
          <w:bCs/>
          <w:sz w:val="28"/>
          <w:szCs w:val="28"/>
          <w:rtl/>
        </w:rPr>
        <w:t>ותוכנת</w:t>
      </w:r>
      <w:r>
        <w:rPr>
          <w:b/>
          <w:bCs/>
          <w:sz w:val="28"/>
          <w:szCs w:val="28"/>
        </w:rPr>
        <w:t xml:space="preserve"> Optima. </w:t>
      </w:r>
      <w:r>
        <w:rPr>
          <w:b/>
          <w:bCs/>
          <w:sz w:val="28"/>
          <w:szCs w:val="28"/>
          <w:rtl/>
        </w:rPr>
        <w:t>כמו גם תיאום לו"ז אירועי המלון</w:t>
      </w:r>
      <w:r>
        <w:rPr>
          <w:b/>
          <w:bCs/>
          <w:sz w:val="28"/>
          <w:szCs w:val="28"/>
        </w:rPr>
        <w:t>. •</w:t>
      </w:r>
      <w:r>
        <w:rPr>
          <w:b/>
          <w:bCs/>
          <w:sz w:val="28"/>
          <w:szCs w:val="28"/>
          <w:rtl/>
        </w:rPr>
        <w:t>מתן שירות יעיל גם תחת לחץ</w:t>
      </w:r>
    </w:p>
    <w:p w:rsidR="006E0754" w:rsidRPr="006E0754" w:rsidRDefault="006E0754" w:rsidP="006E0754">
      <w:pPr>
        <w:numPr>
          <w:ilvl w:val="0"/>
          <w:numId w:val="3"/>
        </w:numPr>
        <w:bidi w:val="0"/>
        <w:spacing w:before="280" w:after="0" w:line="240" w:lineRule="auto"/>
        <w:jc w:val="right"/>
        <w:rPr>
          <w:rFonts w:ascii="Arial" w:eastAsia="Times New Roman" w:hAnsi="Arial" w:hint="cs"/>
          <w:color w:val="000000"/>
          <w:sz w:val="27"/>
          <w:szCs w:val="27"/>
        </w:rPr>
      </w:pPr>
    </w:p>
    <w:p w:rsidR="009B08EA" w:rsidRDefault="005D1D01" w:rsidP="009B08EA">
      <w:pPr>
        <w:rPr>
          <w:rFonts w:ascii="Arial" w:eastAsia="Times New Roman" w:hAnsi="Arial" w:hint="cs"/>
          <w:color w:val="000000"/>
          <w:sz w:val="27"/>
          <w:szCs w:val="27"/>
          <w:rtl/>
        </w:rPr>
      </w:pPr>
      <w:r w:rsidRPr="00FA43EB">
        <w:rPr>
          <w:rFonts w:ascii="Arial" w:eastAsia="Times New Roman" w:hAnsi="Arial" w:hint="cs"/>
          <w:color w:val="000000"/>
          <w:sz w:val="27"/>
          <w:szCs w:val="27"/>
          <w:rtl/>
        </w:rPr>
        <w:t xml:space="preserve"> </w:t>
      </w:r>
      <w:r w:rsidR="00A03A36">
        <w:rPr>
          <w:rFonts w:ascii="Arial" w:eastAsia="Times New Roman" w:hAnsi="Arial" w:hint="cs"/>
          <w:color w:val="000000"/>
          <w:sz w:val="27"/>
          <w:szCs w:val="27"/>
          <w:rtl/>
        </w:rPr>
        <w:t>2000-1997</w:t>
      </w:r>
      <w:r w:rsidR="00FA43EB">
        <w:rPr>
          <w:rFonts w:ascii="Arial" w:eastAsia="Times New Roman" w:hAnsi="Arial" w:hint="cs"/>
          <w:color w:val="000000"/>
          <w:sz w:val="27"/>
          <w:szCs w:val="27"/>
          <w:rtl/>
        </w:rPr>
        <w:t>-</w:t>
      </w:r>
      <w:r w:rsidR="00C94D9E" w:rsidRPr="00C94D9E">
        <w:rPr>
          <w:rFonts w:ascii="Segoe UI Historic" w:eastAsia="Times New Roman" w:hAnsi="Segoe UI Historic" w:hint="cs"/>
          <w:color w:val="050505"/>
          <w:sz w:val="23"/>
          <w:szCs w:val="23"/>
          <w:rtl/>
        </w:rPr>
        <w:t xml:space="preserve"> </w:t>
      </w:r>
      <w:r w:rsidR="009B08EA">
        <w:rPr>
          <w:rFonts w:ascii="Arial" w:eastAsia="Times New Roman" w:hAnsi="Arial" w:hint="cs"/>
          <w:color w:val="000000"/>
          <w:sz w:val="27"/>
          <w:szCs w:val="27"/>
          <w:rtl/>
        </w:rPr>
        <w:t xml:space="preserve">מנהל תפעול ומכירת בטון "ברשת חומרי בנייה"  א.ד.פישר": </w:t>
      </w:r>
    </w:p>
    <w:p w:rsidR="009B08EA" w:rsidRDefault="009B08EA" w:rsidP="009B08EA">
      <w:pPr>
        <w:rPr>
          <w:rFonts w:ascii="Arial" w:eastAsia="Times New Roman" w:hAnsi="Arial" w:hint="cs"/>
          <w:color w:val="000000"/>
          <w:sz w:val="27"/>
          <w:szCs w:val="27"/>
          <w:rtl/>
        </w:rPr>
      </w:pPr>
    </w:p>
    <w:p w:rsidR="009B08EA" w:rsidRDefault="009B08EA" w:rsidP="009B08EA">
      <w:pPr>
        <w:rPr>
          <w:rFonts w:ascii="Arial" w:eastAsia="Times New Roman" w:hAnsi="Arial" w:hint="cs"/>
          <w:color w:val="414141"/>
          <w:sz w:val="30"/>
          <w:szCs w:val="30"/>
          <w:rtl/>
        </w:rPr>
      </w:pPr>
      <w:r>
        <w:rPr>
          <w:rFonts w:ascii="Arial" w:hAnsi="Arial"/>
          <w:color w:val="333333"/>
          <w:sz w:val="21"/>
          <w:szCs w:val="21"/>
          <w:shd w:val="clear" w:color="auto" w:fill="FFFFFF"/>
        </w:rPr>
        <w:t> 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תודעת שירות ברמה גבוהה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•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עצמאות בשטח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•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אסרטיביות והגדלת ראש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•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דיוק ויסודיות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•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זמינות להתחלה מידית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</w:p>
    <w:p w:rsidR="009B08EA" w:rsidRDefault="009B08EA" w:rsidP="009B08EA">
      <w:pPr>
        <w:rPr>
          <w:rFonts w:ascii="Arial" w:eastAsia="Times New Roman" w:hAnsi="Arial" w:hint="cs"/>
          <w:color w:val="414141"/>
          <w:sz w:val="30"/>
          <w:szCs w:val="30"/>
          <w:rtl/>
        </w:rPr>
      </w:pPr>
    </w:p>
    <w:p w:rsidR="009B08EA" w:rsidRDefault="009B08EA" w:rsidP="009B08EA">
      <w:pPr>
        <w:rPr>
          <w:rFonts w:ascii="Arial" w:eastAsia="Times New Roman" w:hAnsi="Arial" w:hint="cs"/>
          <w:color w:val="414141"/>
          <w:sz w:val="30"/>
          <w:szCs w:val="30"/>
          <w:rtl/>
        </w:rPr>
      </w:pP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-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התמקצעות מקיפה ויסודית בתחום הגיוס ומשאבי אנוש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-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פרסום משרות באתרים וברשתות החברתיות השונות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-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ביצוע ראיונות טלפוניים ופרונטליים, כתיבת חוות דעת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-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אחריות על כל תהליכי הגיוס ולווי המועמד לאורך כל הדרך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-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ניהול תיקי לקוחות למתאים /ה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-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יצירה ושמירה על קשר עם חברות וארגונים שונים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הכשרה מקצועית וליווי תינתן ע"י החברה, לא נדרש ניסיון בתחום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העבודה בצוות צעיר ומגובש, הדרכות וימי עיון, תנאים טובי</w:t>
      </w:r>
      <w:r>
        <w:rPr>
          <w:rFonts w:ascii="Arial" w:eastAsia="Times New Roman" w:hAnsi="Arial" w:hint="cs"/>
          <w:color w:val="414141"/>
          <w:sz w:val="30"/>
          <w:szCs w:val="30"/>
          <w:rtl/>
        </w:rPr>
        <w:t>ם</w:t>
      </w:r>
    </w:p>
    <w:p w:rsidR="009B08EA" w:rsidRDefault="009B08EA" w:rsidP="009B08EA">
      <w:pPr>
        <w:rPr>
          <w:rFonts w:ascii="Arial" w:eastAsia="Times New Roman" w:hAnsi="Arial" w:hint="cs"/>
          <w:color w:val="414141"/>
          <w:sz w:val="30"/>
          <w:szCs w:val="30"/>
          <w:rtl/>
        </w:rPr>
      </w:pPr>
    </w:p>
    <w:p w:rsidR="009B08EA" w:rsidRDefault="009B08EA" w:rsidP="009B08EA">
      <w:pPr>
        <w:rPr>
          <w:rFonts w:ascii="Arial" w:eastAsia="Times New Roman" w:hAnsi="Arial" w:hint="cs"/>
          <w:color w:val="414141"/>
          <w:sz w:val="30"/>
          <w:szCs w:val="30"/>
          <w:rtl/>
        </w:rPr>
      </w:pP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ניסיון בגיוסים מגוונים עם דגש על גיוסי מסה מארגון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ניסיון בעבודה מול רשתות חברתיות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ניסיון בהתנהלות מול חברות השמה - יתרון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תקתקנות, יכולת מולטיטסקינג, יכולת להתמודד בעבודה תחת לחץ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זמינות מידית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 .</w:t>
      </w:r>
    </w:p>
    <w:p w:rsidR="009B08EA" w:rsidRDefault="009B08EA" w:rsidP="009B08EA">
      <w:pPr>
        <w:rPr>
          <w:rFonts w:ascii="Arial" w:eastAsia="Times New Roman" w:hAnsi="Arial" w:hint="cs"/>
          <w:color w:val="414141"/>
          <w:sz w:val="30"/>
          <w:szCs w:val="30"/>
          <w:rtl/>
        </w:rPr>
      </w:pP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ניסיון בתחום הגיוס-יתרון משמעותי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אקדמאי/ת -יתרון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ניסיון בתחום המכירה והשיווק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יכולת עבודה אל מול יעדים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רעב להצלחה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 !!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סדר וארגון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תודעת שירות גבוהה</w:t>
      </w:r>
    </w:p>
    <w:p w:rsidR="009B08EA" w:rsidRDefault="009B08EA" w:rsidP="009B08EA">
      <w:pPr>
        <w:rPr>
          <w:rFonts w:ascii="Arial" w:eastAsia="Times New Roman" w:hAnsi="Arial" w:hint="cs"/>
          <w:color w:val="414141"/>
          <w:sz w:val="30"/>
          <w:szCs w:val="30"/>
          <w:rtl/>
        </w:rPr>
      </w:pP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ניסיון קודם בתחום הגיוס - יתרון משמעותי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שליטה בתוכנות אופיס - חובה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שליטה בשפה הערבית - חובה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אחריות ושירותיות</w:t>
      </w:r>
    </w:p>
    <w:p w:rsidR="009B08EA" w:rsidRDefault="009B08EA" w:rsidP="009B08EA">
      <w:pPr>
        <w:rPr>
          <w:rFonts w:ascii="Arial" w:eastAsia="Times New Roman" w:hAnsi="Arial" w:hint="cs"/>
          <w:color w:val="414141"/>
          <w:sz w:val="30"/>
          <w:szCs w:val="30"/>
          <w:rtl/>
        </w:rPr>
      </w:pPr>
    </w:p>
    <w:p w:rsidR="009B08EA" w:rsidRDefault="009B08EA" w:rsidP="009B08EA">
      <w:pPr>
        <w:rPr>
          <w:rFonts w:ascii="Arial" w:eastAsia="Times New Roman" w:hAnsi="Arial" w:hint="cs"/>
          <w:color w:val="414141"/>
          <w:sz w:val="30"/>
          <w:szCs w:val="30"/>
          <w:rtl/>
        </w:rPr>
      </w:pP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ניסיון בגיוסים מגוונים עם דגש על גיוסי מסה מארגון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ניסיון בעבודה מול רשתות חברתיות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ניסיון בהתנהלות מול חברות השמה - יתרון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יכולת מולטיטסקינג, יכולת להתמודד בעבודה תחת לחץ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</w:p>
    <w:p w:rsidR="009B08EA" w:rsidRDefault="009B08EA" w:rsidP="009B08EA">
      <w:pPr>
        <w:rPr>
          <w:rFonts w:ascii="Arial" w:eastAsia="Times New Roman" w:hAnsi="Arial" w:hint="cs"/>
          <w:color w:val="414141"/>
          <w:sz w:val="30"/>
          <w:szCs w:val="30"/>
          <w:rtl/>
        </w:rPr>
      </w:pP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ביצוע ראיונות פרונטליים, ניהול הקשר מול חברות השמה ומקורות גיוס אחרים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שימור עובדים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קליטה של  עובדים חדשים החתמה על טפסים לווי העובד לקליטה רכה ונעימה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טיפול בנושא רווחה , הסעות עובדים טופסולוגיה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 .</w:t>
      </w:r>
    </w:p>
    <w:p w:rsidR="005543BF" w:rsidRDefault="009B08EA" w:rsidP="005543BF">
      <w:pPr>
        <w:rPr>
          <w:rFonts w:ascii="Arial" w:eastAsia="Times New Roman" w:hAnsi="Arial" w:hint="cs"/>
          <w:color w:val="333333"/>
          <w:sz w:val="21"/>
          <w:szCs w:val="21"/>
          <w:rtl/>
        </w:rPr>
      </w:pP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ניסיון של שנתיים לפחות בגיוס עובדים בחברת השמה /כ"א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יכולת להגשת חשבונית - נדרש אחרי 3 חודשים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יכול לעבודה מהבית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יכולת עבודה עצמאית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ידע וניסיון בפרסום ברשתות חברתיות - חובה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ניסיון בגיוס בתעשיה, קמעונאות ועוד - יתרון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  <w:r>
        <w:rPr>
          <w:rFonts w:ascii="Arial" w:hAnsi="Arial"/>
          <w:color w:val="333333"/>
          <w:sz w:val="21"/>
          <w:szCs w:val="21"/>
        </w:rPr>
        <w:br/>
      </w:r>
    </w:p>
    <w:p w:rsidR="00D52C5A" w:rsidRDefault="00246F5A" w:rsidP="00D52C5A">
      <w:pPr>
        <w:rPr>
          <w:rFonts w:ascii="Arial" w:eastAsia="Times New Roman" w:hAnsi="Arial" w:hint="cs"/>
          <w:color w:val="333333"/>
          <w:sz w:val="21"/>
          <w:szCs w:val="21"/>
          <w:rtl/>
        </w:rPr>
      </w:pPr>
      <w:r>
        <w:rPr>
          <w:rFonts w:ascii="Arial" w:eastAsia="Times New Roman" w:hAnsi="Arial" w:hint="cs"/>
          <w:color w:val="000000"/>
          <w:sz w:val="27"/>
          <w:szCs w:val="27"/>
          <w:rtl/>
        </w:rPr>
        <w:t xml:space="preserve"> </w:t>
      </w:r>
      <w:r w:rsidR="007F6D66">
        <w:rPr>
          <w:rFonts w:ascii="Arial" w:eastAsia="Times New Roman" w:hAnsi="Arial" w:hint="cs"/>
          <w:color w:val="000000"/>
          <w:sz w:val="27"/>
          <w:szCs w:val="27"/>
          <w:rtl/>
        </w:rPr>
        <w:t xml:space="preserve">  </w:t>
      </w:r>
      <w:r w:rsidR="00E1292D">
        <w:rPr>
          <w:rFonts w:ascii="Arial" w:eastAsia="Times New Roman" w:hAnsi="Arial" w:hint="cs"/>
          <w:color w:val="000000"/>
          <w:sz w:val="27"/>
          <w:szCs w:val="27"/>
          <w:rtl/>
        </w:rPr>
        <w:t>2003-2000</w:t>
      </w:r>
      <w:r w:rsidR="005543BF">
        <w:rPr>
          <w:rFonts w:ascii="Arial" w:eastAsia="Times New Roman" w:hAnsi="Arial" w:hint="cs"/>
          <w:color w:val="333333"/>
          <w:sz w:val="21"/>
          <w:szCs w:val="21"/>
          <w:rtl/>
        </w:rPr>
        <w:t xml:space="preserve"> </w:t>
      </w:r>
      <w:r w:rsidR="00D52C5A">
        <w:rPr>
          <w:rFonts w:ascii="Arial" w:eastAsia="Times New Roman" w:hAnsi="Arial" w:hint="cs"/>
          <w:color w:val="333333"/>
          <w:sz w:val="21"/>
          <w:szCs w:val="21"/>
          <w:rtl/>
        </w:rPr>
        <w:t xml:space="preserve">נהג עד 12 טון בחברת "דאלאס מוצרי נייר  ייבוא ושיווק חד פעמי" </w:t>
      </w:r>
    </w:p>
    <w:p w:rsidR="00D52C5A" w:rsidRDefault="00D52C5A" w:rsidP="00D52C5A">
      <w:pPr>
        <w:rPr>
          <w:rFonts w:hint="cs"/>
          <w:rtl/>
        </w:rPr>
      </w:pPr>
      <w:r>
        <w:rPr>
          <w:rFonts w:ascii="Arial" w:eastAsia="Times New Roman" w:hAnsi="Arial" w:hint="cs"/>
          <w:color w:val="333333"/>
          <w:sz w:val="21"/>
          <w:szCs w:val="21"/>
          <w:rtl/>
        </w:rPr>
        <w:t xml:space="preserve"> </w:t>
      </w:r>
    </w:p>
    <w:p w:rsidR="00D52C5A" w:rsidRPr="00192210" w:rsidRDefault="00D52C5A" w:rsidP="00D52C5A">
      <w:pPr>
        <w:shd w:val="clear" w:color="auto" w:fill="FFFFFF"/>
        <w:bidi w:val="0"/>
        <w:spacing w:after="0" w:line="240" w:lineRule="auto"/>
        <w:jc w:val="right"/>
        <w:rPr>
          <w:rFonts w:ascii="Segoe UI Historic" w:eastAsia="Times New Roman" w:hAnsi="Segoe UI Historic" w:cs="Segoe UI Historic"/>
          <w:color w:val="050505"/>
          <w:sz w:val="23"/>
          <w:szCs w:val="23"/>
        </w:rPr>
      </w:pPr>
      <w:r w:rsidRPr="00192210">
        <w:rPr>
          <w:rFonts w:ascii="Segoe UI Historic" w:eastAsia="Times New Roman" w:hAnsi="Segoe UI Historic" w:cs="Times New Roman"/>
          <w:color w:val="050505"/>
          <w:sz w:val="23"/>
          <w:szCs w:val="23"/>
          <w:rtl/>
        </w:rPr>
        <w:t xml:space="preserve">קבלה ומסירת רכבים ללקוחות </w:t>
      </w:r>
    </w:p>
    <w:p w:rsidR="00D52C5A" w:rsidRDefault="00D52C5A" w:rsidP="00D52C5A">
      <w:pPr>
        <w:shd w:val="clear" w:color="auto" w:fill="FFFFFF"/>
        <w:bidi w:val="0"/>
        <w:spacing w:after="0" w:line="240" w:lineRule="auto"/>
        <w:jc w:val="right"/>
        <w:rPr>
          <w:rFonts w:ascii="Segoe UI Historic" w:eastAsia="Times New Roman" w:hAnsi="Segoe UI Historic" w:cs="Segoe UI Historic"/>
          <w:color w:val="050505"/>
          <w:sz w:val="23"/>
          <w:szCs w:val="23"/>
        </w:rPr>
      </w:pPr>
    </w:p>
    <w:p w:rsidR="00D52C5A" w:rsidRDefault="00D52C5A" w:rsidP="00D52C5A">
      <w:pPr>
        <w:shd w:val="clear" w:color="auto" w:fill="FFFFFF"/>
        <w:bidi w:val="0"/>
        <w:spacing w:after="0" w:line="240" w:lineRule="auto"/>
        <w:jc w:val="right"/>
        <w:rPr>
          <w:rFonts w:ascii="Segoe UI Historic" w:eastAsia="Times New Roman" w:hAnsi="Segoe UI Historic" w:cs="Segoe UI Historic"/>
          <w:color w:val="050505"/>
          <w:sz w:val="23"/>
          <w:szCs w:val="23"/>
        </w:rPr>
      </w:pPr>
    </w:p>
    <w:p w:rsidR="00D52C5A" w:rsidRDefault="00D52C5A" w:rsidP="00D52C5A">
      <w:pPr>
        <w:shd w:val="clear" w:color="auto" w:fill="FFFFFF"/>
        <w:bidi w:val="0"/>
        <w:spacing w:after="0" w:line="240" w:lineRule="auto"/>
        <w:jc w:val="right"/>
        <w:rPr>
          <w:rFonts w:ascii="Segoe UI Historic" w:eastAsia="Times New Roman" w:hAnsi="Segoe UI Historic" w:cs="Segoe UI Historic"/>
          <w:color w:val="050505"/>
          <w:sz w:val="23"/>
          <w:szCs w:val="23"/>
        </w:rPr>
      </w:pPr>
      <w:r w:rsidRPr="00192210">
        <w:rPr>
          <w:rFonts w:ascii="Segoe UI Historic" w:eastAsia="Times New Roman" w:hAnsi="Segoe UI Historic" w:cs="Segoe UI Historic"/>
          <w:color w:val="050505"/>
          <w:sz w:val="23"/>
          <w:szCs w:val="23"/>
        </w:rPr>
        <w:t xml:space="preserve">- </w:t>
      </w:r>
      <w:r w:rsidRPr="00192210">
        <w:rPr>
          <w:rFonts w:ascii="Segoe UI Historic" w:eastAsia="Times New Roman" w:hAnsi="Segoe UI Historic" w:cs="Times New Roman"/>
          <w:color w:val="050505"/>
          <w:sz w:val="23"/>
          <w:szCs w:val="23"/>
          <w:rtl/>
        </w:rPr>
        <w:t>שינוע רכבים לטיפולים , טסטים, מכונאות פחחות ועוד</w:t>
      </w:r>
      <w:r w:rsidRPr="00192210">
        <w:rPr>
          <w:rFonts w:ascii="Segoe UI Historic" w:eastAsia="Times New Roman" w:hAnsi="Segoe UI Historic" w:cs="Segoe UI Historic"/>
          <w:color w:val="050505"/>
          <w:sz w:val="23"/>
          <w:szCs w:val="23"/>
        </w:rPr>
        <w:t xml:space="preserve">. </w:t>
      </w:r>
    </w:p>
    <w:p w:rsidR="00D52C5A" w:rsidRDefault="00D52C5A" w:rsidP="00D52C5A">
      <w:pPr>
        <w:shd w:val="clear" w:color="auto" w:fill="FFFFFF"/>
        <w:bidi w:val="0"/>
        <w:spacing w:after="0" w:line="240" w:lineRule="auto"/>
        <w:jc w:val="right"/>
        <w:rPr>
          <w:rFonts w:ascii="Segoe UI Historic" w:eastAsia="Times New Roman" w:hAnsi="Segoe UI Historic" w:cs="Segoe UI Historic"/>
          <w:color w:val="050505"/>
          <w:sz w:val="23"/>
          <w:szCs w:val="23"/>
        </w:rPr>
      </w:pPr>
    </w:p>
    <w:p w:rsidR="00D52C5A" w:rsidRDefault="00D52C5A" w:rsidP="00D52C5A">
      <w:pPr>
        <w:shd w:val="clear" w:color="auto" w:fill="FFFFFF"/>
        <w:bidi w:val="0"/>
        <w:spacing w:after="0" w:line="240" w:lineRule="auto"/>
        <w:jc w:val="right"/>
        <w:rPr>
          <w:rFonts w:ascii="Segoe UI Historic" w:eastAsia="Times New Roman" w:hAnsi="Segoe UI Historic" w:cs="Segoe UI Historic"/>
          <w:color w:val="050505"/>
          <w:sz w:val="23"/>
          <w:szCs w:val="23"/>
        </w:rPr>
      </w:pP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-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שינוע רכבים ללקוחות, מוסכים, טיפולים, שטיפות רכב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-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מילוי טפסים של החזרת ומסירת רכב ללקוחות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</w:p>
    <w:p w:rsidR="00D52C5A" w:rsidRDefault="00D52C5A" w:rsidP="00D52C5A">
      <w:pPr>
        <w:shd w:val="clear" w:color="auto" w:fill="FFFFFF"/>
        <w:bidi w:val="0"/>
        <w:spacing w:after="0" w:line="240" w:lineRule="auto"/>
        <w:jc w:val="right"/>
        <w:rPr>
          <w:rFonts w:ascii="Segoe UI Historic" w:eastAsia="Times New Roman" w:hAnsi="Segoe UI Historic" w:cs="Segoe UI Historic"/>
          <w:color w:val="050505"/>
          <w:sz w:val="23"/>
          <w:szCs w:val="23"/>
        </w:rPr>
      </w:pPr>
    </w:p>
    <w:p w:rsidR="00D52C5A" w:rsidRDefault="00D52C5A" w:rsidP="00D52C5A">
      <w:pPr>
        <w:shd w:val="clear" w:color="auto" w:fill="FFFFFF"/>
        <w:bidi w:val="0"/>
        <w:spacing w:after="0" w:line="240" w:lineRule="auto"/>
        <w:jc w:val="right"/>
        <w:rPr>
          <w:rFonts w:ascii="Segoe UI Historic" w:eastAsia="Times New Roman" w:hAnsi="Segoe UI Historic" w:cs="Segoe UI Historic"/>
          <w:color w:val="050505"/>
          <w:sz w:val="23"/>
          <w:szCs w:val="23"/>
        </w:rPr>
      </w:pP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נציגי שינוע/שרות לקוחות שטח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מתן שירות ללקוחות הליסינג וההשכרה של החברה, שינוע רכבים ממגרש החברה אל בית הלקוח/משרדו במטרה לתת שירות אישי ללקוח, שינוע בין מוסכים ובין סניפי החברה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</w:p>
    <w:p w:rsidR="00D52C5A" w:rsidRDefault="00D52C5A" w:rsidP="00D52C5A">
      <w:pPr>
        <w:shd w:val="clear" w:color="auto" w:fill="FFFFFF"/>
        <w:bidi w:val="0"/>
        <w:spacing w:after="0" w:line="240" w:lineRule="auto"/>
        <w:jc w:val="right"/>
        <w:rPr>
          <w:rFonts w:ascii="Segoe UI Historic" w:eastAsia="Times New Roman" w:hAnsi="Segoe UI Historic" w:cs="Segoe UI Historic"/>
          <w:color w:val="050505"/>
          <w:sz w:val="23"/>
          <w:szCs w:val="23"/>
        </w:rPr>
      </w:pPr>
    </w:p>
    <w:p w:rsidR="00D52C5A" w:rsidRDefault="00D52C5A" w:rsidP="00D52C5A">
      <w:pPr>
        <w:shd w:val="clear" w:color="auto" w:fill="FFFFFF"/>
        <w:bidi w:val="0"/>
        <w:spacing w:after="0" w:line="240" w:lineRule="auto"/>
        <w:jc w:val="right"/>
        <w:rPr>
          <w:rFonts w:ascii="Segoe UI Historic" w:eastAsia="Times New Roman" w:hAnsi="Segoe UI Historic" w:hint="cs"/>
          <w:color w:val="050505"/>
          <w:sz w:val="23"/>
          <w:szCs w:val="23"/>
          <w:rtl/>
        </w:rPr>
      </w:pP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נהג חלוקה רישיון עד 15טון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חלוקת סחורה ללקוחות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ניסיון חובה כנהג 15 טון ובחלוקה</w:t>
      </w:r>
    </w:p>
    <w:p w:rsidR="00D52C5A" w:rsidRDefault="00D52C5A" w:rsidP="00D52C5A">
      <w:pPr>
        <w:shd w:val="clear" w:color="auto" w:fill="FFFFFF"/>
        <w:bidi w:val="0"/>
        <w:spacing w:after="0" w:line="240" w:lineRule="auto"/>
        <w:jc w:val="right"/>
        <w:rPr>
          <w:rFonts w:ascii="Segoe UI Historic" w:eastAsia="Times New Roman" w:hAnsi="Segoe UI Historic" w:hint="cs"/>
          <w:color w:val="050505"/>
          <w:sz w:val="23"/>
          <w:szCs w:val="23"/>
          <w:rtl/>
        </w:rPr>
      </w:pPr>
    </w:p>
    <w:p w:rsidR="00D52C5A" w:rsidRDefault="00D52C5A" w:rsidP="00D52C5A">
      <w:pPr>
        <w:shd w:val="clear" w:color="auto" w:fill="FFFFFF"/>
        <w:bidi w:val="0"/>
        <w:spacing w:after="0" w:line="240" w:lineRule="auto"/>
        <w:jc w:val="right"/>
        <w:rPr>
          <w:rFonts w:ascii="Segoe UI Historic" w:eastAsia="Times New Roman" w:hAnsi="Segoe UI Historic"/>
          <w:color w:val="050505"/>
          <w:sz w:val="23"/>
          <w:szCs w:val="23"/>
        </w:rPr>
      </w:pPr>
      <w:r>
        <w:rPr>
          <w:rFonts w:ascii="Arial" w:hAnsi="Arial"/>
          <w:color w:val="333333"/>
          <w:sz w:val="21"/>
          <w:szCs w:val="21"/>
          <w:shd w:val="clear" w:color="auto" w:fill="FFFFFF"/>
        </w:rPr>
        <w:t> 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ניהול נהגי המפעל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-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בניית סידור עבודה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-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התנהלות מול ספקים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-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ניהול קווים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</w:p>
    <w:p w:rsidR="00D52C5A" w:rsidRDefault="00D52C5A" w:rsidP="00D52C5A">
      <w:pPr>
        <w:shd w:val="clear" w:color="auto" w:fill="FFFFFF"/>
        <w:bidi w:val="0"/>
        <w:spacing w:after="0" w:line="240" w:lineRule="auto"/>
        <w:jc w:val="right"/>
        <w:rPr>
          <w:rFonts w:ascii="Segoe UI Historic" w:eastAsia="Times New Roman" w:hAnsi="Segoe UI Historic"/>
          <w:color w:val="050505"/>
          <w:sz w:val="23"/>
          <w:szCs w:val="23"/>
        </w:rPr>
      </w:pPr>
    </w:p>
    <w:p w:rsidR="00D52C5A" w:rsidRDefault="00D52C5A" w:rsidP="00D52C5A">
      <w:pPr>
        <w:shd w:val="clear" w:color="auto" w:fill="FFFFFF"/>
        <w:bidi w:val="0"/>
        <w:spacing w:after="0" w:line="240" w:lineRule="auto"/>
        <w:jc w:val="right"/>
        <w:rPr>
          <w:rFonts w:ascii="Segoe UI Historic" w:eastAsia="Times New Roman" w:hAnsi="Segoe UI Historic"/>
          <w:color w:val="050505"/>
          <w:sz w:val="23"/>
          <w:szCs w:val="23"/>
        </w:rPr>
      </w:pP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רישיון נהיגה ב’ וגיר רגיל- חובה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זמינות מידית - יתרון משמעותי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יחסי אנוש טובים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אמינות ואחריות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מסירות לעבודה</w:t>
      </w:r>
    </w:p>
    <w:p w:rsidR="00D52C5A" w:rsidRDefault="00D52C5A" w:rsidP="00D52C5A">
      <w:pPr>
        <w:shd w:val="clear" w:color="auto" w:fill="FFFFFF"/>
        <w:bidi w:val="0"/>
        <w:spacing w:after="0" w:line="240" w:lineRule="auto"/>
        <w:jc w:val="right"/>
        <w:rPr>
          <w:rFonts w:ascii="Segoe UI Historic" w:eastAsia="Times New Roman" w:hAnsi="Segoe UI Historic"/>
          <w:color w:val="050505"/>
          <w:sz w:val="23"/>
          <w:szCs w:val="23"/>
        </w:rPr>
      </w:pPr>
    </w:p>
    <w:p w:rsidR="00D52C5A" w:rsidRPr="00A22253" w:rsidRDefault="00D52C5A" w:rsidP="00D52C5A">
      <w:pPr>
        <w:shd w:val="clear" w:color="auto" w:fill="FFFFFF"/>
        <w:bidi w:val="0"/>
        <w:spacing w:after="0" w:line="240" w:lineRule="auto"/>
        <w:jc w:val="right"/>
        <w:rPr>
          <w:rFonts w:ascii="Segoe UI Historic" w:eastAsia="Times New Roman" w:hAnsi="Segoe UI Historic"/>
          <w:color w:val="050505"/>
          <w:sz w:val="23"/>
          <w:szCs w:val="23"/>
          <w:rtl/>
        </w:rPr>
      </w:pPr>
      <w:r>
        <w:rPr>
          <w:rFonts w:ascii="Arial" w:hAnsi="Arial"/>
          <w:color w:val="333333"/>
          <w:sz w:val="21"/>
          <w:szCs w:val="21"/>
          <w:shd w:val="clear" w:color="auto" w:fill="FFFFFF"/>
        </w:rPr>
        <w:t>-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יכולת למידה, זיקה לוגיסטית וחשיבה יצירתית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-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נכונות לעבודה פיזית במסגרת הפרוייקטים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-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רישיון ג עד 12 טון, מעל שנתיים ניסיון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-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יכולת עבודת צוות ותקשורת ברמה גבוהה</w:t>
      </w:r>
    </w:p>
    <w:p w:rsidR="00D52C5A" w:rsidRDefault="00D52C5A" w:rsidP="00D52C5A">
      <w:pPr>
        <w:rPr>
          <w:rFonts w:ascii="Arial" w:eastAsia="Times New Roman" w:hAnsi="Arial" w:hint="cs"/>
          <w:color w:val="414141"/>
          <w:sz w:val="30"/>
          <w:szCs w:val="30"/>
          <w:rtl/>
        </w:rPr>
      </w:pPr>
      <w:r>
        <w:rPr>
          <w:rFonts w:ascii="Arial" w:eastAsia="Times New Roman" w:hAnsi="Arial" w:hint="cs"/>
          <w:color w:val="414141"/>
          <w:sz w:val="30"/>
          <w:szCs w:val="30"/>
          <w:rtl/>
        </w:rPr>
        <w:t>-נהג ל30 נוסעים</w:t>
      </w:r>
    </w:p>
    <w:p w:rsidR="00D52C5A" w:rsidRDefault="00D52C5A" w:rsidP="00D52C5A">
      <w:pPr>
        <w:rPr>
          <w:rFonts w:ascii="Arial" w:eastAsia="Times New Roman" w:hAnsi="Arial" w:hint="cs"/>
          <w:color w:val="414141"/>
          <w:sz w:val="30"/>
          <w:szCs w:val="30"/>
          <w:rtl/>
        </w:rPr>
      </w:pPr>
      <w:r>
        <w:rPr>
          <w:rFonts w:ascii="Arial" w:eastAsia="Times New Roman" w:hAnsi="Arial" w:hint="cs"/>
          <w:color w:val="414141"/>
          <w:sz w:val="30"/>
          <w:szCs w:val="30"/>
          <w:rtl/>
        </w:rPr>
        <w:t>-נסיעות לכל איזור המרכז</w:t>
      </w:r>
    </w:p>
    <w:p w:rsidR="00D52C5A" w:rsidRDefault="00D52C5A" w:rsidP="00D52C5A">
      <w:pPr>
        <w:rPr>
          <w:rFonts w:ascii="Arial" w:eastAsia="Times New Roman" w:hAnsi="Arial" w:hint="cs"/>
          <w:color w:val="414141"/>
          <w:sz w:val="30"/>
          <w:szCs w:val="30"/>
          <w:rtl/>
        </w:rPr>
      </w:pPr>
      <w:r>
        <w:rPr>
          <w:rFonts w:ascii="Arial" w:eastAsia="Times New Roman" w:hAnsi="Arial" w:hint="cs"/>
          <w:color w:val="414141"/>
          <w:sz w:val="30"/>
          <w:szCs w:val="30"/>
          <w:rtl/>
        </w:rPr>
        <w:t>-נסיעות לשדה התעופה</w:t>
      </w:r>
    </w:p>
    <w:p w:rsidR="00D52C5A" w:rsidRDefault="00D52C5A" w:rsidP="00D52C5A">
      <w:pPr>
        <w:rPr>
          <w:rFonts w:ascii="Arial" w:eastAsia="Times New Roman" w:hAnsi="Arial" w:hint="cs"/>
          <w:color w:val="414141"/>
          <w:sz w:val="30"/>
          <w:szCs w:val="30"/>
          <w:rtl/>
        </w:rPr>
      </w:pPr>
      <w:r>
        <w:rPr>
          <w:rFonts w:ascii="Arial" w:eastAsia="Times New Roman" w:hAnsi="Arial" w:hint="cs"/>
          <w:color w:val="414141"/>
          <w:sz w:val="30"/>
          <w:szCs w:val="30"/>
          <w:rtl/>
        </w:rPr>
        <w:t>נסיעות לאירועים משפחתיים</w:t>
      </w:r>
    </w:p>
    <w:p w:rsidR="00D52C5A" w:rsidRDefault="00D52C5A" w:rsidP="00D52C5A">
      <w:pPr>
        <w:rPr>
          <w:rFonts w:ascii="Arial" w:eastAsia="Times New Roman" w:hAnsi="Arial" w:hint="cs"/>
          <w:color w:val="414141"/>
          <w:sz w:val="30"/>
          <w:szCs w:val="30"/>
          <w:rtl/>
        </w:rPr>
      </w:pPr>
      <w:r>
        <w:rPr>
          <w:rFonts w:ascii="Arial" w:eastAsia="Times New Roman" w:hAnsi="Arial" w:hint="cs"/>
          <w:color w:val="414141"/>
          <w:sz w:val="30"/>
          <w:szCs w:val="30"/>
          <w:rtl/>
        </w:rPr>
        <w:t>-שירות ואדיבות ברמה גבוהה.</w:t>
      </w:r>
    </w:p>
    <w:p w:rsidR="00BA7E0E" w:rsidRDefault="00D0064A" w:rsidP="00246F5A">
      <w:pPr>
        <w:bidi w:val="0"/>
        <w:spacing w:before="280" w:after="0" w:line="240" w:lineRule="auto"/>
        <w:jc w:val="right"/>
        <w:rPr>
          <w:rFonts w:ascii="Arial" w:eastAsia="Times New Roman" w:hAnsi="Arial"/>
          <w:color w:val="000000"/>
          <w:sz w:val="27"/>
          <w:szCs w:val="27"/>
        </w:rPr>
      </w:pPr>
      <w:r>
        <w:rPr>
          <w:rFonts w:ascii="Arial" w:eastAsia="Times New Roman" w:hAnsi="Arial" w:hint="cs"/>
          <w:color w:val="000000"/>
          <w:sz w:val="27"/>
          <w:szCs w:val="27"/>
          <w:rtl/>
        </w:rPr>
        <w:t xml:space="preserve"> </w:t>
      </w:r>
    </w:p>
    <w:p w:rsidR="00094967" w:rsidRDefault="00C9759F" w:rsidP="00D52C5A">
      <w:pPr>
        <w:bidi w:val="0"/>
        <w:spacing w:before="280" w:after="0" w:line="240" w:lineRule="auto"/>
        <w:jc w:val="right"/>
        <w:rPr>
          <w:rFonts w:ascii="Arial" w:eastAsia="Times New Roman" w:hAnsi="Arial" w:hint="cs"/>
          <w:color w:val="000000"/>
          <w:sz w:val="27"/>
          <w:szCs w:val="27"/>
          <w:rtl/>
        </w:rPr>
      </w:pPr>
      <w:r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>2003-2024</w:t>
      </w:r>
      <w:r w:rsidR="006130D4"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>"</w:t>
      </w:r>
      <w:r w:rsidR="00214952"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 xml:space="preserve"> </w:t>
      </w:r>
      <w:r w:rsidR="00887939">
        <w:rPr>
          <w:rFonts w:ascii="Arial" w:eastAsia="Times New Roman" w:hAnsi="Arial" w:hint="cs"/>
          <w:color w:val="000000"/>
          <w:sz w:val="27"/>
          <w:szCs w:val="27"/>
          <w:rtl/>
        </w:rPr>
        <w:t>"היו</w:t>
      </w:r>
      <w:r w:rsidR="00915E0B">
        <w:rPr>
          <w:rFonts w:ascii="Arial" w:eastAsia="Times New Roman" w:hAnsi="Arial" w:hint="cs"/>
          <w:color w:val="000000"/>
          <w:sz w:val="27"/>
          <w:szCs w:val="27"/>
          <w:rtl/>
        </w:rPr>
        <w:t xml:space="preserve">ם </w:t>
      </w:r>
      <w:r w:rsidR="00D52C5A">
        <w:rPr>
          <w:rFonts w:ascii="Arial" w:eastAsia="Times New Roman" w:hAnsi="Arial" w:hint="cs"/>
          <w:color w:val="000000"/>
          <w:sz w:val="27"/>
          <w:szCs w:val="27"/>
          <w:rtl/>
        </w:rPr>
        <w:t xml:space="preserve">"עובד ייצור " בחברה לייבוא ושיווק מוצרי נייר </w:t>
      </w:r>
    </w:p>
    <w:p w:rsidR="00D52C5A" w:rsidRDefault="00D52C5A" w:rsidP="00D52C5A">
      <w:pPr>
        <w:bidi w:val="0"/>
        <w:spacing w:before="280" w:after="0" w:line="240" w:lineRule="auto"/>
        <w:jc w:val="right"/>
        <w:rPr>
          <w:rFonts w:ascii="Arial" w:eastAsia="Times New Roman" w:hAnsi="Arial" w:hint="cs"/>
          <w:color w:val="000000"/>
          <w:sz w:val="27"/>
          <w:szCs w:val="27"/>
          <w:rtl/>
        </w:rPr>
      </w:pPr>
      <w:r>
        <w:rPr>
          <w:rFonts w:ascii="Arial" w:eastAsia="Times New Roman" w:hAnsi="Arial" w:hint="cs"/>
          <w:color w:val="000000"/>
          <w:sz w:val="27"/>
          <w:szCs w:val="27"/>
          <w:rtl/>
        </w:rPr>
        <w:t xml:space="preserve">"דאלאס מוצרי נייר " </w:t>
      </w:r>
    </w:p>
    <w:p w:rsidR="0032269D" w:rsidRDefault="0032269D" w:rsidP="0032269D">
      <w:pPr>
        <w:bidi w:val="0"/>
        <w:spacing w:before="280" w:after="0" w:line="240" w:lineRule="auto"/>
        <w:jc w:val="right"/>
        <w:rPr>
          <w:rFonts w:ascii="Arial" w:eastAsia="Times New Roman" w:hAnsi="Arial" w:hint="cs"/>
          <w:color w:val="000000"/>
          <w:sz w:val="27"/>
          <w:szCs w:val="27"/>
          <w:rtl/>
        </w:rPr>
      </w:pPr>
    </w:p>
    <w:p w:rsidR="0032269D" w:rsidRDefault="0032269D" w:rsidP="0032269D">
      <w:pPr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</w:pP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-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ניסיון קודם בתפקידי סדרן/ית או משלח/ת - לפחות שנה חובה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-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ניסיון קודם כנהג/ת - יתרון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-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ידע בתחום הלוגיסטיקה ותעודת מחסנאי/הנדסאי תעשיה וניהול - יתרון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-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ניסיון בעבודה על מחשב, שליטה טובה מאוד באקסל- חובה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-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ידע והיכרות עם מערכות שילוח - יתרון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-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עברית ברמה גבוהה - חובה</w:t>
      </w:r>
    </w:p>
    <w:p w:rsidR="0032269D" w:rsidRDefault="0032269D" w:rsidP="0032269D">
      <w:pPr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</w:pPr>
      <w:r>
        <w:rPr>
          <w:rFonts w:ascii="Arial" w:hAnsi="Arial"/>
          <w:color w:val="333333"/>
          <w:sz w:val="21"/>
          <w:szCs w:val="21"/>
          <w:shd w:val="clear" w:color="auto" w:fill="FFFFFF"/>
        </w:rPr>
        <w:t> 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ניהול הלוגיסטיקה ושרשרת האספקה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בניית תהליכים בלוגיסטיקה והטמעתם</w:t>
      </w:r>
      <w:r>
        <w:rPr>
          <w:rFonts w:ascii="Symbol" w:hAnsi="Symbol"/>
          <w:color w:val="333333"/>
          <w:sz w:val="21"/>
          <w:szCs w:val="21"/>
          <w:shd w:val="clear" w:color="auto" w:fill="FFFFFF"/>
        </w:rPr>
        <w:sym w:font="Symbol" w:char="F0A7"/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שיפור וייעול תהליכים קיימים</w:t>
      </w:r>
      <w:r>
        <w:rPr>
          <w:rFonts w:ascii="Symbol" w:hAnsi="Symbol"/>
          <w:color w:val="333333"/>
          <w:sz w:val="21"/>
          <w:szCs w:val="21"/>
          <w:shd w:val="clear" w:color="auto" w:fill="FFFFFF"/>
        </w:rPr>
        <w:sym w:font="Symbol" w:char="F0A7"/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ניהול מערך ההפצה שכולל מעל 12 נהגים ומשאיות</w:t>
      </w:r>
      <w:r>
        <w:rPr>
          <w:rFonts w:ascii="Symbol" w:hAnsi="Symbol"/>
          <w:color w:val="333333"/>
          <w:sz w:val="21"/>
          <w:szCs w:val="21"/>
          <w:shd w:val="clear" w:color="auto" w:fill="FFFFFF"/>
        </w:rPr>
        <w:sym w:font="Symbol" w:char="F0A7"/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התפקיד כולל- ניהול המערך הלוגיסטי ושרשרת האספקה של החברה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: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ניהול מחלקת הלוגיסטיקה המונה כ-25 עובדים שכוללים אחמ"ש, מחסנאים ונהגים</w:t>
      </w:r>
      <w:r>
        <w:rPr>
          <w:rFonts w:ascii="Symbol" w:hAnsi="Symbol"/>
          <w:color w:val="333333"/>
          <w:sz w:val="21"/>
          <w:szCs w:val="21"/>
          <w:shd w:val="clear" w:color="auto" w:fill="FFFFFF"/>
        </w:rPr>
        <w:sym w:font="Symbol" w:char="F0A7"/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ניהול תהליכי עבודה בלוגיסטיקה</w:t>
      </w:r>
      <w:r>
        <w:rPr>
          <w:rFonts w:ascii="Symbol" w:hAnsi="Symbol"/>
          <w:color w:val="333333"/>
          <w:sz w:val="21"/>
          <w:szCs w:val="21"/>
          <w:shd w:val="clear" w:color="auto" w:fill="FFFFFF"/>
        </w:rPr>
        <w:sym w:font="Symbol" w:char="F0A7"/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ייעול תהליכים ממוחשבים (ניסיון באוטומציה- יתרון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)</w:t>
      </w:r>
      <w:r>
        <w:rPr>
          <w:rFonts w:ascii="Symbol" w:hAnsi="Symbol"/>
          <w:color w:val="333333"/>
          <w:sz w:val="21"/>
          <w:szCs w:val="21"/>
          <w:shd w:val="clear" w:color="auto" w:fill="FFFFFF"/>
        </w:rPr>
        <w:sym w:font="Symbol" w:char="F0A7"/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אחריות על מחסן המלאי ובקרות מלאי</w:t>
      </w:r>
      <w:r>
        <w:rPr>
          <w:rFonts w:ascii="Symbol" w:hAnsi="Symbol"/>
          <w:color w:val="333333"/>
          <w:sz w:val="21"/>
          <w:szCs w:val="21"/>
          <w:shd w:val="clear" w:color="auto" w:fill="FFFFFF"/>
        </w:rPr>
        <w:sym w:font="Symbol" w:char="F0A7"/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אחריות שוטפת על מערך ההפצה ו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 – POD</w:t>
      </w:r>
      <w:r>
        <w:rPr>
          <w:rFonts w:ascii="Symbol" w:hAnsi="Symbol"/>
          <w:color w:val="333333"/>
          <w:sz w:val="21"/>
          <w:szCs w:val="21"/>
          <w:shd w:val="clear" w:color="auto" w:fill="FFFFFF"/>
        </w:rPr>
        <w:sym w:font="Symbol" w:char="F0A7"/>
      </w:r>
    </w:p>
    <w:p w:rsidR="0032269D" w:rsidRDefault="0032269D" w:rsidP="0032269D">
      <w:pPr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</w:pP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. 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מעקב אחרי זמני אספקה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ביצוע ספירות מלאי תקופתיות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</w:p>
    <w:p w:rsidR="0032269D" w:rsidRDefault="0032269D" w:rsidP="0032269D">
      <w:pPr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</w:pPr>
      <w:r>
        <w:rPr>
          <w:rFonts w:ascii="Arial" w:hAnsi="Arial"/>
          <w:color w:val="333333"/>
          <w:sz w:val="21"/>
          <w:szCs w:val="21"/>
          <w:shd w:val="clear" w:color="auto" w:fill="FFFFFF"/>
        </w:rPr>
        <w:t>*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ניסיון מוכח בעבודה במחסן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*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אחריות ויכולת לניהול תהליכים בעבודה השוטפת במחסן, כולל סידור, רישום, אחריות על מלאי והתנהלות מול לקוחות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*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יכולת בין אישית גבוהה, ראש גדול ויכולת הנעת תהליכים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*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נכונות לעבודה פיזית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*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ידע וניסיון קודם בסביבת עבודה ממוחשבת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*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רישיון נהיגה - חובה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</w:p>
    <w:p w:rsidR="0032269D" w:rsidRPr="00EE14FA" w:rsidRDefault="0032269D" w:rsidP="0032269D">
      <w:pPr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</w:pPr>
      <w:r>
        <w:rPr>
          <w:rFonts w:ascii="Arial" w:hAnsi="Arial"/>
          <w:color w:val="333333"/>
          <w:sz w:val="21"/>
          <w:szCs w:val="21"/>
          <w:shd w:val="clear" w:color="auto" w:fill="FFFFFF"/>
        </w:rPr>
        <w:t>-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ניסיון כמנהל/ת מחסן -חובה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-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ניסיון מחברה ייצרנית גדולה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-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ניסיון בניהול עובדים- חובה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-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רישיון מלגזה- חובה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-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ידע במערכות ממוחשבות - חובה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-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זמינות למשרה מלאה -חובה</w:t>
      </w:r>
    </w:p>
    <w:p w:rsidR="0032269D" w:rsidRPr="00606C31" w:rsidRDefault="0032269D" w:rsidP="0032269D">
      <w:pPr>
        <w:shd w:val="clear" w:color="auto" w:fill="FFFFFF"/>
        <w:bidi w:val="0"/>
        <w:spacing w:after="0" w:line="240" w:lineRule="auto"/>
        <w:jc w:val="right"/>
        <w:rPr>
          <w:rFonts w:ascii="inherit" w:eastAsia="Times New Roman" w:hAnsi="inherit" w:cs="Segoe UI Historic"/>
          <w:color w:val="050505"/>
          <w:sz w:val="23"/>
          <w:szCs w:val="23"/>
        </w:rPr>
      </w:pPr>
      <w:r w:rsidRPr="00606C31">
        <w:rPr>
          <w:rFonts w:ascii="inherit" w:eastAsia="Times New Roman" w:hAnsi="inherit" w:cs="Times New Roman"/>
          <w:color w:val="050505"/>
          <w:sz w:val="23"/>
          <w:szCs w:val="23"/>
          <w:rtl/>
        </w:rPr>
        <w:t>התפקיד כולל קבלת סחורה מספקים, סידור סחורה, ספירות מלאי, רישום ממוחשב של קבלה ואספקה של הסחורה, שינוע סחורה באמצעות מלגזה. ליקוט, הכנת הזמנות, ארגון וסידור המחסן</w:t>
      </w:r>
      <w:r w:rsidRPr="00606C31">
        <w:rPr>
          <w:rFonts w:ascii="inherit" w:eastAsia="Times New Roman" w:hAnsi="inherit" w:cs="Segoe UI Historic"/>
          <w:color w:val="050505"/>
          <w:sz w:val="23"/>
          <w:szCs w:val="23"/>
        </w:rPr>
        <w:t>.</w:t>
      </w:r>
    </w:p>
    <w:p w:rsidR="0032269D" w:rsidRPr="00606C31" w:rsidRDefault="0032269D" w:rsidP="0032269D">
      <w:pPr>
        <w:shd w:val="clear" w:color="auto" w:fill="FFFFFF"/>
        <w:bidi w:val="0"/>
        <w:spacing w:after="0" w:line="240" w:lineRule="auto"/>
        <w:jc w:val="right"/>
        <w:rPr>
          <w:rFonts w:ascii="inherit" w:eastAsia="Times New Roman" w:hAnsi="inherit" w:cs="Segoe UI Historic"/>
          <w:color w:val="050505"/>
          <w:sz w:val="23"/>
          <w:szCs w:val="23"/>
        </w:rPr>
      </w:pPr>
      <w:r w:rsidRPr="00606C31">
        <w:rPr>
          <w:rFonts w:ascii="inherit" w:eastAsia="Times New Roman" w:hAnsi="inherit" w:cs="Segoe UI Historic"/>
          <w:color w:val="050505"/>
          <w:sz w:val="23"/>
          <w:szCs w:val="23"/>
        </w:rPr>
        <w:t>:</w:t>
      </w:r>
    </w:p>
    <w:p w:rsidR="0032269D" w:rsidRPr="00606C31" w:rsidRDefault="0032269D" w:rsidP="0032269D">
      <w:pPr>
        <w:shd w:val="clear" w:color="auto" w:fill="FFFFFF"/>
        <w:bidi w:val="0"/>
        <w:spacing w:after="0" w:line="240" w:lineRule="auto"/>
        <w:jc w:val="right"/>
        <w:rPr>
          <w:rFonts w:ascii="inherit" w:eastAsia="Times New Roman" w:hAnsi="inherit" w:cs="Segoe UI Historic"/>
          <w:color w:val="050505"/>
          <w:sz w:val="23"/>
          <w:szCs w:val="23"/>
        </w:rPr>
      </w:pPr>
      <w:r w:rsidRPr="00606C31">
        <w:rPr>
          <w:rFonts w:ascii="inherit" w:eastAsia="Times New Roman" w:hAnsi="inherit" w:cs="Times New Roman"/>
          <w:color w:val="050505"/>
          <w:sz w:val="23"/>
          <w:szCs w:val="23"/>
          <w:rtl/>
        </w:rPr>
        <w:t>ניסיון בסביבה ממוחשבת ובפרט בפריורוטי -חובה</w:t>
      </w:r>
      <w:r w:rsidRPr="00606C31">
        <w:rPr>
          <w:rFonts w:ascii="inherit" w:eastAsia="Times New Roman" w:hAnsi="inherit" w:cs="Segoe UI Historic"/>
          <w:color w:val="050505"/>
          <w:sz w:val="23"/>
          <w:szCs w:val="23"/>
        </w:rPr>
        <w:t>.</w:t>
      </w:r>
    </w:p>
    <w:p w:rsidR="0032269D" w:rsidRPr="00606C31" w:rsidRDefault="0032269D" w:rsidP="0032269D">
      <w:pPr>
        <w:shd w:val="clear" w:color="auto" w:fill="FFFFFF"/>
        <w:bidi w:val="0"/>
        <w:spacing w:after="0" w:line="240" w:lineRule="auto"/>
        <w:jc w:val="right"/>
        <w:rPr>
          <w:rFonts w:ascii="inherit" w:eastAsia="Times New Roman" w:hAnsi="inherit" w:cs="Segoe UI Historic"/>
          <w:color w:val="050505"/>
          <w:sz w:val="23"/>
          <w:szCs w:val="23"/>
        </w:rPr>
      </w:pPr>
      <w:r w:rsidRPr="00606C31">
        <w:rPr>
          <w:rFonts w:ascii="inherit" w:eastAsia="Times New Roman" w:hAnsi="inherit" w:cs="Times New Roman"/>
          <w:color w:val="050505"/>
          <w:sz w:val="23"/>
          <w:szCs w:val="23"/>
          <w:rtl/>
        </w:rPr>
        <w:t>ניסיון בעמדת מחסן קבלה-חובה</w:t>
      </w:r>
      <w:r w:rsidRPr="00606C31">
        <w:rPr>
          <w:rFonts w:ascii="inherit" w:eastAsia="Times New Roman" w:hAnsi="inherit" w:cs="Segoe UI Historic"/>
          <w:color w:val="050505"/>
          <w:sz w:val="23"/>
          <w:szCs w:val="23"/>
        </w:rPr>
        <w:t>.</w:t>
      </w:r>
    </w:p>
    <w:p w:rsidR="0032269D" w:rsidRPr="00606C31" w:rsidRDefault="0032269D" w:rsidP="0032269D">
      <w:pPr>
        <w:shd w:val="clear" w:color="auto" w:fill="FFFFFF"/>
        <w:bidi w:val="0"/>
        <w:spacing w:after="0" w:line="240" w:lineRule="auto"/>
        <w:jc w:val="right"/>
        <w:rPr>
          <w:rFonts w:ascii="inherit" w:eastAsia="Times New Roman" w:hAnsi="inherit" w:cs="Segoe UI Historic"/>
          <w:color w:val="050505"/>
          <w:sz w:val="23"/>
          <w:szCs w:val="23"/>
        </w:rPr>
      </w:pPr>
      <w:r w:rsidRPr="00606C31">
        <w:rPr>
          <w:rFonts w:ascii="inherit" w:eastAsia="Times New Roman" w:hAnsi="inherit" w:cs="Times New Roman"/>
          <w:color w:val="050505"/>
          <w:sz w:val="23"/>
          <w:szCs w:val="23"/>
          <w:rtl/>
        </w:rPr>
        <w:t>רישיון על מלגזה - חובה</w:t>
      </w:r>
      <w:r w:rsidRPr="00606C31">
        <w:rPr>
          <w:rFonts w:ascii="inherit" w:eastAsia="Times New Roman" w:hAnsi="inherit" w:cs="Segoe UI Historic"/>
          <w:color w:val="050505"/>
          <w:sz w:val="23"/>
          <w:szCs w:val="23"/>
        </w:rPr>
        <w:t>.</w:t>
      </w:r>
    </w:p>
    <w:p w:rsidR="0032269D" w:rsidRPr="00606C31" w:rsidRDefault="0032269D" w:rsidP="0032269D">
      <w:pPr>
        <w:shd w:val="clear" w:color="auto" w:fill="FFFFFF"/>
        <w:bidi w:val="0"/>
        <w:spacing w:after="0" w:line="240" w:lineRule="auto"/>
        <w:jc w:val="right"/>
        <w:rPr>
          <w:rFonts w:ascii="inherit" w:eastAsia="Times New Roman" w:hAnsi="inherit" w:cs="Segoe UI Historic"/>
          <w:color w:val="050505"/>
          <w:sz w:val="23"/>
          <w:szCs w:val="23"/>
        </w:rPr>
      </w:pPr>
      <w:r w:rsidRPr="00606C31">
        <w:rPr>
          <w:rFonts w:ascii="inherit" w:eastAsia="Times New Roman" w:hAnsi="inherit" w:cs="Times New Roman"/>
          <w:color w:val="050505"/>
          <w:sz w:val="23"/>
          <w:szCs w:val="23"/>
          <w:rtl/>
        </w:rPr>
        <w:t>זמינות מיידית</w:t>
      </w:r>
      <w:r w:rsidRPr="00606C31">
        <w:rPr>
          <w:rFonts w:ascii="inherit" w:eastAsia="Times New Roman" w:hAnsi="inherit" w:cs="Segoe UI Historic"/>
          <w:color w:val="050505"/>
          <w:sz w:val="23"/>
          <w:szCs w:val="23"/>
        </w:rPr>
        <w:t>.</w:t>
      </w:r>
    </w:p>
    <w:p w:rsidR="0032269D" w:rsidRPr="00606C31" w:rsidRDefault="0032269D" w:rsidP="0032269D">
      <w:pPr>
        <w:rPr>
          <w:rFonts w:ascii="Segoe UI Historic" w:eastAsia="Times New Roman" w:hAnsi="Segoe UI Historic" w:hint="cs"/>
          <w:color w:val="050505"/>
          <w:sz w:val="23"/>
          <w:szCs w:val="23"/>
          <w:rtl/>
        </w:rPr>
      </w:pPr>
    </w:p>
    <w:p w:rsidR="0032269D" w:rsidRDefault="0032269D" w:rsidP="0032269D">
      <w:pPr>
        <w:rPr>
          <w:rFonts w:ascii="Segoe UI Historic" w:eastAsia="Times New Roman" w:hAnsi="Segoe UI Historic" w:hint="cs"/>
          <w:color w:val="050505"/>
          <w:sz w:val="23"/>
          <w:szCs w:val="23"/>
        </w:rPr>
      </w:pPr>
      <w:r>
        <w:rPr>
          <w:rFonts w:ascii="Arial" w:hAnsi="Arial"/>
          <w:color w:val="333333"/>
          <w:sz w:val="21"/>
          <w:szCs w:val="21"/>
          <w:shd w:val="clear" w:color="auto" w:fill="FFFFFF"/>
        </w:rPr>
        <w:t> 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ניהול הלוגיסטיקה ושרשרת האספקה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בניית תהליכים בלוגיסטיקה והטמעתם</w:t>
      </w:r>
      <w:r>
        <w:rPr>
          <w:rFonts w:ascii="Symbol" w:hAnsi="Symbol"/>
          <w:color w:val="333333"/>
          <w:sz w:val="21"/>
          <w:szCs w:val="21"/>
          <w:shd w:val="clear" w:color="auto" w:fill="FFFFFF"/>
        </w:rPr>
        <w:sym w:font="Symbol" w:char="F0A7"/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שיפור וייעול תהליכים קיימים</w:t>
      </w:r>
      <w:r>
        <w:rPr>
          <w:rFonts w:ascii="Symbol" w:hAnsi="Symbol"/>
          <w:color w:val="333333"/>
          <w:sz w:val="21"/>
          <w:szCs w:val="21"/>
          <w:shd w:val="clear" w:color="auto" w:fill="FFFFFF"/>
        </w:rPr>
        <w:sym w:font="Symbol" w:char="F0A7"/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ניהול מערך ההפצה שכולל מעל 12 נהגים ומשאיות</w:t>
      </w:r>
      <w:r>
        <w:rPr>
          <w:rFonts w:ascii="Symbol" w:hAnsi="Symbol"/>
          <w:color w:val="333333"/>
          <w:sz w:val="21"/>
          <w:szCs w:val="21"/>
          <w:shd w:val="clear" w:color="auto" w:fill="FFFFFF"/>
        </w:rPr>
        <w:sym w:font="Symbol" w:char="F0A7"/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התפקיד כולל- ניהול המערך הלוגיסטי ושרשרת האספקה של החברה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: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ניהול מחלקת הלוגיסטיקה המונה כ-25 עובדים שכוללים אחמ"ש, מחסנאים ונהגים</w:t>
      </w:r>
      <w:r>
        <w:rPr>
          <w:rFonts w:ascii="Symbol" w:hAnsi="Symbol"/>
          <w:color w:val="333333"/>
          <w:sz w:val="21"/>
          <w:szCs w:val="21"/>
          <w:shd w:val="clear" w:color="auto" w:fill="FFFFFF"/>
        </w:rPr>
        <w:sym w:font="Symbol" w:char="F0A7"/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ניהול תהליכי עבודה בלוגיסטיקה</w:t>
      </w:r>
      <w:r>
        <w:rPr>
          <w:rFonts w:ascii="Symbol" w:hAnsi="Symbol"/>
          <w:color w:val="333333"/>
          <w:sz w:val="21"/>
          <w:szCs w:val="21"/>
          <w:shd w:val="clear" w:color="auto" w:fill="FFFFFF"/>
        </w:rPr>
        <w:sym w:font="Symbol" w:char="F0A7"/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ייעול תהליכים ממוחשבים (ניסיון באוטומציה- יתרון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)</w:t>
      </w:r>
      <w:r>
        <w:rPr>
          <w:rFonts w:ascii="Symbol" w:hAnsi="Symbol"/>
          <w:color w:val="333333"/>
          <w:sz w:val="21"/>
          <w:szCs w:val="21"/>
          <w:shd w:val="clear" w:color="auto" w:fill="FFFFFF"/>
        </w:rPr>
        <w:sym w:font="Symbol" w:char="F0A7"/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אחריות על מחסן המלאי ובקרות מלאי</w:t>
      </w:r>
      <w:r>
        <w:rPr>
          <w:rFonts w:ascii="Symbol" w:hAnsi="Symbol"/>
          <w:color w:val="333333"/>
          <w:sz w:val="21"/>
          <w:szCs w:val="21"/>
          <w:shd w:val="clear" w:color="auto" w:fill="FFFFFF"/>
        </w:rPr>
        <w:sym w:font="Symbol" w:char="F0A7"/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אחריות שוטפת על מערך ההפצה ו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 – POD</w:t>
      </w:r>
      <w:r>
        <w:rPr>
          <w:rFonts w:ascii="Symbol" w:hAnsi="Symbol"/>
          <w:color w:val="333333"/>
          <w:sz w:val="21"/>
          <w:szCs w:val="21"/>
          <w:shd w:val="clear" w:color="auto" w:fill="FFFFFF"/>
        </w:rPr>
        <w:sym w:font="Symbol" w:char="F0A7"/>
      </w:r>
    </w:p>
    <w:p w:rsidR="0032269D" w:rsidRDefault="0032269D" w:rsidP="0032269D">
      <w:pPr>
        <w:rPr>
          <w:rFonts w:ascii="Segoe UI Historic" w:eastAsia="Times New Roman" w:hAnsi="Segoe UI Historic" w:hint="cs"/>
          <w:color w:val="050505"/>
          <w:sz w:val="23"/>
          <w:szCs w:val="23"/>
          <w:rtl/>
        </w:rPr>
      </w:pP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> 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מעתד/ת מלאי וניהול מלאי</w:t>
      </w:r>
      <w:r>
        <w:rPr>
          <w:rFonts w:ascii="OpenSansHebrew" w:hAnsi="OpenSansHebrew"/>
          <w:color w:val="000000"/>
          <w:spacing w:val="5"/>
          <w:sz w:val="21"/>
          <w:szCs w:val="21"/>
        </w:rPr>
        <w:br/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 xml:space="preserve">- 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ניפוק חלפים ואביזרים לעובדי מוסך</w:t>
      </w:r>
    </w:p>
    <w:p w:rsidR="0032269D" w:rsidRDefault="0032269D" w:rsidP="0032269D">
      <w:pPr>
        <w:rPr>
          <w:rFonts w:ascii="Segoe UI Historic" w:eastAsia="Times New Roman" w:hAnsi="Segoe UI Historic" w:hint="cs"/>
          <w:color w:val="050505"/>
          <w:sz w:val="23"/>
          <w:szCs w:val="23"/>
          <w:rtl/>
        </w:rPr>
      </w:pPr>
    </w:p>
    <w:p w:rsidR="0032269D" w:rsidRDefault="0032269D" w:rsidP="0032269D">
      <w:pPr>
        <w:rPr>
          <w:rFonts w:ascii="Segoe UI Historic" w:eastAsia="Times New Roman" w:hAnsi="Segoe UI Historic" w:hint="cs"/>
          <w:color w:val="050505"/>
          <w:sz w:val="23"/>
          <w:szCs w:val="23"/>
          <w:rtl/>
        </w:rPr>
      </w:pP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>-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ידע וניסיון בניהול מלאי והזמנות מחו"ל</w:t>
      </w:r>
      <w:r>
        <w:rPr>
          <w:rFonts w:ascii="OpenSansHebrew" w:hAnsi="OpenSansHebrew"/>
          <w:color w:val="000000"/>
          <w:spacing w:val="5"/>
          <w:sz w:val="21"/>
          <w:szCs w:val="21"/>
        </w:rPr>
        <w:br/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 xml:space="preserve">- 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ידע וניסיון בניהול מחסן ורכש</w:t>
      </w:r>
      <w:r>
        <w:rPr>
          <w:rFonts w:ascii="OpenSansHebrew" w:hAnsi="OpenSansHebrew"/>
          <w:color w:val="000000"/>
          <w:spacing w:val="5"/>
          <w:sz w:val="21"/>
          <w:szCs w:val="21"/>
        </w:rPr>
        <w:br/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 xml:space="preserve">- 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יכולת תכנון וניתוח צריכה</w:t>
      </w:r>
      <w:r>
        <w:rPr>
          <w:rFonts w:ascii="OpenSansHebrew" w:hAnsi="OpenSansHebrew"/>
          <w:color w:val="000000"/>
          <w:spacing w:val="5"/>
          <w:sz w:val="21"/>
          <w:szCs w:val="21"/>
        </w:rPr>
        <w:br/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 xml:space="preserve">- 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ידע, הבנה ויכולת בהפקת דוחות וניתוחים סטטיסטים</w:t>
      </w:r>
      <w:r>
        <w:rPr>
          <w:rFonts w:ascii="OpenSansHebrew" w:hAnsi="OpenSansHebrew"/>
          <w:color w:val="000000"/>
          <w:spacing w:val="5"/>
          <w:sz w:val="21"/>
          <w:szCs w:val="21"/>
        </w:rPr>
        <w:br/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 xml:space="preserve">- 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אנגלית ברמה טובה</w:t>
      </w:r>
      <w:r>
        <w:rPr>
          <w:rFonts w:ascii="OpenSansHebrew" w:hAnsi="OpenSansHebrew"/>
          <w:color w:val="000000"/>
          <w:spacing w:val="5"/>
          <w:sz w:val="21"/>
          <w:szCs w:val="21"/>
        </w:rPr>
        <w:br/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ידע טכני יתרון</w:t>
      </w:r>
    </w:p>
    <w:p w:rsidR="0032269D" w:rsidRDefault="0032269D" w:rsidP="0032269D">
      <w:pPr>
        <w:rPr>
          <w:rFonts w:ascii="Segoe UI Historic" w:eastAsia="Times New Roman" w:hAnsi="Segoe UI Historic" w:hint="cs"/>
          <w:color w:val="050505"/>
          <w:sz w:val="23"/>
          <w:szCs w:val="23"/>
          <w:rtl/>
        </w:rPr>
      </w:pP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 xml:space="preserve">* 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מעקב אחר הזמנות וספקים</w:t>
      </w:r>
      <w:r>
        <w:rPr>
          <w:rFonts w:ascii="OpenSansHebrew" w:hAnsi="OpenSansHebrew"/>
          <w:color w:val="000000"/>
          <w:spacing w:val="5"/>
          <w:sz w:val="21"/>
          <w:szCs w:val="21"/>
        </w:rPr>
        <w:br/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 xml:space="preserve">* 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בקרת התאמה בין מפרט מוזמן למה שמסופק בפועל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>.</w:t>
      </w:r>
      <w:r>
        <w:rPr>
          <w:rFonts w:ascii="OpenSansHebrew" w:hAnsi="OpenSansHebrew"/>
          <w:color w:val="000000"/>
          <w:spacing w:val="5"/>
          <w:sz w:val="21"/>
          <w:szCs w:val="21"/>
        </w:rPr>
        <w:br/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 xml:space="preserve">- 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לוגיסטיקה ואדמיניסטרציה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>:</w:t>
      </w:r>
      <w:r>
        <w:rPr>
          <w:rFonts w:ascii="OpenSansHebrew" w:hAnsi="OpenSansHebrew"/>
          <w:color w:val="000000"/>
          <w:spacing w:val="5"/>
          <w:sz w:val="21"/>
          <w:szCs w:val="21"/>
        </w:rPr>
        <w:br/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 xml:space="preserve">* 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טיפול בלוגיסטיקה ושליחויות הקשורות לפרויקטים וע"פ דרישה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>.</w:t>
      </w:r>
      <w:r>
        <w:rPr>
          <w:rFonts w:ascii="OpenSansHebrew" w:hAnsi="OpenSansHebrew"/>
          <w:color w:val="000000"/>
          <w:spacing w:val="5"/>
          <w:sz w:val="21"/>
          <w:szCs w:val="21"/>
        </w:rPr>
        <w:br/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 xml:space="preserve">* 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ניהול לוחות זמנים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>.</w:t>
      </w:r>
      <w:r>
        <w:rPr>
          <w:rFonts w:ascii="OpenSansHebrew" w:hAnsi="OpenSansHebrew"/>
          <w:color w:val="000000"/>
          <w:spacing w:val="5"/>
          <w:sz w:val="21"/>
          <w:szCs w:val="21"/>
        </w:rPr>
        <w:br/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 xml:space="preserve">* 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כתיבה ועדכון מסמכים/נהלים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>.</w:t>
      </w:r>
      <w:r>
        <w:rPr>
          <w:rFonts w:ascii="OpenSansHebrew" w:hAnsi="OpenSansHebrew"/>
          <w:color w:val="000000"/>
          <w:spacing w:val="5"/>
          <w:sz w:val="21"/>
          <w:szCs w:val="21"/>
        </w:rPr>
        <w:br/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 xml:space="preserve">- 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בקרת איכות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>:</w:t>
      </w:r>
      <w:r>
        <w:rPr>
          <w:rFonts w:ascii="OpenSansHebrew" w:hAnsi="OpenSansHebrew"/>
          <w:color w:val="000000"/>
          <w:spacing w:val="5"/>
          <w:sz w:val="21"/>
          <w:szCs w:val="21"/>
        </w:rPr>
        <w:br/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 xml:space="preserve">* 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ביצוע בקרת איכות יומית למוצרים בשיתוף צוות בקרת האיכות במפעל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>.</w:t>
      </w:r>
    </w:p>
    <w:p w:rsidR="0032269D" w:rsidRDefault="0032269D" w:rsidP="0032269D">
      <w:pPr>
        <w:rPr>
          <w:rFonts w:ascii="Segoe UI Historic" w:eastAsia="Times New Roman" w:hAnsi="Segoe UI Historic" w:hint="cs"/>
          <w:color w:val="050505"/>
          <w:sz w:val="23"/>
          <w:szCs w:val="23"/>
          <w:rtl/>
        </w:rPr>
      </w:pP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>-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מוטיבציה גבוהה</w:t>
      </w:r>
      <w:r>
        <w:rPr>
          <w:rFonts w:ascii="OpenSansHebrew" w:hAnsi="OpenSansHebrew"/>
          <w:color w:val="000000"/>
          <w:spacing w:val="5"/>
          <w:sz w:val="21"/>
          <w:szCs w:val="21"/>
        </w:rPr>
        <w:br/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 xml:space="preserve">- 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נכונות ללמוד ולהתפתח</w:t>
      </w:r>
      <w:r>
        <w:rPr>
          <w:rFonts w:ascii="OpenSansHebrew" w:hAnsi="OpenSansHebrew"/>
          <w:color w:val="000000"/>
          <w:spacing w:val="5"/>
          <w:sz w:val="21"/>
          <w:szCs w:val="21"/>
        </w:rPr>
        <w:br/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 xml:space="preserve">- 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יכולת עבודה עצמאית ויכולת עבודה בצוות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>.</w:t>
      </w:r>
      <w:r>
        <w:rPr>
          <w:rFonts w:ascii="OpenSansHebrew" w:hAnsi="OpenSansHebrew"/>
          <w:color w:val="000000"/>
          <w:spacing w:val="5"/>
          <w:sz w:val="21"/>
          <w:szCs w:val="21"/>
        </w:rPr>
        <w:br/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 xml:space="preserve">- 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ניסיון קודם בניהול מלאי וניהול לוגיסטי חובה</w:t>
      </w:r>
      <w:r>
        <w:rPr>
          <w:rFonts w:ascii="OpenSansHebrew" w:hAnsi="OpenSansHebrew"/>
          <w:color w:val="000000"/>
          <w:spacing w:val="5"/>
          <w:sz w:val="21"/>
          <w:szCs w:val="21"/>
        </w:rPr>
        <w:br/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 xml:space="preserve">- 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ידע וניסיון בסביבת עבודה ממוחשבת</w:t>
      </w:r>
      <w:r>
        <w:rPr>
          <w:rFonts w:ascii="OpenSansHebrew" w:hAnsi="OpenSansHebrew"/>
          <w:color w:val="000000"/>
          <w:spacing w:val="5"/>
          <w:sz w:val="21"/>
          <w:szCs w:val="21"/>
        </w:rPr>
        <w:br/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 xml:space="preserve">- 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מיומנות גבוהה באקסל - חובה</w:t>
      </w:r>
      <w:r>
        <w:rPr>
          <w:rFonts w:ascii="OpenSansHebrew" w:hAnsi="OpenSansHebrew"/>
          <w:color w:val="000000"/>
          <w:spacing w:val="5"/>
          <w:sz w:val="21"/>
          <w:szCs w:val="21"/>
        </w:rPr>
        <w:br/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 xml:space="preserve">- 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אוריינטציה טכנית</w:t>
      </w:r>
      <w:r>
        <w:rPr>
          <w:rFonts w:ascii="OpenSansHebrew" w:hAnsi="OpenSansHebrew"/>
          <w:color w:val="000000"/>
          <w:spacing w:val="5"/>
          <w:sz w:val="21"/>
          <w:szCs w:val="21"/>
        </w:rPr>
        <w:br/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 xml:space="preserve">- 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רישיון נהיגה</w:t>
      </w:r>
      <w:r>
        <w:rPr>
          <w:rFonts w:ascii="OpenSansHebrew" w:hAnsi="OpenSansHebrew"/>
          <w:color w:val="000000"/>
          <w:spacing w:val="5"/>
          <w:sz w:val="21"/>
          <w:szCs w:val="21"/>
        </w:rPr>
        <w:br/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 xml:space="preserve">- 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יחסי אנוש מעולים, יכולת עבודה עצמאית ויכולת עבודה בצוות</w:t>
      </w:r>
      <w:r>
        <w:rPr>
          <w:rFonts w:ascii="OpenSansHebrew" w:hAnsi="OpenSansHebrew"/>
          <w:color w:val="000000"/>
          <w:spacing w:val="5"/>
          <w:sz w:val="21"/>
          <w:szCs w:val="21"/>
        </w:rPr>
        <w:br/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 xml:space="preserve">- 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ניסיון קודם ברכש יתרון</w:t>
      </w:r>
    </w:p>
    <w:p w:rsidR="0032269D" w:rsidRDefault="0032269D" w:rsidP="0032269D">
      <w:pPr>
        <w:rPr>
          <w:rFonts w:ascii="Segoe UI Historic" w:eastAsia="Times New Roman" w:hAnsi="Segoe UI Historic" w:hint="cs"/>
          <w:color w:val="050505"/>
          <w:sz w:val="23"/>
          <w:szCs w:val="23"/>
          <w:rtl/>
        </w:rPr>
      </w:pP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•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קבלה וסידור סחורה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•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ניהול ומעקב מלאי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•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תיאום, טיפול, ומעקב על הזמנות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 .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•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קבלה ,הוצאה ומעקב תיקונים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•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מתן תמיכה ועזרה לדרישות הצוות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•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תחזוקה ותפעול החנות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</w:p>
    <w:p w:rsidR="0032269D" w:rsidRPr="008B1EEF" w:rsidRDefault="0032269D" w:rsidP="0032269D">
      <w:pPr>
        <w:rPr>
          <w:rFonts w:ascii="Segoe UI Historic" w:eastAsia="Times New Roman" w:hAnsi="Segoe UI Historic" w:hint="cs"/>
          <w:color w:val="050505"/>
          <w:sz w:val="23"/>
          <w:szCs w:val="23"/>
          <w:rtl/>
        </w:rPr>
      </w:pPr>
    </w:p>
    <w:p w:rsidR="0032269D" w:rsidRDefault="0032269D" w:rsidP="0032269D">
      <w:pPr>
        <w:rPr>
          <w:rFonts w:ascii="Segoe UI Historic" w:eastAsia="Times New Roman" w:hAnsi="Segoe UI Historic" w:hint="cs"/>
          <w:color w:val="050505"/>
          <w:sz w:val="23"/>
          <w:szCs w:val="23"/>
          <w:rtl/>
        </w:rPr>
      </w:pP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•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יכולת ונכונות לעבודה פיזית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•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כושר טכני וידיים טובות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•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ידע בפריוריטי-יתרון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•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ידע והבנה במחשבים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•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רשיון נהיגה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•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מסור, רציני ואחראי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•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בעל יוזמה וכושר ארגון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•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יכולת עבודה בצוות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•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יצוגי ומודעות שירותית גבוהה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</w:p>
    <w:p w:rsidR="0032269D" w:rsidRDefault="0032269D" w:rsidP="0032269D">
      <w:pPr>
        <w:rPr>
          <w:rFonts w:ascii="Segoe UI Historic" w:eastAsia="Times New Roman" w:hAnsi="Segoe UI Historic" w:hint="cs"/>
          <w:color w:val="050505"/>
          <w:sz w:val="23"/>
          <w:szCs w:val="23"/>
          <w:rtl/>
        </w:rPr>
      </w:pPr>
    </w:p>
    <w:p w:rsidR="0032269D" w:rsidRDefault="0032269D" w:rsidP="0032269D">
      <w:pPr>
        <w:rPr>
          <w:rFonts w:ascii="Segoe UI Historic" w:eastAsia="Times New Roman" w:hAnsi="Segoe UI Historic" w:hint="cs"/>
          <w:color w:val="050505"/>
          <w:sz w:val="23"/>
          <w:szCs w:val="23"/>
          <w:rtl/>
        </w:rPr>
      </w:pP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העבודה כוללת: אחריות מלאה על תפעול פעילות המחסן: ליקוטים, בקרה העמסות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.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בקרה ומדידה עובדי המחסן - תפוקות וביצועים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מענה לתקלות בזמן אמת ומציאת פתרונות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תכנון יום עבודה בהתאם לדרישות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שמירה על בטיחות וביצוע אכיפה אל מול העובדים</w:t>
      </w:r>
      <w:r>
        <w:rPr>
          <w:rFonts w:ascii="Segoe UI Historic" w:eastAsia="Times New Roman" w:hAnsi="Segoe UI Historic" w:hint="cs"/>
          <w:color w:val="050505"/>
          <w:sz w:val="23"/>
          <w:szCs w:val="23"/>
          <w:rtl/>
        </w:rPr>
        <w:t>.</w:t>
      </w:r>
    </w:p>
    <w:p w:rsidR="0032269D" w:rsidRDefault="0032269D" w:rsidP="0032269D">
      <w:pPr>
        <w:rPr>
          <w:rFonts w:ascii="Segoe UI Historic" w:eastAsia="Times New Roman" w:hAnsi="Segoe UI Historic" w:hint="cs"/>
          <w:color w:val="050505"/>
          <w:sz w:val="23"/>
          <w:szCs w:val="23"/>
          <w:rtl/>
        </w:rPr>
      </w:pPr>
    </w:p>
    <w:p w:rsidR="0032269D" w:rsidRDefault="0032269D" w:rsidP="0032269D">
      <w:pPr>
        <w:rPr>
          <w:rFonts w:ascii="Segoe UI Historic" w:eastAsia="Times New Roman" w:hAnsi="Segoe UI Historic" w:hint="cs"/>
          <w:color w:val="050505"/>
          <w:sz w:val="23"/>
          <w:szCs w:val="23"/>
          <w:rtl/>
        </w:rPr>
      </w:pP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ניידות- חובה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מחסן מצונן בתנאי קור +5 18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-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עבודה במשמרות בוקר לילה - שבוע שבוע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יכולות ניהול ועמידה מול עובדים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ידע ונסיון על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 WMS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וקו מערכות - יתרון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גמישות בשעות העבודה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בעל תודעת שירות גבוהה</w:t>
      </w:r>
    </w:p>
    <w:p w:rsidR="0032269D" w:rsidRDefault="0032269D" w:rsidP="0032269D">
      <w:pPr>
        <w:rPr>
          <w:rFonts w:ascii="Segoe UI Historic" w:eastAsia="Times New Roman" w:hAnsi="Segoe UI Historic" w:hint="cs"/>
          <w:color w:val="050505"/>
          <w:sz w:val="23"/>
          <w:szCs w:val="23"/>
          <w:rtl/>
        </w:rPr>
      </w:pPr>
    </w:p>
    <w:p w:rsidR="0032269D" w:rsidRDefault="0032269D" w:rsidP="0032269D">
      <w:pPr>
        <w:numPr>
          <w:ilvl w:val="0"/>
          <w:numId w:val="30"/>
        </w:numPr>
        <w:rPr>
          <w:rFonts w:ascii="Segoe UI Historic" w:eastAsia="Times New Roman" w:hAnsi="Segoe UI Historic" w:hint="cs"/>
          <w:color w:val="050505"/>
          <w:sz w:val="23"/>
          <w:szCs w:val="23"/>
          <w:rtl/>
        </w:rPr>
      </w:pP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אחריות על הנהגים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2.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עבודת שטח במחלקת בקרה ואריזה ( רמפה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)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3.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אחריות ופיקוח על ההזמנה לאחר הליקוט ועד להעמסה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4.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בקרת איכות הסחורה, העמסה ותקינות ההזמנות טרם יציאה מהמרלו"ג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5.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אחריות על חברות ההובלה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מענה טלפוני לסוכנים וקידום הזמנות דחופות לסוכנים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 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 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>6.</w:t>
      </w:r>
    </w:p>
    <w:p w:rsidR="0032269D" w:rsidRDefault="0032269D" w:rsidP="0032269D">
      <w:pPr>
        <w:rPr>
          <w:rFonts w:ascii="Segoe UI Historic" w:eastAsia="Times New Roman" w:hAnsi="Segoe UI Historic" w:hint="cs"/>
          <w:color w:val="050505"/>
          <w:sz w:val="23"/>
          <w:szCs w:val="23"/>
          <w:rtl/>
        </w:rPr>
      </w:pP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ניסיון בתפקיד דומה- יתרון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נכונות לעבודה פיזית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ידע ב</w:t>
      </w:r>
      <w:r>
        <w:rPr>
          <w:rFonts w:ascii="Arial" w:hAnsi="Arial"/>
          <w:color w:val="333333"/>
          <w:sz w:val="21"/>
          <w:szCs w:val="21"/>
          <w:shd w:val="clear" w:color="auto" w:fill="FFFFFF"/>
        </w:rPr>
        <w:t xml:space="preserve"> wms expert- </w:t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יתרון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רישיון רכב- חובה</w:t>
      </w:r>
      <w:r>
        <w:rPr>
          <w:rFonts w:ascii="Arial" w:hAnsi="Arial"/>
          <w:color w:val="333333"/>
          <w:sz w:val="21"/>
          <w:szCs w:val="21"/>
        </w:rPr>
        <w:br/>
      </w:r>
      <w:r>
        <w:rPr>
          <w:rFonts w:ascii="Arial" w:hAnsi="Arial"/>
          <w:color w:val="333333"/>
          <w:sz w:val="21"/>
          <w:szCs w:val="21"/>
          <w:shd w:val="clear" w:color="auto" w:fill="FFFFFF"/>
          <w:rtl/>
        </w:rPr>
        <w:t>ניסיון על מלגזה- יתרון</w:t>
      </w:r>
    </w:p>
    <w:p w:rsidR="003168F8" w:rsidRPr="008C26E1" w:rsidRDefault="00D52C5A" w:rsidP="003168F8">
      <w:pPr>
        <w:bidi w:val="0"/>
        <w:spacing w:before="280" w:after="0" w:line="240" w:lineRule="auto"/>
        <w:jc w:val="right"/>
        <w:rPr>
          <w:rFonts w:ascii="Segoe UI Historic" w:eastAsia="Times New Roman" w:hAnsi="Segoe UI Historic"/>
          <w:b/>
          <w:bCs/>
          <w:color w:val="050505"/>
          <w:sz w:val="28"/>
          <w:szCs w:val="28"/>
          <w:lang w:eastAsia="en-US"/>
        </w:rPr>
      </w:pPr>
      <w:r>
        <w:rPr>
          <w:rFonts w:ascii="Arial" w:hAnsi="Arial"/>
          <w:color w:val="333333"/>
          <w:sz w:val="17"/>
          <w:szCs w:val="17"/>
          <w:shd w:val="clear" w:color="auto" w:fill="FFFFFF"/>
        </w:rPr>
        <w:t xml:space="preserve">• </w:t>
      </w:r>
    </w:p>
    <w:p w:rsidR="003168F8" w:rsidRPr="008C26E1" w:rsidRDefault="003168F8" w:rsidP="008D6CF2">
      <w:pPr>
        <w:rPr>
          <w:rFonts w:ascii="Segoe UI Historic" w:eastAsia="Times New Roman" w:hAnsi="Segoe UI Historic" w:hint="cs"/>
          <w:b/>
          <w:bCs/>
          <w:color w:val="050505"/>
          <w:sz w:val="28"/>
          <w:szCs w:val="28"/>
          <w:rtl/>
          <w:lang w:eastAsia="en-US"/>
        </w:rPr>
      </w:pPr>
    </w:p>
    <w:sectPr w:rsidR="003168F8" w:rsidRPr="008C26E1">
      <w:headerReference w:type="default" r:id="rId7"/>
      <w:pgSz w:w="11906" w:h="16838"/>
      <w:pgMar w:top="1440" w:right="1800" w:bottom="1440" w:left="1800" w:header="720" w:footer="720" w:gutter="0"/>
      <w:cols w:space="720"/>
      <w:bidi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F2534F">
      <w:pPr>
        <w:spacing w:after="0" w:line="240" w:lineRule="auto"/>
      </w:pPr>
      <w:r>
        <w:separator/>
      </w:r>
    </w:p>
  </w:endnote>
  <w:endnote w:type="continuationSeparator" w:id="0">
    <w:p w:rsidR="00000000" w:rsidRDefault="00F253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enSansHebrew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F2534F">
      <w:pPr>
        <w:spacing w:after="0" w:line="240" w:lineRule="auto"/>
      </w:pPr>
      <w:r>
        <w:separator/>
      </w:r>
    </w:p>
  </w:footnote>
  <w:footnote w:type="continuationSeparator" w:id="0">
    <w:p w:rsidR="00000000" w:rsidRDefault="00F253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F2534F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0000003"/>
    <w:multiLevelType w:val="multilevel"/>
    <w:tmpl w:val="00000003"/>
    <w:name w:val="WW8Num14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8"/>
        <w:rtl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00000004"/>
    <w:multiLevelType w:val="multilevel"/>
    <w:tmpl w:val="00000004"/>
    <w:name w:val="WW8Num19"/>
    <w:lvl w:ilvl="0">
      <w:start w:val="1"/>
      <w:numFmt w:val="bullet"/>
      <w:lvlText w:val=""/>
      <w:lvlJc w:val="left"/>
      <w:pPr>
        <w:tabs>
          <w:tab w:val="num" w:pos="7448"/>
        </w:tabs>
        <w:ind w:left="7448" w:hanging="360"/>
      </w:pPr>
      <w:rPr>
        <w:rFonts w:ascii="Symbol" w:hAnsi="Symbol" w:cs="Symbol" w:hint="default"/>
        <w:color w:val="000000"/>
        <w:sz w:val="20"/>
        <w:szCs w:val="27"/>
      </w:rPr>
    </w:lvl>
    <w:lvl w:ilvl="1">
      <w:start w:val="1"/>
      <w:numFmt w:val="bullet"/>
      <w:lvlText w:val="o"/>
      <w:lvlJc w:val="left"/>
      <w:pPr>
        <w:tabs>
          <w:tab w:val="num" w:pos="4046"/>
        </w:tabs>
        <w:ind w:left="4046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00000005"/>
    <w:multiLevelType w:val="multilevel"/>
    <w:tmpl w:val="00000005"/>
    <w:name w:val="WW8Num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414141"/>
        <w:sz w:val="20"/>
        <w:szCs w:val="5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00000006"/>
    <w:multiLevelType w:val="singleLevel"/>
    <w:tmpl w:val="00000006"/>
    <w:name w:val="WW8Num24"/>
    <w:lvl w:ilvl="0">
      <w:start w:val="2"/>
      <w:numFmt w:val="bullet"/>
      <w:lvlText w:val=""/>
      <w:lvlJc w:val="righ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6" w15:restartNumberingAfterBreak="0">
    <w:nsid w:val="01FA7D72"/>
    <w:multiLevelType w:val="hybridMultilevel"/>
    <w:tmpl w:val="98DE2CA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hint="default"/>
        <w:b w:val="0"/>
        <w:color w:val="333333"/>
        <w:sz w:val="21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3CB3A47"/>
    <w:multiLevelType w:val="hybridMultilevel"/>
    <w:tmpl w:val="BF9C497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hint="default"/>
        <w:color w:val="333333"/>
        <w:sz w:val="21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44F0D4C"/>
    <w:multiLevelType w:val="hybridMultilevel"/>
    <w:tmpl w:val="0A107D1C"/>
    <w:lvl w:ilvl="0">
      <w:start w:val="1"/>
      <w:numFmt w:val="decimal"/>
      <w:lvlText w:val="%1."/>
      <w:lvlJc w:val="left"/>
      <w:pPr>
        <w:ind w:left="720" w:hanging="360"/>
      </w:pPr>
      <w:rPr>
        <w:rFonts w:ascii="OpenSansHebrew" w:eastAsia="Calibri" w:hAnsi="OpenSansHebrew" w:hint="default"/>
        <w:b w:val="0"/>
        <w:color w:val="000000"/>
        <w:sz w:val="21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F101EB"/>
    <w:multiLevelType w:val="hybridMultilevel"/>
    <w:tmpl w:val="BF9C497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hint="default"/>
        <w:color w:val="333333"/>
        <w:sz w:val="21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114CC8"/>
    <w:multiLevelType w:val="hybridMultilevel"/>
    <w:tmpl w:val="746E2578"/>
    <w:lvl w:ilvl="0">
      <w:start w:val="1"/>
      <w:numFmt w:val="decimal"/>
      <w:lvlText w:val="%1."/>
      <w:lvlJc w:val="left"/>
      <w:pPr>
        <w:ind w:left="2052" w:hanging="1692"/>
      </w:pPr>
      <w:rPr>
        <w:rFonts w:ascii="Arial" w:eastAsia="Calibri" w:hAnsi="Arial" w:hint="default"/>
        <w:b w:val="0"/>
        <w:color w:val="333333"/>
        <w:sz w:val="17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B413E4"/>
    <w:multiLevelType w:val="hybridMultilevel"/>
    <w:tmpl w:val="A20895C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hint="default"/>
        <w:color w:val="333333"/>
        <w:sz w:val="21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DA4883"/>
    <w:multiLevelType w:val="hybridMultilevel"/>
    <w:tmpl w:val="4E5ECD9E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color w:val="333333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437DAB"/>
    <w:multiLevelType w:val="multilevel"/>
    <w:tmpl w:val="DC2E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C168CE"/>
    <w:multiLevelType w:val="multilevel"/>
    <w:tmpl w:val="E806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3709FE"/>
    <w:multiLevelType w:val="hybridMultilevel"/>
    <w:tmpl w:val="528E90F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hint="default"/>
        <w:color w:val="333333"/>
        <w:sz w:val="21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60740D1"/>
    <w:multiLevelType w:val="multilevel"/>
    <w:tmpl w:val="8E22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8B532A"/>
    <w:multiLevelType w:val="hybridMultilevel"/>
    <w:tmpl w:val="852EB2E0"/>
    <w:lvl w:ilvl="0">
      <w:start w:val="1"/>
      <w:numFmt w:val="decimal"/>
      <w:lvlText w:val="%1."/>
      <w:lvlJc w:val="left"/>
      <w:pPr>
        <w:ind w:left="5910" w:hanging="5550"/>
      </w:pPr>
      <w:rPr>
        <w:rFonts w:ascii="OpenSansHebrew" w:eastAsia="Calibri" w:hAnsi="OpenSansHebrew" w:hint="default"/>
        <w:b w:val="0"/>
        <w:color w:val="00000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C4238DB"/>
    <w:multiLevelType w:val="multilevel"/>
    <w:tmpl w:val="F976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7C4853"/>
    <w:multiLevelType w:val="hybridMultilevel"/>
    <w:tmpl w:val="A2E4956A"/>
    <w:lvl w:ilvl="0">
      <w:start w:val="1"/>
      <w:numFmt w:val="decimal"/>
      <w:lvlText w:val="%1."/>
      <w:lvlJc w:val="left"/>
      <w:pPr>
        <w:ind w:left="4335" w:hanging="3975"/>
      </w:pPr>
      <w:rPr>
        <w:rFonts w:eastAsia="Calibri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FF77315"/>
    <w:multiLevelType w:val="hybridMultilevel"/>
    <w:tmpl w:val="1D687AB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hint="default"/>
        <w:b w:val="0"/>
        <w:color w:val="333333"/>
        <w:sz w:val="21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47F4F65"/>
    <w:multiLevelType w:val="multilevel"/>
    <w:tmpl w:val="393A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881D15"/>
    <w:multiLevelType w:val="hybridMultilevel"/>
    <w:tmpl w:val="AE28E20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hint="default"/>
        <w:color w:val="333333"/>
        <w:sz w:val="21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C36418A"/>
    <w:multiLevelType w:val="multilevel"/>
    <w:tmpl w:val="53DE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FC5CB2"/>
    <w:multiLevelType w:val="multilevel"/>
    <w:tmpl w:val="AE40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DE7696"/>
    <w:multiLevelType w:val="hybridMultilevel"/>
    <w:tmpl w:val="4656BAC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 w:hint="default"/>
        <w:color w:val="333333"/>
        <w:sz w:val="21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0E32C17"/>
    <w:multiLevelType w:val="multilevel"/>
    <w:tmpl w:val="0B96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122F58"/>
    <w:multiLevelType w:val="multilevel"/>
    <w:tmpl w:val="EBB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914F4C"/>
    <w:multiLevelType w:val="hybridMultilevel"/>
    <w:tmpl w:val="1D687AB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hint="default"/>
        <w:b w:val="0"/>
        <w:color w:val="333333"/>
        <w:sz w:val="21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A185750"/>
    <w:multiLevelType w:val="multilevel"/>
    <w:tmpl w:val="BD4C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19057B"/>
    <w:multiLevelType w:val="hybridMultilevel"/>
    <w:tmpl w:val="BF9C497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hint="default"/>
        <w:color w:val="333333"/>
        <w:sz w:val="21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BC83942"/>
    <w:multiLevelType w:val="hybridMultilevel"/>
    <w:tmpl w:val="3430755E"/>
    <w:lvl w:ilvl="0">
      <w:start w:val="1"/>
      <w:numFmt w:val="decimal"/>
      <w:lvlText w:val="%1."/>
      <w:lvlJc w:val="left"/>
      <w:pPr>
        <w:ind w:left="4395" w:hanging="4035"/>
      </w:pPr>
      <w:rPr>
        <w:rFonts w:eastAsia="Calibri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C415600"/>
    <w:multiLevelType w:val="multilevel"/>
    <w:tmpl w:val="0F52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7256C6"/>
    <w:multiLevelType w:val="hybridMultilevel"/>
    <w:tmpl w:val="5136188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hint="default"/>
        <w:color w:val="333333"/>
        <w:sz w:val="21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6F65AE"/>
    <w:multiLevelType w:val="hybridMultilevel"/>
    <w:tmpl w:val="852EB2E0"/>
    <w:lvl w:ilvl="0">
      <w:start w:val="1"/>
      <w:numFmt w:val="decimal"/>
      <w:lvlText w:val="%1."/>
      <w:lvlJc w:val="left"/>
      <w:pPr>
        <w:ind w:left="5910" w:hanging="5550"/>
      </w:pPr>
      <w:rPr>
        <w:rFonts w:ascii="OpenSansHebrew" w:eastAsia="Calibri" w:hAnsi="OpenSansHebrew" w:hint="default"/>
        <w:b w:val="0"/>
        <w:color w:val="00000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3D2B6B"/>
    <w:multiLevelType w:val="hybridMultilevel"/>
    <w:tmpl w:val="4E5ECD9E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color w:val="333333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B784489"/>
    <w:multiLevelType w:val="hybridMultilevel"/>
    <w:tmpl w:val="1F08FF8E"/>
    <w:lvl w:ilvl="0">
      <w:start w:val="1"/>
      <w:numFmt w:val="decimal"/>
      <w:lvlText w:val="%1."/>
      <w:lvlJc w:val="left"/>
      <w:pPr>
        <w:ind w:left="720" w:hanging="360"/>
      </w:pPr>
      <w:rPr>
        <w:rFonts w:ascii="OpenSansHebrew" w:eastAsia="Calibri" w:hAnsi="OpenSansHebrew" w:hint="default"/>
        <w:b w:val="0"/>
        <w:color w:val="000000"/>
        <w:sz w:val="21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160428"/>
    <w:multiLevelType w:val="multilevel"/>
    <w:tmpl w:val="4BCAE034"/>
    <w:lvl w:ilvl="0">
      <w:start w:val="1"/>
      <w:numFmt w:val="bullet"/>
      <w:lvlText w:val=""/>
      <w:lvlJc w:val="left"/>
      <w:pPr>
        <w:tabs>
          <w:tab w:val="num" w:pos="6173"/>
        </w:tabs>
        <w:ind w:left="617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A1780E"/>
    <w:multiLevelType w:val="multilevel"/>
    <w:tmpl w:val="F720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440399"/>
    <w:multiLevelType w:val="hybridMultilevel"/>
    <w:tmpl w:val="3F0C0E7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hint="default"/>
        <w:color w:val="333333"/>
        <w:sz w:val="21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EF415A"/>
    <w:multiLevelType w:val="multilevel"/>
    <w:tmpl w:val="B782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2F0BD2"/>
    <w:multiLevelType w:val="multilevel"/>
    <w:tmpl w:val="6C1E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0B350A7"/>
    <w:multiLevelType w:val="hybridMultilevel"/>
    <w:tmpl w:val="F342B272"/>
    <w:lvl w:ilvl="0">
      <w:start w:val="1"/>
      <w:numFmt w:val="decimal"/>
      <w:lvlText w:val="%1."/>
      <w:lvlJc w:val="left"/>
      <w:pPr>
        <w:ind w:left="3750" w:hanging="3390"/>
      </w:pPr>
      <w:rPr>
        <w:rFonts w:eastAsia="Calibri" w:hint="default"/>
        <w:color w:val="333333"/>
        <w:sz w:val="21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7871A1"/>
    <w:multiLevelType w:val="multilevel"/>
    <w:tmpl w:val="1388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B17C65"/>
    <w:multiLevelType w:val="hybridMultilevel"/>
    <w:tmpl w:val="BF9C497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hint="default"/>
        <w:color w:val="333333"/>
        <w:sz w:val="21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710EE8"/>
    <w:multiLevelType w:val="multilevel"/>
    <w:tmpl w:val="A33E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51213C"/>
    <w:multiLevelType w:val="hybridMultilevel"/>
    <w:tmpl w:val="C066971A"/>
    <w:lvl w:ilvl="0">
      <w:start w:val="1"/>
      <w:numFmt w:val="decimal"/>
      <w:lvlText w:val="%1."/>
      <w:lvlJc w:val="left"/>
      <w:pPr>
        <w:ind w:left="5310" w:hanging="4950"/>
      </w:pPr>
      <w:rPr>
        <w:rFonts w:ascii="Arial" w:eastAsia="Calibri" w:hAnsi="Arial" w:hint="default"/>
        <w:b w:val="0"/>
        <w:color w:val="333333"/>
        <w:sz w:val="21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103F71"/>
    <w:multiLevelType w:val="hybridMultilevel"/>
    <w:tmpl w:val="718446FA"/>
    <w:lvl w:ilvl="0">
      <w:start w:val="1"/>
      <w:numFmt w:val="decimal"/>
      <w:lvlText w:val="%1."/>
      <w:lvlJc w:val="left"/>
      <w:pPr>
        <w:ind w:left="720" w:hanging="360"/>
      </w:pPr>
      <w:rPr>
        <w:rFonts w:ascii="OpenSansHebrew" w:eastAsia="Calibri" w:hAnsi="OpenSansHebrew" w:hint="default"/>
        <w:b w:val="0"/>
        <w:color w:val="000000"/>
        <w:sz w:val="21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6B0143"/>
    <w:multiLevelType w:val="multilevel"/>
    <w:tmpl w:val="37EC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37"/>
  </w:num>
  <w:num w:numId="6">
    <w:abstractNumId w:val="23"/>
  </w:num>
  <w:num w:numId="7">
    <w:abstractNumId w:val="16"/>
  </w:num>
  <w:num w:numId="8">
    <w:abstractNumId w:val="32"/>
  </w:num>
  <w:num w:numId="9">
    <w:abstractNumId w:val="26"/>
  </w:num>
  <w:num w:numId="10">
    <w:abstractNumId w:val="38"/>
  </w:num>
  <w:num w:numId="11">
    <w:abstractNumId w:val="45"/>
  </w:num>
  <w:num w:numId="12">
    <w:abstractNumId w:val="43"/>
  </w:num>
  <w:num w:numId="13">
    <w:abstractNumId w:val="25"/>
  </w:num>
  <w:num w:numId="14">
    <w:abstractNumId w:val="34"/>
  </w:num>
  <w:num w:numId="15">
    <w:abstractNumId w:val="27"/>
  </w:num>
  <w:num w:numId="16">
    <w:abstractNumId w:val="18"/>
  </w:num>
  <w:num w:numId="17">
    <w:abstractNumId w:val="14"/>
  </w:num>
  <w:num w:numId="18">
    <w:abstractNumId w:val="48"/>
  </w:num>
  <w:num w:numId="19">
    <w:abstractNumId w:val="29"/>
  </w:num>
  <w:num w:numId="20">
    <w:abstractNumId w:val="24"/>
  </w:num>
  <w:num w:numId="21">
    <w:abstractNumId w:val="21"/>
  </w:num>
  <w:num w:numId="22">
    <w:abstractNumId w:val="13"/>
  </w:num>
  <w:num w:numId="23">
    <w:abstractNumId w:val="33"/>
  </w:num>
  <w:num w:numId="24">
    <w:abstractNumId w:val="11"/>
  </w:num>
  <w:num w:numId="25">
    <w:abstractNumId w:val="15"/>
  </w:num>
  <w:num w:numId="26">
    <w:abstractNumId w:val="22"/>
  </w:num>
  <w:num w:numId="27">
    <w:abstractNumId w:val="35"/>
  </w:num>
  <w:num w:numId="28">
    <w:abstractNumId w:val="12"/>
  </w:num>
  <w:num w:numId="29">
    <w:abstractNumId w:val="41"/>
  </w:num>
  <w:num w:numId="30">
    <w:abstractNumId w:val="7"/>
  </w:num>
  <w:num w:numId="31">
    <w:abstractNumId w:val="39"/>
  </w:num>
  <w:num w:numId="32">
    <w:abstractNumId w:val="36"/>
  </w:num>
  <w:num w:numId="33">
    <w:abstractNumId w:val="30"/>
  </w:num>
  <w:num w:numId="34">
    <w:abstractNumId w:val="40"/>
  </w:num>
  <w:num w:numId="35">
    <w:abstractNumId w:val="17"/>
  </w:num>
  <w:num w:numId="36">
    <w:abstractNumId w:val="19"/>
  </w:num>
  <w:num w:numId="37">
    <w:abstractNumId w:val="31"/>
  </w:num>
  <w:num w:numId="38">
    <w:abstractNumId w:val="44"/>
  </w:num>
  <w:num w:numId="39">
    <w:abstractNumId w:val="46"/>
  </w:num>
  <w:num w:numId="40">
    <w:abstractNumId w:val="47"/>
  </w:num>
  <w:num w:numId="41">
    <w:abstractNumId w:val="8"/>
  </w:num>
  <w:num w:numId="42">
    <w:abstractNumId w:val="42"/>
  </w:num>
  <w:num w:numId="43">
    <w:abstractNumId w:val="6"/>
  </w:num>
  <w:num w:numId="44">
    <w:abstractNumId w:val="9"/>
  </w:num>
  <w:num w:numId="45">
    <w:abstractNumId w:val="28"/>
  </w:num>
  <w:num w:numId="46">
    <w:abstractNumId w:val="20"/>
  </w:num>
  <w:num w:numId="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C4310"/>
    <w:rsid w:val="00000369"/>
    <w:rsid w:val="00000393"/>
    <w:rsid w:val="000005C7"/>
    <w:rsid w:val="00001285"/>
    <w:rsid w:val="00001CCF"/>
    <w:rsid w:val="00002C0D"/>
    <w:rsid w:val="000039BF"/>
    <w:rsid w:val="0000426D"/>
    <w:rsid w:val="00004E19"/>
    <w:rsid w:val="0000500C"/>
    <w:rsid w:val="00005CAD"/>
    <w:rsid w:val="000060BF"/>
    <w:rsid w:val="00007414"/>
    <w:rsid w:val="00007C20"/>
    <w:rsid w:val="00010703"/>
    <w:rsid w:val="00010C6C"/>
    <w:rsid w:val="00010E2B"/>
    <w:rsid w:val="00010F23"/>
    <w:rsid w:val="00012EE1"/>
    <w:rsid w:val="00013D3F"/>
    <w:rsid w:val="00014B38"/>
    <w:rsid w:val="00015257"/>
    <w:rsid w:val="00015A74"/>
    <w:rsid w:val="00016730"/>
    <w:rsid w:val="00016A30"/>
    <w:rsid w:val="00016A79"/>
    <w:rsid w:val="00017537"/>
    <w:rsid w:val="00017663"/>
    <w:rsid w:val="0002171D"/>
    <w:rsid w:val="00021E8E"/>
    <w:rsid w:val="0002217B"/>
    <w:rsid w:val="00023084"/>
    <w:rsid w:val="00023385"/>
    <w:rsid w:val="000236BD"/>
    <w:rsid w:val="00023B55"/>
    <w:rsid w:val="00023FE7"/>
    <w:rsid w:val="0002416D"/>
    <w:rsid w:val="00024C4E"/>
    <w:rsid w:val="00024FB9"/>
    <w:rsid w:val="00025487"/>
    <w:rsid w:val="00025A04"/>
    <w:rsid w:val="00030443"/>
    <w:rsid w:val="00030CCF"/>
    <w:rsid w:val="0003333E"/>
    <w:rsid w:val="0003478C"/>
    <w:rsid w:val="00034F58"/>
    <w:rsid w:val="00034FD9"/>
    <w:rsid w:val="00035166"/>
    <w:rsid w:val="000358DE"/>
    <w:rsid w:val="00035C8A"/>
    <w:rsid w:val="00036487"/>
    <w:rsid w:val="0004221A"/>
    <w:rsid w:val="00042CE2"/>
    <w:rsid w:val="00042E68"/>
    <w:rsid w:val="00043A0C"/>
    <w:rsid w:val="00043E90"/>
    <w:rsid w:val="00044F34"/>
    <w:rsid w:val="0004521B"/>
    <w:rsid w:val="00045AD8"/>
    <w:rsid w:val="000461C7"/>
    <w:rsid w:val="000462CD"/>
    <w:rsid w:val="00047E51"/>
    <w:rsid w:val="00051192"/>
    <w:rsid w:val="00052510"/>
    <w:rsid w:val="00053389"/>
    <w:rsid w:val="000546B1"/>
    <w:rsid w:val="000546E3"/>
    <w:rsid w:val="00054968"/>
    <w:rsid w:val="000555AF"/>
    <w:rsid w:val="00055844"/>
    <w:rsid w:val="0005593C"/>
    <w:rsid w:val="00056082"/>
    <w:rsid w:val="0005628C"/>
    <w:rsid w:val="00056541"/>
    <w:rsid w:val="00057571"/>
    <w:rsid w:val="00057ADA"/>
    <w:rsid w:val="00057E1F"/>
    <w:rsid w:val="000630C4"/>
    <w:rsid w:val="000630DB"/>
    <w:rsid w:val="00063901"/>
    <w:rsid w:val="00063982"/>
    <w:rsid w:val="00063FA8"/>
    <w:rsid w:val="000653B9"/>
    <w:rsid w:val="000653EB"/>
    <w:rsid w:val="00065D90"/>
    <w:rsid w:val="00065EDF"/>
    <w:rsid w:val="0006691D"/>
    <w:rsid w:val="000669ED"/>
    <w:rsid w:val="000675EC"/>
    <w:rsid w:val="000677D6"/>
    <w:rsid w:val="00067C2B"/>
    <w:rsid w:val="00070842"/>
    <w:rsid w:val="00071582"/>
    <w:rsid w:val="00072762"/>
    <w:rsid w:val="000749C0"/>
    <w:rsid w:val="00074F0E"/>
    <w:rsid w:val="00075C10"/>
    <w:rsid w:val="00075C83"/>
    <w:rsid w:val="00076ECE"/>
    <w:rsid w:val="00077872"/>
    <w:rsid w:val="00077CB9"/>
    <w:rsid w:val="0008099D"/>
    <w:rsid w:val="00080A1F"/>
    <w:rsid w:val="00082738"/>
    <w:rsid w:val="00082756"/>
    <w:rsid w:val="00083B6B"/>
    <w:rsid w:val="00083FB0"/>
    <w:rsid w:val="000844F5"/>
    <w:rsid w:val="00084637"/>
    <w:rsid w:val="0008572A"/>
    <w:rsid w:val="00085ED2"/>
    <w:rsid w:val="00086587"/>
    <w:rsid w:val="00087B20"/>
    <w:rsid w:val="00087EBD"/>
    <w:rsid w:val="000908DD"/>
    <w:rsid w:val="00090BC7"/>
    <w:rsid w:val="00091BF2"/>
    <w:rsid w:val="00091C6E"/>
    <w:rsid w:val="00092357"/>
    <w:rsid w:val="000926DD"/>
    <w:rsid w:val="00093FFE"/>
    <w:rsid w:val="00094967"/>
    <w:rsid w:val="000962FD"/>
    <w:rsid w:val="0009658C"/>
    <w:rsid w:val="000970DF"/>
    <w:rsid w:val="00097114"/>
    <w:rsid w:val="00097F97"/>
    <w:rsid w:val="000A20F0"/>
    <w:rsid w:val="000A21E6"/>
    <w:rsid w:val="000A26C0"/>
    <w:rsid w:val="000A2DB6"/>
    <w:rsid w:val="000A33C3"/>
    <w:rsid w:val="000A3500"/>
    <w:rsid w:val="000A4AAF"/>
    <w:rsid w:val="000A4EA7"/>
    <w:rsid w:val="000A511B"/>
    <w:rsid w:val="000A6050"/>
    <w:rsid w:val="000A6593"/>
    <w:rsid w:val="000A66CE"/>
    <w:rsid w:val="000A7168"/>
    <w:rsid w:val="000A724B"/>
    <w:rsid w:val="000A7C5C"/>
    <w:rsid w:val="000B1045"/>
    <w:rsid w:val="000B10E6"/>
    <w:rsid w:val="000B1733"/>
    <w:rsid w:val="000B18AA"/>
    <w:rsid w:val="000B2ABB"/>
    <w:rsid w:val="000B3279"/>
    <w:rsid w:val="000B4111"/>
    <w:rsid w:val="000B416B"/>
    <w:rsid w:val="000B4468"/>
    <w:rsid w:val="000B4494"/>
    <w:rsid w:val="000B49E5"/>
    <w:rsid w:val="000B6A5A"/>
    <w:rsid w:val="000B79DE"/>
    <w:rsid w:val="000C0DB0"/>
    <w:rsid w:val="000C17AB"/>
    <w:rsid w:val="000C1E1F"/>
    <w:rsid w:val="000C310E"/>
    <w:rsid w:val="000C3303"/>
    <w:rsid w:val="000C3489"/>
    <w:rsid w:val="000C3A83"/>
    <w:rsid w:val="000C43F1"/>
    <w:rsid w:val="000C4C2E"/>
    <w:rsid w:val="000C5841"/>
    <w:rsid w:val="000C5BA9"/>
    <w:rsid w:val="000C5E79"/>
    <w:rsid w:val="000C6298"/>
    <w:rsid w:val="000C6650"/>
    <w:rsid w:val="000C74BE"/>
    <w:rsid w:val="000C751C"/>
    <w:rsid w:val="000C7606"/>
    <w:rsid w:val="000C77A0"/>
    <w:rsid w:val="000C77AA"/>
    <w:rsid w:val="000D1AE8"/>
    <w:rsid w:val="000D2A6D"/>
    <w:rsid w:val="000D2FC0"/>
    <w:rsid w:val="000D4867"/>
    <w:rsid w:val="000D48DA"/>
    <w:rsid w:val="000D51EC"/>
    <w:rsid w:val="000D5390"/>
    <w:rsid w:val="000D5AE3"/>
    <w:rsid w:val="000D70E6"/>
    <w:rsid w:val="000E0DB1"/>
    <w:rsid w:val="000E1578"/>
    <w:rsid w:val="000E1A50"/>
    <w:rsid w:val="000E22BB"/>
    <w:rsid w:val="000E294D"/>
    <w:rsid w:val="000E302A"/>
    <w:rsid w:val="000E33D9"/>
    <w:rsid w:val="000E35EC"/>
    <w:rsid w:val="000E3A9A"/>
    <w:rsid w:val="000E418E"/>
    <w:rsid w:val="000E44E2"/>
    <w:rsid w:val="000E4B76"/>
    <w:rsid w:val="000E5245"/>
    <w:rsid w:val="000E573F"/>
    <w:rsid w:val="000E6484"/>
    <w:rsid w:val="000E649A"/>
    <w:rsid w:val="000E6E90"/>
    <w:rsid w:val="000E7026"/>
    <w:rsid w:val="000E72F4"/>
    <w:rsid w:val="000F0314"/>
    <w:rsid w:val="000F06E7"/>
    <w:rsid w:val="000F0F2F"/>
    <w:rsid w:val="000F1E93"/>
    <w:rsid w:val="000F23EB"/>
    <w:rsid w:val="000F2AA4"/>
    <w:rsid w:val="000F2F36"/>
    <w:rsid w:val="000F3183"/>
    <w:rsid w:val="000F3833"/>
    <w:rsid w:val="000F40EA"/>
    <w:rsid w:val="000F43B7"/>
    <w:rsid w:val="000F450E"/>
    <w:rsid w:val="000F469C"/>
    <w:rsid w:val="000F4795"/>
    <w:rsid w:val="000F4D0E"/>
    <w:rsid w:val="000F5A3A"/>
    <w:rsid w:val="000F6583"/>
    <w:rsid w:val="000F68E4"/>
    <w:rsid w:val="000F6C89"/>
    <w:rsid w:val="000F70A8"/>
    <w:rsid w:val="000F71CC"/>
    <w:rsid w:val="000F731B"/>
    <w:rsid w:val="000F7874"/>
    <w:rsid w:val="0010056E"/>
    <w:rsid w:val="00101197"/>
    <w:rsid w:val="00102B59"/>
    <w:rsid w:val="00102F1E"/>
    <w:rsid w:val="0010303E"/>
    <w:rsid w:val="00103362"/>
    <w:rsid w:val="00103B67"/>
    <w:rsid w:val="00103FEF"/>
    <w:rsid w:val="00104092"/>
    <w:rsid w:val="001043B2"/>
    <w:rsid w:val="001044EA"/>
    <w:rsid w:val="001047F8"/>
    <w:rsid w:val="00105693"/>
    <w:rsid w:val="00106DAD"/>
    <w:rsid w:val="001078E6"/>
    <w:rsid w:val="001079E3"/>
    <w:rsid w:val="00107D66"/>
    <w:rsid w:val="0011037E"/>
    <w:rsid w:val="00110871"/>
    <w:rsid w:val="001110B6"/>
    <w:rsid w:val="001115DB"/>
    <w:rsid w:val="00111F9F"/>
    <w:rsid w:val="00113DDF"/>
    <w:rsid w:val="001140ED"/>
    <w:rsid w:val="001145D1"/>
    <w:rsid w:val="0011597D"/>
    <w:rsid w:val="00115C6D"/>
    <w:rsid w:val="0011620A"/>
    <w:rsid w:val="00116458"/>
    <w:rsid w:val="00116A47"/>
    <w:rsid w:val="00116EEE"/>
    <w:rsid w:val="001171CF"/>
    <w:rsid w:val="00117454"/>
    <w:rsid w:val="00117CDA"/>
    <w:rsid w:val="00117CFD"/>
    <w:rsid w:val="0012098A"/>
    <w:rsid w:val="001218D3"/>
    <w:rsid w:val="001220DC"/>
    <w:rsid w:val="00122305"/>
    <w:rsid w:val="001224D4"/>
    <w:rsid w:val="001237DD"/>
    <w:rsid w:val="001255C9"/>
    <w:rsid w:val="001257FE"/>
    <w:rsid w:val="00125811"/>
    <w:rsid w:val="00125CAF"/>
    <w:rsid w:val="001267EB"/>
    <w:rsid w:val="00130567"/>
    <w:rsid w:val="0013098E"/>
    <w:rsid w:val="00130D5F"/>
    <w:rsid w:val="00130FD0"/>
    <w:rsid w:val="00131C32"/>
    <w:rsid w:val="00131D93"/>
    <w:rsid w:val="001325F5"/>
    <w:rsid w:val="00132BB5"/>
    <w:rsid w:val="00132D97"/>
    <w:rsid w:val="001334CA"/>
    <w:rsid w:val="0013414E"/>
    <w:rsid w:val="00134233"/>
    <w:rsid w:val="00134BA7"/>
    <w:rsid w:val="00134F71"/>
    <w:rsid w:val="001351E7"/>
    <w:rsid w:val="00135542"/>
    <w:rsid w:val="00135CD9"/>
    <w:rsid w:val="00135F45"/>
    <w:rsid w:val="00136804"/>
    <w:rsid w:val="00136B01"/>
    <w:rsid w:val="00136F36"/>
    <w:rsid w:val="00137003"/>
    <w:rsid w:val="00141AB5"/>
    <w:rsid w:val="00141C3E"/>
    <w:rsid w:val="0014255C"/>
    <w:rsid w:val="00142EA5"/>
    <w:rsid w:val="00144E22"/>
    <w:rsid w:val="00145173"/>
    <w:rsid w:val="001456EA"/>
    <w:rsid w:val="0014580B"/>
    <w:rsid w:val="00145C93"/>
    <w:rsid w:val="001460D5"/>
    <w:rsid w:val="0014625B"/>
    <w:rsid w:val="0014645E"/>
    <w:rsid w:val="00146859"/>
    <w:rsid w:val="00146A3B"/>
    <w:rsid w:val="00147109"/>
    <w:rsid w:val="001472DE"/>
    <w:rsid w:val="00147812"/>
    <w:rsid w:val="00150A8E"/>
    <w:rsid w:val="00151709"/>
    <w:rsid w:val="00151D1D"/>
    <w:rsid w:val="00151E57"/>
    <w:rsid w:val="00154107"/>
    <w:rsid w:val="00155080"/>
    <w:rsid w:val="0015535D"/>
    <w:rsid w:val="00155648"/>
    <w:rsid w:val="001557C3"/>
    <w:rsid w:val="00155C37"/>
    <w:rsid w:val="00155E82"/>
    <w:rsid w:val="00156022"/>
    <w:rsid w:val="001562D3"/>
    <w:rsid w:val="001563C6"/>
    <w:rsid w:val="00156B2C"/>
    <w:rsid w:val="00156BFF"/>
    <w:rsid w:val="001607AC"/>
    <w:rsid w:val="001609FE"/>
    <w:rsid w:val="0016183A"/>
    <w:rsid w:val="00161C7F"/>
    <w:rsid w:val="001622C3"/>
    <w:rsid w:val="001625D0"/>
    <w:rsid w:val="00163BD2"/>
    <w:rsid w:val="0016565C"/>
    <w:rsid w:val="0016596E"/>
    <w:rsid w:val="00165FA1"/>
    <w:rsid w:val="001675CF"/>
    <w:rsid w:val="00167D6C"/>
    <w:rsid w:val="0017033C"/>
    <w:rsid w:val="001725A8"/>
    <w:rsid w:val="001727FD"/>
    <w:rsid w:val="00173556"/>
    <w:rsid w:val="00173820"/>
    <w:rsid w:val="00173B12"/>
    <w:rsid w:val="00173CB9"/>
    <w:rsid w:val="00173FA0"/>
    <w:rsid w:val="001751FE"/>
    <w:rsid w:val="00176BB9"/>
    <w:rsid w:val="001771AC"/>
    <w:rsid w:val="00177D03"/>
    <w:rsid w:val="00177E99"/>
    <w:rsid w:val="00177FB0"/>
    <w:rsid w:val="0018087E"/>
    <w:rsid w:val="00181C65"/>
    <w:rsid w:val="00181C9F"/>
    <w:rsid w:val="00181CD7"/>
    <w:rsid w:val="00181F08"/>
    <w:rsid w:val="001820CF"/>
    <w:rsid w:val="0018283E"/>
    <w:rsid w:val="00183443"/>
    <w:rsid w:val="001836A9"/>
    <w:rsid w:val="001838EB"/>
    <w:rsid w:val="001857D8"/>
    <w:rsid w:val="001863C0"/>
    <w:rsid w:val="00187735"/>
    <w:rsid w:val="00187C75"/>
    <w:rsid w:val="00190F37"/>
    <w:rsid w:val="00192210"/>
    <w:rsid w:val="0019258C"/>
    <w:rsid w:val="001931AE"/>
    <w:rsid w:val="00193587"/>
    <w:rsid w:val="00195325"/>
    <w:rsid w:val="001954F6"/>
    <w:rsid w:val="001955F7"/>
    <w:rsid w:val="00197A1A"/>
    <w:rsid w:val="00197CA4"/>
    <w:rsid w:val="001A0E07"/>
    <w:rsid w:val="001A1031"/>
    <w:rsid w:val="001A2C2F"/>
    <w:rsid w:val="001A3EB4"/>
    <w:rsid w:val="001A4191"/>
    <w:rsid w:val="001A42EF"/>
    <w:rsid w:val="001A5377"/>
    <w:rsid w:val="001A59F3"/>
    <w:rsid w:val="001A69B1"/>
    <w:rsid w:val="001A7B29"/>
    <w:rsid w:val="001A7D89"/>
    <w:rsid w:val="001B0102"/>
    <w:rsid w:val="001B03F0"/>
    <w:rsid w:val="001B0988"/>
    <w:rsid w:val="001B09CA"/>
    <w:rsid w:val="001B0BA5"/>
    <w:rsid w:val="001B1DA4"/>
    <w:rsid w:val="001B24B1"/>
    <w:rsid w:val="001B251C"/>
    <w:rsid w:val="001B2FF4"/>
    <w:rsid w:val="001B325E"/>
    <w:rsid w:val="001B3B62"/>
    <w:rsid w:val="001B3DAF"/>
    <w:rsid w:val="001B4C9E"/>
    <w:rsid w:val="001B5801"/>
    <w:rsid w:val="001B5B46"/>
    <w:rsid w:val="001B5D07"/>
    <w:rsid w:val="001B60EE"/>
    <w:rsid w:val="001B6FDC"/>
    <w:rsid w:val="001B743F"/>
    <w:rsid w:val="001B78E6"/>
    <w:rsid w:val="001B7BB7"/>
    <w:rsid w:val="001C00BA"/>
    <w:rsid w:val="001C0251"/>
    <w:rsid w:val="001C02B8"/>
    <w:rsid w:val="001C1A6C"/>
    <w:rsid w:val="001C1CE1"/>
    <w:rsid w:val="001C1D66"/>
    <w:rsid w:val="001C22AB"/>
    <w:rsid w:val="001C2859"/>
    <w:rsid w:val="001C3369"/>
    <w:rsid w:val="001C43A7"/>
    <w:rsid w:val="001C44B5"/>
    <w:rsid w:val="001C48AD"/>
    <w:rsid w:val="001C587A"/>
    <w:rsid w:val="001C5900"/>
    <w:rsid w:val="001C71CB"/>
    <w:rsid w:val="001C72C6"/>
    <w:rsid w:val="001D0F79"/>
    <w:rsid w:val="001D1667"/>
    <w:rsid w:val="001D1B22"/>
    <w:rsid w:val="001D2C3C"/>
    <w:rsid w:val="001D3431"/>
    <w:rsid w:val="001D3BE5"/>
    <w:rsid w:val="001D454E"/>
    <w:rsid w:val="001D503E"/>
    <w:rsid w:val="001D56DA"/>
    <w:rsid w:val="001D59E1"/>
    <w:rsid w:val="001D5AFB"/>
    <w:rsid w:val="001D5E73"/>
    <w:rsid w:val="001D6415"/>
    <w:rsid w:val="001D6B6B"/>
    <w:rsid w:val="001D6C91"/>
    <w:rsid w:val="001D7415"/>
    <w:rsid w:val="001E2378"/>
    <w:rsid w:val="001E2925"/>
    <w:rsid w:val="001E2FEF"/>
    <w:rsid w:val="001E3080"/>
    <w:rsid w:val="001E39E3"/>
    <w:rsid w:val="001E41E8"/>
    <w:rsid w:val="001E4A9E"/>
    <w:rsid w:val="001E6C57"/>
    <w:rsid w:val="001E7D71"/>
    <w:rsid w:val="001E7FEC"/>
    <w:rsid w:val="001F11A9"/>
    <w:rsid w:val="001F1CD3"/>
    <w:rsid w:val="001F3289"/>
    <w:rsid w:val="001F4001"/>
    <w:rsid w:val="001F43E1"/>
    <w:rsid w:val="001F44F1"/>
    <w:rsid w:val="001F4F15"/>
    <w:rsid w:val="001F4F17"/>
    <w:rsid w:val="001F54E4"/>
    <w:rsid w:val="001F5605"/>
    <w:rsid w:val="001F564F"/>
    <w:rsid w:val="001F5969"/>
    <w:rsid w:val="001F5EE8"/>
    <w:rsid w:val="001F6B7F"/>
    <w:rsid w:val="001F6C9F"/>
    <w:rsid w:val="001F7B74"/>
    <w:rsid w:val="002005C6"/>
    <w:rsid w:val="002005E4"/>
    <w:rsid w:val="002007F2"/>
    <w:rsid w:val="00200BB8"/>
    <w:rsid w:val="00201685"/>
    <w:rsid w:val="00201FF8"/>
    <w:rsid w:val="00203EB5"/>
    <w:rsid w:val="00204053"/>
    <w:rsid w:val="00204D4B"/>
    <w:rsid w:val="0020671D"/>
    <w:rsid w:val="00211224"/>
    <w:rsid w:val="00211300"/>
    <w:rsid w:val="002113EF"/>
    <w:rsid w:val="00212AAE"/>
    <w:rsid w:val="00213E2E"/>
    <w:rsid w:val="0021459F"/>
    <w:rsid w:val="00214952"/>
    <w:rsid w:val="0021551C"/>
    <w:rsid w:val="00215738"/>
    <w:rsid w:val="002172D4"/>
    <w:rsid w:val="002174D5"/>
    <w:rsid w:val="002179D8"/>
    <w:rsid w:val="00217E8B"/>
    <w:rsid w:val="0022025E"/>
    <w:rsid w:val="002207FE"/>
    <w:rsid w:val="00221697"/>
    <w:rsid w:val="0022186B"/>
    <w:rsid w:val="00221B8A"/>
    <w:rsid w:val="002224F6"/>
    <w:rsid w:val="00222509"/>
    <w:rsid w:val="00222850"/>
    <w:rsid w:val="00222BC5"/>
    <w:rsid w:val="00222CDF"/>
    <w:rsid w:val="002230FA"/>
    <w:rsid w:val="0022348D"/>
    <w:rsid w:val="002234F7"/>
    <w:rsid w:val="0022479B"/>
    <w:rsid w:val="002248FC"/>
    <w:rsid w:val="00225B7A"/>
    <w:rsid w:val="00226499"/>
    <w:rsid w:val="00226AAD"/>
    <w:rsid w:val="00226FE8"/>
    <w:rsid w:val="00227470"/>
    <w:rsid w:val="002301E7"/>
    <w:rsid w:val="002302F1"/>
    <w:rsid w:val="00230A81"/>
    <w:rsid w:val="00231037"/>
    <w:rsid w:val="00231F49"/>
    <w:rsid w:val="00232AD7"/>
    <w:rsid w:val="00233359"/>
    <w:rsid w:val="002334E3"/>
    <w:rsid w:val="00233857"/>
    <w:rsid w:val="0023431C"/>
    <w:rsid w:val="00235191"/>
    <w:rsid w:val="00235556"/>
    <w:rsid w:val="0023603E"/>
    <w:rsid w:val="002371B1"/>
    <w:rsid w:val="0023769B"/>
    <w:rsid w:val="002378D0"/>
    <w:rsid w:val="00237AE7"/>
    <w:rsid w:val="00240256"/>
    <w:rsid w:val="0024027E"/>
    <w:rsid w:val="00240344"/>
    <w:rsid w:val="0024094D"/>
    <w:rsid w:val="002410E6"/>
    <w:rsid w:val="00241FC5"/>
    <w:rsid w:val="002424D2"/>
    <w:rsid w:val="00242759"/>
    <w:rsid w:val="00242963"/>
    <w:rsid w:val="0024314A"/>
    <w:rsid w:val="0024369E"/>
    <w:rsid w:val="0024410B"/>
    <w:rsid w:val="00244C95"/>
    <w:rsid w:val="00244DB1"/>
    <w:rsid w:val="00245451"/>
    <w:rsid w:val="00245A00"/>
    <w:rsid w:val="00245D61"/>
    <w:rsid w:val="00245F56"/>
    <w:rsid w:val="00246238"/>
    <w:rsid w:val="00246904"/>
    <w:rsid w:val="002469B0"/>
    <w:rsid w:val="00246F5A"/>
    <w:rsid w:val="00246FC5"/>
    <w:rsid w:val="00247CFF"/>
    <w:rsid w:val="002507AE"/>
    <w:rsid w:val="00252812"/>
    <w:rsid w:val="0025342B"/>
    <w:rsid w:val="00255412"/>
    <w:rsid w:val="00255969"/>
    <w:rsid w:val="002610B6"/>
    <w:rsid w:val="002617D9"/>
    <w:rsid w:val="00261F38"/>
    <w:rsid w:val="00262ABA"/>
    <w:rsid w:val="0026352F"/>
    <w:rsid w:val="0026378A"/>
    <w:rsid w:val="00265F3B"/>
    <w:rsid w:val="00266EAB"/>
    <w:rsid w:val="0027069F"/>
    <w:rsid w:val="00270C67"/>
    <w:rsid w:val="00272AD7"/>
    <w:rsid w:val="00273C3F"/>
    <w:rsid w:val="002754FF"/>
    <w:rsid w:val="00275CAC"/>
    <w:rsid w:val="00275CC2"/>
    <w:rsid w:val="00275D42"/>
    <w:rsid w:val="00275E5C"/>
    <w:rsid w:val="00276AB2"/>
    <w:rsid w:val="00277F9E"/>
    <w:rsid w:val="00280522"/>
    <w:rsid w:val="002808F5"/>
    <w:rsid w:val="00280B3F"/>
    <w:rsid w:val="0028103E"/>
    <w:rsid w:val="00281131"/>
    <w:rsid w:val="00282E6C"/>
    <w:rsid w:val="00283289"/>
    <w:rsid w:val="00283340"/>
    <w:rsid w:val="00283A8B"/>
    <w:rsid w:val="00283FC6"/>
    <w:rsid w:val="00284186"/>
    <w:rsid w:val="00284E76"/>
    <w:rsid w:val="0028561F"/>
    <w:rsid w:val="002857AE"/>
    <w:rsid w:val="00286CEA"/>
    <w:rsid w:val="002907B5"/>
    <w:rsid w:val="00290F82"/>
    <w:rsid w:val="00291295"/>
    <w:rsid w:val="00291B0C"/>
    <w:rsid w:val="00291D62"/>
    <w:rsid w:val="00291FAC"/>
    <w:rsid w:val="002927BF"/>
    <w:rsid w:val="00294333"/>
    <w:rsid w:val="00294346"/>
    <w:rsid w:val="0029435D"/>
    <w:rsid w:val="00294765"/>
    <w:rsid w:val="002949C8"/>
    <w:rsid w:val="00294CE8"/>
    <w:rsid w:val="00294F11"/>
    <w:rsid w:val="00295323"/>
    <w:rsid w:val="00295968"/>
    <w:rsid w:val="0029729A"/>
    <w:rsid w:val="0029798C"/>
    <w:rsid w:val="00297CDE"/>
    <w:rsid w:val="002A085B"/>
    <w:rsid w:val="002A1C81"/>
    <w:rsid w:val="002A2284"/>
    <w:rsid w:val="002A24BB"/>
    <w:rsid w:val="002A2B3A"/>
    <w:rsid w:val="002A2D9F"/>
    <w:rsid w:val="002A2F2E"/>
    <w:rsid w:val="002A343B"/>
    <w:rsid w:val="002A362C"/>
    <w:rsid w:val="002A3D96"/>
    <w:rsid w:val="002A46F6"/>
    <w:rsid w:val="002A4CFF"/>
    <w:rsid w:val="002A5412"/>
    <w:rsid w:val="002A5639"/>
    <w:rsid w:val="002A7434"/>
    <w:rsid w:val="002A75FC"/>
    <w:rsid w:val="002A79F3"/>
    <w:rsid w:val="002A7F0E"/>
    <w:rsid w:val="002B01FC"/>
    <w:rsid w:val="002B20F4"/>
    <w:rsid w:val="002B2A41"/>
    <w:rsid w:val="002B2F4D"/>
    <w:rsid w:val="002B3451"/>
    <w:rsid w:val="002B36AE"/>
    <w:rsid w:val="002B4264"/>
    <w:rsid w:val="002B4A23"/>
    <w:rsid w:val="002B4E1E"/>
    <w:rsid w:val="002B4F11"/>
    <w:rsid w:val="002B7DC1"/>
    <w:rsid w:val="002B7EA1"/>
    <w:rsid w:val="002C04F2"/>
    <w:rsid w:val="002C0F97"/>
    <w:rsid w:val="002C1112"/>
    <w:rsid w:val="002C158C"/>
    <w:rsid w:val="002C2369"/>
    <w:rsid w:val="002C3389"/>
    <w:rsid w:val="002C375B"/>
    <w:rsid w:val="002C3BD5"/>
    <w:rsid w:val="002C3ED7"/>
    <w:rsid w:val="002C4778"/>
    <w:rsid w:val="002C4913"/>
    <w:rsid w:val="002C49C4"/>
    <w:rsid w:val="002C52DE"/>
    <w:rsid w:val="002C5933"/>
    <w:rsid w:val="002C5AEB"/>
    <w:rsid w:val="002C60E5"/>
    <w:rsid w:val="002C6915"/>
    <w:rsid w:val="002C6AD0"/>
    <w:rsid w:val="002C6B7A"/>
    <w:rsid w:val="002C734A"/>
    <w:rsid w:val="002C7AC8"/>
    <w:rsid w:val="002D0825"/>
    <w:rsid w:val="002D0C16"/>
    <w:rsid w:val="002D0E7F"/>
    <w:rsid w:val="002D1352"/>
    <w:rsid w:val="002D1898"/>
    <w:rsid w:val="002D1D73"/>
    <w:rsid w:val="002D1DCD"/>
    <w:rsid w:val="002D2039"/>
    <w:rsid w:val="002D32B1"/>
    <w:rsid w:val="002D339A"/>
    <w:rsid w:val="002D37B0"/>
    <w:rsid w:val="002D41B1"/>
    <w:rsid w:val="002D4A82"/>
    <w:rsid w:val="002D5D35"/>
    <w:rsid w:val="002D6217"/>
    <w:rsid w:val="002E0661"/>
    <w:rsid w:val="002E0E05"/>
    <w:rsid w:val="002E1904"/>
    <w:rsid w:val="002E211D"/>
    <w:rsid w:val="002E27EB"/>
    <w:rsid w:val="002E2F4B"/>
    <w:rsid w:val="002E3D3F"/>
    <w:rsid w:val="002E3F9A"/>
    <w:rsid w:val="002E4384"/>
    <w:rsid w:val="002E4EFC"/>
    <w:rsid w:val="002E5920"/>
    <w:rsid w:val="002E5EAF"/>
    <w:rsid w:val="002E7463"/>
    <w:rsid w:val="002E751D"/>
    <w:rsid w:val="002F01B7"/>
    <w:rsid w:val="002F0DFC"/>
    <w:rsid w:val="002F1260"/>
    <w:rsid w:val="002F1389"/>
    <w:rsid w:val="002F1759"/>
    <w:rsid w:val="002F1BD7"/>
    <w:rsid w:val="002F2BEC"/>
    <w:rsid w:val="002F30F9"/>
    <w:rsid w:val="002F343D"/>
    <w:rsid w:val="002F359D"/>
    <w:rsid w:val="002F4ABF"/>
    <w:rsid w:val="002F5DCA"/>
    <w:rsid w:val="002F632B"/>
    <w:rsid w:val="002F6C35"/>
    <w:rsid w:val="002F70F3"/>
    <w:rsid w:val="00300FF7"/>
    <w:rsid w:val="00302313"/>
    <w:rsid w:val="003034C6"/>
    <w:rsid w:val="00303BEA"/>
    <w:rsid w:val="00304DCE"/>
    <w:rsid w:val="00305A41"/>
    <w:rsid w:val="00306C01"/>
    <w:rsid w:val="00306E3F"/>
    <w:rsid w:val="0030709C"/>
    <w:rsid w:val="003100F1"/>
    <w:rsid w:val="003107F7"/>
    <w:rsid w:val="0031156D"/>
    <w:rsid w:val="00311CE1"/>
    <w:rsid w:val="003128A3"/>
    <w:rsid w:val="00312ED5"/>
    <w:rsid w:val="00313438"/>
    <w:rsid w:val="003135CD"/>
    <w:rsid w:val="003137E9"/>
    <w:rsid w:val="00313B2B"/>
    <w:rsid w:val="0031540A"/>
    <w:rsid w:val="003168F8"/>
    <w:rsid w:val="00316B40"/>
    <w:rsid w:val="003179AB"/>
    <w:rsid w:val="00317F5E"/>
    <w:rsid w:val="00320631"/>
    <w:rsid w:val="00321B2B"/>
    <w:rsid w:val="00321B71"/>
    <w:rsid w:val="0032269D"/>
    <w:rsid w:val="003227B8"/>
    <w:rsid w:val="00322BCD"/>
    <w:rsid w:val="0032366B"/>
    <w:rsid w:val="0032402A"/>
    <w:rsid w:val="00324508"/>
    <w:rsid w:val="003247A3"/>
    <w:rsid w:val="00324E67"/>
    <w:rsid w:val="0032539C"/>
    <w:rsid w:val="00325828"/>
    <w:rsid w:val="00325DFC"/>
    <w:rsid w:val="00326B31"/>
    <w:rsid w:val="00326D89"/>
    <w:rsid w:val="00327BE8"/>
    <w:rsid w:val="0033011A"/>
    <w:rsid w:val="00330622"/>
    <w:rsid w:val="0033072A"/>
    <w:rsid w:val="00330E46"/>
    <w:rsid w:val="00330F2C"/>
    <w:rsid w:val="00331318"/>
    <w:rsid w:val="00331660"/>
    <w:rsid w:val="00332536"/>
    <w:rsid w:val="0033359B"/>
    <w:rsid w:val="0033461E"/>
    <w:rsid w:val="00334A18"/>
    <w:rsid w:val="003371AA"/>
    <w:rsid w:val="0033723C"/>
    <w:rsid w:val="0033764C"/>
    <w:rsid w:val="00337A23"/>
    <w:rsid w:val="00337ACF"/>
    <w:rsid w:val="00337AFB"/>
    <w:rsid w:val="00337BED"/>
    <w:rsid w:val="00337FEB"/>
    <w:rsid w:val="00340046"/>
    <w:rsid w:val="0034088D"/>
    <w:rsid w:val="00340F2B"/>
    <w:rsid w:val="003415E6"/>
    <w:rsid w:val="0034321C"/>
    <w:rsid w:val="00343DB9"/>
    <w:rsid w:val="0034425C"/>
    <w:rsid w:val="00344A5C"/>
    <w:rsid w:val="00344E9F"/>
    <w:rsid w:val="0034521B"/>
    <w:rsid w:val="00347437"/>
    <w:rsid w:val="00347CEC"/>
    <w:rsid w:val="00350024"/>
    <w:rsid w:val="00351414"/>
    <w:rsid w:val="003519BA"/>
    <w:rsid w:val="00351A4F"/>
    <w:rsid w:val="00351FD4"/>
    <w:rsid w:val="00352871"/>
    <w:rsid w:val="003531E5"/>
    <w:rsid w:val="003548CE"/>
    <w:rsid w:val="00356260"/>
    <w:rsid w:val="00356931"/>
    <w:rsid w:val="00356B29"/>
    <w:rsid w:val="00356DFC"/>
    <w:rsid w:val="00356E2E"/>
    <w:rsid w:val="003570AA"/>
    <w:rsid w:val="0036011E"/>
    <w:rsid w:val="00361902"/>
    <w:rsid w:val="003623D5"/>
    <w:rsid w:val="0036256E"/>
    <w:rsid w:val="00362690"/>
    <w:rsid w:val="00362A03"/>
    <w:rsid w:val="00362A2B"/>
    <w:rsid w:val="00363B28"/>
    <w:rsid w:val="00363C3D"/>
    <w:rsid w:val="003641F0"/>
    <w:rsid w:val="00364F71"/>
    <w:rsid w:val="00365376"/>
    <w:rsid w:val="00365612"/>
    <w:rsid w:val="003672F8"/>
    <w:rsid w:val="00367990"/>
    <w:rsid w:val="00367C0F"/>
    <w:rsid w:val="00367FCF"/>
    <w:rsid w:val="00370D8C"/>
    <w:rsid w:val="00372D92"/>
    <w:rsid w:val="00372DA5"/>
    <w:rsid w:val="00373884"/>
    <w:rsid w:val="00373FF3"/>
    <w:rsid w:val="003740FB"/>
    <w:rsid w:val="00374220"/>
    <w:rsid w:val="003750FA"/>
    <w:rsid w:val="00375461"/>
    <w:rsid w:val="00375556"/>
    <w:rsid w:val="00375DDA"/>
    <w:rsid w:val="00376625"/>
    <w:rsid w:val="00376772"/>
    <w:rsid w:val="00376EB1"/>
    <w:rsid w:val="00376F8E"/>
    <w:rsid w:val="003776E2"/>
    <w:rsid w:val="00377812"/>
    <w:rsid w:val="0037790D"/>
    <w:rsid w:val="00377CB7"/>
    <w:rsid w:val="00382F24"/>
    <w:rsid w:val="0038301B"/>
    <w:rsid w:val="0038544F"/>
    <w:rsid w:val="003859D0"/>
    <w:rsid w:val="00386210"/>
    <w:rsid w:val="0038653F"/>
    <w:rsid w:val="00387DEE"/>
    <w:rsid w:val="00390356"/>
    <w:rsid w:val="003906E7"/>
    <w:rsid w:val="00391BC6"/>
    <w:rsid w:val="00391BDE"/>
    <w:rsid w:val="00391DEC"/>
    <w:rsid w:val="00391F51"/>
    <w:rsid w:val="003923F4"/>
    <w:rsid w:val="0039258F"/>
    <w:rsid w:val="003926EF"/>
    <w:rsid w:val="003929BD"/>
    <w:rsid w:val="00392FF0"/>
    <w:rsid w:val="003935EB"/>
    <w:rsid w:val="0039375F"/>
    <w:rsid w:val="003941BE"/>
    <w:rsid w:val="0039432A"/>
    <w:rsid w:val="00395730"/>
    <w:rsid w:val="00395923"/>
    <w:rsid w:val="00395FA1"/>
    <w:rsid w:val="0039641F"/>
    <w:rsid w:val="003977B0"/>
    <w:rsid w:val="00397897"/>
    <w:rsid w:val="00397B3F"/>
    <w:rsid w:val="00397FC1"/>
    <w:rsid w:val="003A00BE"/>
    <w:rsid w:val="003A0784"/>
    <w:rsid w:val="003A0F4D"/>
    <w:rsid w:val="003A15FC"/>
    <w:rsid w:val="003A1ED2"/>
    <w:rsid w:val="003A2E8B"/>
    <w:rsid w:val="003A42BA"/>
    <w:rsid w:val="003A43E6"/>
    <w:rsid w:val="003A4547"/>
    <w:rsid w:val="003A4915"/>
    <w:rsid w:val="003A492D"/>
    <w:rsid w:val="003A4BE1"/>
    <w:rsid w:val="003A4EAA"/>
    <w:rsid w:val="003A59ED"/>
    <w:rsid w:val="003A6CBF"/>
    <w:rsid w:val="003A780B"/>
    <w:rsid w:val="003A789E"/>
    <w:rsid w:val="003A7FAE"/>
    <w:rsid w:val="003B122D"/>
    <w:rsid w:val="003B12FD"/>
    <w:rsid w:val="003B1AFA"/>
    <w:rsid w:val="003B1BD3"/>
    <w:rsid w:val="003B1C2B"/>
    <w:rsid w:val="003B1FF0"/>
    <w:rsid w:val="003B2213"/>
    <w:rsid w:val="003B326B"/>
    <w:rsid w:val="003B3ED1"/>
    <w:rsid w:val="003B41D3"/>
    <w:rsid w:val="003B4C64"/>
    <w:rsid w:val="003B5165"/>
    <w:rsid w:val="003B5B1B"/>
    <w:rsid w:val="003B7087"/>
    <w:rsid w:val="003B7161"/>
    <w:rsid w:val="003B799F"/>
    <w:rsid w:val="003C048B"/>
    <w:rsid w:val="003C075A"/>
    <w:rsid w:val="003C0C09"/>
    <w:rsid w:val="003C0E89"/>
    <w:rsid w:val="003C10C1"/>
    <w:rsid w:val="003C1108"/>
    <w:rsid w:val="003C22E6"/>
    <w:rsid w:val="003C2DF4"/>
    <w:rsid w:val="003C32CB"/>
    <w:rsid w:val="003C3DC7"/>
    <w:rsid w:val="003C4373"/>
    <w:rsid w:val="003C51FB"/>
    <w:rsid w:val="003C5B43"/>
    <w:rsid w:val="003C6085"/>
    <w:rsid w:val="003C72EF"/>
    <w:rsid w:val="003C788D"/>
    <w:rsid w:val="003D0542"/>
    <w:rsid w:val="003D160D"/>
    <w:rsid w:val="003D16DE"/>
    <w:rsid w:val="003D20A6"/>
    <w:rsid w:val="003D20B8"/>
    <w:rsid w:val="003D22A1"/>
    <w:rsid w:val="003D3562"/>
    <w:rsid w:val="003D35AC"/>
    <w:rsid w:val="003D4112"/>
    <w:rsid w:val="003D43CE"/>
    <w:rsid w:val="003D6015"/>
    <w:rsid w:val="003D6ECE"/>
    <w:rsid w:val="003D7A00"/>
    <w:rsid w:val="003E04B4"/>
    <w:rsid w:val="003E0A68"/>
    <w:rsid w:val="003E0C0A"/>
    <w:rsid w:val="003E0FAC"/>
    <w:rsid w:val="003E1ADB"/>
    <w:rsid w:val="003E2072"/>
    <w:rsid w:val="003E2406"/>
    <w:rsid w:val="003E2953"/>
    <w:rsid w:val="003E2B0B"/>
    <w:rsid w:val="003E2CAF"/>
    <w:rsid w:val="003E3870"/>
    <w:rsid w:val="003E392E"/>
    <w:rsid w:val="003E3A77"/>
    <w:rsid w:val="003E449D"/>
    <w:rsid w:val="003E4F64"/>
    <w:rsid w:val="003E789D"/>
    <w:rsid w:val="003E7AC1"/>
    <w:rsid w:val="003F043E"/>
    <w:rsid w:val="003F0B49"/>
    <w:rsid w:val="003F0BC1"/>
    <w:rsid w:val="003F0C7D"/>
    <w:rsid w:val="003F0EF9"/>
    <w:rsid w:val="003F1877"/>
    <w:rsid w:val="003F199B"/>
    <w:rsid w:val="003F1D12"/>
    <w:rsid w:val="003F1E72"/>
    <w:rsid w:val="003F2017"/>
    <w:rsid w:val="003F25C2"/>
    <w:rsid w:val="003F2B7A"/>
    <w:rsid w:val="003F354F"/>
    <w:rsid w:val="003F473B"/>
    <w:rsid w:val="003F49D9"/>
    <w:rsid w:val="003F4D9D"/>
    <w:rsid w:val="003F562E"/>
    <w:rsid w:val="003F6967"/>
    <w:rsid w:val="003F6A0E"/>
    <w:rsid w:val="003F7389"/>
    <w:rsid w:val="004002B8"/>
    <w:rsid w:val="004007C6"/>
    <w:rsid w:val="00401882"/>
    <w:rsid w:val="00401977"/>
    <w:rsid w:val="00402253"/>
    <w:rsid w:val="00402632"/>
    <w:rsid w:val="00402E7A"/>
    <w:rsid w:val="004032D5"/>
    <w:rsid w:val="004033D2"/>
    <w:rsid w:val="004033EE"/>
    <w:rsid w:val="00403B7C"/>
    <w:rsid w:val="004042EB"/>
    <w:rsid w:val="004047FA"/>
    <w:rsid w:val="0040561C"/>
    <w:rsid w:val="00406FD3"/>
    <w:rsid w:val="0040723F"/>
    <w:rsid w:val="00407268"/>
    <w:rsid w:val="004074C6"/>
    <w:rsid w:val="00410724"/>
    <w:rsid w:val="00411334"/>
    <w:rsid w:val="004119D8"/>
    <w:rsid w:val="00412370"/>
    <w:rsid w:val="004123F0"/>
    <w:rsid w:val="00412643"/>
    <w:rsid w:val="00413E32"/>
    <w:rsid w:val="00414EF4"/>
    <w:rsid w:val="00415F9E"/>
    <w:rsid w:val="004164A6"/>
    <w:rsid w:val="00416A40"/>
    <w:rsid w:val="00417560"/>
    <w:rsid w:val="004176F9"/>
    <w:rsid w:val="00417F5E"/>
    <w:rsid w:val="00420065"/>
    <w:rsid w:val="0042050F"/>
    <w:rsid w:val="00420633"/>
    <w:rsid w:val="004210FB"/>
    <w:rsid w:val="0042144E"/>
    <w:rsid w:val="0042478A"/>
    <w:rsid w:val="004247EE"/>
    <w:rsid w:val="004248D6"/>
    <w:rsid w:val="00424D85"/>
    <w:rsid w:val="00424DE6"/>
    <w:rsid w:val="00425D0C"/>
    <w:rsid w:val="00426691"/>
    <w:rsid w:val="00426DC6"/>
    <w:rsid w:val="0042772C"/>
    <w:rsid w:val="004305B0"/>
    <w:rsid w:val="004306EC"/>
    <w:rsid w:val="00430E19"/>
    <w:rsid w:val="00430F81"/>
    <w:rsid w:val="0043191D"/>
    <w:rsid w:val="00431AA2"/>
    <w:rsid w:val="00431D3A"/>
    <w:rsid w:val="00432EB0"/>
    <w:rsid w:val="0043310B"/>
    <w:rsid w:val="00434093"/>
    <w:rsid w:val="0043466C"/>
    <w:rsid w:val="00434A7B"/>
    <w:rsid w:val="004354C3"/>
    <w:rsid w:val="00436462"/>
    <w:rsid w:val="004366F0"/>
    <w:rsid w:val="00436ED5"/>
    <w:rsid w:val="00436FD3"/>
    <w:rsid w:val="00436FF7"/>
    <w:rsid w:val="00437944"/>
    <w:rsid w:val="00440894"/>
    <w:rsid w:val="004409FD"/>
    <w:rsid w:val="0044188B"/>
    <w:rsid w:val="0044343D"/>
    <w:rsid w:val="004440C1"/>
    <w:rsid w:val="00444B4A"/>
    <w:rsid w:val="00444CBB"/>
    <w:rsid w:val="0044566A"/>
    <w:rsid w:val="004458E7"/>
    <w:rsid w:val="00445C93"/>
    <w:rsid w:val="00450123"/>
    <w:rsid w:val="00450353"/>
    <w:rsid w:val="00451806"/>
    <w:rsid w:val="00451C0C"/>
    <w:rsid w:val="00452335"/>
    <w:rsid w:val="0045296D"/>
    <w:rsid w:val="004530E9"/>
    <w:rsid w:val="00453B3F"/>
    <w:rsid w:val="004548FF"/>
    <w:rsid w:val="00454D53"/>
    <w:rsid w:val="0045561A"/>
    <w:rsid w:val="00455A19"/>
    <w:rsid w:val="00455BE9"/>
    <w:rsid w:val="004566C8"/>
    <w:rsid w:val="0045727C"/>
    <w:rsid w:val="004577A1"/>
    <w:rsid w:val="004604D2"/>
    <w:rsid w:val="004607DB"/>
    <w:rsid w:val="00460B49"/>
    <w:rsid w:val="00461152"/>
    <w:rsid w:val="00463EB8"/>
    <w:rsid w:val="004643BF"/>
    <w:rsid w:val="00464433"/>
    <w:rsid w:val="00464A3B"/>
    <w:rsid w:val="00464E20"/>
    <w:rsid w:val="00464FE4"/>
    <w:rsid w:val="004667F8"/>
    <w:rsid w:val="0046686B"/>
    <w:rsid w:val="004673CB"/>
    <w:rsid w:val="0046783A"/>
    <w:rsid w:val="004706F9"/>
    <w:rsid w:val="0047130B"/>
    <w:rsid w:val="004714CA"/>
    <w:rsid w:val="00471584"/>
    <w:rsid w:val="004720FF"/>
    <w:rsid w:val="00473559"/>
    <w:rsid w:val="004743C2"/>
    <w:rsid w:val="00474DE5"/>
    <w:rsid w:val="00474EE5"/>
    <w:rsid w:val="00475F15"/>
    <w:rsid w:val="00476300"/>
    <w:rsid w:val="004777E7"/>
    <w:rsid w:val="00477DB7"/>
    <w:rsid w:val="00481641"/>
    <w:rsid w:val="00481EDB"/>
    <w:rsid w:val="00481EEA"/>
    <w:rsid w:val="00483245"/>
    <w:rsid w:val="004847A4"/>
    <w:rsid w:val="00484FFB"/>
    <w:rsid w:val="00486AAE"/>
    <w:rsid w:val="00487053"/>
    <w:rsid w:val="00487ECB"/>
    <w:rsid w:val="00490279"/>
    <w:rsid w:val="00490293"/>
    <w:rsid w:val="004903F8"/>
    <w:rsid w:val="00490449"/>
    <w:rsid w:val="004904B4"/>
    <w:rsid w:val="00490B31"/>
    <w:rsid w:val="00490B93"/>
    <w:rsid w:val="0049147D"/>
    <w:rsid w:val="004936C0"/>
    <w:rsid w:val="0049379B"/>
    <w:rsid w:val="0049442E"/>
    <w:rsid w:val="00496AAB"/>
    <w:rsid w:val="00496FF4"/>
    <w:rsid w:val="00497399"/>
    <w:rsid w:val="00497993"/>
    <w:rsid w:val="004A01BA"/>
    <w:rsid w:val="004A15C5"/>
    <w:rsid w:val="004A1AD2"/>
    <w:rsid w:val="004A1C49"/>
    <w:rsid w:val="004A35E7"/>
    <w:rsid w:val="004A3EB9"/>
    <w:rsid w:val="004A47F9"/>
    <w:rsid w:val="004A4D7D"/>
    <w:rsid w:val="004A52AF"/>
    <w:rsid w:val="004A5C46"/>
    <w:rsid w:val="004A6364"/>
    <w:rsid w:val="004A66CF"/>
    <w:rsid w:val="004A7A5A"/>
    <w:rsid w:val="004B05F9"/>
    <w:rsid w:val="004B0FA9"/>
    <w:rsid w:val="004B164B"/>
    <w:rsid w:val="004B1ED6"/>
    <w:rsid w:val="004B24A3"/>
    <w:rsid w:val="004B2CE0"/>
    <w:rsid w:val="004B3EE6"/>
    <w:rsid w:val="004B46D4"/>
    <w:rsid w:val="004B47D1"/>
    <w:rsid w:val="004B54F9"/>
    <w:rsid w:val="004B5ED3"/>
    <w:rsid w:val="004B7689"/>
    <w:rsid w:val="004B769D"/>
    <w:rsid w:val="004C0440"/>
    <w:rsid w:val="004C0607"/>
    <w:rsid w:val="004C0663"/>
    <w:rsid w:val="004C08E4"/>
    <w:rsid w:val="004C13BF"/>
    <w:rsid w:val="004C2086"/>
    <w:rsid w:val="004C4125"/>
    <w:rsid w:val="004C419D"/>
    <w:rsid w:val="004C4600"/>
    <w:rsid w:val="004C462C"/>
    <w:rsid w:val="004C495E"/>
    <w:rsid w:val="004C5A44"/>
    <w:rsid w:val="004C6147"/>
    <w:rsid w:val="004C7571"/>
    <w:rsid w:val="004C7B0D"/>
    <w:rsid w:val="004C7D24"/>
    <w:rsid w:val="004D0C67"/>
    <w:rsid w:val="004D1259"/>
    <w:rsid w:val="004D15DB"/>
    <w:rsid w:val="004D2E05"/>
    <w:rsid w:val="004D2E49"/>
    <w:rsid w:val="004D2F08"/>
    <w:rsid w:val="004D3007"/>
    <w:rsid w:val="004D3541"/>
    <w:rsid w:val="004D3A1D"/>
    <w:rsid w:val="004D3C4D"/>
    <w:rsid w:val="004D408A"/>
    <w:rsid w:val="004D4764"/>
    <w:rsid w:val="004D4A80"/>
    <w:rsid w:val="004D5259"/>
    <w:rsid w:val="004D5610"/>
    <w:rsid w:val="004D5A6C"/>
    <w:rsid w:val="004D600C"/>
    <w:rsid w:val="004D649D"/>
    <w:rsid w:val="004E03F7"/>
    <w:rsid w:val="004E0CAA"/>
    <w:rsid w:val="004E0F5E"/>
    <w:rsid w:val="004E1165"/>
    <w:rsid w:val="004E1349"/>
    <w:rsid w:val="004E1361"/>
    <w:rsid w:val="004E1BA4"/>
    <w:rsid w:val="004E1E6E"/>
    <w:rsid w:val="004E2333"/>
    <w:rsid w:val="004E31C0"/>
    <w:rsid w:val="004E31FE"/>
    <w:rsid w:val="004E3259"/>
    <w:rsid w:val="004E4062"/>
    <w:rsid w:val="004E4E82"/>
    <w:rsid w:val="004E5318"/>
    <w:rsid w:val="004E539A"/>
    <w:rsid w:val="004E5992"/>
    <w:rsid w:val="004E5FC8"/>
    <w:rsid w:val="004E603C"/>
    <w:rsid w:val="004E6583"/>
    <w:rsid w:val="004E798D"/>
    <w:rsid w:val="004F0451"/>
    <w:rsid w:val="004F04AB"/>
    <w:rsid w:val="004F0F3D"/>
    <w:rsid w:val="004F1BEB"/>
    <w:rsid w:val="004F534B"/>
    <w:rsid w:val="004F53CA"/>
    <w:rsid w:val="004F5A67"/>
    <w:rsid w:val="004F5F15"/>
    <w:rsid w:val="004F6436"/>
    <w:rsid w:val="004F74C1"/>
    <w:rsid w:val="004F7577"/>
    <w:rsid w:val="004F76DE"/>
    <w:rsid w:val="004F792D"/>
    <w:rsid w:val="004F7D2C"/>
    <w:rsid w:val="00500EB0"/>
    <w:rsid w:val="0050133E"/>
    <w:rsid w:val="0050137F"/>
    <w:rsid w:val="005018CC"/>
    <w:rsid w:val="00502981"/>
    <w:rsid w:val="00503275"/>
    <w:rsid w:val="00503557"/>
    <w:rsid w:val="005035B0"/>
    <w:rsid w:val="005035EF"/>
    <w:rsid w:val="00503BA9"/>
    <w:rsid w:val="0050563B"/>
    <w:rsid w:val="005057CC"/>
    <w:rsid w:val="00505FAC"/>
    <w:rsid w:val="00505FBD"/>
    <w:rsid w:val="005066C1"/>
    <w:rsid w:val="00506C0F"/>
    <w:rsid w:val="00507CAB"/>
    <w:rsid w:val="00507DC7"/>
    <w:rsid w:val="00507ED6"/>
    <w:rsid w:val="00510045"/>
    <w:rsid w:val="00510EF1"/>
    <w:rsid w:val="005121D1"/>
    <w:rsid w:val="005122FB"/>
    <w:rsid w:val="00512782"/>
    <w:rsid w:val="00512E6C"/>
    <w:rsid w:val="00513A33"/>
    <w:rsid w:val="005141BA"/>
    <w:rsid w:val="00514360"/>
    <w:rsid w:val="005144A5"/>
    <w:rsid w:val="005144B4"/>
    <w:rsid w:val="005146CC"/>
    <w:rsid w:val="005148FD"/>
    <w:rsid w:val="00514C86"/>
    <w:rsid w:val="00514EDE"/>
    <w:rsid w:val="00515028"/>
    <w:rsid w:val="005158BC"/>
    <w:rsid w:val="00515EEA"/>
    <w:rsid w:val="005165FD"/>
    <w:rsid w:val="005177A5"/>
    <w:rsid w:val="005201AF"/>
    <w:rsid w:val="0052054A"/>
    <w:rsid w:val="00521B8F"/>
    <w:rsid w:val="00521F11"/>
    <w:rsid w:val="00522622"/>
    <w:rsid w:val="00522E3C"/>
    <w:rsid w:val="00522F08"/>
    <w:rsid w:val="00523184"/>
    <w:rsid w:val="00523CC2"/>
    <w:rsid w:val="00523DD3"/>
    <w:rsid w:val="00523FF3"/>
    <w:rsid w:val="005243E6"/>
    <w:rsid w:val="00524B88"/>
    <w:rsid w:val="00525AF2"/>
    <w:rsid w:val="00525FF9"/>
    <w:rsid w:val="00526629"/>
    <w:rsid w:val="00526790"/>
    <w:rsid w:val="00526FF0"/>
    <w:rsid w:val="00527B75"/>
    <w:rsid w:val="005323ED"/>
    <w:rsid w:val="00532D12"/>
    <w:rsid w:val="00532F25"/>
    <w:rsid w:val="00533337"/>
    <w:rsid w:val="0053406E"/>
    <w:rsid w:val="005346D6"/>
    <w:rsid w:val="00534994"/>
    <w:rsid w:val="005349CC"/>
    <w:rsid w:val="00534C9B"/>
    <w:rsid w:val="005355C8"/>
    <w:rsid w:val="005356EE"/>
    <w:rsid w:val="00535B30"/>
    <w:rsid w:val="005363CF"/>
    <w:rsid w:val="005368F6"/>
    <w:rsid w:val="00537820"/>
    <w:rsid w:val="00537BD2"/>
    <w:rsid w:val="00540324"/>
    <w:rsid w:val="0054096F"/>
    <w:rsid w:val="00541CAE"/>
    <w:rsid w:val="005423C4"/>
    <w:rsid w:val="0054458E"/>
    <w:rsid w:val="00544828"/>
    <w:rsid w:val="0054683A"/>
    <w:rsid w:val="00546AFE"/>
    <w:rsid w:val="00546D54"/>
    <w:rsid w:val="00546F09"/>
    <w:rsid w:val="00547109"/>
    <w:rsid w:val="005471BE"/>
    <w:rsid w:val="005473DA"/>
    <w:rsid w:val="005474CD"/>
    <w:rsid w:val="005479AF"/>
    <w:rsid w:val="00547F43"/>
    <w:rsid w:val="00550430"/>
    <w:rsid w:val="00550C80"/>
    <w:rsid w:val="0055213A"/>
    <w:rsid w:val="00553C46"/>
    <w:rsid w:val="005543BF"/>
    <w:rsid w:val="0055449F"/>
    <w:rsid w:val="00556499"/>
    <w:rsid w:val="005565FA"/>
    <w:rsid w:val="005572DB"/>
    <w:rsid w:val="00557AE9"/>
    <w:rsid w:val="005600EC"/>
    <w:rsid w:val="005616C8"/>
    <w:rsid w:val="00562411"/>
    <w:rsid w:val="00562744"/>
    <w:rsid w:val="00562DB8"/>
    <w:rsid w:val="005638AF"/>
    <w:rsid w:val="0056392C"/>
    <w:rsid w:val="00563EFB"/>
    <w:rsid w:val="00564621"/>
    <w:rsid w:val="005646C2"/>
    <w:rsid w:val="00564875"/>
    <w:rsid w:val="005655A2"/>
    <w:rsid w:val="00565E13"/>
    <w:rsid w:val="005664B4"/>
    <w:rsid w:val="00566710"/>
    <w:rsid w:val="005671A3"/>
    <w:rsid w:val="005671C2"/>
    <w:rsid w:val="005674F5"/>
    <w:rsid w:val="005675D7"/>
    <w:rsid w:val="00571218"/>
    <w:rsid w:val="0057182D"/>
    <w:rsid w:val="005719BD"/>
    <w:rsid w:val="00571B1F"/>
    <w:rsid w:val="00573670"/>
    <w:rsid w:val="0057393C"/>
    <w:rsid w:val="00573BE7"/>
    <w:rsid w:val="005752C9"/>
    <w:rsid w:val="00575807"/>
    <w:rsid w:val="00575851"/>
    <w:rsid w:val="00575883"/>
    <w:rsid w:val="00575A05"/>
    <w:rsid w:val="00575CCB"/>
    <w:rsid w:val="00576EAF"/>
    <w:rsid w:val="00577B58"/>
    <w:rsid w:val="005807F0"/>
    <w:rsid w:val="00580BBD"/>
    <w:rsid w:val="00580E7D"/>
    <w:rsid w:val="00581E8F"/>
    <w:rsid w:val="005821A8"/>
    <w:rsid w:val="00585655"/>
    <w:rsid w:val="005858CC"/>
    <w:rsid w:val="00585B5B"/>
    <w:rsid w:val="00586425"/>
    <w:rsid w:val="0058642E"/>
    <w:rsid w:val="0058656E"/>
    <w:rsid w:val="0058670F"/>
    <w:rsid w:val="00586795"/>
    <w:rsid w:val="00586DCE"/>
    <w:rsid w:val="005873D9"/>
    <w:rsid w:val="0059172C"/>
    <w:rsid w:val="005939B8"/>
    <w:rsid w:val="00594981"/>
    <w:rsid w:val="00596357"/>
    <w:rsid w:val="00597091"/>
    <w:rsid w:val="00597B6A"/>
    <w:rsid w:val="005A1BEE"/>
    <w:rsid w:val="005A2AF3"/>
    <w:rsid w:val="005A369F"/>
    <w:rsid w:val="005A3A5A"/>
    <w:rsid w:val="005A41A4"/>
    <w:rsid w:val="005A4581"/>
    <w:rsid w:val="005A460C"/>
    <w:rsid w:val="005A5169"/>
    <w:rsid w:val="005A583A"/>
    <w:rsid w:val="005A5DBD"/>
    <w:rsid w:val="005A6C52"/>
    <w:rsid w:val="005A72D9"/>
    <w:rsid w:val="005A7B47"/>
    <w:rsid w:val="005B0E46"/>
    <w:rsid w:val="005B17C6"/>
    <w:rsid w:val="005B292C"/>
    <w:rsid w:val="005B3A9B"/>
    <w:rsid w:val="005B50D2"/>
    <w:rsid w:val="005B5157"/>
    <w:rsid w:val="005B5E4B"/>
    <w:rsid w:val="005B66DA"/>
    <w:rsid w:val="005B6FAB"/>
    <w:rsid w:val="005B769B"/>
    <w:rsid w:val="005B773B"/>
    <w:rsid w:val="005B7ED3"/>
    <w:rsid w:val="005C0879"/>
    <w:rsid w:val="005C1F74"/>
    <w:rsid w:val="005C25A4"/>
    <w:rsid w:val="005C38FF"/>
    <w:rsid w:val="005C3FEB"/>
    <w:rsid w:val="005C533F"/>
    <w:rsid w:val="005C575C"/>
    <w:rsid w:val="005C5764"/>
    <w:rsid w:val="005C6C1F"/>
    <w:rsid w:val="005C73C5"/>
    <w:rsid w:val="005C7A7D"/>
    <w:rsid w:val="005C7A9F"/>
    <w:rsid w:val="005C7FB3"/>
    <w:rsid w:val="005D04B5"/>
    <w:rsid w:val="005D1353"/>
    <w:rsid w:val="005D15ED"/>
    <w:rsid w:val="005D1D01"/>
    <w:rsid w:val="005D1E68"/>
    <w:rsid w:val="005D239A"/>
    <w:rsid w:val="005D39FA"/>
    <w:rsid w:val="005D49B1"/>
    <w:rsid w:val="005D4AAF"/>
    <w:rsid w:val="005D552A"/>
    <w:rsid w:val="005D5E2B"/>
    <w:rsid w:val="005D646F"/>
    <w:rsid w:val="005D6933"/>
    <w:rsid w:val="005D7098"/>
    <w:rsid w:val="005E0600"/>
    <w:rsid w:val="005E0992"/>
    <w:rsid w:val="005E0A6C"/>
    <w:rsid w:val="005E17FD"/>
    <w:rsid w:val="005E20AE"/>
    <w:rsid w:val="005E25C9"/>
    <w:rsid w:val="005E3705"/>
    <w:rsid w:val="005E464B"/>
    <w:rsid w:val="005E4951"/>
    <w:rsid w:val="005E5113"/>
    <w:rsid w:val="005E5715"/>
    <w:rsid w:val="005E5BC5"/>
    <w:rsid w:val="005E6F9E"/>
    <w:rsid w:val="005E7708"/>
    <w:rsid w:val="005F0C30"/>
    <w:rsid w:val="005F0F23"/>
    <w:rsid w:val="005F12BA"/>
    <w:rsid w:val="005F2037"/>
    <w:rsid w:val="005F2E50"/>
    <w:rsid w:val="005F389D"/>
    <w:rsid w:val="005F395F"/>
    <w:rsid w:val="005F534A"/>
    <w:rsid w:val="005F58D5"/>
    <w:rsid w:val="005F59BF"/>
    <w:rsid w:val="005F65A6"/>
    <w:rsid w:val="005F702F"/>
    <w:rsid w:val="005F7C23"/>
    <w:rsid w:val="00600722"/>
    <w:rsid w:val="006008CD"/>
    <w:rsid w:val="00600A9B"/>
    <w:rsid w:val="0060151F"/>
    <w:rsid w:val="00601D96"/>
    <w:rsid w:val="0060229F"/>
    <w:rsid w:val="00602B7A"/>
    <w:rsid w:val="00602EAB"/>
    <w:rsid w:val="00603736"/>
    <w:rsid w:val="00603C54"/>
    <w:rsid w:val="006045FA"/>
    <w:rsid w:val="00606631"/>
    <w:rsid w:val="00606734"/>
    <w:rsid w:val="006068A6"/>
    <w:rsid w:val="00606C31"/>
    <w:rsid w:val="00606EB7"/>
    <w:rsid w:val="00607EF8"/>
    <w:rsid w:val="00611123"/>
    <w:rsid w:val="00611D92"/>
    <w:rsid w:val="00612C60"/>
    <w:rsid w:val="006130D4"/>
    <w:rsid w:val="00613677"/>
    <w:rsid w:val="0061377E"/>
    <w:rsid w:val="0061546B"/>
    <w:rsid w:val="00615AC0"/>
    <w:rsid w:val="00616436"/>
    <w:rsid w:val="00617B29"/>
    <w:rsid w:val="00620F2E"/>
    <w:rsid w:val="00621547"/>
    <w:rsid w:val="0062193B"/>
    <w:rsid w:val="00621B69"/>
    <w:rsid w:val="00621E0D"/>
    <w:rsid w:val="0062263B"/>
    <w:rsid w:val="00622798"/>
    <w:rsid w:val="00622C9B"/>
    <w:rsid w:val="00623A95"/>
    <w:rsid w:val="00624109"/>
    <w:rsid w:val="0062457A"/>
    <w:rsid w:val="00624FDB"/>
    <w:rsid w:val="00625574"/>
    <w:rsid w:val="006256FB"/>
    <w:rsid w:val="006259B7"/>
    <w:rsid w:val="00625E13"/>
    <w:rsid w:val="00626CD6"/>
    <w:rsid w:val="00630B2F"/>
    <w:rsid w:val="006340C0"/>
    <w:rsid w:val="006347FF"/>
    <w:rsid w:val="00635127"/>
    <w:rsid w:val="00635287"/>
    <w:rsid w:val="00637447"/>
    <w:rsid w:val="006376E8"/>
    <w:rsid w:val="00640901"/>
    <w:rsid w:val="00641217"/>
    <w:rsid w:val="00641B39"/>
    <w:rsid w:val="00642421"/>
    <w:rsid w:val="0064261C"/>
    <w:rsid w:val="0064289A"/>
    <w:rsid w:val="006432CD"/>
    <w:rsid w:val="00644C40"/>
    <w:rsid w:val="00644FFC"/>
    <w:rsid w:val="00645E61"/>
    <w:rsid w:val="00646664"/>
    <w:rsid w:val="006468A9"/>
    <w:rsid w:val="00646C6E"/>
    <w:rsid w:val="00646E92"/>
    <w:rsid w:val="00647479"/>
    <w:rsid w:val="0065038E"/>
    <w:rsid w:val="00650D2B"/>
    <w:rsid w:val="00651D8D"/>
    <w:rsid w:val="00651FC9"/>
    <w:rsid w:val="006532D4"/>
    <w:rsid w:val="00654217"/>
    <w:rsid w:val="0065446A"/>
    <w:rsid w:val="00655BBF"/>
    <w:rsid w:val="00655C9E"/>
    <w:rsid w:val="0065655B"/>
    <w:rsid w:val="00656F21"/>
    <w:rsid w:val="00657859"/>
    <w:rsid w:val="0066002F"/>
    <w:rsid w:val="006603CF"/>
    <w:rsid w:val="00661DF6"/>
    <w:rsid w:val="00662563"/>
    <w:rsid w:val="006631A5"/>
    <w:rsid w:val="006643F3"/>
    <w:rsid w:val="006644E7"/>
    <w:rsid w:val="00664CD6"/>
    <w:rsid w:val="00664ED7"/>
    <w:rsid w:val="006654B1"/>
    <w:rsid w:val="00665DA4"/>
    <w:rsid w:val="00666DBA"/>
    <w:rsid w:val="00667179"/>
    <w:rsid w:val="006676AD"/>
    <w:rsid w:val="00670B6B"/>
    <w:rsid w:val="00670BE0"/>
    <w:rsid w:val="006720AE"/>
    <w:rsid w:val="006722AD"/>
    <w:rsid w:val="006728AB"/>
    <w:rsid w:val="00672D35"/>
    <w:rsid w:val="00673495"/>
    <w:rsid w:val="00676784"/>
    <w:rsid w:val="00676CB3"/>
    <w:rsid w:val="00676D14"/>
    <w:rsid w:val="00682197"/>
    <w:rsid w:val="00682AE8"/>
    <w:rsid w:val="00682CC4"/>
    <w:rsid w:val="00683B08"/>
    <w:rsid w:val="006859C4"/>
    <w:rsid w:val="00685A87"/>
    <w:rsid w:val="006865D3"/>
    <w:rsid w:val="006868B9"/>
    <w:rsid w:val="0068735A"/>
    <w:rsid w:val="00687F57"/>
    <w:rsid w:val="00690B99"/>
    <w:rsid w:val="00690DE8"/>
    <w:rsid w:val="006917DD"/>
    <w:rsid w:val="0069241F"/>
    <w:rsid w:val="00692EA4"/>
    <w:rsid w:val="0069494A"/>
    <w:rsid w:val="0069585A"/>
    <w:rsid w:val="00695AD2"/>
    <w:rsid w:val="006969FB"/>
    <w:rsid w:val="00697832"/>
    <w:rsid w:val="006978BD"/>
    <w:rsid w:val="00697F87"/>
    <w:rsid w:val="006A3CFB"/>
    <w:rsid w:val="006A559B"/>
    <w:rsid w:val="006A6013"/>
    <w:rsid w:val="006A7453"/>
    <w:rsid w:val="006A7D4F"/>
    <w:rsid w:val="006B10FF"/>
    <w:rsid w:val="006B1934"/>
    <w:rsid w:val="006B29BE"/>
    <w:rsid w:val="006B37C6"/>
    <w:rsid w:val="006B3883"/>
    <w:rsid w:val="006B41E5"/>
    <w:rsid w:val="006B49F6"/>
    <w:rsid w:val="006B4BEF"/>
    <w:rsid w:val="006B4FC7"/>
    <w:rsid w:val="006B7DA9"/>
    <w:rsid w:val="006C07ED"/>
    <w:rsid w:val="006C0981"/>
    <w:rsid w:val="006C1804"/>
    <w:rsid w:val="006C2830"/>
    <w:rsid w:val="006C2A4E"/>
    <w:rsid w:val="006C2FAF"/>
    <w:rsid w:val="006C3149"/>
    <w:rsid w:val="006C3613"/>
    <w:rsid w:val="006C4AEE"/>
    <w:rsid w:val="006C5897"/>
    <w:rsid w:val="006C5BBE"/>
    <w:rsid w:val="006C6883"/>
    <w:rsid w:val="006C690D"/>
    <w:rsid w:val="006C6AA6"/>
    <w:rsid w:val="006C6B8A"/>
    <w:rsid w:val="006C6BA7"/>
    <w:rsid w:val="006C6D55"/>
    <w:rsid w:val="006C7323"/>
    <w:rsid w:val="006C77AA"/>
    <w:rsid w:val="006D02E3"/>
    <w:rsid w:val="006D0A19"/>
    <w:rsid w:val="006D1C6F"/>
    <w:rsid w:val="006D24B2"/>
    <w:rsid w:val="006D2C24"/>
    <w:rsid w:val="006D2EBD"/>
    <w:rsid w:val="006D3045"/>
    <w:rsid w:val="006D3B65"/>
    <w:rsid w:val="006D408E"/>
    <w:rsid w:val="006D4446"/>
    <w:rsid w:val="006D4555"/>
    <w:rsid w:val="006D571A"/>
    <w:rsid w:val="006D5F93"/>
    <w:rsid w:val="006D61E8"/>
    <w:rsid w:val="006E0754"/>
    <w:rsid w:val="006E249C"/>
    <w:rsid w:val="006E296D"/>
    <w:rsid w:val="006E2C13"/>
    <w:rsid w:val="006E39BC"/>
    <w:rsid w:val="006E41A0"/>
    <w:rsid w:val="006E491F"/>
    <w:rsid w:val="006E4952"/>
    <w:rsid w:val="006E4F1C"/>
    <w:rsid w:val="006E5E6F"/>
    <w:rsid w:val="006E6645"/>
    <w:rsid w:val="006E6698"/>
    <w:rsid w:val="006E6D80"/>
    <w:rsid w:val="006E7A0C"/>
    <w:rsid w:val="006F02A0"/>
    <w:rsid w:val="006F058A"/>
    <w:rsid w:val="006F0617"/>
    <w:rsid w:val="006F0634"/>
    <w:rsid w:val="006F0A6E"/>
    <w:rsid w:val="006F110D"/>
    <w:rsid w:val="006F1E07"/>
    <w:rsid w:val="006F2624"/>
    <w:rsid w:val="006F3870"/>
    <w:rsid w:val="006F5844"/>
    <w:rsid w:val="006F5874"/>
    <w:rsid w:val="006F5D8F"/>
    <w:rsid w:val="0070001F"/>
    <w:rsid w:val="00700929"/>
    <w:rsid w:val="0070110B"/>
    <w:rsid w:val="0070123A"/>
    <w:rsid w:val="00701623"/>
    <w:rsid w:val="007018F4"/>
    <w:rsid w:val="00701C4B"/>
    <w:rsid w:val="00703EC3"/>
    <w:rsid w:val="007044F8"/>
    <w:rsid w:val="00704E8A"/>
    <w:rsid w:val="0070535D"/>
    <w:rsid w:val="00705BEA"/>
    <w:rsid w:val="00706BB9"/>
    <w:rsid w:val="00707646"/>
    <w:rsid w:val="007076BD"/>
    <w:rsid w:val="0071249C"/>
    <w:rsid w:val="0071291C"/>
    <w:rsid w:val="00712925"/>
    <w:rsid w:val="00712A73"/>
    <w:rsid w:val="00712B4D"/>
    <w:rsid w:val="00713067"/>
    <w:rsid w:val="007133ED"/>
    <w:rsid w:val="00714FA8"/>
    <w:rsid w:val="007151CF"/>
    <w:rsid w:val="00716E69"/>
    <w:rsid w:val="0071736E"/>
    <w:rsid w:val="007174D1"/>
    <w:rsid w:val="00717C9B"/>
    <w:rsid w:val="007202C7"/>
    <w:rsid w:val="007205B2"/>
    <w:rsid w:val="00721C47"/>
    <w:rsid w:val="00724700"/>
    <w:rsid w:val="007247F3"/>
    <w:rsid w:val="00726B6D"/>
    <w:rsid w:val="007274A6"/>
    <w:rsid w:val="00730138"/>
    <w:rsid w:val="007307B6"/>
    <w:rsid w:val="00730A76"/>
    <w:rsid w:val="007310A6"/>
    <w:rsid w:val="007310F0"/>
    <w:rsid w:val="00731525"/>
    <w:rsid w:val="007317E2"/>
    <w:rsid w:val="00731953"/>
    <w:rsid w:val="00733727"/>
    <w:rsid w:val="007337E4"/>
    <w:rsid w:val="00733A27"/>
    <w:rsid w:val="0073482E"/>
    <w:rsid w:val="007355A7"/>
    <w:rsid w:val="00735906"/>
    <w:rsid w:val="00736C0A"/>
    <w:rsid w:val="00736D20"/>
    <w:rsid w:val="00737386"/>
    <w:rsid w:val="00740A9F"/>
    <w:rsid w:val="00740C3D"/>
    <w:rsid w:val="00741666"/>
    <w:rsid w:val="00741EE6"/>
    <w:rsid w:val="007435EE"/>
    <w:rsid w:val="00743A64"/>
    <w:rsid w:val="007442DB"/>
    <w:rsid w:val="00744DBA"/>
    <w:rsid w:val="007454CA"/>
    <w:rsid w:val="00745BDD"/>
    <w:rsid w:val="00746479"/>
    <w:rsid w:val="00746A9A"/>
    <w:rsid w:val="00747984"/>
    <w:rsid w:val="00747B2E"/>
    <w:rsid w:val="00747E5E"/>
    <w:rsid w:val="00747F0D"/>
    <w:rsid w:val="007503F6"/>
    <w:rsid w:val="00750E62"/>
    <w:rsid w:val="00750F1D"/>
    <w:rsid w:val="0075116A"/>
    <w:rsid w:val="00751BA7"/>
    <w:rsid w:val="00751D49"/>
    <w:rsid w:val="00751F5E"/>
    <w:rsid w:val="007522A0"/>
    <w:rsid w:val="00752EA8"/>
    <w:rsid w:val="00753468"/>
    <w:rsid w:val="00753636"/>
    <w:rsid w:val="00753692"/>
    <w:rsid w:val="00753EED"/>
    <w:rsid w:val="00754FDC"/>
    <w:rsid w:val="0075511B"/>
    <w:rsid w:val="00755E38"/>
    <w:rsid w:val="00756CBF"/>
    <w:rsid w:val="007570E1"/>
    <w:rsid w:val="00757B9E"/>
    <w:rsid w:val="00760256"/>
    <w:rsid w:val="00761980"/>
    <w:rsid w:val="00761D1C"/>
    <w:rsid w:val="00761FDB"/>
    <w:rsid w:val="007625E4"/>
    <w:rsid w:val="007626C0"/>
    <w:rsid w:val="00762AC1"/>
    <w:rsid w:val="0076353F"/>
    <w:rsid w:val="00763D4A"/>
    <w:rsid w:val="00764A28"/>
    <w:rsid w:val="00765A0E"/>
    <w:rsid w:val="00765A1D"/>
    <w:rsid w:val="00765FD8"/>
    <w:rsid w:val="0076692C"/>
    <w:rsid w:val="00766D14"/>
    <w:rsid w:val="00767F7B"/>
    <w:rsid w:val="007711BA"/>
    <w:rsid w:val="00771321"/>
    <w:rsid w:val="00771B97"/>
    <w:rsid w:val="007725EC"/>
    <w:rsid w:val="00772B33"/>
    <w:rsid w:val="00773B50"/>
    <w:rsid w:val="007748A9"/>
    <w:rsid w:val="00774D87"/>
    <w:rsid w:val="00775AED"/>
    <w:rsid w:val="00775D4F"/>
    <w:rsid w:val="007762E1"/>
    <w:rsid w:val="00776B35"/>
    <w:rsid w:val="00776E61"/>
    <w:rsid w:val="00777AED"/>
    <w:rsid w:val="00777F88"/>
    <w:rsid w:val="00780700"/>
    <w:rsid w:val="0078144A"/>
    <w:rsid w:val="007816BE"/>
    <w:rsid w:val="00782183"/>
    <w:rsid w:val="00782CE7"/>
    <w:rsid w:val="00782CFE"/>
    <w:rsid w:val="00782F86"/>
    <w:rsid w:val="007846BA"/>
    <w:rsid w:val="00784799"/>
    <w:rsid w:val="00785116"/>
    <w:rsid w:val="00786C8F"/>
    <w:rsid w:val="00787FBB"/>
    <w:rsid w:val="0079031E"/>
    <w:rsid w:val="00791404"/>
    <w:rsid w:val="00791B93"/>
    <w:rsid w:val="00791D20"/>
    <w:rsid w:val="007927DC"/>
    <w:rsid w:val="00792F54"/>
    <w:rsid w:val="00793FA5"/>
    <w:rsid w:val="00794667"/>
    <w:rsid w:val="00794A4F"/>
    <w:rsid w:val="0079605A"/>
    <w:rsid w:val="00796EDD"/>
    <w:rsid w:val="0079765E"/>
    <w:rsid w:val="007A06A2"/>
    <w:rsid w:val="007A0A06"/>
    <w:rsid w:val="007A21CD"/>
    <w:rsid w:val="007A22AC"/>
    <w:rsid w:val="007A2D53"/>
    <w:rsid w:val="007A2D68"/>
    <w:rsid w:val="007A4C7C"/>
    <w:rsid w:val="007A54AF"/>
    <w:rsid w:val="007A562A"/>
    <w:rsid w:val="007A601A"/>
    <w:rsid w:val="007A60B8"/>
    <w:rsid w:val="007A66BB"/>
    <w:rsid w:val="007A66E7"/>
    <w:rsid w:val="007A66FD"/>
    <w:rsid w:val="007A6717"/>
    <w:rsid w:val="007A7373"/>
    <w:rsid w:val="007A7585"/>
    <w:rsid w:val="007B01F1"/>
    <w:rsid w:val="007B056D"/>
    <w:rsid w:val="007B079C"/>
    <w:rsid w:val="007B08B4"/>
    <w:rsid w:val="007B0C8E"/>
    <w:rsid w:val="007B0ED3"/>
    <w:rsid w:val="007B1DCC"/>
    <w:rsid w:val="007B1FF4"/>
    <w:rsid w:val="007B209B"/>
    <w:rsid w:val="007B2E6D"/>
    <w:rsid w:val="007B3F79"/>
    <w:rsid w:val="007B4DC6"/>
    <w:rsid w:val="007B4F68"/>
    <w:rsid w:val="007B52EA"/>
    <w:rsid w:val="007B6C6A"/>
    <w:rsid w:val="007B74F3"/>
    <w:rsid w:val="007B753A"/>
    <w:rsid w:val="007B7A76"/>
    <w:rsid w:val="007B7B6E"/>
    <w:rsid w:val="007C00DF"/>
    <w:rsid w:val="007C11B6"/>
    <w:rsid w:val="007C18D9"/>
    <w:rsid w:val="007C1F3B"/>
    <w:rsid w:val="007C2E4E"/>
    <w:rsid w:val="007C2F79"/>
    <w:rsid w:val="007C4202"/>
    <w:rsid w:val="007C480E"/>
    <w:rsid w:val="007C49A7"/>
    <w:rsid w:val="007C4F88"/>
    <w:rsid w:val="007C53D6"/>
    <w:rsid w:val="007C5662"/>
    <w:rsid w:val="007C6898"/>
    <w:rsid w:val="007C6951"/>
    <w:rsid w:val="007D0419"/>
    <w:rsid w:val="007D0BF5"/>
    <w:rsid w:val="007D4025"/>
    <w:rsid w:val="007D4BB6"/>
    <w:rsid w:val="007D57FB"/>
    <w:rsid w:val="007D5DA9"/>
    <w:rsid w:val="007D6A32"/>
    <w:rsid w:val="007D78CA"/>
    <w:rsid w:val="007D7B3A"/>
    <w:rsid w:val="007E00D0"/>
    <w:rsid w:val="007E0179"/>
    <w:rsid w:val="007E056C"/>
    <w:rsid w:val="007E070F"/>
    <w:rsid w:val="007E1492"/>
    <w:rsid w:val="007E222A"/>
    <w:rsid w:val="007E2DC5"/>
    <w:rsid w:val="007E2EE3"/>
    <w:rsid w:val="007E34A7"/>
    <w:rsid w:val="007E34E2"/>
    <w:rsid w:val="007E3690"/>
    <w:rsid w:val="007E3ECD"/>
    <w:rsid w:val="007E403E"/>
    <w:rsid w:val="007E5F7A"/>
    <w:rsid w:val="007E6755"/>
    <w:rsid w:val="007F199F"/>
    <w:rsid w:val="007F1D11"/>
    <w:rsid w:val="007F2BD1"/>
    <w:rsid w:val="007F2C43"/>
    <w:rsid w:val="007F2F3F"/>
    <w:rsid w:val="007F3142"/>
    <w:rsid w:val="007F336D"/>
    <w:rsid w:val="007F3C51"/>
    <w:rsid w:val="007F53F4"/>
    <w:rsid w:val="007F575F"/>
    <w:rsid w:val="007F5870"/>
    <w:rsid w:val="007F6376"/>
    <w:rsid w:val="007F6687"/>
    <w:rsid w:val="007F679E"/>
    <w:rsid w:val="007F6BB7"/>
    <w:rsid w:val="007F6D66"/>
    <w:rsid w:val="00800C59"/>
    <w:rsid w:val="00801733"/>
    <w:rsid w:val="00801D06"/>
    <w:rsid w:val="00801D94"/>
    <w:rsid w:val="00802315"/>
    <w:rsid w:val="00804288"/>
    <w:rsid w:val="00804B2F"/>
    <w:rsid w:val="00806376"/>
    <w:rsid w:val="00807109"/>
    <w:rsid w:val="00807B93"/>
    <w:rsid w:val="008102D3"/>
    <w:rsid w:val="008103CA"/>
    <w:rsid w:val="0081068B"/>
    <w:rsid w:val="0081072B"/>
    <w:rsid w:val="008107E6"/>
    <w:rsid w:val="00811338"/>
    <w:rsid w:val="00811F61"/>
    <w:rsid w:val="008128A5"/>
    <w:rsid w:val="0081292D"/>
    <w:rsid w:val="00812C98"/>
    <w:rsid w:val="00813989"/>
    <w:rsid w:val="00814C5C"/>
    <w:rsid w:val="00814CDB"/>
    <w:rsid w:val="0081599D"/>
    <w:rsid w:val="00815BF2"/>
    <w:rsid w:val="00815EBF"/>
    <w:rsid w:val="008178B4"/>
    <w:rsid w:val="00817BEE"/>
    <w:rsid w:val="00817F3A"/>
    <w:rsid w:val="008201E3"/>
    <w:rsid w:val="00820410"/>
    <w:rsid w:val="008204EA"/>
    <w:rsid w:val="00820851"/>
    <w:rsid w:val="0082099A"/>
    <w:rsid w:val="00821749"/>
    <w:rsid w:val="00822048"/>
    <w:rsid w:val="008220A6"/>
    <w:rsid w:val="00822226"/>
    <w:rsid w:val="00822597"/>
    <w:rsid w:val="00822EA3"/>
    <w:rsid w:val="00823864"/>
    <w:rsid w:val="00823986"/>
    <w:rsid w:val="008244A3"/>
    <w:rsid w:val="00824DF8"/>
    <w:rsid w:val="008265A2"/>
    <w:rsid w:val="0082714E"/>
    <w:rsid w:val="008272CE"/>
    <w:rsid w:val="00831E68"/>
    <w:rsid w:val="00832921"/>
    <w:rsid w:val="00833401"/>
    <w:rsid w:val="0083350C"/>
    <w:rsid w:val="00834356"/>
    <w:rsid w:val="008343DF"/>
    <w:rsid w:val="00835387"/>
    <w:rsid w:val="00835BFF"/>
    <w:rsid w:val="00835CAD"/>
    <w:rsid w:val="0083663F"/>
    <w:rsid w:val="00836643"/>
    <w:rsid w:val="008369B1"/>
    <w:rsid w:val="0083796C"/>
    <w:rsid w:val="00837AC4"/>
    <w:rsid w:val="00837B82"/>
    <w:rsid w:val="00837DD7"/>
    <w:rsid w:val="00837F27"/>
    <w:rsid w:val="00840509"/>
    <w:rsid w:val="00840BCE"/>
    <w:rsid w:val="00840D87"/>
    <w:rsid w:val="00840DE0"/>
    <w:rsid w:val="008427D0"/>
    <w:rsid w:val="00842D2E"/>
    <w:rsid w:val="00842E6E"/>
    <w:rsid w:val="00843711"/>
    <w:rsid w:val="00843CF7"/>
    <w:rsid w:val="008444AB"/>
    <w:rsid w:val="00844F17"/>
    <w:rsid w:val="00844F84"/>
    <w:rsid w:val="008450CA"/>
    <w:rsid w:val="00846EAD"/>
    <w:rsid w:val="00847145"/>
    <w:rsid w:val="008471A2"/>
    <w:rsid w:val="008509C2"/>
    <w:rsid w:val="008511F4"/>
    <w:rsid w:val="0085225D"/>
    <w:rsid w:val="00852500"/>
    <w:rsid w:val="00852CFF"/>
    <w:rsid w:val="00854CB4"/>
    <w:rsid w:val="00855D78"/>
    <w:rsid w:val="00855F90"/>
    <w:rsid w:val="00856563"/>
    <w:rsid w:val="008566A9"/>
    <w:rsid w:val="00856E98"/>
    <w:rsid w:val="00857026"/>
    <w:rsid w:val="0085774A"/>
    <w:rsid w:val="00860004"/>
    <w:rsid w:val="008620B7"/>
    <w:rsid w:val="008622BB"/>
    <w:rsid w:val="00862576"/>
    <w:rsid w:val="00862778"/>
    <w:rsid w:val="008630DE"/>
    <w:rsid w:val="008633A9"/>
    <w:rsid w:val="00863949"/>
    <w:rsid w:val="00864310"/>
    <w:rsid w:val="00864C97"/>
    <w:rsid w:val="008652B9"/>
    <w:rsid w:val="00865BEE"/>
    <w:rsid w:val="00865E1C"/>
    <w:rsid w:val="008670A0"/>
    <w:rsid w:val="008700B4"/>
    <w:rsid w:val="008701C0"/>
    <w:rsid w:val="0087187F"/>
    <w:rsid w:val="008723CE"/>
    <w:rsid w:val="0087399D"/>
    <w:rsid w:val="008740F3"/>
    <w:rsid w:val="008741CC"/>
    <w:rsid w:val="0087654E"/>
    <w:rsid w:val="008770D0"/>
    <w:rsid w:val="0087755A"/>
    <w:rsid w:val="008779A1"/>
    <w:rsid w:val="00877B98"/>
    <w:rsid w:val="00877F80"/>
    <w:rsid w:val="00880617"/>
    <w:rsid w:val="00880738"/>
    <w:rsid w:val="00880971"/>
    <w:rsid w:val="00880D06"/>
    <w:rsid w:val="0088173D"/>
    <w:rsid w:val="00882D2E"/>
    <w:rsid w:val="0088331B"/>
    <w:rsid w:val="008842DE"/>
    <w:rsid w:val="00884612"/>
    <w:rsid w:val="00884C88"/>
    <w:rsid w:val="00885855"/>
    <w:rsid w:val="00885A69"/>
    <w:rsid w:val="00885E85"/>
    <w:rsid w:val="00886C6E"/>
    <w:rsid w:val="008872B0"/>
    <w:rsid w:val="00887939"/>
    <w:rsid w:val="0089181E"/>
    <w:rsid w:val="00891D7B"/>
    <w:rsid w:val="00892037"/>
    <w:rsid w:val="008922F9"/>
    <w:rsid w:val="00892F4D"/>
    <w:rsid w:val="008931B8"/>
    <w:rsid w:val="00893523"/>
    <w:rsid w:val="008943BD"/>
    <w:rsid w:val="008951B4"/>
    <w:rsid w:val="0089523E"/>
    <w:rsid w:val="008960B8"/>
    <w:rsid w:val="00896232"/>
    <w:rsid w:val="00896BEB"/>
    <w:rsid w:val="0089762F"/>
    <w:rsid w:val="00897B50"/>
    <w:rsid w:val="008A0116"/>
    <w:rsid w:val="008A075A"/>
    <w:rsid w:val="008A0C3A"/>
    <w:rsid w:val="008A0EC7"/>
    <w:rsid w:val="008A0EE5"/>
    <w:rsid w:val="008A1F36"/>
    <w:rsid w:val="008A24F7"/>
    <w:rsid w:val="008A2D9C"/>
    <w:rsid w:val="008A33B2"/>
    <w:rsid w:val="008A34EA"/>
    <w:rsid w:val="008A3B0C"/>
    <w:rsid w:val="008A4CB4"/>
    <w:rsid w:val="008A4D3E"/>
    <w:rsid w:val="008A5741"/>
    <w:rsid w:val="008A59C7"/>
    <w:rsid w:val="008A5CE6"/>
    <w:rsid w:val="008A5E44"/>
    <w:rsid w:val="008A66F9"/>
    <w:rsid w:val="008A6C99"/>
    <w:rsid w:val="008A71ED"/>
    <w:rsid w:val="008A7367"/>
    <w:rsid w:val="008A7F0F"/>
    <w:rsid w:val="008B0146"/>
    <w:rsid w:val="008B0BE1"/>
    <w:rsid w:val="008B0DE7"/>
    <w:rsid w:val="008B1460"/>
    <w:rsid w:val="008B16A0"/>
    <w:rsid w:val="008B1879"/>
    <w:rsid w:val="008B1BA3"/>
    <w:rsid w:val="008B1C4F"/>
    <w:rsid w:val="008B1E0A"/>
    <w:rsid w:val="008B1EEF"/>
    <w:rsid w:val="008B2FC2"/>
    <w:rsid w:val="008B42E7"/>
    <w:rsid w:val="008B56FA"/>
    <w:rsid w:val="008B6FAF"/>
    <w:rsid w:val="008B7058"/>
    <w:rsid w:val="008C0512"/>
    <w:rsid w:val="008C1240"/>
    <w:rsid w:val="008C24DF"/>
    <w:rsid w:val="008C26E1"/>
    <w:rsid w:val="008C27E1"/>
    <w:rsid w:val="008C2C04"/>
    <w:rsid w:val="008C2FC1"/>
    <w:rsid w:val="008C3FCE"/>
    <w:rsid w:val="008C40DA"/>
    <w:rsid w:val="008C420B"/>
    <w:rsid w:val="008C4635"/>
    <w:rsid w:val="008C46BB"/>
    <w:rsid w:val="008C5274"/>
    <w:rsid w:val="008C5D10"/>
    <w:rsid w:val="008C5E6F"/>
    <w:rsid w:val="008C7180"/>
    <w:rsid w:val="008C7AE8"/>
    <w:rsid w:val="008D02BC"/>
    <w:rsid w:val="008D036B"/>
    <w:rsid w:val="008D0C36"/>
    <w:rsid w:val="008D0D66"/>
    <w:rsid w:val="008D1BA1"/>
    <w:rsid w:val="008D1BFF"/>
    <w:rsid w:val="008D1E04"/>
    <w:rsid w:val="008D2E28"/>
    <w:rsid w:val="008D338B"/>
    <w:rsid w:val="008D3C65"/>
    <w:rsid w:val="008D47C2"/>
    <w:rsid w:val="008D4890"/>
    <w:rsid w:val="008D4946"/>
    <w:rsid w:val="008D5699"/>
    <w:rsid w:val="008D5EB9"/>
    <w:rsid w:val="008D6744"/>
    <w:rsid w:val="008D67BE"/>
    <w:rsid w:val="008D6936"/>
    <w:rsid w:val="008D6CF2"/>
    <w:rsid w:val="008D718A"/>
    <w:rsid w:val="008D7625"/>
    <w:rsid w:val="008D77AD"/>
    <w:rsid w:val="008E0C4C"/>
    <w:rsid w:val="008E26DA"/>
    <w:rsid w:val="008E2EA2"/>
    <w:rsid w:val="008E4010"/>
    <w:rsid w:val="008E42C8"/>
    <w:rsid w:val="008E430E"/>
    <w:rsid w:val="008E5214"/>
    <w:rsid w:val="008E6315"/>
    <w:rsid w:val="008E63B5"/>
    <w:rsid w:val="008E67C5"/>
    <w:rsid w:val="008E695C"/>
    <w:rsid w:val="008F0595"/>
    <w:rsid w:val="008F1460"/>
    <w:rsid w:val="008F1590"/>
    <w:rsid w:val="008F19BD"/>
    <w:rsid w:val="008F1D5B"/>
    <w:rsid w:val="008F2B18"/>
    <w:rsid w:val="008F3035"/>
    <w:rsid w:val="008F5A0E"/>
    <w:rsid w:val="008F5BAD"/>
    <w:rsid w:val="008F6155"/>
    <w:rsid w:val="008F6A63"/>
    <w:rsid w:val="008F6D0F"/>
    <w:rsid w:val="0090061E"/>
    <w:rsid w:val="00900950"/>
    <w:rsid w:val="00901AF4"/>
    <w:rsid w:val="00901F08"/>
    <w:rsid w:val="00903124"/>
    <w:rsid w:val="00904159"/>
    <w:rsid w:val="00904472"/>
    <w:rsid w:val="00904925"/>
    <w:rsid w:val="00905127"/>
    <w:rsid w:val="00905D96"/>
    <w:rsid w:val="00906DFF"/>
    <w:rsid w:val="009070B7"/>
    <w:rsid w:val="00910C3D"/>
    <w:rsid w:val="00911597"/>
    <w:rsid w:val="00911888"/>
    <w:rsid w:val="00912821"/>
    <w:rsid w:val="00912A6D"/>
    <w:rsid w:val="00912C12"/>
    <w:rsid w:val="00913775"/>
    <w:rsid w:val="00913F3C"/>
    <w:rsid w:val="00914731"/>
    <w:rsid w:val="00914F17"/>
    <w:rsid w:val="00914F68"/>
    <w:rsid w:val="009156A6"/>
    <w:rsid w:val="00915C1A"/>
    <w:rsid w:val="00915E0B"/>
    <w:rsid w:val="009164DB"/>
    <w:rsid w:val="00917259"/>
    <w:rsid w:val="00917B42"/>
    <w:rsid w:val="0092008F"/>
    <w:rsid w:val="0092020D"/>
    <w:rsid w:val="0092073E"/>
    <w:rsid w:val="00920BE5"/>
    <w:rsid w:val="00920DBB"/>
    <w:rsid w:val="00921326"/>
    <w:rsid w:val="0092139A"/>
    <w:rsid w:val="00921BFE"/>
    <w:rsid w:val="00921C70"/>
    <w:rsid w:val="009226E2"/>
    <w:rsid w:val="00922FDA"/>
    <w:rsid w:val="009239BF"/>
    <w:rsid w:val="00923C71"/>
    <w:rsid w:val="00924A6C"/>
    <w:rsid w:val="009252AE"/>
    <w:rsid w:val="009254A7"/>
    <w:rsid w:val="00926B0B"/>
    <w:rsid w:val="00926D12"/>
    <w:rsid w:val="00930200"/>
    <w:rsid w:val="0093082C"/>
    <w:rsid w:val="00930A9F"/>
    <w:rsid w:val="00930C16"/>
    <w:rsid w:val="00931131"/>
    <w:rsid w:val="009312BE"/>
    <w:rsid w:val="0093144D"/>
    <w:rsid w:val="009315D0"/>
    <w:rsid w:val="00931B4C"/>
    <w:rsid w:val="009321F2"/>
    <w:rsid w:val="009322A7"/>
    <w:rsid w:val="00932402"/>
    <w:rsid w:val="0093307D"/>
    <w:rsid w:val="00933259"/>
    <w:rsid w:val="00933813"/>
    <w:rsid w:val="00933D68"/>
    <w:rsid w:val="00933ED7"/>
    <w:rsid w:val="00935989"/>
    <w:rsid w:val="00937214"/>
    <w:rsid w:val="0093779C"/>
    <w:rsid w:val="009409B3"/>
    <w:rsid w:val="00940CA6"/>
    <w:rsid w:val="009411EF"/>
    <w:rsid w:val="0094142A"/>
    <w:rsid w:val="00941747"/>
    <w:rsid w:val="00942647"/>
    <w:rsid w:val="00943095"/>
    <w:rsid w:val="00943DA0"/>
    <w:rsid w:val="0094419F"/>
    <w:rsid w:val="00944658"/>
    <w:rsid w:val="00945EE2"/>
    <w:rsid w:val="0094635F"/>
    <w:rsid w:val="009463FE"/>
    <w:rsid w:val="009477D5"/>
    <w:rsid w:val="00950169"/>
    <w:rsid w:val="009503DF"/>
    <w:rsid w:val="0095067B"/>
    <w:rsid w:val="0095097D"/>
    <w:rsid w:val="00951030"/>
    <w:rsid w:val="00951FF6"/>
    <w:rsid w:val="009524AA"/>
    <w:rsid w:val="009525DE"/>
    <w:rsid w:val="00952690"/>
    <w:rsid w:val="009529CE"/>
    <w:rsid w:val="009536F8"/>
    <w:rsid w:val="00954166"/>
    <w:rsid w:val="00954569"/>
    <w:rsid w:val="0095462C"/>
    <w:rsid w:val="00955262"/>
    <w:rsid w:val="0095531D"/>
    <w:rsid w:val="00955AD0"/>
    <w:rsid w:val="00956D04"/>
    <w:rsid w:val="009570D4"/>
    <w:rsid w:val="009572FD"/>
    <w:rsid w:val="009574CB"/>
    <w:rsid w:val="00960CF1"/>
    <w:rsid w:val="00960EC0"/>
    <w:rsid w:val="009633B7"/>
    <w:rsid w:val="00964B6B"/>
    <w:rsid w:val="009656DC"/>
    <w:rsid w:val="00965974"/>
    <w:rsid w:val="009667B0"/>
    <w:rsid w:val="00966CF6"/>
    <w:rsid w:val="0097090B"/>
    <w:rsid w:val="00971B2F"/>
    <w:rsid w:val="00971D93"/>
    <w:rsid w:val="009723C6"/>
    <w:rsid w:val="00973BA5"/>
    <w:rsid w:val="00973EFF"/>
    <w:rsid w:val="009772C6"/>
    <w:rsid w:val="0097744D"/>
    <w:rsid w:val="009777A2"/>
    <w:rsid w:val="00977F33"/>
    <w:rsid w:val="00980082"/>
    <w:rsid w:val="00980801"/>
    <w:rsid w:val="00980C9D"/>
    <w:rsid w:val="00981316"/>
    <w:rsid w:val="00981844"/>
    <w:rsid w:val="00982648"/>
    <w:rsid w:val="00984339"/>
    <w:rsid w:val="00984505"/>
    <w:rsid w:val="0098547E"/>
    <w:rsid w:val="0098597B"/>
    <w:rsid w:val="0098650D"/>
    <w:rsid w:val="0098723A"/>
    <w:rsid w:val="009902D1"/>
    <w:rsid w:val="0099050E"/>
    <w:rsid w:val="009906DA"/>
    <w:rsid w:val="0099133F"/>
    <w:rsid w:val="009918DF"/>
    <w:rsid w:val="00992ACB"/>
    <w:rsid w:val="0099388E"/>
    <w:rsid w:val="009939DE"/>
    <w:rsid w:val="00994889"/>
    <w:rsid w:val="00994B37"/>
    <w:rsid w:val="009957A9"/>
    <w:rsid w:val="00995CA6"/>
    <w:rsid w:val="00996415"/>
    <w:rsid w:val="0099642A"/>
    <w:rsid w:val="00996F46"/>
    <w:rsid w:val="009A03F4"/>
    <w:rsid w:val="009A0587"/>
    <w:rsid w:val="009A0E90"/>
    <w:rsid w:val="009A115E"/>
    <w:rsid w:val="009A16F9"/>
    <w:rsid w:val="009A265D"/>
    <w:rsid w:val="009A2F59"/>
    <w:rsid w:val="009A46B6"/>
    <w:rsid w:val="009A57BC"/>
    <w:rsid w:val="009A6028"/>
    <w:rsid w:val="009A7771"/>
    <w:rsid w:val="009B0181"/>
    <w:rsid w:val="009B08EA"/>
    <w:rsid w:val="009B0B84"/>
    <w:rsid w:val="009B0EDE"/>
    <w:rsid w:val="009B189C"/>
    <w:rsid w:val="009B2708"/>
    <w:rsid w:val="009B28CC"/>
    <w:rsid w:val="009B44F6"/>
    <w:rsid w:val="009B451B"/>
    <w:rsid w:val="009B47BE"/>
    <w:rsid w:val="009B4C00"/>
    <w:rsid w:val="009B4DB9"/>
    <w:rsid w:val="009B5CF5"/>
    <w:rsid w:val="009B6204"/>
    <w:rsid w:val="009B73E2"/>
    <w:rsid w:val="009B7CFD"/>
    <w:rsid w:val="009B7DA1"/>
    <w:rsid w:val="009C06B0"/>
    <w:rsid w:val="009C0AF4"/>
    <w:rsid w:val="009C15F1"/>
    <w:rsid w:val="009C2A10"/>
    <w:rsid w:val="009C31C8"/>
    <w:rsid w:val="009C34B7"/>
    <w:rsid w:val="009C4117"/>
    <w:rsid w:val="009C47DB"/>
    <w:rsid w:val="009C4975"/>
    <w:rsid w:val="009C6BA5"/>
    <w:rsid w:val="009C6BAA"/>
    <w:rsid w:val="009D0089"/>
    <w:rsid w:val="009D0514"/>
    <w:rsid w:val="009D1461"/>
    <w:rsid w:val="009D15BA"/>
    <w:rsid w:val="009D1C84"/>
    <w:rsid w:val="009D281C"/>
    <w:rsid w:val="009D37E8"/>
    <w:rsid w:val="009D3FEC"/>
    <w:rsid w:val="009D4225"/>
    <w:rsid w:val="009D55BF"/>
    <w:rsid w:val="009D5B6A"/>
    <w:rsid w:val="009D6064"/>
    <w:rsid w:val="009D76AE"/>
    <w:rsid w:val="009E0235"/>
    <w:rsid w:val="009E072D"/>
    <w:rsid w:val="009E08C2"/>
    <w:rsid w:val="009E124F"/>
    <w:rsid w:val="009E1647"/>
    <w:rsid w:val="009E1D5F"/>
    <w:rsid w:val="009E208C"/>
    <w:rsid w:val="009E29C8"/>
    <w:rsid w:val="009E2BFB"/>
    <w:rsid w:val="009E3189"/>
    <w:rsid w:val="009E3775"/>
    <w:rsid w:val="009E4057"/>
    <w:rsid w:val="009E5627"/>
    <w:rsid w:val="009E607A"/>
    <w:rsid w:val="009E6428"/>
    <w:rsid w:val="009E6B95"/>
    <w:rsid w:val="009E7075"/>
    <w:rsid w:val="009E75F1"/>
    <w:rsid w:val="009F0560"/>
    <w:rsid w:val="009F113B"/>
    <w:rsid w:val="009F13DC"/>
    <w:rsid w:val="009F1C29"/>
    <w:rsid w:val="009F2066"/>
    <w:rsid w:val="009F39F2"/>
    <w:rsid w:val="009F42F7"/>
    <w:rsid w:val="009F42F9"/>
    <w:rsid w:val="009F536A"/>
    <w:rsid w:val="009F5B99"/>
    <w:rsid w:val="009F5E6E"/>
    <w:rsid w:val="009F656E"/>
    <w:rsid w:val="009F6594"/>
    <w:rsid w:val="009F66C7"/>
    <w:rsid w:val="009F6724"/>
    <w:rsid w:val="009F70F3"/>
    <w:rsid w:val="009F7EA3"/>
    <w:rsid w:val="009F7F08"/>
    <w:rsid w:val="00A006F9"/>
    <w:rsid w:val="00A014C7"/>
    <w:rsid w:val="00A01CE2"/>
    <w:rsid w:val="00A020E0"/>
    <w:rsid w:val="00A03373"/>
    <w:rsid w:val="00A03A36"/>
    <w:rsid w:val="00A0451D"/>
    <w:rsid w:val="00A0460A"/>
    <w:rsid w:val="00A04D2D"/>
    <w:rsid w:val="00A04E85"/>
    <w:rsid w:val="00A0542E"/>
    <w:rsid w:val="00A05ACA"/>
    <w:rsid w:val="00A07558"/>
    <w:rsid w:val="00A07ED0"/>
    <w:rsid w:val="00A1085F"/>
    <w:rsid w:val="00A1092D"/>
    <w:rsid w:val="00A109CB"/>
    <w:rsid w:val="00A10AE9"/>
    <w:rsid w:val="00A1172A"/>
    <w:rsid w:val="00A12C80"/>
    <w:rsid w:val="00A12DB7"/>
    <w:rsid w:val="00A12DD1"/>
    <w:rsid w:val="00A13B45"/>
    <w:rsid w:val="00A13E9C"/>
    <w:rsid w:val="00A1434B"/>
    <w:rsid w:val="00A14E5E"/>
    <w:rsid w:val="00A14F55"/>
    <w:rsid w:val="00A16058"/>
    <w:rsid w:val="00A164BF"/>
    <w:rsid w:val="00A1706E"/>
    <w:rsid w:val="00A17151"/>
    <w:rsid w:val="00A178D8"/>
    <w:rsid w:val="00A17ACF"/>
    <w:rsid w:val="00A17CC1"/>
    <w:rsid w:val="00A17D1B"/>
    <w:rsid w:val="00A17FE3"/>
    <w:rsid w:val="00A200A0"/>
    <w:rsid w:val="00A205C7"/>
    <w:rsid w:val="00A206B4"/>
    <w:rsid w:val="00A20AF4"/>
    <w:rsid w:val="00A221FA"/>
    <w:rsid w:val="00A22253"/>
    <w:rsid w:val="00A23837"/>
    <w:rsid w:val="00A2387E"/>
    <w:rsid w:val="00A2446E"/>
    <w:rsid w:val="00A245CC"/>
    <w:rsid w:val="00A24F5A"/>
    <w:rsid w:val="00A255EC"/>
    <w:rsid w:val="00A25D5C"/>
    <w:rsid w:val="00A26296"/>
    <w:rsid w:val="00A27106"/>
    <w:rsid w:val="00A30285"/>
    <w:rsid w:val="00A308C8"/>
    <w:rsid w:val="00A30F54"/>
    <w:rsid w:val="00A31C79"/>
    <w:rsid w:val="00A32A43"/>
    <w:rsid w:val="00A339B0"/>
    <w:rsid w:val="00A33FB0"/>
    <w:rsid w:val="00A346D6"/>
    <w:rsid w:val="00A350E3"/>
    <w:rsid w:val="00A35651"/>
    <w:rsid w:val="00A35855"/>
    <w:rsid w:val="00A35BCB"/>
    <w:rsid w:val="00A35EFB"/>
    <w:rsid w:val="00A35F4A"/>
    <w:rsid w:val="00A3634A"/>
    <w:rsid w:val="00A36505"/>
    <w:rsid w:val="00A366FA"/>
    <w:rsid w:val="00A371BC"/>
    <w:rsid w:val="00A37D45"/>
    <w:rsid w:val="00A402E3"/>
    <w:rsid w:val="00A4038A"/>
    <w:rsid w:val="00A40BD2"/>
    <w:rsid w:val="00A413F8"/>
    <w:rsid w:val="00A41575"/>
    <w:rsid w:val="00A425C5"/>
    <w:rsid w:val="00A431DF"/>
    <w:rsid w:val="00A4339C"/>
    <w:rsid w:val="00A4473C"/>
    <w:rsid w:val="00A45864"/>
    <w:rsid w:val="00A458CD"/>
    <w:rsid w:val="00A45F86"/>
    <w:rsid w:val="00A4601B"/>
    <w:rsid w:val="00A462A4"/>
    <w:rsid w:val="00A47A19"/>
    <w:rsid w:val="00A5043D"/>
    <w:rsid w:val="00A50B75"/>
    <w:rsid w:val="00A50CC9"/>
    <w:rsid w:val="00A51323"/>
    <w:rsid w:val="00A51685"/>
    <w:rsid w:val="00A51A6D"/>
    <w:rsid w:val="00A5216C"/>
    <w:rsid w:val="00A525D5"/>
    <w:rsid w:val="00A52ACB"/>
    <w:rsid w:val="00A5302C"/>
    <w:rsid w:val="00A53082"/>
    <w:rsid w:val="00A53376"/>
    <w:rsid w:val="00A54306"/>
    <w:rsid w:val="00A55814"/>
    <w:rsid w:val="00A559C8"/>
    <w:rsid w:val="00A5671C"/>
    <w:rsid w:val="00A56D2F"/>
    <w:rsid w:val="00A5714C"/>
    <w:rsid w:val="00A571C0"/>
    <w:rsid w:val="00A57E23"/>
    <w:rsid w:val="00A609FF"/>
    <w:rsid w:val="00A616D0"/>
    <w:rsid w:val="00A62545"/>
    <w:rsid w:val="00A62A74"/>
    <w:rsid w:val="00A62B0C"/>
    <w:rsid w:val="00A65120"/>
    <w:rsid w:val="00A654ED"/>
    <w:rsid w:val="00A6593E"/>
    <w:rsid w:val="00A66835"/>
    <w:rsid w:val="00A669E4"/>
    <w:rsid w:val="00A67097"/>
    <w:rsid w:val="00A67314"/>
    <w:rsid w:val="00A67A37"/>
    <w:rsid w:val="00A70BF6"/>
    <w:rsid w:val="00A70D86"/>
    <w:rsid w:val="00A71313"/>
    <w:rsid w:val="00A717C3"/>
    <w:rsid w:val="00A71CE3"/>
    <w:rsid w:val="00A72C8F"/>
    <w:rsid w:val="00A73155"/>
    <w:rsid w:val="00A731BA"/>
    <w:rsid w:val="00A734F9"/>
    <w:rsid w:val="00A7354F"/>
    <w:rsid w:val="00A73C2B"/>
    <w:rsid w:val="00A74D02"/>
    <w:rsid w:val="00A759A3"/>
    <w:rsid w:val="00A76327"/>
    <w:rsid w:val="00A7717D"/>
    <w:rsid w:val="00A77B78"/>
    <w:rsid w:val="00A80290"/>
    <w:rsid w:val="00A81ACE"/>
    <w:rsid w:val="00A82956"/>
    <w:rsid w:val="00A83924"/>
    <w:rsid w:val="00A84C03"/>
    <w:rsid w:val="00A86902"/>
    <w:rsid w:val="00A87177"/>
    <w:rsid w:val="00A87942"/>
    <w:rsid w:val="00A9122B"/>
    <w:rsid w:val="00A9184C"/>
    <w:rsid w:val="00A927F8"/>
    <w:rsid w:val="00A931CB"/>
    <w:rsid w:val="00A9330D"/>
    <w:rsid w:val="00A93C42"/>
    <w:rsid w:val="00A93E7B"/>
    <w:rsid w:val="00A94607"/>
    <w:rsid w:val="00A94694"/>
    <w:rsid w:val="00A94868"/>
    <w:rsid w:val="00A94C91"/>
    <w:rsid w:val="00A94C96"/>
    <w:rsid w:val="00A94FC8"/>
    <w:rsid w:val="00A96865"/>
    <w:rsid w:val="00A96B45"/>
    <w:rsid w:val="00A96F9B"/>
    <w:rsid w:val="00A972A6"/>
    <w:rsid w:val="00AA065F"/>
    <w:rsid w:val="00AA0942"/>
    <w:rsid w:val="00AA16FF"/>
    <w:rsid w:val="00AA1BA3"/>
    <w:rsid w:val="00AA1D37"/>
    <w:rsid w:val="00AA31FB"/>
    <w:rsid w:val="00AA375F"/>
    <w:rsid w:val="00AA4B34"/>
    <w:rsid w:val="00AA54D2"/>
    <w:rsid w:val="00AA5B1C"/>
    <w:rsid w:val="00AA6F49"/>
    <w:rsid w:val="00AA7253"/>
    <w:rsid w:val="00AA7750"/>
    <w:rsid w:val="00AB0CAB"/>
    <w:rsid w:val="00AB13CB"/>
    <w:rsid w:val="00AB17A1"/>
    <w:rsid w:val="00AB1D95"/>
    <w:rsid w:val="00AB1EB1"/>
    <w:rsid w:val="00AB23B9"/>
    <w:rsid w:val="00AB366F"/>
    <w:rsid w:val="00AB4AC1"/>
    <w:rsid w:val="00AB6260"/>
    <w:rsid w:val="00AB6A1F"/>
    <w:rsid w:val="00AB7461"/>
    <w:rsid w:val="00AB76A3"/>
    <w:rsid w:val="00AC28A7"/>
    <w:rsid w:val="00AC36C0"/>
    <w:rsid w:val="00AC3948"/>
    <w:rsid w:val="00AC4CD0"/>
    <w:rsid w:val="00AC649A"/>
    <w:rsid w:val="00AC70C0"/>
    <w:rsid w:val="00AC7766"/>
    <w:rsid w:val="00AC78E6"/>
    <w:rsid w:val="00AD0AC1"/>
    <w:rsid w:val="00AD1172"/>
    <w:rsid w:val="00AD13DF"/>
    <w:rsid w:val="00AD1BF9"/>
    <w:rsid w:val="00AD33D1"/>
    <w:rsid w:val="00AD3AD3"/>
    <w:rsid w:val="00AD3B85"/>
    <w:rsid w:val="00AD3BC0"/>
    <w:rsid w:val="00AD4759"/>
    <w:rsid w:val="00AD4E85"/>
    <w:rsid w:val="00AD5106"/>
    <w:rsid w:val="00AD5118"/>
    <w:rsid w:val="00AD5A65"/>
    <w:rsid w:val="00AD6DFF"/>
    <w:rsid w:val="00AD7252"/>
    <w:rsid w:val="00AD79DA"/>
    <w:rsid w:val="00AD7D32"/>
    <w:rsid w:val="00AE0835"/>
    <w:rsid w:val="00AE0D93"/>
    <w:rsid w:val="00AE1124"/>
    <w:rsid w:val="00AE1353"/>
    <w:rsid w:val="00AE18BD"/>
    <w:rsid w:val="00AE3130"/>
    <w:rsid w:val="00AE410C"/>
    <w:rsid w:val="00AE4AC1"/>
    <w:rsid w:val="00AE4B89"/>
    <w:rsid w:val="00AE6008"/>
    <w:rsid w:val="00AE614A"/>
    <w:rsid w:val="00AE6500"/>
    <w:rsid w:val="00AE67FD"/>
    <w:rsid w:val="00AE69FC"/>
    <w:rsid w:val="00AE7159"/>
    <w:rsid w:val="00AE7733"/>
    <w:rsid w:val="00AF04D9"/>
    <w:rsid w:val="00AF05B3"/>
    <w:rsid w:val="00AF198A"/>
    <w:rsid w:val="00AF1E76"/>
    <w:rsid w:val="00AF20BD"/>
    <w:rsid w:val="00AF20E2"/>
    <w:rsid w:val="00AF352E"/>
    <w:rsid w:val="00AF37B7"/>
    <w:rsid w:val="00AF3B94"/>
    <w:rsid w:val="00AF488F"/>
    <w:rsid w:val="00AF57C3"/>
    <w:rsid w:val="00AF6909"/>
    <w:rsid w:val="00AF69AB"/>
    <w:rsid w:val="00AF6A5F"/>
    <w:rsid w:val="00AF6B44"/>
    <w:rsid w:val="00AF6BAA"/>
    <w:rsid w:val="00AF6E8D"/>
    <w:rsid w:val="00B00045"/>
    <w:rsid w:val="00B00608"/>
    <w:rsid w:val="00B0081F"/>
    <w:rsid w:val="00B01FB1"/>
    <w:rsid w:val="00B025A8"/>
    <w:rsid w:val="00B032F2"/>
    <w:rsid w:val="00B03A92"/>
    <w:rsid w:val="00B04276"/>
    <w:rsid w:val="00B042F6"/>
    <w:rsid w:val="00B047D1"/>
    <w:rsid w:val="00B05470"/>
    <w:rsid w:val="00B056E5"/>
    <w:rsid w:val="00B05972"/>
    <w:rsid w:val="00B05FC5"/>
    <w:rsid w:val="00B07167"/>
    <w:rsid w:val="00B07742"/>
    <w:rsid w:val="00B106AB"/>
    <w:rsid w:val="00B10FE2"/>
    <w:rsid w:val="00B112E7"/>
    <w:rsid w:val="00B11FEA"/>
    <w:rsid w:val="00B139BF"/>
    <w:rsid w:val="00B13C13"/>
    <w:rsid w:val="00B13C61"/>
    <w:rsid w:val="00B13D0F"/>
    <w:rsid w:val="00B13DC2"/>
    <w:rsid w:val="00B1464A"/>
    <w:rsid w:val="00B15712"/>
    <w:rsid w:val="00B15AE6"/>
    <w:rsid w:val="00B1618A"/>
    <w:rsid w:val="00B161F5"/>
    <w:rsid w:val="00B167B4"/>
    <w:rsid w:val="00B16D0C"/>
    <w:rsid w:val="00B206D3"/>
    <w:rsid w:val="00B20A82"/>
    <w:rsid w:val="00B20F43"/>
    <w:rsid w:val="00B21475"/>
    <w:rsid w:val="00B21DD2"/>
    <w:rsid w:val="00B21FA4"/>
    <w:rsid w:val="00B221F7"/>
    <w:rsid w:val="00B22686"/>
    <w:rsid w:val="00B23323"/>
    <w:rsid w:val="00B23FC7"/>
    <w:rsid w:val="00B24021"/>
    <w:rsid w:val="00B24094"/>
    <w:rsid w:val="00B268FC"/>
    <w:rsid w:val="00B27263"/>
    <w:rsid w:val="00B27C99"/>
    <w:rsid w:val="00B304CF"/>
    <w:rsid w:val="00B312E5"/>
    <w:rsid w:val="00B322C1"/>
    <w:rsid w:val="00B32527"/>
    <w:rsid w:val="00B32A62"/>
    <w:rsid w:val="00B32D1A"/>
    <w:rsid w:val="00B3314F"/>
    <w:rsid w:val="00B3320D"/>
    <w:rsid w:val="00B33AC1"/>
    <w:rsid w:val="00B33D51"/>
    <w:rsid w:val="00B33DC4"/>
    <w:rsid w:val="00B34103"/>
    <w:rsid w:val="00B347B9"/>
    <w:rsid w:val="00B34DEA"/>
    <w:rsid w:val="00B34F55"/>
    <w:rsid w:val="00B35175"/>
    <w:rsid w:val="00B36BFF"/>
    <w:rsid w:val="00B36EF9"/>
    <w:rsid w:val="00B36F44"/>
    <w:rsid w:val="00B371BE"/>
    <w:rsid w:val="00B37A56"/>
    <w:rsid w:val="00B37E38"/>
    <w:rsid w:val="00B400F3"/>
    <w:rsid w:val="00B41BCF"/>
    <w:rsid w:val="00B423AB"/>
    <w:rsid w:val="00B42A67"/>
    <w:rsid w:val="00B42CBC"/>
    <w:rsid w:val="00B43902"/>
    <w:rsid w:val="00B43F5D"/>
    <w:rsid w:val="00B44284"/>
    <w:rsid w:val="00B44634"/>
    <w:rsid w:val="00B45041"/>
    <w:rsid w:val="00B456DB"/>
    <w:rsid w:val="00B45EBF"/>
    <w:rsid w:val="00B463EA"/>
    <w:rsid w:val="00B46AA5"/>
    <w:rsid w:val="00B4793E"/>
    <w:rsid w:val="00B47AD3"/>
    <w:rsid w:val="00B502C3"/>
    <w:rsid w:val="00B53BED"/>
    <w:rsid w:val="00B54F27"/>
    <w:rsid w:val="00B55173"/>
    <w:rsid w:val="00B55DA4"/>
    <w:rsid w:val="00B60DC0"/>
    <w:rsid w:val="00B60F31"/>
    <w:rsid w:val="00B60F78"/>
    <w:rsid w:val="00B614A3"/>
    <w:rsid w:val="00B63CDA"/>
    <w:rsid w:val="00B63F73"/>
    <w:rsid w:val="00B641A1"/>
    <w:rsid w:val="00B646F1"/>
    <w:rsid w:val="00B65DE5"/>
    <w:rsid w:val="00B66549"/>
    <w:rsid w:val="00B666D3"/>
    <w:rsid w:val="00B70CF0"/>
    <w:rsid w:val="00B717CE"/>
    <w:rsid w:val="00B71E64"/>
    <w:rsid w:val="00B72004"/>
    <w:rsid w:val="00B72533"/>
    <w:rsid w:val="00B72858"/>
    <w:rsid w:val="00B72F5F"/>
    <w:rsid w:val="00B731B7"/>
    <w:rsid w:val="00B73F79"/>
    <w:rsid w:val="00B74409"/>
    <w:rsid w:val="00B74B9D"/>
    <w:rsid w:val="00B76D6F"/>
    <w:rsid w:val="00B77AE0"/>
    <w:rsid w:val="00B80453"/>
    <w:rsid w:val="00B81670"/>
    <w:rsid w:val="00B81863"/>
    <w:rsid w:val="00B82818"/>
    <w:rsid w:val="00B82F62"/>
    <w:rsid w:val="00B83224"/>
    <w:rsid w:val="00B832C7"/>
    <w:rsid w:val="00B83C11"/>
    <w:rsid w:val="00B83ED9"/>
    <w:rsid w:val="00B84327"/>
    <w:rsid w:val="00B843DF"/>
    <w:rsid w:val="00B8460F"/>
    <w:rsid w:val="00B84C05"/>
    <w:rsid w:val="00B84CAA"/>
    <w:rsid w:val="00B84DCB"/>
    <w:rsid w:val="00B87030"/>
    <w:rsid w:val="00B8784B"/>
    <w:rsid w:val="00B90669"/>
    <w:rsid w:val="00B90AFC"/>
    <w:rsid w:val="00B90CEB"/>
    <w:rsid w:val="00B91A18"/>
    <w:rsid w:val="00B92600"/>
    <w:rsid w:val="00B93BAF"/>
    <w:rsid w:val="00B93C28"/>
    <w:rsid w:val="00B9454F"/>
    <w:rsid w:val="00B94D13"/>
    <w:rsid w:val="00B95396"/>
    <w:rsid w:val="00BA0AAD"/>
    <w:rsid w:val="00BA181E"/>
    <w:rsid w:val="00BA1901"/>
    <w:rsid w:val="00BA2637"/>
    <w:rsid w:val="00BA2C4F"/>
    <w:rsid w:val="00BA419E"/>
    <w:rsid w:val="00BA462A"/>
    <w:rsid w:val="00BA6FA6"/>
    <w:rsid w:val="00BA75CC"/>
    <w:rsid w:val="00BA7C98"/>
    <w:rsid w:val="00BA7E0E"/>
    <w:rsid w:val="00BA7EA1"/>
    <w:rsid w:val="00BB0413"/>
    <w:rsid w:val="00BB0586"/>
    <w:rsid w:val="00BB2496"/>
    <w:rsid w:val="00BB6737"/>
    <w:rsid w:val="00BB6FA1"/>
    <w:rsid w:val="00BC03E2"/>
    <w:rsid w:val="00BC0460"/>
    <w:rsid w:val="00BC0E82"/>
    <w:rsid w:val="00BC143A"/>
    <w:rsid w:val="00BC147E"/>
    <w:rsid w:val="00BC1D45"/>
    <w:rsid w:val="00BC2614"/>
    <w:rsid w:val="00BC2BDF"/>
    <w:rsid w:val="00BC3AB9"/>
    <w:rsid w:val="00BC430B"/>
    <w:rsid w:val="00BC49AB"/>
    <w:rsid w:val="00BC4CD2"/>
    <w:rsid w:val="00BC5A8A"/>
    <w:rsid w:val="00BC6216"/>
    <w:rsid w:val="00BC66DF"/>
    <w:rsid w:val="00BC7124"/>
    <w:rsid w:val="00BC7395"/>
    <w:rsid w:val="00BC747C"/>
    <w:rsid w:val="00BC75A1"/>
    <w:rsid w:val="00BC7A1B"/>
    <w:rsid w:val="00BC7E9C"/>
    <w:rsid w:val="00BD0875"/>
    <w:rsid w:val="00BD09C7"/>
    <w:rsid w:val="00BD1061"/>
    <w:rsid w:val="00BD13CE"/>
    <w:rsid w:val="00BD1C67"/>
    <w:rsid w:val="00BD2A1A"/>
    <w:rsid w:val="00BD44E7"/>
    <w:rsid w:val="00BD4975"/>
    <w:rsid w:val="00BD4B4F"/>
    <w:rsid w:val="00BD545F"/>
    <w:rsid w:val="00BD591E"/>
    <w:rsid w:val="00BD6638"/>
    <w:rsid w:val="00BD6787"/>
    <w:rsid w:val="00BD79F1"/>
    <w:rsid w:val="00BE0DBB"/>
    <w:rsid w:val="00BE1746"/>
    <w:rsid w:val="00BE1BEA"/>
    <w:rsid w:val="00BE2DC7"/>
    <w:rsid w:val="00BE2F2D"/>
    <w:rsid w:val="00BE3014"/>
    <w:rsid w:val="00BE3720"/>
    <w:rsid w:val="00BE4526"/>
    <w:rsid w:val="00BE4655"/>
    <w:rsid w:val="00BE4826"/>
    <w:rsid w:val="00BE4906"/>
    <w:rsid w:val="00BE505D"/>
    <w:rsid w:val="00BE5619"/>
    <w:rsid w:val="00BE58F2"/>
    <w:rsid w:val="00BE5D59"/>
    <w:rsid w:val="00BE67C7"/>
    <w:rsid w:val="00BE75BF"/>
    <w:rsid w:val="00BE76C1"/>
    <w:rsid w:val="00BF0838"/>
    <w:rsid w:val="00BF0CE4"/>
    <w:rsid w:val="00BF0D10"/>
    <w:rsid w:val="00BF105F"/>
    <w:rsid w:val="00BF1314"/>
    <w:rsid w:val="00BF1CD6"/>
    <w:rsid w:val="00BF290F"/>
    <w:rsid w:val="00BF3AFE"/>
    <w:rsid w:val="00BF3E8A"/>
    <w:rsid w:val="00BF45D0"/>
    <w:rsid w:val="00BF6827"/>
    <w:rsid w:val="00BF6882"/>
    <w:rsid w:val="00BF71CF"/>
    <w:rsid w:val="00BF7938"/>
    <w:rsid w:val="00BF7C2A"/>
    <w:rsid w:val="00C0059A"/>
    <w:rsid w:val="00C00789"/>
    <w:rsid w:val="00C00CE6"/>
    <w:rsid w:val="00C01431"/>
    <w:rsid w:val="00C01695"/>
    <w:rsid w:val="00C0174F"/>
    <w:rsid w:val="00C019F5"/>
    <w:rsid w:val="00C01A4F"/>
    <w:rsid w:val="00C01C91"/>
    <w:rsid w:val="00C01F34"/>
    <w:rsid w:val="00C021EE"/>
    <w:rsid w:val="00C02AB9"/>
    <w:rsid w:val="00C042FA"/>
    <w:rsid w:val="00C04A03"/>
    <w:rsid w:val="00C04BAF"/>
    <w:rsid w:val="00C053A6"/>
    <w:rsid w:val="00C0578C"/>
    <w:rsid w:val="00C05810"/>
    <w:rsid w:val="00C06361"/>
    <w:rsid w:val="00C06662"/>
    <w:rsid w:val="00C06EDD"/>
    <w:rsid w:val="00C075D5"/>
    <w:rsid w:val="00C07EEE"/>
    <w:rsid w:val="00C10331"/>
    <w:rsid w:val="00C10544"/>
    <w:rsid w:val="00C10C09"/>
    <w:rsid w:val="00C1106C"/>
    <w:rsid w:val="00C1170B"/>
    <w:rsid w:val="00C11EE5"/>
    <w:rsid w:val="00C127F3"/>
    <w:rsid w:val="00C12FB0"/>
    <w:rsid w:val="00C138A2"/>
    <w:rsid w:val="00C14290"/>
    <w:rsid w:val="00C15C0C"/>
    <w:rsid w:val="00C168DE"/>
    <w:rsid w:val="00C169FD"/>
    <w:rsid w:val="00C16BB6"/>
    <w:rsid w:val="00C16DE8"/>
    <w:rsid w:val="00C177CD"/>
    <w:rsid w:val="00C17866"/>
    <w:rsid w:val="00C17975"/>
    <w:rsid w:val="00C179A9"/>
    <w:rsid w:val="00C20D65"/>
    <w:rsid w:val="00C20F1C"/>
    <w:rsid w:val="00C20FD5"/>
    <w:rsid w:val="00C2131E"/>
    <w:rsid w:val="00C22AB7"/>
    <w:rsid w:val="00C231D1"/>
    <w:rsid w:val="00C23515"/>
    <w:rsid w:val="00C24CB6"/>
    <w:rsid w:val="00C24EC8"/>
    <w:rsid w:val="00C251B2"/>
    <w:rsid w:val="00C260ED"/>
    <w:rsid w:val="00C26765"/>
    <w:rsid w:val="00C26B54"/>
    <w:rsid w:val="00C26E48"/>
    <w:rsid w:val="00C319C3"/>
    <w:rsid w:val="00C31FC6"/>
    <w:rsid w:val="00C3209A"/>
    <w:rsid w:val="00C32965"/>
    <w:rsid w:val="00C32FCA"/>
    <w:rsid w:val="00C33964"/>
    <w:rsid w:val="00C34BA5"/>
    <w:rsid w:val="00C356FE"/>
    <w:rsid w:val="00C35A35"/>
    <w:rsid w:val="00C36036"/>
    <w:rsid w:val="00C3634E"/>
    <w:rsid w:val="00C366EF"/>
    <w:rsid w:val="00C3671B"/>
    <w:rsid w:val="00C36E8B"/>
    <w:rsid w:val="00C408A1"/>
    <w:rsid w:val="00C413A4"/>
    <w:rsid w:val="00C41C87"/>
    <w:rsid w:val="00C421A7"/>
    <w:rsid w:val="00C4276C"/>
    <w:rsid w:val="00C438BA"/>
    <w:rsid w:val="00C44013"/>
    <w:rsid w:val="00C4469E"/>
    <w:rsid w:val="00C44A86"/>
    <w:rsid w:val="00C45109"/>
    <w:rsid w:val="00C45D46"/>
    <w:rsid w:val="00C46FB9"/>
    <w:rsid w:val="00C4783F"/>
    <w:rsid w:val="00C47973"/>
    <w:rsid w:val="00C47988"/>
    <w:rsid w:val="00C47B02"/>
    <w:rsid w:val="00C50190"/>
    <w:rsid w:val="00C502C6"/>
    <w:rsid w:val="00C506BE"/>
    <w:rsid w:val="00C50923"/>
    <w:rsid w:val="00C50A9A"/>
    <w:rsid w:val="00C515BB"/>
    <w:rsid w:val="00C52D0B"/>
    <w:rsid w:val="00C53A63"/>
    <w:rsid w:val="00C54152"/>
    <w:rsid w:val="00C545AC"/>
    <w:rsid w:val="00C54D2C"/>
    <w:rsid w:val="00C5502D"/>
    <w:rsid w:val="00C55884"/>
    <w:rsid w:val="00C55DD1"/>
    <w:rsid w:val="00C5652E"/>
    <w:rsid w:val="00C56DF6"/>
    <w:rsid w:val="00C57026"/>
    <w:rsid w:val="00C57350"/>
    <w:rsid w:val="00C57648"/>
    <w:rsid w:val="00C57673"/>
    <w:rsid w:val="00C57EC0"/>
    <w:rsid w:val="00C600B0"/>
    <w:rsid w:val="00C61788"/>
    <w:rsid w:val="00C62454"/>
    <w:rsid w:val="00C63495"/>
    <w:rsid w:val="00C6352B"/>
    <w:rsid w:val="00C636FA"/>
    <w:rsid w:val="00C63E43"/>
    <w:rsid w:val="00C65335"/>
    <w:rsid w:val="00C66FB7"/>
    <w:rsid w:val="00C67110"/>
    <w:rsid w:val="00C675AC"/>
    <w:rsid w:val="00C679AF"/>
    <w:rsid w:val="00C67D8B"/>
    <w:rsid w:val="00C67F66"/>
    <w:rsid w:val="00C700D3"/>
    <w:rsid w:val="00C7044F"/>
    <w:rsid w:val="00C70757"/>
    <w:rsid w:val="00C71A5E"/>
    <w:rsid w:val="00C72436"/>
    <w:rsid w:val="00C74694"/>
    <w:rsid w:val="00C7499E"/>
    <w:rsid w:val="00C74D25"/>
    <w:rsid w:val="00C76A71"/>
    <w:rsid w:val="00C77E73"/>
    <w:rsid w:val="00C801CF"/>
    <w:rsid w:val="00C80619"/>
    <w:rsid w:val="00C80C1B"/>
    <w:rsid w:val="00C814FD"/>
    <w:rsid w:val="00C82FB4"/>
    <w:rsid w:val="00C84B37"/>
    <w:rsid w:val="00C84E68"/>
    <w:rsid w:val="00C85693"/>
    <w:rsid w:val="00C859F3"/>
    <w:rsid w:val="00C85A9F"/>
    <w:rsid w:val="00C86397"/>
    <w:rsid w:val="00C86EB4"/>
    <w:rsid w:val="00C90F37"/>
    <w:rsid w:val="00C911CB"/>
    <w:rsid w:val="00C92E86"/>
    <w:rsid w:val="00C93D49"/>
    <w:rsid w:val="00C940BE"/>
    <w:rsid w:val="00C94903"/>
    <w:rsid w:val="00C94C15"/>
    <w:rsid w:val="00C94D9E"/>
    <w:rsid w:val="00C94F4F"/>
    <w:rsid w:val="00C96146"/>
    <w:rsid w:val="00C9619F"/>
    <w:rsid w:val="00C967B3"/>
    <w:rsid w:val="00C9759F"/>
    <w:rsid w:val="00C97DFF"/>
    <w:rsid w:val="00C97E93"/>
    <w:rsid w:val="00CA05FD"/>
    <w:rsid w:val="00CA18D9"/>
    <w:rsid w:val="00CA1FA9"/>
    <w:rsid w:val="00CA26F0"/>
    <w:rsid w:val="00CA273B"/>
    <w:rsid w:val="00CA2B72"/>
    <w:rsid w:val="00CA368E"/>
    <w:rsid w:val="00CA3C93"/>
    <w:rsid w:val="00CA3CE1"/>
    <w:rsid w:val="00CA417B"/>
    <w:rsid w:val="00CA60F7"/>
    <w:rsid w:val="00CA6456"/>
    <w:rsid w:val="00CA6B0B"/>
    <w:rsid w:val="00CA6FA1"/>
    <w:rsid w:val="00CA7505"/>
    <w:rsid w:val="00CA798E"/>
    <w:rsid w:val="00CB03CB"/>
    <w:rsid w:val="00CB060C"/>
    <w:rsid w:val="00CB081A"/>
    <w:rsid w:val="00CB0DFF"/>
    <w:rsid w:val="00CB108D"/>
    <w:rsid w:val="00CB1604"/>
    <w:rsid w:val="00CB1937"/>
    <w:rsid w:val="00CB2231"/>
    <w:rsid w:val="00CB288D"/>
    <w:rsid w:val="00CB2D7E"/>
    <w:rsid w:val="00CB3F46"/>
    <w:rsid w:val="00CB5120"/>
    <w:rsid w:val="00CB516B"/>
    <w:rsid w:val="00CB5538"/>
    <w:rsid w:val="00CB580F"/>
    <w:rsid w:val="00CB6B0A"/>
    <w:rsid w:val="00CB70A8"/>
    <w:rsid w:val="00CC07A5"/>
    <w:rsid w:val="00CC0895"/>
    <w:rsid w:val="00CC0CCF"/>
    <w:rsid w:val="00CC1ED8"/>
    <w:rsid w:val="00CC1EE1"/>
    <w:rsid w:val="00CC2162"/>
    <w:rsid w:val="00CC2BE3"/>
    <w:rsid w:val="00CC4079"/>
    <w:rsid w:val="00CC5060"/>
    <w:rsid w:val="00CC50EC"/>
    <w:rsid w:val="00CC5853"/>
    <w:rsid w:val="00CC59FA"/>
    <w:rsid w:val="00CC5A78"/>
    <w:rsid w:val="00CC70AE"/>
    <w:rsid w:val="00CD0490"/>
    <w:rsid w:val="00CD09DA"/>
    <w:rsid w:val="00CD0B47"/>
    <w:rsid w:val="00CD386D"/>
    <w:rsid w:val="00CD3AAB"/>
    <w:rsid w:val="00CD3C23"/>
    <w:rsid w:val="00CD4963"/>
    <w:rsid w:val="00CD4A3B"/>
    <w:rsid w:val="00CD6339"/>
    <w:rsid w:val="00CD64E7"/>
    <w:rsid w:val="00CD71A9"/>
    <w:rsid w:val="00CD7B9E"/>
    <w:rsid w:val="00CE0937"/>
    <w:rsid w:val="00CE0BD8"/>
    <w:rsid w:val="00CE0CAD"/>
    <w:rsid w:val="00CE0CCD"/>
    <w:rsid w:val="00CE1769"/>
    <w:rsid w:val="00CE3772"/>
    <w:rsid w:val="00CE383D"/>
    <w:rsid w:val="00CE4135"/>
    <w:rsid w:val="00CE564F"/>
    <w:rsid w:val="00CE5F14"/>
    <w:rsid w:val="00CE734E"/>
    <w:rsid w:val="00CF00B7"/>
    <w:rsid w:val="00CF0744"/>
    <w:rsid w:val="00CF1600"/>
    <w:rsid w:val="00CF1EB1"/>
    <w:rsid w:val="00CF2329"/>
    <w:rsid w:val="00CF2770"/>
    <w:rsid w:val="00CF291C"/>
    <w:rsid w:val="00CF296E"/>
    <w:rsid w:val="00CF3488"/>
    <w:rsid w:val="00CF3542"/>
    <w:rsid w:val="00CF49E1"/>
    <w:rsid w:val="00CF529A"/>
    <w:rsid w:val="00CF5539"/>
    <w:rsid w:val="00CF6258"/>
    <w:rsid w:val="00CF625D"/>
    <w:rsid w:val="00CF68CD"/>
    <w:rsid w:val="00CF68ED"/>
    <w:rsid w:val="00CF6C49"/>
    <w:rsid w:val="00CF6FFD"/>
    <w:rsid w:val="00CF78B1"/>
    <w:rsid w:val="00CF7C9B"/>
    <w:rsid w:val="00CF7CCC"/>
    <w:rsid w:val="00D002D2"/>
    <w:rsid w:val="00D0047C"/>
    <w:rsid w:val="00D0047E"/>
    <w:rsid w:val="00D0064A"/>
    <w:rsid w:val="00D0117E"/>
    <w:rsid w:val="00D01304"/>
    <w:rsid w:val="00D01468"/>
    <w:rsid w:val="00D0163C"/>
    <w:rsid w:val="00D0197F"/>
    <w:rsid w:val="00D01A1F"/>
    <w:rsid w:val="00D02EDE"/>
    <w:rsid w:val="00D0316A"/>
    <w:rsid w:val="00D03759"/>
    <w:rsid w:val="00D037D5"/>
    <w:rsid w:val="00D045E3"/>
    <w:rsid w:val="00D04807"/>
    <w:rsid w:val="00D04D73"/>
    <w:rsid w:val="00D04F9F"/>
    <w:rsid w:val="00D05FD9"/>
    <w:rsid w:val="00D0623E"/>
    <w:rsid w:val="00D0734A"/>
    <w:rsid w:val="00D12145"/>
    <w:rsid w:val="00D13905"/>
    <w:rsid w:val="00D15474"/>
    <w:rsid w:val="00D1687C"/>
    <w:rsid w:val="00D169BB"/>
    <w:rsid w:val="00D170E2"/>
    <w:rsid w:val="00D17147"/>
    <w:rsid w:val="00D172E1"/>
    <w:rsid w:val="00D175B2"/>
    <w:rsid w:val="00D20988"/>
    <w:rsid w:val="00D20A62"/>
    <w:rsid w:val="00D20DAB"/>
    <w:rsid w:val="00D215B2"/>
    <w:rsid w:val="00D21B72"/>
    <w:rsid w:val="00D23A8C"/>
    <w:rsid w:val="00D23F1A"/>
    <w:rsid w:val="00D243AD"/>
    <w:rsid w:val="00D248DF"/>
    <w:rsid w:val="00D25FD2"/>
    <w:rsid w:val="00D273D1"/>
    <w:rsid w:val="00D279F9"/>
    <w:rsid w:val="00D3082B"/>
    <w:rsid w:val="00D30CC6"/>
    <w:rsid w:val="00D30E80"/>
    <w:rsid w:val="00D31B26"/>
    <w:rsid w:val="00D3231E"/>
    <w:rsid w:val="00D32483"/>
    <w:rsid w:val="00D3458E"/>
    <w:rsid w:val="00D34591"/>
    <w:rsid w:val="00D34AC8"/>
    <w:rsid w:val="00D354C5"/>
    <w:rsid w:val="00D35561"/>
    <w:rsid w:val="00D35D98"/>
    <w:rsid w:val="00D35E2C"/>
    <w:rsid w:val="00D35F30"/>
    <w:rsid w:val="00D3602C"/>
    <w:rsid w:val="00D3643D"/>
    <w:rsid w:val="00D36B23"/>
    <w:rsid w:val="00D36CA1"/>
    <w:rsid w:val="00D37378"/>
    <w:rsid w:val="00D4036C"/>
    <w:rsid w:val="00D40D00"/>
    <w:rsid w:val="00D40E70"/>
    <w:rsid w:val="00D40EC5"/>
    <w:rsid w:val="00D41E8B"/>
    <w:rsid w:val="00D41F8E"/>
    <w:rsid w:val="00D422BC"/>
    <w:rsid w:val="00D4317B"/>
    <w:rsid w:val="00D43AF1"/>
    <w:rsid w:val="00D43FAB"/>
    <w:rsid w:val="00D44247"/>
    <w:rsid w:val="00D445DF"/>
    <w:rsid w:val="00D44D3F"/>
    <w:rsid w:val="00D4524A"/>
    <w:rsid w:val="00D4547A"/>
    <w:rsid w:val="00D46485"/>
    <w:rsid w:val="00D46C77"/>
    <w:rsid w:val="00D471B0"/>
    <w:rsid w:val="00D47928"/>
    <w:rsid w:val="00D5041B"/>
    <w:rsid w:val="00D504D0"/>
    <w:rsid w:val="00D5075A"/>
    <w:rsid w:val="00D50B8A"/>
    <w:rsid w:val="00D51E72"/>
    <w:rsid w:val="00D52C5A"/>
    <w:rsid w:val="00D52D80"/>
    <w:rsid w:val="00D53563"/>
    <w:rsid w:val="00D560BF"/>
    <w:rsid w:val="00D57294"/>
    <w:rsid w:val="00D60147"/>
    <w:rsid w:val="00D605D4"/>
    <w:rsid w:val="00D6140D"/>
    <w:rsid w:val="00D6222E"/>
    <w:rsid w:val="00D623E4"/>
    <w:rsid w:val="00D62B4B"/>
    <w:rsid w:val="00D62D25"/>
    <w:rsid w:val="00D639D1"/>
    <w:rsid w:val="00D64524"/>
    <w:rsid w:val="00D65A55"/>
    <w:rsid w:val="00D65DEB"/>
    <w:rsid w:val="00D66341"/>
    <w:rsid w:val="00D6696C"/>
    <w:rsid w:val="00D66CEC"/>
    <w:rsid w:val="00D67915"/>
    <w:rsid w:val="00D67DB9"/>
    <w:rsid w:val="00D70225"/>
    <w:rsid w:val="00D705DC"/>
    <w:rsid w:val="00D70AA1"/>
    <w:rsid w:val="00D71259"/>
    <w:rsid w:val="00D7138C"/>
    <w:rsid w:val="00D7164E"/>
    <w:rsid w:val="00D72791"/>
    <w:rsid w:val="00D729C9"/>
    <w:rsid w:val="00D72C19"/>
    <w:rsid w:val="00D73827"/>
    <w:rsid w:val="00D74302"/>
    <w:rsid w:val="00D7434E"/>
    <w:rsid w:val="00D753B0"/>
    <w:rsid w:val="00D75563"/>
    <w:rsid w:val="00D75724"/>
    <w:rsid w:val="00D759CD"/>
    <w:rsid w:val="00D75D9E"/>
    <w:rsid w:val="00D761B8"/>
    <w:rsid w:val="00D76F8A"/>
    <w:rsid w:val="00D7700F"/>
    <w:rsid w:val="00D77768"/>
    <w:rsid w:val="00D80495"/>
    <w:rsid w:val="00D80E57"/>
    <w:rsid w:val="00D82D7D"/>
    <w:rsid w:val="00D83456"/>
    <w:rsid w:val="00D8384A"/>
    <w:rsid w:val="00D84547"/>
    <w:rsid w:val="00D84A3D"/>
    <w:rsid w:val="00D85AC2"/>
    <w:rsid w:val="00D85D23"/>
    <w:rsid w:val="00D85EBD"/>
    <w:rsid w:val="00D860F9"/>
    <w:rsid w:val="00D861E2"/>
    <w:rsid w:val="00D87A05"/>
    <w:rsid w:val="00D9109B"/>
    <w:rsid w:val="00D91B1F"/>
    <w:rsid w:val="00D91D4E"/>
    <w:rsid w:val="00D921AA"/>
    <w:rsid w:val="00D9245D"/>
    <w:rsid w:val="00D92523"/>
    <w:rsid w:val="00D92E8E"/>
    <w:rsid w:val="00D92F7F"/>
    <w:rsid w:val="00D934D5"/>
    <w:rsid w:val="00D934F1"/>
    <w:rsid w:val="00D938FE"/>
    <w:rsid w:val="00D939E0"/>
    <w:rsid w:val="00D9599D"/>
    <w:rsid w:val="00D97B60"/>
    <w:rsid w:val="00D97CFB"/>
    <w:rsid w:val="00DA00F7"/>
    <w:rsid w:val="00DA082B"/>
    <w:rsid w:val="00DA1A9D"/>
    <w:rsid w:val="00DA1DCE"/>
    <w:rsid w:val="00DA1DD7"/>
    <w:rsid w:val="00DA24C8"/>
    <w:rsid w:val="00DA2592"/>
    <w:rsid w:val="00DA2A17"/>
    <w:rsid w:val="00DA2F06"/>
    <w:rsid w:val="00DA394D"/>
    <w:rsid w:val="00DA5221"/>
    <w:rsid w:val="00DA531C"/>
    <w:rsid w:val="00DA6A51"/>
    <w:rsid w:val="00DA7485"/>
    <w:rsid w:val="00DB11A6"/>
    <w:rsid w:val="00DB196A"/>
    <w:rsid w:val="00DB1AA4"/>
    <w:rsid w:val="00DB1D11"/>
    <w:rsid w:val="00DB20B3"/>
    <w:rsid w:val="00DB2296"/>
    <w:rsid w:val="00DB2B96"/>
    <w:rsid w:val="00DB34B7"/>
    <w:rsid w:val="00DB3A27"/>
    <w:rsid w:val="00DB3C5E"/>
    <w:rsid w:val="00DB3E55"/>
    <w:rsid w:val="00DB44AE"/>
    <w:rsid w:val="00DB4CA6"/>
    <w:rsid w:val="00DB4E2C"/>
    <w:rsid w:val="00DB53D6"/>
    <w:rsid w:val="00DB59A4"/>
    <w:rsid w:val="00DB5F5C"/>
    <w:rsid w:val="00DB6B00"/>
    <w:rsid w:val="00DB6D7D"/>
    <w:rsid w:val="00DB777E"/>
    <w:rsid w:val="00DB7FF4"/>
    <w:rsid w:val="00DC056B"/>
    <w:rsid w:val="00DC06B0"/>
    <w:rsid w:val="00DC126D"/>
    <w:rsid w:val="00DC2499"/>
    <w:rsid w:val="00DC34F9"/>
    <w:rsid w:val="00DC4233"/>
    <w:rsid w:val="00DC54A5"/>
    <w:rsid w:val="00DC55B2"/>
    <w:rsid w:val="00DC728B"/>
    <w:rsid w:val="00DC790C"/>
    <w:rsid w:val="00DC7C61"/>
    <w:rsid w:val="00DD032A"/>
    <w:rsid w:val="00DD04AB"/>
    <w:rsid w:val="00DD098C"/>
    <w:rsid w:val="00DD09CE"/>
    <w:rsid w:val="00DD12C4"/>
    <w:rsid w:val="00DD2A8F"/>
    <w:rsid w:val="00DD2ED6"/>
    <w:rsid w:val="00DD30BD"/>
    <w:rsid w:val="00DD3534"/>
    <w:rsid w:val="00DD3F79"/>
    <w:rsid w:val="00DD4ED8"/>
    <w:rsid w:val="00DD523A"/>
    <w:rsid w:val="00DD6840"/>
    <w:rsid w:val="00DD6CFD"/>
    <w:rsid w:val="00DD7501"/>
    <w:rsid w:val="00DD7A1E"/>
    <w:rsid w:val="00DD7DB0"/>
    <w:rsid w:val="00DD7E7D"/>
    <w:rsid w:val="00DE0AEB"/>
    <w:rsid w:val="00DE1EFD"/>
    <w:rsid w:val="00DE2C7C"/>
    <w:rsid w:val="00DE3D2E"/>
    <w:rsid w:val="00DE404E"/>
    <w:rsid w:val="00DE4E60"/>
    <w:rsid w:val="00DE5410"/>
    <w:rsid w:val="00DE5A6A"/>
    <w:rsid w:val="00DE5C9C"/>
    <w:rsid w:val="00DE5CCC"/>
    <w:rsid w:val="00DE63A4"/>
    <w:rsid w:val="00DE658D"/>
    <w:rsid w:val="00DE7386"/>
    <w:rsid w:val="00DE78B7"/>
    <w:rsid w:val="00DE7D96"/>
    <w:rsid w:val="00DF0C20"/>
    <w:rsid w:val="00DF143D"/>
    <w:rsid w:val="00DF157F"/>
    <w:rsid w:val="00DF1FA3"/>
    <w:rsid w:val="00DF2344"/>
    <w:rsid w:val="00DF274C"/>
    <w:rsid w:val="00DF38D0"/>
    <w:rsid w:val="00DF3D45"/>
    <w:rsid w:val="00DF3E98"/>
    <w:rsid w:val="00DF476A"/>
    <w:rsid w:val="00DF558C"/>
    <w:rsid w:val="00DF5E13"/>
    <w:rsid w:val="00DF62A2"/>
    <w:rsid w:val="00DF6486"/>
    <w:rsid w:val="00DF6E04"/>
    <w:rsid w:val="00DF7282"/>
    <w:rsid w:val="00DF7774"/>
    <w:rsid w:val="00DF7FA5"/>
    <w:rsid w:val="00E018CB"/>
    <w:rsid w:val="00E01A82"/>
    <w:rsid w:val="00E01C49"/>
    <w:rsid w:val="00E0287D"/>
    <w:rsid w:val="00E02F6A"/>
    <w:rsid w:val="00E036BB"/>
    <w:rsid w:val="00E03A20"/>
    <w:rsid w:val="00E04939"/>
    <w:rsid w:val="00E053E8"/>
    <w:rsid w:val="00E06614"/>
    <w:rsid w:val="00E06748"/>
    <w:rsid w:val="00E06A1D"/>
    <w:rsid w:val="00E070F3"/>
    <w:rsid w:val="00E07513"/>
    <w:rsid w:val="00E0787E"/>
    <w:rsid w:val="00E07DEA"/>
    <w:rsid w:val="00E07E39"/>
    <w:rsid w:val="00E1013E"/>
    <w:rsid w:val="00E10EB0"/>
    <w:rsid w:val="00E11935"/>
    <w:rsid w:val="00E1292D"/>
    <w:rsid w:val="00E13547"/>
    <w:rsid w:val="00E15703"/>
    <w:rsid w:val="00E15B36"/>
    <w:rsid w:val="00E15F48"/>
    <w:rsid w:val="00E2015A"/>
    <w:rsid w:val="00E208B2"/>
    <w:rsid w:val="00E220D4"/>
    <w:rsid w:val="00E22AD9"/>
    <w:rsid w:val="00E25005"/>
    <w:rsid w:val="00E25094"/>
    <w:rsid w:val="00E256E2"/>
    <w:rsid w:val="00E26418"/>
    <w:rsid w:val="00E273A3"/>
    <w:rsid w:val="00E27703"/>
    <w:rsid w:val="00E2772D"/>
    <w:rsid w:val="00E31BB0"/>
    <w:rsid w:val="00E321EA"/>
    <w:rsid w:val="00E32D2D"/>
    <w:rsid w:val="00E33FB8"/>
    <w:rsid w:val="00E34821"/>
    <w:rsid w:val="00E35084"/>
    <w:rsid w:val="00E36871"/>
    <w:rsid w:val="00E36CD1"/>
    <w:rsid w:val="00E36DC9"/>
    <w:rsid w:val="00E37159"/>
    <w:rsid w:val="00E372BD"/>
    <w:rsid w:val="00E3734A"/>
    <w:rsid w:val="00E37F12"/>
    <w:rsid w:val="00E40063"/>
    <w:rsid w:val="00E40D55"/>
    <w:rsid w:val="00E411BF"/>
    <w:rsid w:val="00E41761"/>
    <w:rsid w:val="00E419D2"/>
    <w:rsid w:val="00E420D4"/>
    <w:rsid w:val="00E42A5E"/>
    <w:rsid w:val="00E42DD2"/>
    <w:rsid w:val="00E430F2"/>
    <w:rsid w:val="00E43148"/>
    <w:rsid w:val="00E43D48"/>
    <w:rsid w:val="00E43D64"/>
    <w:rsid w:val="00E44195"/>
    <w:rsid w:val="00E44E12"/>
    <w:rsid w:val="00E45213"/>
    <w:rsid w:val="00E460AB"/>
    <w:rsid w:val="00E4649E"/>
    <w:rsid w:val="00E46D35"/>
    <w:rsid w:val="00E46F28"/>
    <w:rsid w:val="00E47792"/>
    <w:rsid w:val="00E47F5E"/>
    <w:rsid w:val="00E51088"/>
    <w:rsid w:val="00E5170F"/>
    <w:rsid w:val="00E53450"/>
    <w:rsid w:val="00E5349B"/>
    <w:rsid w:val="00E53E58"/>
    <w:rsid w:val="00E5487C"/>
    <w:rsid w:val="00E54E18"/>
    <w:rsid w:val="00E56556"/>
    <w:rsid w:val="00E57F66"/>
    <w:rsid w:val="00E6019E"/>
    <w:rsid w:val="00E6044A"/>
    <w:rsid w:val="00E608DE"/>
    <w:rsid w:val="00E60EFC"/>
    <w:rsid w:val="00E626BE"/>
    <w:rsid w:val="00E63224"/>
    <w:rsid w:val="00E63D7F"/>
    <w:rsid w:val="00E65D83"/>
    <w:rsid w:val="00E66FA8"/>
    <w:rsid w:val="00E677A3"/>
    <w:rsid w:val="00E67DFB"/>
    <w:rsid w:val="00E7033A"/>
    <w:rsid w:val="00E705EA"/>
    <w:rsid w:val="00E712C0"/>
    <w:rsid w:val="00E7176D"/>
    <w:rsid w:val="00E71F3B"/>
    <w:rsid w:val="00E72314"/>
    <w:rsid w:val="00E725E9"/>
    <w:rsid w:val="00E73865"/>
    <w:rsid w:val="00E74B59"/>
    <w:rsid w:val="00E750E3"/>
    <w:rsid w:val="00E762E1"/>
    <w:rsid w:val="00E764BE"/>
    <w:rsid w:val="00E766D2"/>
    <w:rsid w:val="00E76AB8"/>
    <w:rsid w:val="00E76EB9"/>
    <w:rsid w:val="00E7766B"/>
    <w:rsid w:val="00E77A16"/>
    <w:rsid w:val="00E77AFF"/>
    <w:rsid w:val="00E77C1A"/>
    <w:rsid w:val="00E77E50"/>
    <w:rsid w:val="00E8037E"/>
    <w:rsid w:val="00E81E3B"/>
    <w:rsid w:val="00E81F96"/>
    <w:rsid w:val="00E82169"/>
    <w:rsid w:val="00E82584"/>
    <w:rsid w:val="00E8309A"/>
    <w:rsid w:val="00E842A5"/>
    <w:rsid w:val="00E8469B"/>
    <w:rsid w:val="00E8534F"/>
    <w:rsid w:val="00E853B2"/>
    <w:rsid w:val="00E86131"/>
    <w:rsid w:val="00E86156"/>
    <w:rsid w:val="00E86A07"/>
    <w:rsid w:val="00E86B63"/>
    <w:rsid w:val="00E86C5C"/>
    <w:rsid w:val="00E86E88"/>
    <w:rsid w:val="00E87688"/>
    <w:rsid w:val="00E876B4"/>
    <w:rsid w:val="00E87AE3"/>
    <w:rsid w:val="00E90120"/>
    <w:rsid w:val="00E901AC"/>
    <w:rsid w:val="00E9062F"/>
    <w:rsid w:val="00E9100E"/>
    <w:rsid w:val="00E9155C"/>
    <w:rsid w:val="00E916F9"/>
    <w:rsid w:val="00E92174"/>
    <w:rsid w:val="00E9229A"/>
    <w:rsid w:val="00E92B42"/>
    <w:rsid w:val="00E92F53"/>
    <w:rsid w:val="00E92FBA"/>
    <w:rsid w:val="00E94775"/>
    <w:rsid w:val="00E95088"/>
    <w:rsid w:val="00E9594A"/>
    <w:rsid w:val="00E96165"/>
    <w:rsid w:val="00E97068"/>
    <w:rsid w:val="00E97848"/>
    <w:rsid w:val="00EA011A"/>
    <w:rsid w:val="00EA029F"/>
    <w:rsid w:val="00EA08A2"/>
    <w:rsid w:val="00EA0CCF"/>
    <w:rsid w:val="00EA0F50"/>
    <w:rsid w:val="00EA13FF"/>
    <w:rsid w:val="00EA1A03"/>
    <w:rsid w:val="00EA29B1"/>
    <w:rsid w:val="00EA2A16"/>
    <w:rsid w:val="00EA3BDB"/>
    <w:rsid w:val="00EA43CE"/>
    <w:rsid w:val="00EA4433"/>
    <w:rsid w:val="00EA4996"/>
    <w:rsid w:val="00EA4D6C"/>
    <w:rsid w:val="00EA501C"/>
    <w:rsid w:val="00EA5807"/>
    <w:rsid w:val="00EA6444"/>
    <w:rsid w:val="00EA6848"/>
    <w:rsid w:val="00EA6AC3"/>
    <w:rsid w:val="00EA6E07"/>
    <w:rsid w:val="00EA7062"/>
    <w:rsid w:val="00EA7BB0"/>
    <w:rsid w:val="00EA7C6A"/>
    <w:rsid w:val="00EB0736"/>
    <w:rsid w:val="00EB0F06"/>
    <w:rsid w:val="00EB12EB"/>
    <w:rsid w:val="00EB1BDD"/>
    <w:rsid w:val="00EB2222"/>
    <w:rsid w:val="00EB304B"/>
    <w:rsid w:val="00EB3733"/>
    <w:rsid w:val="00EB3B13"/>
    <w:rsid w:val="00EB405A"/>
    <w:rsid w:val="00EB69F7"/>
    <w:rsid w:val="00EB794E"/>
    <w:rsid w:val="00EB79A2"/>
    <w:rsid w:val="00EC0A27"/>
    <w:rsid w:val="00EC0E22"/>
    <w:rsid w:val="00EC123A"/>
    <w:rsid w:val="00EC2DBF"/>
    <w:rsid w:val="00EC3B1A"/>
    <w:rsid w:val="00EC40A0"/>
    <w:rsid w:val="00EC4310"/>
    <w:rsid w:val="00EC4D14"/>
    <w:rsid w:val="00EC5E37"/>
    <w:rsid w:val="00EC6665"/>
    <w:rsid w:val="00EC73E9"/>
    <w:rsid w:val="00ED0E60"/>
    <w:rsid w:val="00ED1FC2"/>
    <w:rsid w:val="00ED2BC7"/>
    <w:rsid w:val="00ED3342"/>
    <w:rsid w:val="00ED3936"/>
    <w:rsid w:val="00ED4F68"/>
    <w:rsid w:val="00ED5027"/>
    <w:rsid w:val="00ED5DA5"/>
    <w:rsid w:val="00ED5FAA"/>
    <w:rsid w:val="00ED6433"/>
    <w:rsid w:val="00ED6763"/>
    <w:rsid w:val="00ED7983"/>
    <w:rsid w:val="00EE0426"/>
    <w:rsid w:val="00EE0818"/>
    <w:rsid w:val="00EE14FA"/>
    <w:rsid w:val="00EE18A5"/>
    <w:rsid w:val="00EE3A93"/>
    <w:rsid w:val="00EE41D7"/>
    <w:rsid w:val="00EE4340"/>
    <w:rsid w:val="00EE54AA"/>
    <w:rsid w:val="00EE54DB"/>
    <w:rsid w:val="00EE61EA"/>
    <w:rsid w:val="00EE63B6"/>
    <w:rsid w:val="00EE675F"/>
    <w:rsid w:val="00EE754A"/>
    <w:rsid w:val="00EE77D3"/>
    <w:rsid w:val="00EE7BD6"/>
    <w:rsid w:val="00EF0E6B"/>
    <w:rsid w:val="00EF234C"/>
    <w:rsid w:val="00EF29EC"/>
    <w:rsid w:val="00EF2E32"/>
    <w:rsid w:val="00EF32FA"/>
    <w:rsid w:val="00EF36FF"/>
    <w:rsid w:val="00EF3834"/>
    <w:rsid w:val="00EF4169"/>
    <w:rsid w:val="00EF4366"/>
    <w:rsid w:val="00EF4874"/>
    <w:rsid w:val="00EF4BEF"/>
    <w:rsid w:val="00EF4C87"/>
    <w:rsid w:val="00EF5D93"/>
    <w:rsid w:val="00EF634B"/>
    <w:rsid w:val="00EF685F"/>
    <w:rsid w:val="00EF69C2"/>
    <w:rsid w:val="00EF6C82"/>
    <w:rsid w:val="00EF7D1B"/>
    <w:rsid w:val="00F00377"/>
    <w:rsid w:val="00F00E92"/>
    <w:rsid w:val="00F01526"/>
    <w:rsid w:val="00F019CE"/>
    <w:rsid w:val="00F01D74"/>
    <w:rsid w:val="00F02BAD"/>
    <w:rsid w:val="00F02DF6"/>
    <w:rsid w:val="00F03696"/>
    <w:rsid w:val="00F03B84"/>
    <w:rsid w:val="00F040CE"/>
    <w:rsid w:val="00F04D8C"/>
    <w:rsid w:val="00F057D3"/>
    <w:rsid w:val="00F0636C"/>
    <w:rsid w:val="00F06571"/>
    <w:rsid w:val="00F0667B"/>
    <w:rsid w:val="00F108C5"/>
    <w:rsid w:val="00F10D88"/>
    <w:rsid w:val="00F10F55"/>
    <w:rsid w:val="00F11237"/>
    <w:rsid w:val="00F11D4D"/>
    <w:rsid w:val="00F121DF"/>
    <w:rsid w:val="00F12713"/>
    <w:rsid w:val="00F12B05"/>
    <w:rsid w:val="00F1404A"/>
    <w:rsid w:val="00F14640"/>
    <w:rsid w:val="00F15930"/>
    <w:rsid w:val="00F15C32"/>
    <w:rsid w:val="00F1610C"/>
    <w:rsid w:val="00F204DE"/>
    <w:rsid w:val="00F212BE"/>
    <w:rsid w:val="00F2174E"/>
    <w:rsid w:val="00F224A3"/>
    <w:rsid w:val="00F22EDC"/>
    <w:rsid w:val="00F2364B"/>
    <w:rsid w:val="00F23BDD"/>
    <w:rsid w:val="00F24FAF"/>
    <w:rsid w:val="00F2534F"/>
    <w:rsid w:val="00F2603C"/>
    <w:rsid w:val="00F26387"/>
    <w:rsid w:val="00F27D2A"/>
    <w:rsid w:val="00F30136"/>
    <w:rsid w:val="00F30572"/>
    <w:rsid w:val="00F319CE"/>
    <w:rsid w:val="00F31C7D"/>
    <w:rsid w:val="00F32547"/>
    <w:rsid w:val="00F3334E"/>
    <w:rsid w:val="00F34E1F"/>
    <w:rsid w:val="00F35256"/>
    <w:rsid w:val="00F35364"/>
    <w:rsid w:val="00F358A4"/>
    <w:rsid w:val="00F36C29"/>
    <w:rsid w:val="00F37D28"/>
    <w:rsid w:val="00F401B2"/>
    <w:rsid w:val="00F40FE0"/>
    <w:rsid w:val="00F41978"/>
    <w:rsid w:val="00F42165"/>
    <w:rsid w:val="00F426EA"/>
    <w:rsid w:val="00F43FBC"/>
    <w:rsid w:val="00F4469F"/>
    <w:rsid w:val="00F44CCD"/>
    <w:rsid w:val="00F44E2C"/>
    <w:rsid w:val="00F45F72"/>
    <w:rsid w:val="00F47400"/>
    <w:rsid w:val="00F47742"/>
    <w:rsid w:val="00F47F9A"/>
    <w:rsid w:val="00F50465"/>
    <w:rsid w:val="00F50526"/>
    <w:rsid w:val="00F50718"/>
    <w:rsid w:val="00F51D92"/>
    <w:rsid w:val="00F529AF"/>
    <w:rsid w:val="00F53263"/>
    <w:rsid w:val="00F53980"/>
    <w:rsid w:val="00F54CDA"/>
    <w:rsid w:val="00F56488"/>
    <w:rsid w:val="00F56DBA"/>
    <w:rsid w:val="00F56F7B"/>
    <w:rsid w:val="00F6081E"/>
    <w:rsid w:val="00F620F6"/>
    <w:rsid w:val="00F621EE"/>
    <w:rsid w:val="00F625CB"/>
    <w:rsid w:val="00F627F9"/>
    <w:rsid w:val="00F64BBD"/>
    <w:rsid w:val="00F660B3"/>
    <w:rsid w:val="00F673CE"/>
    <w:rsid w:val="00F67C5C"/>
    <w:rsid w:val="00F704A0"/>
    <w:rsid w:val="00F70BBA"/>
    <w:rsid w:val="00F70E0F"/>
    <w:rsid w:val="00F71D86"/>
    <w:rsid w:val="00F72AFE"/>
    <w:rsid w:val="00F72C07"/>
    <w:rsid w:val="00F72FD0"/>
    <w:rsid w:val="00F737C2"/>
    <w:rsid w:val="00F73BDB"/>
    <w:rsid w:val="00F74144"/>
    <w:rsid w:val="00F74516"/>
    <w:rsid w:val="00F747D0"/>
    <w:rsid w:val="00F75B1F"/>
    <w:rsid w:val="00F76055"/>
    <w:rsid w:val="00F76934"/>
    <w:rsid w:val="00F76A11"/>
    <w:rsid w:val="00F76E64"/>
    <w:rsid w:val="00F770A7"/>
    <w:rsid w:val="00F77126"/>
    <w:rsid w:val="00F7714C"/>
    <w:rsid w:val="00F77755"/>
    <w:rsid w:val="00F8009E"/>
    <w:rsid w:val="00F801F0"/>
    <w:rsid w:val="00F803FA"/>
    <w:rsid w:val="00F81376"/>
    <w:rsid w:val="00F814CB"/>
    <w:rsid w:val="00F81B03"/>
    <w:rsid w:val="00F81E11"/>
    <w:rsid w:val="00F824E9"/>
    <w:rsid w:val="00F828B6"/>
    <w:rsid w:val="00F83F83"/>
    <w:rsid w:val="00F84AE1"/>
    <w:rsid w:val="00F85254"/>
    <w:rsid w:val="00F858D5"/>
    <w:rsid w:val="00F85983"/>
    <w:rsid w:val="00F859C3"/>
    <w:rsid w:val="00F86108"/>
    <w:rsid w:val="00F861EE"/>
    <w:rsid w:val="00F87612"/>
    <w:rsid w:val="00F87729"/>
    <w:rsid w:val="00F87C96"/>
    <w:rsid w:val="00F87E7B"/>
    <w:rsid w:val="00F87F53"/>
    <w:rsid w:val="00F905F4"/>
    <w:rsid w:val="00F90D15"/>
    <w:rsid w:val="00F9117A"/>
    <w:rsid w:val="00F9133E"/>
    <w:rsid w:val="00F91DDB"/>
    <w:rsid w:val="00F91EA2"/>
    <w:rsid w:val="00F92CFC"/>
    <w:rsid w:val="00F933D7"/>
    <w:rsid w:val="00F93672"/>
    <w:rsid w:val="00F93B68"/>
    <w:rsid w:val="00F94765"/>
    <w:rsid w:val="00F94C17"/>
    <w:rsid w:val="00F95857"/>
    <w:rsid w:val="00F96D35"/>
    <w:rsid w:val="00F96EC6"/>
    <w:rsid w:val="00F975A8"/>
    <w:rsid w:val="00F97676"/>
    <w:rsid w:val="00F976A0"/>
    <w:rsid w:val="00F977D8"/>
    <w:rsid w:val="00FA0155"/>
    <w:rsid w:val="00FA05AA"/>
    <w:rsid w:val="00FA0BA0"/>
    <w:rsid w:val="00FA1389"/>
    <w:rsid w:val="00FA1D99"/>
    <w:rsid w:val="00FA2560"/>
    <w:rsid w:val="00FA2E12"/>
    <w:rsid w:val="00FA30F1"/>
    <w:rsid w:val="00FA32D0"/>
    <w:rsid w:val="00FA43EB"/>
    <w:rsid w:val="00FA47C3"/>
    <w:rsid w:val="00FA6F64"/>
    <w:rsid w:val="00FA77C3"/>
    <w:rsid w:val="00FB00EE"/>
    <w:rsid w:val="00FB0204"/>
    <w:rsid w:val="00FB06B8"/>
    <w:rsid w:val="00FB098E"/>
    <w:rsid w:val="00FB0F98"/>
    <w:rsid w:val="00FB17C3"/>
    <w:rsid w:val="00FB1D40"/>
    <w:rsid w:val="00FB2127"/>
    <w:rsid w:val="00FB2719"/>
    <w:rsid w:val="00FB279B"/>
    <w:rsid w:val="00FB2C26"/>
    <w:rsid w:val="00FB3473"/>
    <w:rsid w:val="00FB3C98"/>
    <w:rsid w:val="00FB4007"/>
    <w:rsid w:val="00FB4795"/>
    <w:rsid w:val="00FB4850"/>
    <w:rsid w:val="00FB514D"/>
    <w:rsid w:val="00FB5756"/>
    <w:rsid w:val="00FB79C9"/>
    <w:rsid w:val="00FB7BB1"/>
    <w:rsid w:val="00FB7E6C"/>
    <w:rsid w:val="00FC017A"/>
    <w:rsid w:val="00FC164B"/>
    <w:rsid w:val="00FC1B96"/>
    <w:rsid w:val="00FC1F37"/>
    <w:rsid w:val="00FC26EF"/>
    <w:rsid w:val="00FC2E5E"/>
    <w:rsid w:val="00FC496C"/>
    <w:rsid w:val="00FC54BC"/>
    <w:rsid w:val="00FC591F"/>
    <w:rsid w:val="00FC5F80"/>
    <w:rsid w:val="00FC6AC0"/>
    <w:rsid w:val="00FC7003"/>
    <w:rsid w:val="00FC7179"/>
    <w:rsid w:val="00FD007A"/>
    <w:rsid w:val="00FD05FA"/>
    <w:rsid w:val="00FD0C67"/>
    <w:rsid w:val="00FD30BB"/>
    <w:rsid w:val="00FD337B"/>
    <w:rsid w:val="00FD4267"/>
    <w:rsid w:val="00FD4AEB"/>
    <w:rsid w:val="00FD5263"/>
    <w:rsid w:val="00FD5508"/>
    <w:rsid w:val="00FD627C"/>
    <w:rsid w:val="00FD64A1"/>
    <w:rsid w:val="00FD6F6F"/>
    <w:rsid w:val="00FD729D"/>
    <w:rsid w:val="00FD72BA"/>
    <w:rsid w:val="00FE06D4"/>
    <w:rsid w:val="00FE0CC9"/>
    <w:rsid w:val="00FE1194"/>
    <w:rsid w:val="00FE2B01"/>
    <w:rsid w:val="00FE38C9"/>
    <w:rsid w:val="00FE3B8A"/>
    <w:rsid w:val="00FE4263"/>
    <w:rsid w:val="00FE5190"/>
    <w:rsid w:val="00FE7C72"/>
    <w:rsid w:val="00FE7D5C"/>
    <w:rsid w:val="00FE7EB5"/>
    <w:rsid w:val="00FF0DE5"/>
    <w:rsid w:val="00FF26D0"/>
    <w:rsid w:val="00FF2C34"/>
    <w:rsid w:val="00FF3C39"/>
    <w:rsid w:val="00FF3EC9"/>
    <w:rsid w:val="00FF5357"/>
    <w:rsid w:val="00FF5CA6"/>
    <w:rsid w:val="00FF61E3"/>
    <w:rsid w:val="00FF622A"/>
    <w:rsid w:val="00FF6BFB"/>
    <w:rsid w:val="00FF704C"/>
    <w:rsid w:val="00FF730B"/>
    <w:rsid w:val="00FF7595"/>
    <w:rsid w:val="00FF76C3"/>
    <w:rsid w:val="00FF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."/>
  <w:listSeparator w:val=","/>
  <w15:chartTrackingRefBased/>
  <w15:docId w15:val="{1D30DE41-795F-4144-AEFC-49A4C8AB5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bidi/>
      <w:spacing w:after="200" w:line="276" w:lineRule="auto"/>
    </w:pPr>
    <w:rPr>
      <w:rFonts w:ascii="Calibri" w:eastAsia="Calibri" w:hAnsi="Calibri" w:cs="Arial"/>
      <w:sz w:val="22"/>
      <w:szCs w:val="22"/>
      <w:lang w:eastAsia="he-IL"/>
    </w:rPr>
  </w:style>
  <w:style w:type="paragraph" w:styleId="Heading2">
    <w:name w:val="heading 2"/>
    <w:basedOn w:val="Normal"/>
    <w:next w:val="Normal"/>
    <w:link w:val="Heading2Char"/>
    <w:uiPriority w:val="9"/>
    <w:qFormat/>
    <w:rsid w:val="00D273D1"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BodyText"/>
    <w:qFormat/>
    <w:pPr>
      <w:tabs>
        <w:tab w:val="num" w:pos="720"/>
      </w:tabs>
      <w:bidi w:val="0"/>
      <w:spacing w:before="280" w:after="280" w:line="240" w:lineRule="auto"/>
      <w:ind w:left="720" w:hanging="720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WW8Num2z0">
    <w:name w:val="WW8Num2z0"/>
    <w:rPr>
      <w:rFonts w:ascii="Symbol" w:hAnsi="Symbol" w:cs="Symbol" w:hint="default"/>
      <w:sz w:val="20"/>
    </w:rPr>
  </w:style>
  <w:style w:type="character" w:customStyle="1" w:styleId="WW8Num2z1">
    <w:name w:val="WW8Num2z1"/>
    <w:rPr>
      <w:rFonts w:ascii="Courier New" w:hAnsi="Courier New" w:cs="Courier New" w:hint="default"/>
      <w:sz w:val="20"/>
    </w:rPr>
  </w:style>
  <w:style w:type="character" w:customStyle="1" w:styleId="WW8Num2z2">
    <w:name w:val="WW8Num2z2"/>
    <w:rPr>
      <w:rFonts w:ascii="Wingdings" w:hAnsi="Wingdings" w:cs="Wingdings" w:hint="default"/>
      <w:sz w:val="20"/>
    </w:rPr>
  </w:style>
  <w:style w:type="character" w:customStyle="1" w:styleId="WW8Num3z0">
    <w:name w:val="WW8Num3z0"/>
    <w:rPr>
      <w:rFonts w:ascii="Symbol" w:hAnsi="Symbol" w:cs="Symbol" w:hint="default"/>
      <w:sz w:val="20"/>
    </w:rPr>
  </w:style>
  <w:style w:type="character" w:customStyle="1" w:styleId="WW8Num3z1">
    <w:name w:val="WW8Num3z1"/>
    <w:rPr>
      <w:rFonts w:ascii="Courier New" w:hAnsi="Courier New" w:cs="Courier New" w:hint="default"/>
      <w:sz w:val="20"/>
    </w:rPr>
  </w:style>
  <w:style w:type="character" w:customStyle="1" w:styleId="WW8Num3z2">
    <w:name w:val="WW8Num3z2"/>
    <w:rPr>
      <w:rFonts w:ascii="Wingdings" w:hAnsi="Wingdings" w:cs="Wingdings" w:hint="default"/>
      <w:sz w:val="20"/>
    </w:rPr>
  </w:style>
  <w:style w:type="character" w:customStyle="1" w:styleId="WW8Num4z0">
    <w:name w:val="WW8Num4z0"/>
    <w:rPr>
      <w:rFonts w:ascii="Symbol" w:hAnsi="Symbol" w:cs="Symbol" w:hint="default"/>
      <w:sz w:val="20"/>
    </w:rPr>
  </w:style>
  <w:style w:type="character" w:customStyle="1" w:styleId="WW8Num4z1">
    <w:name w:val="WW8Num4z1"/>
    <w:rPr>
      <w:rFonts w:ascii="Courier New" w:hAnsi="Courier New" w:cs="Courier New" w:hint="default"/>
      <w:sz w:val="20"/>
    </w:rPr>
  </w:style>
  <w:style w:type="character" w:customStyle="1" w:styleId="WW8Num4z2">
    <w:name w:val="WW8Num4z2"/>
    <w:rPr>
      <w:rFonts w:ascii="Wingdings" w:hAnsi="Wingdings" w:cs="Wingdings" w:hint="default"/>
      <w:sz w:val="20"/>
    </w:rPr>
  </w:style>
  <w:style w:type="character" w:customStyle="1" w:styleId="WW8Num5z0">
    <w:name w:val="WW8Num5z0"/>
    <w:rPr>
      <w:rFonts w:ascii="Symbol" w:hAnsi="Symbol" w:cs="Symbol" w:hint="default"/>
      <w:sz w:val="20"/>
    </w:rPr>
  </w:style>
  <w:style w:type="character" w:customStyle="1" w:styleId="WW8Num5z1">
    <w:name w:val="WW8Num5z1"/>
    <w:rPr>
      <w:rFonts w:ascii="Courier New" w:hAnsi="Courier New" w:cs="Courier New" w:hint="default"/>
      <w:sz w:val="20"/>
    </w:rPr>
  </w:style>
  <w:style w:type="character" w:customStyle="1" w:styleId="WW8Num5z2">
    <w:name w:val="WW8Num5z2"/>
    <w:rPr>
      <w:rFonts w:ascii="Wingdings" w:hAnsi="Wingdings" w:cs="Wingdings" w:hint="default"/>
      <w:sz w:val="20"/>
    </w:rPr>
  </w:style>
  <w:style w:type="character" w:customStyle="1" w:styleId="WW8Num6z0">
    <w:name w:val="WW8Num6z0"/>
    <w:rPr>
      <w:rFonts w:ascii="Symbol" w:hAnsi="Symbol" w:cs="Symbol" w:hint="default"/>
      <w:sz w:val="20"/>
    </w:rPr>
  </w:style>
  <w:style w:type="character" w:customStyle="1" w:styleId="WW8Num6z1">
    <w:name w:val="WW8Num6z1"/>
    <w:rPr>
      <w:rFonts w:ascii="Courier New" w:hAnsi="Courier New" w:cs="Courier New" w:hint="default"/>
      <w:sz w:val="20"/>
    </w:rPr>
  </w:style>
  <w:style w:type="character" w:customStyle="1" w:styleId="WW8Num6z2">
    <w:name w:val="WW8Num6z2"/>
    <w:rPr>
      <w:rFonts w:ascii="Wingdings" w:hAnsi="Wingdings" w:cs="Wingdings" w:hint="default"/>
      <w:sz w:val="20"/>
    </w:rPr>
  </w:style>
  <w:style w:type="character" w:customStyle="1" w:styleId="WW8Num7z0">
    <w:name w:val="WW8Num7z0"/>
    <w:rPr>
      <w:rFonts w:ascii="Symbol" w:hAnsi="Symbol" w:cs="Symbol" w:hint="default"/>
      <w:sz w:val="20"/>
    </w:rPr>
  </w:style>
  <w:style w:type="character" w:customStyle="1" w:styleId="WW8Num7z1">
    <w:name w:val="WW8Num7z1"/>
    <w:rPr>
      <w:rFonts w:ascii="Courier New" w:hAnsi="Courier New" w:cs="Courier New" w:hint="default"/>
      <w:sz w:val="20"/>
    </w:rPr>
  </w:style>
  <w:style w:type="character" w:customStyle="1" w:styleId="WW8Num7z2">
    <w:name w:val="WW8Num7z2"/>
    <w:rPr>
      <w:rFonts w:ascii="Wingdings" w:hAnsi="Wingdings" w:cs="Wingdings" w:hint="default"/>
      <w:sz w:val="20"/>
    </w:rPr>
  </w:style>
  <w:style w:type="character" w:customStyle="1" w:styleId="WW8Num8z0">
    <w:name w:val="WW8Num8z0"/>
    <w:rPr>
      <w:rFonts w:ascii="Symbol" w:hAnsi="Symbol" w:cs="Symbol" w:hint="default"/>
      <w:sz w:val="20"/>
    </w:rPr>
  </w:style>
  <w:style w:type="character" w:customStyle="1" w:styleId="WW8Num8z1">
    <w:name w:val="WW8Num8z1"/>
    <w:rPr>
      <w:rFonts w:ascii="Courier New" w:hAnsi="Courier New" w:cs="Courier New" w:hint="default"/>
      <w:sz w:val="20"/>
    </w:rPr>
  </w:style>
  <w:style w:type="character" w:customStyle="1" w:styleId="WW8Num8z2">
    <w:name w:val="WW8Num8z2"/>
    <w:rPr>
      <w:rFonts w:ascii="Wingdings" w:hAnsi="Wingdings" w:cs="Wingdings" w:hint="default"/>
      <w:sz w:val="20"/>
    </w:rPr>
  </w:style>
  <w:style w:type="character" w:customStyle="1" w:styleId="WW8Num9z0">
    <w:name w:val="WW8Num9z0"/>
    <w:rPr>
      <w:rFonts w:ascii="Symbol" w:hAnsi="Symbol" w:cs="Symbol" w:hint="default"/>
      <w:sz w:val="20"/>
    </w:rPr>
  </w:style>
  <w:style w:type="character" w:customStyle="1" w:styleId="WW8Num9z1">
    <w:name w:val="WW8Num9z1"/>
    <w:rPr>
      <w:rFonts w:ascii="Courier New" w:hAnsi="Courier New" w:cs="Courier New" w:hint="default"/>
      <w:sz w:val="20"/>
    </w:rPr>
  </w:style>
  <w:style w:type="character" w:customStyle="1" w:styleId="WW8Num9z2">
    <w:name w:val="WW8Num9z2"/>
    <w:rPr>
      <w:rFonts w:ascii="Wingdings" w:hAnsi="Wingdings" w:cs="Wingdings" w:hint="default"/>
      <w:sz w:val="20"/>
    </w:rPr>
  </w:style>
  <w:style w:type="character" w:customStyle="1" w:styleId="WW8Num10z0">
    <w:name w:val="WW8Num10z0"/>
    <w:rPr>
      <w:rFonts w:ascii="Symbol" w:hAnsi="Symbol" w:cs="Symbol" w:hint="default"/>
      <w:sz w:val="20"/>
    </w:rPr>
  </w:style>
  <w:style w:type="character" w:customStyle="1" w:styleId="WW8Num10z1">
    <w:name w:val="WW8Num10z1"/>
    <w:rPr>
      <w:rFonts w:ascii="Courier New" w:hAnsi="Courier New" w:cs="Courier New" w:hint="default"/>
      <w:sz w:val="20"/>
    </w:rPr>
  </w:style>
  <w:style w:type="character" w:customStyle="1" w:styleId="WW8Num10z2">
    <w:name w:val="WW8Num10z2"/>
    <w:rPr>
      <w:rFonts w:ascii="Wingdings" w:hAnsi="Wingdings" w:cs="Wingdings" w:hint="default"/>
      <w:sz w:val="20"/>
    </w:rPr>
  </w:style>
  <w:style w:type="character" w:customStyle="1" w:styleId="WW8Num11z0">
    <w:name w:val="WW8Num11z0"/>
    <w:rPr>
      <w:rFonts w:ascii="Symbol" w:hAnsi="Symbol" w:cs="Symbol" w:hint="default"/>
      <w:sz w:val="20"/>
    </w:rPr>
  </w:style>
  <w:style w:type="character" w:customStyle="1" w:styleId="WW8Num11z1">
    <w:name w:val="WW8Num11z1"/>
    <w:rPr>
      <w:rFonts w:ascii="Courier New" w:hAnsi="Courier New" w:cs="Courier New" w:hint="default"/>
      <w:sz w:val="20"/>
    </w:rPr>
  </w:style>
  <w:style w:type="character" w:customStyle="1" w:styleId="WW8Num11z2">
    <w:name w:val="WW8Num11z2"/>
    <w:rPr>
      <w:rFonts w:ascii="Wingdings" w:hAnsi="Wingdings" w:cs="Wingdings" w:hint="default"/>
      <w:sz w:val="20"/>
    </w:rPr>
  </w:style>
  <w:style w:type="character" w:customStyle="1" w:styleId="WW8Num12z0">
    <w:name w:val="WW8Num12z0"/>
    <w:rPr>
      <w:rFonts w:ascii="Symbol" w:hAnsi="Symbol" w:cs="Symbol" w:hint="default"/>
      <w:sz w:val="20"/>
    </w:rPr>
  </w:style>
  <w:style w:type="character" w:customStyle="1" w:styleId="WW8Num12z1">
    <w:name w:val="WW8Num12z1"/>
    <w:rPr>
      <w:rFonts w:ascii="Courier New" w:hAnsi="Courier New" w:cs="Courier New" w:hint="default"/>
      <w:sz w:val="20"/>
    </w:rPr>
  </w:style>
  <w:style w:type="character" w:customStyle="1" w:styleId="WW8Num12z2">
    <w:name w:val="WW8Num12z2"/>
    <w:rPr>
      <w:rFonts w:ascii="Wingdings" w:hAnsi="Wingdings" w:cs="Wingdings" w:hint="default"/>
      <w:sz w:val="20"/>
    </w:rPr>
  </w:style>
  <w:style w:type="character" w:customStyle="1" w:styleId="WW8Num13z0">
    <w:name w:val="WW8Num13z0"/>
    <w:rPr>
      <w:rFonts w:ascii="Symbol" w:hAnsi="Symbol" w:cs="Symbol" w:hint="default"/>
      <w:sz w:val="20"/>
    </w:rPr>
  </w:style>
  <w:style w:type="character" w:customStyle="1" w:styleId="WW8Num13z1">
    <w:name w:val="WW8Num13z1"/>
    <w:rPr>
      <w:rFonts w:ascii="Courier New" w:hAnsi="Courier New" w:cs="Courier New" w:hint="default"/>
      <w:sz w:val="20"/>
    </w:rPr>
  </w:style>
  <w:style w:type="character" w:customStyle="1" w:styleId="WW8Num13z2">
    <w:name w:val="WW8Num13z2"/>
    <w:rPr>
      <w:rFonts w:ascii="Wingdings" w:hAnsi="Wingdings" w:cs="Wingdings" w:hint="default"/>
      <w:sz w:val="20"/>
    </w:rPr>
  </w:style>
  <w:style w:type="character" w:customStyle="1" w:styleId="WW8Num14z0">
    <w:name w:val="WW8Num14z0"/>
    <w:rPr>
      <w:rFonts w:ascii="Symbol" w:hAnsi="Symbol" w:cs="Symbol" w:hint="default"/>
      <w:sz w:val="20"/>
      <w:szCs w:val="28"/>
      <w:rtl/>
    </w:rPr>
  </w:style>
  <w:style w:type="character" w:customStyle="1" w:styleId="WW8Num14z1">
    <w:name w:val="WW8Num14z1"/>
    <w:rPr>
      <w:rFonts w:ascii="Courier New" w:hAnsi="Courier New" w:cs="Courier New" w:hint="default"/>
      <w:sz w:val="20"/>
    </w:rPr>
  </w:style>
  <w:style w:type="character" w:customStyle="1" w:styleId="WW8Num14z2">
    <w:name w:val="WW8Num14z2"/>
    <w:rPr>
      <w:rFonts w:ascii="Wingdings" w:hAnsi="Wingdings" w:cs="Wingdings" w:hint="default"/>
      <w:sz w:val="20"/>
    </w:rPr>
  </w:style>
  <w:style w:type="character" w:customStyle="1" w:styleId="WW8Num15z0">
    <w:name w:val="WW8Num15z0"/>
    <w:rPr>
      <w:rFonts w:ascii="Symbol" w:hAnsi="Symbol" w:cs="Symbol" w:hint="default"/>
      <w:sz w:val="20"/>
    </w:rPr>
  </w:style>
  <w:style w:type="character" w:customStyle="1" w:styleId="WW8Num15z1">
    <w:name w:val="WW8Num15z1"/>
    <w:rPr>
      <w:rFonts w:ascii="Courier New" w:hAnsi="Courier New" w:cs="Courier New" w:hint="default"/>
      <w:sz w:val="20"/>
    </w:rPr>
  </w:style>
  <w:style w:type="character" w:customStyle="1" w:styleId="WW8Num15z2">
    <w:name w:val="WW8Num15z2"/>
    <w:rPr>
      <w:rFonts w:ascii="Wingdings" w:hAnsi="Wingdings" w:cs="Wingdings" w:hint="default"/>
      <w:sz w:val="20"/>
    </w:rPr>
  </w:style>
  <w:style w:type="character" w:customStyle="1" w:styleId="WW8Num16z0">
    <w:name w:val="WW8Num16z0"/>
    <w:rPr>
      <w:rFonts w:ascii="Symbol" w:hAnsi="Symbol" w:cs="Symbol" w:hint="default"/>
      <w:sz w:val="20"/>
    </w:rPr>
  </w:style>
  <w:style w:type="character" w:customStyle="1" w:styleId="WW8Num16z1">
    <w:name w:val="WW8Num16z1"/>
    <w:rPr>
      <w:rFonts w:ascii="Courier New" w:hAnsi="Courier New" w:cs="Courier New" w:hint="default"/>
      <w:sz w:val="20"/>
    </w:rPr>
  </w:style>
  <w:style w:type="character" w:customStyle="1" w:styleId="WW8Num16z2">
    <w:name w:val="WW8Num16z2"/>
    <w:rPr>
      <w:rFonts w:ascii="Wingdings" w:hAnsi="Wingdings" w:cs="Wingdings" w:hint="default"/>
      <w:sz w:val="20"/>
    </w:rPr>
  </w:style>
  <w:style w:type="character" w:customStyle="1" w:styleId="WW8Num17z0">
    <w:name w:val="WW8Num17z0"/>
    <w:rPr>
      <w:rFonts w:ascii="Symbol" w:hAnsi="Symbol" w:cs="Symbol" w:hint="default"/>
      <w:sz w:val="20"/>
    </w:rPr>
  </w:style>
  <w:style w:type="character" w:customStyle="1" w:styleId="WW8Num17z1">
    <w:name w:val="WW8Num17z1"/>
    <w:rPr>
      <w:rFonts w:ascii="Courier New" w:hAnsi="Courier New" w:cs="Courier New" w:hint="default"/>
      <w:sz w:val="20"/>
    </w:rPr>
  </w:style>
  <w:style w:type="character" w:customStyle="1" w:styleId="WW8Num17z2">
    <w:name w:val="WW8Num17z2"/>
    <w:rPr>
      <w:rFonts w:ascii="Wingdings" w:hAnsi="Wingdings" w:cs="Wingdings" w:hint="default"/>
      <w:sz w:val="20"/>
    </w:rPr>
  </w:style>
  <w:style w:type="character" w:customStyle="1" w:styleId="WW8Num18z0">
    <w:name w:val="WW8Num18z0"/>
    <w:rPr>
      <w:rFonts w:ascii="Symbol" w:hAnsi="Symbol" w:cs="Symbol" w:hint="default"/>
      <w:sz w:val="20"/>
    </w:rPr>
  </w:style>
  <w:style w:type="character" w:customStyle="1" w:styleId="WW8Num18z1">
    <w:name w:val="WW8Num18z1"/>
    <w:rPr>
      <w:rFonts w:ascii="Courier New" w:hAnsi="Courier New" w:cs="Courier New" w:hint="default"/>
      <w:sz w:val="20"/>
    </w:rPr>
  </w:style>
  <w:style w:type="character" w:customStyle="1" w:styleId="WW8Num18z2">
    <w:name w:val="WW8Num18z2"/>
    <w:rPr>
      <w:rFonts w:ascii="Wingdings" w:hAnsi="Wingdings" w:cs="Wingdings" w:hint="default"/>
      <w:sz w:val="20"/>
    </w:rPr>
  </w:style>
  <w:style w:type="character" w:customStyle="1" w:styleId="WW8Num19z0">
    <w:name w:val="WW8Num19z0"/>
    <w:rPr>
      <w:rFonts w:ascii="Symbol" w:eastAsia="Times New Roman" w:hAnsi="Symbol" w:cs="Symbol" w:hint="default"/>
      <w:color w:val="000000"/>
      <w:sz w:val="20"/>
      <w:szCs w:val="27"/>
    </w:rPr>
  </w:style>
  <w:style w:type="character" w:customStyle="1" w:styleId="WW8Num19z1">
    <w:name w:val="WW8Num19z1"/>
    <w:rPr>
      <w:rFonts w:ascii="Courier New" w:hAnsi="Courier New" w:cs="Courier New" w:hint="default"/>
      <w:sz w:val="20"/>
    </w:rPr>
  </w:style>
  <w:style w:type="character" w:customStyle="1" w:styleId="WW8Num19z2">
    <w:name w:val="WW8Num19z2"/>
    <w:rPr>
      <w:rFonts w:ascii="Wingdings" w:hAnsi="Wingdings" w:cs="Wingdings" w:hint="default"/>
      <w:sz w:val="20"/>
    </w:rPr>
  </w:style>
  <w:style w:type="character" w:customStyle="1" w:styleId="WW8Num20z0">
    <w:name w:val="WW8Num20z0"/>
    <w:rPr>
      <w:rFonts w:ascii="Symbol" w:eastAsia="Times New Roman" w:hAnsi="Symbol" w:cs="Symbol" w:hint="default"/>
      <w:color w:val="414141"/>
      <w:sz w:val="20"/>
      <w:szCs w:val="50"/>
    </w:rPr>
  </w:style>
  <w:style w:type="character" w:customStyle="1" w:styleId="WW8Num20z1">
    <w:name w:val="WW8Num20z1"/>
    <w:rPr>
      <w:rFonts w:ascii="Courier New" w:hAnsi="Courier New" w:cs="Courier New" w:hint="default"/>
      <w:sz w:val="20"/>
    </w:rPr>
  </w:style>
  <w:style w:type="character" w:customStyle="1" w:styleId="WW8Num20z2">
    <w:name w:val="WW8Num20z2"/>
    <w:rPr>
      <w:rFonts w:ascii="Wingdings" w:hAnsi="Wingdings" w:cs="Wingdings" w:hint="default"/>
      <w:sz w:val="20"/>
    </w:rPr>
  </w:style>
  <w:style w:type="character" w:customStyle="1" w:styleId="WW8Num21z0">
    <w:name w:val="WW8Num21z0"/>
    <w:rPr>
      <w:rFonts w:ascii="Symbol" w:hAnsi="Symbol" w:cs="Symbol" w:hint="default"/>
      <w:sz w:val="20"/>
    </w:rPr>
  </w:style>
  <w:style w:type="character" w:customStyle="1" w:styleId="WW8Num21z1">
    <w:name w:val="WW8Num21z1"/>
    <w:rPr>
      <w:rFonts w:ascii="Courier New" w:hAnsi="Courier New" w:cs="Courier New" w:hint="default"/>
      <w:sz w:val="20"/>
    </w:rPr>
  </w:style>
  <w:style w:type="character" w:customStyle="1" w:styleId="WW8Num21z2">
    <w:name w:val="WW8Num21z2"/>
    <w:rPr>
      <w:rFonts w:ascii="Wingdings" w:hAnsi="Wingdings" w:cs="Wingdings" w:hint="default"/>
      <w:sz w:val="20"/>
    </w:rPr>
  </w:style>
  <w:style w:type="character" w:customStyle="1" w:styleId="WW8Num22z0">
    <w:name w:val="WW8Num22z0"/>
    <w:rPr>
      <w:rFonts w:ascii="Symbol" w:hAnsi="Symbol" w:cs="Symbol" w:hint="default"/>
      <w:sz w:val="20"/>
    </w:rPr>
  </w:style>
  <w:style w:type="character" w:customStyle="1" w:styleId="WW8Num22z1">
    <w:name w:val="WW8Num22z1"/>
    <w:rPr>
      <w:rFonts w:ascii="Courier New" w:hAnsi="Courier New" w:cs="Courier New" w:hint="default"/>
      <w:sz w:val="20"/>
    </w:rPr>
  </w:style>
  <w:style w:type="character" w:customStyle="1" w:styleId="WW8Num22z2">
    <w:name w:val="WW8Num22z2"/>
    <w:rPr>
      <w:rFonts w:ascii="Wingdings" w:hAnsi="Wingdings" w:cs="Wingdings" w:hint="default"/>
      <w:sz w:val="20"/>
    </w:rPr>
  </w:style>
  <w:style w:type="character" w:customStyle="1" w:styleId="WW8Num23z0">
    <w:name w:val="WW8Num23z0"/>
    <w:rPr>
      <w:rFonts w:ascii="Symbol" w:hAnsi="Symbol" w:cs="Symbol" w:hint="default"/>
      <w:sz w:val="20"/>
    </w:rPr>
  </w:style>
  <w:style w:type="character" w:customStyle="1" w:styleId="WW8Num23z1">
    <w:name w:val="WW8Num23z1"/>
    <w:rPr>
      <w:rFonts w:ascii="Courier New" w:hAnsi="Courier New" w:cs="Courier New" w:hint="default"/>
      <w:sz w:val="20"/>
    </w:rPr>
  </w:style>
  <w:style w:type="character" w:customStyle="1" w:styleId="WW8Num23z2">
    <w:name w:val="WW8Num23z2"/>
    <w:rPr>
      <w:rFonts w:ascii="Wingdings" w:hAnsi="Wingdings" w:cs="Wingdings" w:hint="default"/>
      <w:sz w:val="20"/>
    </w:rPr>
  </w:style>
  <w:style w:type="character" w:customStyle="1" w:styleId="WW8Num24z0">
    <w:name w:val="WW8Num24z0"/>
    <w:rPr>
      <w:rFonts w:ascii="Symbol" w:eastAsia="Times New Roman" w:hAnsi="Symbol" w:cs="Symbol" w:hint="default"/>
    </w:rPr>
  </w:style>
  <w:style w:type="character" w:customStyle="1" w:styleId="WW8Num24z1">
    <w:name w:val="WW8Num24z1"/>
    <w:rPr>
      <w:rFonts w:ascii="Courier New" w:hAnsi="Courier New" w:cs="Courier New" w:hint="default"/>
    </w:rPr>
  </w:style>
  <w:style w:type="character" w:customStyle="1" w:styleId="WW8Num24z2">
    <w:name w:val="WW8Num24z2"/>
    <w:rPr>
      <w:rFonts w:ascii="Wingdings" w:hAnsi="Wingdings" w:cs="Wingdings" w:hint="default"/>
    </w:rPr>
  </w:style>
  <w:style w:type="character" w:customStyle="1" w:styleId="WW8Num24z3">
    <w:name w:val="WW8Num24z3"/>
    <w:rPr>
      <w:rFonts w:ascii="Symbol" w:hAnsi="Symbol" w:cs="Symbol" w:hint="default"/>
    </w:rPr>
  </w:style>
  <w:style w:type="character" w:customStyle="1" w:styleId="WW8Num25z0">
    <w:name w:val="WW8Num25z0"/>
    <w:rPr>
      <w:rFonts w:ascii="Symbol" w:hAnsi="Symbol" w:cs="Symbol" w:hint="default"/>
      <w:sz w:val="20"/>
    </w:rPr>
  </w:style>
  <w:style w:type="character" w:customStyle="1" w:styleId="WW8Num25z1">
    <w:name w:val="WW8Num25z1"/>
    <w:rPr>
      <w:rFonts w:ascii="Courier New" w:hAnsi="Courier New" w:cs="Courier New" w:hint="default"/>
      <w:sz w:val="20"/>
    </w:rPr>
  </w:style>
  <w:style w:type="character" w:customStyle="1" w:styleId="WW8Num25z2">
    <w:name w:val="WW8Num25z2"/>
    <w:rPr>
      <w:rFonts w:ascii="Wingdings" w:hAnsi="Wingdings" w:cs="Wingdings" w:hint="default"/>
      <w:sz w:val="20"/>
    </w:rPr>
  </w:style>
  <w:style w:type="character" w:customStyle="1" w:styleId="WW8Num26z0">
    <w:name w:val="WW8Num26z0"/>
    <w:rPr>
      <w:rFonts w:ascii="Symbol" w:hAnsi="Symbol" w:cs="Symbol" w:hint="default"/>
      <w:sz w:val="20"/>
    </w:rPr>
  </w:style>
  <w:style w:type="character" w:customStyle="1" w:styleId="WW8Num26z1">
    <w:name w:val="WW8Num26z1"/>
    <w:rPr>
      <w:rFonts w:ascii="Courier New" w:hAnsi="Courier New" w:cs="Courier New" w:hint="default"/>
      <w:sz w:val="20"/>
    </w:rPr>
  </w:style>
  <w:style w:type="character" w:customStyle="1" w:styleId="WW8Num26z2">
    <w:name w:val="WW8Num26z2"/>
    <w:rPr>
      <w:rFonts w:ascii="Wingdings" w:hAnsi="Wingdings" w:cs="Wingdings" w:hint="default"/>
      <w:sz w:val="20"/>
    </w:rPr>
  </w:style>
  <w:style w:type="character" w:customStyle="1" w:styleId="WW8Num27z0">
    <w:name w:val="WW8Num27z0"/>
    <w:rPr>
      <w:rFonts w:ascii="Symbol" w:hAnsi="Symbol" w:cs="Symbol" w:hint="default"/>
      <w:sz w:val="20"/>
    </w:rPr>
  </w:style>
  <w:style w:type="character" w:customStyle="1" w:styleId="WW8Num27z1">
    <w:name w:val="WW8Num27z1"/>
    <w:rPr>
      <w:rFonts w:ascii="Courier New" w:hAnsi="Courier New" w:cs="Courier New" w:hint="default"/>
      <w:sz w:val="20"/>
    </w:rPr>
  </w:style>
  <w:style w:type="character" w:customStyle="1" w:styleId="WW8Num27z2">
    <w:name w:val="WW8Num27z2"/>
    <w:rPr>
      <w:rFonts w:ascii="Wingdings" w:hAnsi="Wingdings" w:cs="Wingdings" w:hint="default"/>
      <w:sz w:val="20"/>
    </w:rPr>
  </w:style>
  <w:style w:type="character" w:customStyle="1" w:styleId="WW8Num28z0">
    <w:name w:val="WW8Num28z0"/>
    <w:rPr>
      <w:rFonts w:ascii="Symbol" w:hAnsi="Symbol" w:cs="Symbol" w:hint="default"/>
      <w:sz w:val="20"/>
    </w:rPr>
  </w:style>
  <w:style w:type="character" w:customStyle="1" w:styleId="WW8Num28z1">
    <w:name w:val="WW8Num28z1"/>
    <w:rPr>
      <w:rFonts w:ascii="Courier New" w:hAnsi="Courier New" w:cs="Courier New" w:hint="default"/>
      <w:sz w:val="20"/>
    </w:rPr>
  </w:style>
  <w:style w:type="character" w:customStyle="1" w:styleId="WW8Num28z2">
    <w:name w:val="WW8Num28z2"/>
    <w:rPr>
      <w:rFonts w:ascii="Wingdings" w:hAnsi="Wingdings" w:cs="Wingdings" w:hint="default"/>
      <w:sz w:val="20"/>
    </w:rPr>
  </w:style>
  <w:style w:type="character" w:customStyle="1" w:styleId="DefaultParagraphFont1">
    <w:name w:val="Default Paragraph Font1"/>
  </w:style>
  <w:style w:type="character" w:customStyle="1" w:styleId="apple-tab-span">
    <w:name w:val="apple-tab-span"/>
    <w:basedOn w:val="DefaultParagraphFont1"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rPr>
      <w:sz w:val="16"/>
      <w:szCs w:val="16"/>
    </w:rPr>
  </w:style>
  <w:style w:type="character" w:customStyle="1" w:styleId="Heading3Char">
    <w:name w:val="Heading 3 Char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font-weight-bold">
    <w:name w:val="font-weight-bold"/>
    <w:basedOn w:val="DefaultParagraphFont1"/>
  </w:style>
  <w:style w:type="character" w:customStyle="1" w:styleId="font-weight-medium">
    <w:name w:val="font-weight-medium"/>
    <w:basedOn w:val="DefaultParagraphFont1"/>
  </w:style>
  <w:style w:type="character" w:customStyle="1" w:styleId="osrxxb">
    <w:name w:val="osrxxb"/>
    <w:basedOn w:val="DefaultParagraphFont1"/>
  </w:style>
  <w:style w:type="character" w:customStyle="1" w:styleId="display-18">
    <w:name w:val="display-18"/>
    <w:basedOn w:val="DefaultParagraphFont1"/>
  </w:style>
  <w:style w:type="character" w:customStyle="1" w:styleId="job-url">
    <w:name w:val="job-url"/>
    <w:basedOn w:val="DefaultParagraphFont1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Tahoma"/>
      <w:sz w:val="28"/>
      <w:szCs w:val="28"/>
    </w:rPr>
  </w:style>
  <w:style w:type="paragraph" w:styleId="BodyText">
    <w:name w:val="Body Text"/>
    <w:basedOn w:val="Normal"/>
    <w:link w:val="BodyTextChar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a">
    <w:name w:val="שורת לימודים"/>
    <w:basedOn w:val="Normal"/>
    <w:qFormat/>
    <w:pPr>
      <w:spacing w:after="120" w:line="240" w:lineRule="auto"/>
      <w:jc w:val="both"/>
    </w:pPr>
    <w:rPr>
      <w:rFonts w:ascii="Arial" w:eastAsia="Times New Roman" w:hAnsi="Arial"/>
      <w:sz w:val="20"/>
      <w:szCs w:val="20"/>
    </w:rPr>
  </w:style>
  <w:style w:type="paragraph" w:customStyle="1" w:styleId="a0">
    <w:name w:val="שורת השגים כללית"/>
    <w:basedOn w:val="a"/>
    <w:qFormat/>
    <w:pPr>
      <w:tabs>
        <w:tab w:val="num" w:pos="0"/>
      </w:tabs>
      <w:spacing w:after="0"/>
      <w:ind w:left="720"/>
    </w:pPr>
  </w:style>
  <w:style w:type="paragraph" w:styleId="NormalWeb">
    <w:name w:val="Normal (Web)"/>
    <w:basedOn w:val="Normal"/>
    <w:uiPriority w:val="99"/>
    <w:pPr>
      <w:bidi w:val="0"/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-">
    <w:name w:val="כותרת-רזומה"/>
    <w:basedOn w:val="Normal"/>
    <w:qFormat/>
    <w:pPr>
      <w:spacing w:before="240" w:after="120" w:line="240" w:lineRule="auto"/>
    </w:pPr>
    <w:rPr>
      <w:rFonts w:ascii="Arial" w:eastAsia="Times New Roman" w:hAnsi="Arial"/>
      <w:b/>
      <w:bCs/>
      <w:color w:val="87A81D"/>
      <w:sz w:val="20"/>
      <w:szCs w:val="20"/>
    </w:rPr>
  </w:style>
  <w:style w:type="paragraph" w:customStyle="1" w:styleId="a1">
    <w:name w:val="תאורחברה"/>
    <w:basedOn w:val="Normal"/>
    <w:qFormat/>
    <w:pPr>
      <w:spacing w:after="120" w:line="240" w:lineRule="auto"/>
    </w:pPr>
    <w:rPr>
      <w:rFonts w:ascii="Arial" w:eastAsia="Times New Roman" w:hAnsi="Arial"/>
      <w:sz w:val="20"/>
      <w:szCs w:val="20"/>
    </w:rPr>
  </w:style>
  <w:style w:type="paragraph" w:customStyle="1" w:styleId="a2">
    <w:name w:val="שרותתאורכללי"/>
    <w:basedOn w:val="Normal"/>
    <w:pPr>
      <w:spacing w:before="120" w:after="0" w:line="240" w:lineRule="auto"/>
    </w:pPr>
    <w:rPr>
      <w:rFonts w:ascii="Arial" w:eastAsia="Times New Roman" w:hAnsi="Arial"/>
      <w:sz w:val="20"/>
      <w:szCs w:val="20"/>
    </w:rPr>
  </w:style>
  <w:style w:type="paragraph" w:styleId="ListParagraph">
    <w:name w:val="List Paragraph"/>
    <w:basedOn w:val="Normal"/>
    <w:qFormat/>
    <w:pPr>
      <w:ind w:left="720"/>
    </w:pPr>
  </w:style>
  <w:style w:type="paragraph" w:customStyle="1" w:styleId="display-22">
    <w:name w:val="display-22"/>
    <w:basedOn w:val="Normal"/>
    <w:pPr>
      <w:bidi w:val="0"/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link w:val="Heading2"/>
    <w:uiPriority w:val="9"/>
    <w:semiHidden/>
    <w:rsid w:val="00D273D1"/>
    <w:rPr>
      <w:rFonts w:ascii="Cambria" w:eastAsia="Times New Roman" w:hAnsi="Cambria" w:cs="Times New Roman"/>
      <w:b/>
      <w:bCs/>
      <w:i/>
      <w:iCs/>
      <w:sz w:val="28"/>
      <w:szCs w:val="28"/>
      <w:lang w:eastAsia="he-IL"/>
    </w:rPr>
  </w:style>
  <w:style w:type="character" w:customStyle="1" w:styleId="BodyTextChar">
    <w:name w:val="Body Text Char"/>
    <w:link w:val="BodyText"/>
    <w:rsid w:val="00337A23"/>
    <w:rPr>
      <w:rFonts w:ascii="Calibri" w:eastAsia="Calibri" w:hAnsi="Calibri" w:cs="Arial"/>
      <w:sz w:val="22"/>
      <w:szCs w:val="22"/>
      <w:lang w:eastAsia="he-IL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81376"/>
    <w:pPr>
      <w:pBdr>
        <w:bottom w:val="single" w:sz="6" w:space="1" w:color="auto"/>
      </w:pBdr>
      <w:suppressAutoHyphens w:val="0"/>
      <w:bidi w:val="0"/>
      <w:spacing w:after="0" w:line="240" w:lineRule="auto"/>
      <w:jc w:val="center"/>
    </w:pPr>
    <w:rPr>
      <w:rFonts w:ascii="Arial" w:eastAsia="Times New Roman" w:hAnsi="Arial"/>
      <w:vanish/>
      <w:sz w:val="16"/>
      <w:szCs w:val="16"/>
      <w:lang w:eastAsia="en-US"/>
    </w:rPr>
  </w:style>
  <w:style w:type="character" w:customStyle="1" w:styleId="z-TopofFormChar">
    <w:name w:val="z-Top of Form Char"/>
    <w:link w:val="z-TopofForm"/>
    <w:uiPriority w:val="99"/>
    <w:semiHidden/>
    <w:rsid w:val="00F81376"/>
    <w:rPr>
      <w:rFonts w:ascii="Arial" w:hAnsi="Arial" w:cs="Arial"/>
      <w:vanish/>
      <w:sz w:val="16"/>
      <w:szCs w:val="16"/>
    </w:rPr>
  </w:style>
  <w:style w:type="character" w:customStyle="1" w:styleId="hidden">
    <w:name w:val="hidden"/>
    <w:basedOn w:val="DefaultParagraphFont"/>
    <w:rsid w:val="00F81376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81376"/>
    <w:pPr>
      <w:pBdr>
        <w:top w:val="single" w:sz="6" w:space="1" w:color="auto"/>
      </w:pBdr>
      <w:suppressAutoHyphens w:val="0"/>
      <w:bidi w:val="0"/>
      <w:spacing w:after="0" w:line="240" w:lineRule="auto"/>
      <w:jc w:val="center"/>
    </w:pPr>
    <w:rPr>
      <w:rFonts w:ascii="Arial" w:eastAsia="Times New Roman" w:hAnsi="Arial"/>
      <w:vanish/>
      <w:sz w:val="16"/>
      <w:szCs w:val="16"/>
      <w:lang w:eastAsia="en-US"/>
    </w:rPr>
  </w:style>
  <w:style w:type="character" w:customStyle="1" w:styleId="z-BottomofFormChar">
    <w:name w:val="z-Bottom of Form Char"/>
    <w:link w:val="z-BottomofForm"/>
    <w:uiPriority w:val="99"/>
    <w:semiHidden/>
    <w:rsid w:val="00F81376"/>
    <w:rPr>
      <w:rFonts w:ascii="Arial" w:hAnsi="Arial" w:cs="Arial"/>
      <w:vanish/>
      <w:sz w:val="16"/>
      <w:szCs w:val="16"/>
    </w:rPr>
  </w:style>
  <w:style w:type="character" w:customStyle="1" w:styleId="chathistorypagebodymsgcardmainwrappercontactname">
    <w:name w:val="chat__historypage__body__msgcard__mainwrapper__contactname"/>
    <w:basedOn w:val="DefaultParagraphFont"/>
    <w:rsid w:val="00F81376"/>
  </w:style>
  <w:style w:type="character" w:customStyle="1" w:styleId="arrowtabcount">
    <w:name w:val="arrowtabcount"/>
    <w:basedOn w:val="DefaultParagraphFont"/>
    <w:rsid w:val="00F81376"/>
  </w:style>
  <w:style w:type="character" w:customStyle="1" w:styleId="x193iq5w">
    <w:name w:val="x193iq5w"/>
    <w:basedOn w:val="DefaultParagraphFont"/>
    <w:rsid w:val="00863949"/>
  </w:style>
  <w:style w:type="character" w:customStyle="1" w:styleId="html-span">
    <w:name w:val="html-span"/>
    <w:basedOn w:val="DefaultParagraphFont"/>
    <w:rsid w:val="00270C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2676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138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7848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3090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9902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4065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4006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9821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9158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340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8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0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94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9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5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70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8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75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6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265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5653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0868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893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9918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59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831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0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476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6977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0252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0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9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3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8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74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8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5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7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1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4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3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5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1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46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3738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77574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71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8064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32431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28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2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7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8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8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1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1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25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5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3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2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1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3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52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2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9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7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8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1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9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8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3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4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129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0428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4999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757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5929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234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0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7539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034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4156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5927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33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8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55141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7583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5371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5833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175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0776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6787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347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619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75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0451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7271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512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3553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966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445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0208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9060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5715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83971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7430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9361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9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86484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8682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6550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514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7335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978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52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9386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28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3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8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2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7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2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45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455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95668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25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26979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98354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54724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93400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04941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6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2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84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8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2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60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0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19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93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0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9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5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479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5937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9868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544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34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3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4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5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0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7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0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7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8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7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9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5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4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85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56060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1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53547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3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6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397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244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406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0348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8306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674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0015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557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9847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59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8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1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9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7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9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6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1584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0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4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5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2212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6912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001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7139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0445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836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721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1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948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846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4046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32772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5050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0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258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6626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55888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487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9496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470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14007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238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619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8423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986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2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9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4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1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7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2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9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7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4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79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7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8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53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0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74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2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0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20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63223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6110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520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536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461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8609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1863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791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74852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9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7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419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4367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2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1289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306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5829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692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35882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82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0586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7178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0159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095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49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0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1040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46589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5067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4277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0462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1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2737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2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67533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43306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64182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7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4070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2795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5277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54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9216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9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1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3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1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2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8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0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8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1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7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09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6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9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8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2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34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7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0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51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642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41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2911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4149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6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8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1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671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518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553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3952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8317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8358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429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3955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48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4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0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7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1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8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97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7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0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06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0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8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0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7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6129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6134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05613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5746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9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53446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2180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32687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6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2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4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2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3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7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04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3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603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4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0375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970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46530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4467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7343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511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2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0576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8493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93057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76069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51113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13242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24491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68456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5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99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7360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47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5978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51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7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7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5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75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1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0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5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9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3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4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14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42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86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3088">
              <w:marLeft w:val="0"/>
              <w:marRight w:val="0"/>
              <w:marTop w:val="0"/>
              <w:marBottom w:val="0"/>
              <w:divBdr>
                <w:top w:val="single" w:sz="6" w:space="4" w:color="B8B8B8"/>
                <w:left w:val="single" w:sz="6" w:space="4" w:color="B8B8B8"/>
                <w:bottom w:val="single" w:sz="6" w:space="4" w:color="B8B8B8"/>
                <w:right w:val="single" w:sz="6" w:space="4" w:color="B8B8B8"/>
              </w:divBdr>
            </w:div>
            <w:div w:id="50529162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3427">
              <w:marLeft w:val="0"/>
              <w:marRight w:val="0"/>
              <w:marTop w:val="1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4537">
                  <w:marLeft w:val="75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434973">
                  <w:marLeft w:val="75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163417">
                  <w:marLeft w:val="75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908394">
                  <w:marLeft w:val="75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499796">
                  <w:marLeft w:val="75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620612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008396">
                  <w:marLeft w:val="0"/>
                  <w:marRight w:val="0"/>
                  <w:marTop w:val="0"/>
                  <w:marBottom w:val="0"/>
                  <w:divBdr>
                    <w:top w:val="single" w:sz="24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493186528">
                      <w:marLeft w:val="0"/>
                      <w:marRight w:val="0"/>
                      <w:marTop w:val="735"/>
                      <w:marBottom w:val="150"/>
                      <w:divBdr>
                        <w:top w:val="single" w:sz="6" w:space="2" w:color="FF0000"/>
                        <w:left w:val="none" w:sz="0" w:space="0" w:color="auto"/>
                        <w:bottom w:val="single" w:sz="6" w:space="2" w:color="FF0000"/>
                        <w:right w:val="none" w:sz="0" w:space="0" w:color="auto"/>
                      </w:divBdr>
                      <w:divsChild>
                        <w:div w:id="99826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B8B8B8"/>
                            <w:left w:val="single" w:sz="6" w:space="4" w:color="B8B8B8"/>
                            <w:bottom w:val="single" w:sz="6" w:space="4" w:color="B8B8B8"/>
                            <w:right w:val="single" w:sz="6" w:space="4" w:color="B8B8B8"/>
                          </w:divBdr>
                        </w:div>
                      </w:divsChild>
                    </w:div>
                    <w:div w:id="61788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162521">
                      <w:marLeft w:val="0"/>
                      <w:marRight w:val="0"/>
                      <w:marTop w:val="4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693574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307385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496731">
          <w:marLeft w:val="0"/>
          <w:marRight w:val="0"/>
          <w:marTop w:val="100"/>
          <w:marBottom w:val="100"/>
          <w:divBdr>
            <w:top w:val="single" w:sz="6" w:space="0" w:color="EEEEEE"/>
            <w:left w:val="single" w:sz="6" w:space="0" w:color="EEEEEE"/>
            <w:bottom w:val="single" w:sz="6" w:space="0" w:color="EEEEEE"/>
            <w:right w:val="single" w:sz="6" w:space="0" w:color="EEEEEE"/>
          </w:divBdr>
        </w:div>
        <w:div w:id="1994212186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F5F1EE"/>
                <w:right w:val="none" w:sz="0" w:space="0" w:color="auto"/>
              </w:divBdr>
            </w:div>
            <w:div w:id="58834612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6" w:color="F5F1EE"/>
                <w:right w:val="none" w:sz="0" w:space="0" w:color="auto"/>
              </w:divBdr>
            </w:div>
            <w:div w:id="17745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F5F1EE"/>
                <w:right w:val="none" w:sz="0" w:space="0" w:color="auto"/>
              </w:divBdr>
            </w:div>
          </w:divsChild>
        </w:div>
      </w:divsChild>
    </w:div>
    <w:div w:id="198195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3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99654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20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6370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362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3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DXSXH6" Type="http://schemas.openxmlformats.org/officeDocument/2006/relationships/image" Target="media/YSMGNF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</Pages>
  <Words>1369</Words>
  <Characters>7804</Characters>
  <Application>Microsoft Office Word</Application>
  <DocSecurity>4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</dc:creator>
  <cp:keywords/>
  <cp:lastModifiedBy>avi elimeleech</cp:lastModifiedBy>
  <cp:revision>114</cp:revision>
  <cp:lastPrinted>1601-01-01T00:00:00Z</cp:lastPrinted>
  <dcterms:created xsi:type="dcterms:W3CDTF">2024-10-01T09:39:00Z</dcterms:created>
  <dcterms:modified xsi:type="dcterms:W3CDTF">2024-11-03T15:06:00Z</dcterms:modified>
</cp:coreProperties>
</file>