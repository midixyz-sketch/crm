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553"/>
                    <pic:cNvPicPr/>
                  </pic:nvPicPr>
                  <pic:blipFill>
                    <a:blip xmlns:r="http://schemas.openxmlformats.org/officeDocument/2006/relationships" r:embed="rIdPXPVT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CF59F" w14:textId="77777777" w:rsidR="007864CF" w:rsidRPr="00030A61" w:rsidRDefault="006329A9" w:rsidP="00D96C11">
      <w:pPr>
        <w:pStyle w:val="1"/>
        <w:bidi w:val="0"/>
      </w:pPr>
      <w:r w:rsidRPr="006329A9">
        <w:rPr>
          <w:rFonts w:eastAsia="Arial"/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F76E2D" wp14:editId="3F4A8B57">
                <wp:simplePos x="0" y="0"/>
                <wp:positionH relativeFrom="margin">
                  <wp:align>right</wp:align>
                </wp:positionH>
                <wp:positionV relativeFrom="paragraph">
                  <wp:posOffset>-508000</wp:posOffset>
                </wp:positionV>
                <wp:extent cx="1533525" cy="666750"/>
                <wp:effectExtent l="0" t="0" r="28575" b="1905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335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B6954" w14:textId="77777777" w:rsidR="006329A9" w:rsidRPr="006329A9" w:rsidRDefault="00AB3F35" w:rsidP="006329A9">
                            <w:pP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 xml:space="preserve">Beer </w:t>
                            </w:r>
                            <w:proofErr w:type="spellStart"/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Tuvya</w:t>
                            </w:r>
                            <w:proofErr w:type="spellEnd"/>
                            <w:r w:rsidR="006329A9" w:rsidRPr="006329A9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 xml:space="preserve">, Israel </w:t>
                            </w:r>
                          </w:p>
                          <w:p w14:paraId="1A248C5E" w14:textId="77777777" w:rsidR="006329A9" w:rsidRPr="006329A9" w:rsidRDefault="00000000" w:rsidP="006329A9">
                            <w:pP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rtl/>
                              </w:rPr>
                            </w:pPr>
                            <w:hyperlink r:id="rId8" w:history="1">
                              <w:r w:rsidR="006329A9" w:rsidRPr="006329A9">
                                <w:rPr>
                                  <w:rStyle w:val="Hyperlink"/>
                                  <w:rFonts w:asciiTheme="minorHAnsi" w:eastAsia="Arial" w:hAnsiTheme="minorHAnsi" w:cstheme="minorHAnsi"/>
                                  <w:sz w:val="22"/>
                                  <w:szCs w:val="22"/>
                                </w:rPr>
                                <w:t>aavraham@gmail.com</w:t>
                              </w:r>
                            </w:hyperlink>
                            <w:r w:rsidR="006329A9" w:rsidRPr="006329A9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729A541" w14:textId="77777777" w:rsidR="006329A9" w:rsidRPr="006329A9" w:rsidRDefault="006329A9" w:rsidP="006329A9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329A9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+972-522944566</w:t>
                            </w:r>
                          </w:p>
                          <w:p w14:paraId="63B55D71" w14:textId="77777777" w:rsidR="006329A9" w:rsidRPr="006329A9" w:rsidRDefault="006329A9" w:rsidP="006329A9">
                            <w:pPr>
                              <w:rPr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76E2D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69.55pt;margin-top:-40pt;width:120.75pt;height:52.5pt;flip:x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">
                <v:textbox>
                  <w:txbxContent>
                    <w:p w14:paraId="399B6954" w14:textId="77777777" w:rsidR="006329A9" w:rsidRPr="006329A9" w:rsidRDefault="00AB3F35" w:rsidP="006329A9">
                      <w:pP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 xml:space="preserve">Beer </w:t>
                      </w:r>
                      <w:proofErr w:type="spellStart"/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Tuvya</w:t>
                      </w:r>
                      <w:proofErr w:type="spellEnd"/>
                      <w:r w:rsidR="006329A9" w:rsidRPr="006329A9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 xml:space="preserve">, Israel </w:t>
                      </w:r>
                    </w:p>
                    <w:p w14:paraId="1A248C5E" w14:textId="77777777" w:rsidR="006329A9" w:rsidRPr="006329A9" w:rsidRDefault="00000000" w:rsidP="006329A9">
                      <w:pP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rtl/>
                        </w:rPr>
                      </w:pPr>
                      <w:hyperlink r:id="rId9" w:history="1">
                        <w:r w:rsidR="006329A9" w:rsidRPr="006329A9">
                          <w:rPr>
                            <w:rStyle w:val="Hyperlink"/>
                            <w:rFonts w:asciiTheme="minorHAnsi" w:eastAsia="Arial" w:hAnsiTheme="minorHAnsi" w:cstheme="minorHAnsi"/>
                            <w:sz w:val="22"/>
                            <w:szCs w:val="22"/>
                          </w:rPr>
                          <w:t>aavraham@gmail.com</w:t>
                        </w:r>
                      </w:hyperlink>
                      <w:r w:rsidR="006329A9" w:rsidRPr="006329A9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729A541" w14:textId="77777777" w:rsidR="006329A9" w:rsidRPr="006329A9" w:rsidRDefault="006329A9" w:rsidP="006329A9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6329A9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+972-522944566</w:t>
                      </w:r>
                    </w:p>
                    <w:p w14:paraId="63B55D71" w14:textId="77777777" w:rsidR="006329A9" w:rsidRPr="006329A9" w:rsidRDefault="006329A9" w:rsidP="006329A9">
                      <w:pPr>
                        <w:rPr>
                          <w:rtl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64CF" w:rsidRPr="00030A61">
        <w:rPr>
          <w:rFonts w:eastAsia="Arial"/>
        </w:rPr>
        <w:t>A D I   A V R A H A M</w:t>
      </w:r>
    </w:p>
    <w:p w14:paraId="3FCEA60C" w14:textId="77777777" w:rsidR="007864CF" w:rsidRPr="00030A61" w:rsidRDefault="007864CF" w:rsidP="007864CF">
      <w:pPr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hAnsiTheme="minorHAnsi" w:cstheme="minorHAnsi"/>
          <w:noProof/>
          <w:sz w:val="22"/>
          <w:szCs w:val="22"/>
        </w:rPr>
        <w:object w:dxaOrig="8992" w:dyaOrig="16" w14:anchorId="14631178">
          <v:rect id="rectole0000000000" o:spid="_x0000_i1026" style="width:448.5pt;height:.75pt" o:ole="" o:preferrelative="t" stroked="f">
            <v:imagedata r:id="rId10" o:title=""/>
          </v:rect>
          <o:OLEObject Type="Embed" ProgID="StaticMetafile" ShapeID="rectole0000000000" DrawAspect="Content" ObjectID="_1740832680" r:id="rId11"/>
        </w:object>
      </w:r>
    </w:p>
    <w:p w14:paraId="58BAE23E" w14:textId="77777777" w:rsidR="007864CF" w:rsidRPr="00030A61" w:rsidRDefault="007864CF" w:rsidP="007864CF">
      <w:pPr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Background</w:t>
      </w:r>
    </w:p>
    <w:p w14:paraId="14864D34" w14:textId="77777777" w:rsidR="007864CF" w:rsidRPr="00030A61" w:rsidRDefault="007864CF" w:rsidP="007864CF">
      <w:pPr>
        <w:spacing w:line="359" w:lineRule="auto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hAnsiTheme="minorHAnsi" w:cstheme="minorHAnsi"/>
          <w:noProof/>
          <w:sz w:val="22"/>
          <w:szCs w:val="22"/>
        </w:rPr>
        <w:object w:dxaOrig="8992" w:dyaOrig="8" w14:anchorId="7AFF67F5">
          <v:rect id="rectole0000000001" o:spid="_x0000_i1027" style="width:448.5pt;height:.75pt" o:ole="" o:preferrelative="t" stroked="f">
            <v:imagedata r:id="rId12" o:title=""/>
          </v:rect>
          <o:OLEObject Type="Embed" ProgID="StaticMetafile" ShapeID="rectole0000000001" DrawAspect="Content" ObjectID="_1740832681" r:id="rId13"/>
        </w:object>
      </w:r>
    </w:p>
    <w:p w14:paraId="55CA750E" w14:textId="22AB5C90" w:rsidR="007864CF" w:rsidRPr="00030A61" w:rsidRDefault="007864CF" w:rsidP="007864CF">
      <w:pPr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An IT manager with over </w:t>
      </w:r>
      <w:r w:rsidR="00330008">
        <w:rPr>
          <w:rFonts w:asciiTheme="minorHAnsi" w:eastAsia="Arial" w:hAnsiTheme="minorHAnsi" w:cstheme="minorHAnsi"/>
          <w:sz w:val="22"/>
          <w:szCs w:val="22"/>
        </w:rPr>
        <w:t>2</w:t>
      </w:r>
      <w:r w:rsidR="00227E61">
        <w:rPr>
          <w:rFonts w:asciiTheme="minorHAnsi" w:eastAsia="Arial" w:hAnsiTheme="minorHAnsi" w:cstheme="minorHAnsi" w:hint="cs"/>
          <w:sz w:val="22"/>
          <w:szCs w:val="22"/>
          <w:rtl/>
        </w:rPr>
        <w:t>2</w:t>
      </w:r>
      <w:r w:rsidRPr="00030A61">
        <w:rPr>
          <w:rFonts w:asciiTheme="minorHAnsi" w:eastAsia="Arial" w:hAnsiTheme="minorHAnsi" w:cstheme="minorHAnsi"/>
          <w:sz w:val="22"/>
          <w:szCs w:val="22"/>
        </w:rPr>
        <w:t xml:space="preserve"> years of experience in Startups and Hi-tech Companies.</w:t>
      </w:r>
    </w:p>
    <w:p w14:paraId="52F979B2" w14:textId="77777777" w:rsidR="007864CF" w:rsidRPr="00030A61" w:rsidRDefault="007864CF" w:rsidP="007864CF">
      <w:pPr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Vast experience with Corporate and Production systems management. </w:t>
      </w:r>
    </w:p>
    <w:p w14:paraId="47BE72D0" w14:textId="77777777" w:rsidR="007864CF" w:rsidRPr="00030A61" w:rsidRDefault="007864CF" w:rsidP="007864CF">
      <w:pPr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Experience in management of IT teams for B2B and B2C companies.</w:t>
      </w:r>
    </w:p>
    <w:p w14:paraId="70476489" w14:textId="77777777" w:rsidR="007864CF" w:rsidRPr="00030A61" w:rsidRDefault="007864CF" w:rsidP="007864CF">
      <w:pPr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Ability to foresee the company business plans and ensure that IT enables the business growth.</w:t>
      </w:r>
    </w:p>
    <w:p w14:paraId="7DE8C6D7" w14:textId="77777777" w:rsidR="007864CF" w:rsidRPr="00030A61" w:rsidRDefault="007864CF" w:rsidP="007864CF">
      <w:pPr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Great interpersonal skills and a “Can Do” person.</w:t>
      </w:r>
    </w:p>
    <w:p w14:paraId="662115AC" w14:textId="77777777" w:rsidR="007864CF" w:rsidRPr="00030A61" w:rsidRDefault="007864CF" w:rsidP="007864CF">
      <w:pPr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hAnsiTheme="minorHAnsi" w:cstheme="minorHAnsi"/>
          <w:noProof/>
          <w:sz w:val="22"/>
          <w:szCs w:val="22"/>
        </w:rPr>
        <w:object w:dxaOrig="8992" w:dyaOrig="16" w14:anchorId="2AC98E0F">
          <v:rect id="rectole0000000002" o:spid="_x0000_i1028" style="width:448.5pt;height:.75pt" o:ole="" o:preferrelative="t" stroked="f">
            <v:imagedata r:id="rId10" o:title=""/>
          </v:rect>
          <o:OLEObject Type="Embed" ProgID="StaticMetafile" ShapeID="rectole0000000002" DrawAspect="Content" ObjectID="_1740832682" r:id="rId14"/>
        </w:object>
      </w:r>
    </w:p>
    <w:p w14:paraId="017268D3" w14:textId="77777777" w:rsidR="007864CF" w:rsidRPr="00030A61" w:rsidRDefault="007864CF" w:rsidP="007864CF">
      <w:pPr>
        <w:rPr>
          <w:rFonts w:asciiTheme="minorHAnsi" w:hAnsiTheme="minorHAnsi" w:cstheme="minorHAnsi"/>
          <w:sz w:val="22"/>
          <w:szCs w:val="22"/>
        </w:rPr>
      </w:pPr>
    </w:p>
    <w:p w14:paraId="1D2C0A3F" w14:textId="77777777" w:rsidR="007864CF" w:rsidRPr="00030A61" w:rsidRDefault="007864CF" w:rsidP="007864C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Experience</w:t>
      </w:r>
    </w:p>
    <w:p w14:paraId="3D91D114" w14:textId="77777777" w:rsidR="007864CF" w:rsidRPr="00030A61" w:rsidRDefault="007864CF" w:rsidP="007864CF">
      <w:pPr>
        <w:spacing w:line="359" w:lineRule="auto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hAnsiTheme="minorHAnsi" w:cstheme="minorHAnsi"/>
          <w:noProof/>
          <w:sz w:val="22"/>
          <w:szCs w:val="22"/>
        </w:rPr>
        <w:object w:dxaOrig="8992" w:dyaOrig="8" w14:anchorId="55821733">
          <v:rect id="rectole0000000003" o:spid="_x0000_i1029" style="width:448.5pt;height:.75pt" o:ole="" o:preferrelative="t" stroked="f">
            <v:imagedata r:id="rId12" o:title=""/>
          </v:rect>
          <o:OLEObject Type="Embed" ProgID="StaticMetafile" ShapeID="rectole0000000003" DrawAspect="Content" ObjectID="_1740832683" r:id="rId15"/>
        </w:object>
      </w:r>
    </w:p>
    <w:p w14:paraId="745D54C1" w14:textId="7EFFC236" w:rsidR="00C10CAB" w:rsidRDefault="00C10CAB" w:rsidP="00C40F2B">
      <w:pPr>
        <w:ind w:right="40"/>
        <w:rPr>
          <w:rFonts w:asciiTheme="minorHAnsi" w:eastAsia="Arial" w:hAnsiTheme="minorHAnsi" w:cstheme="minorHAnsi"/>
          <w:b/>
          <w:bCs/>
          <w:sz w:val="22"/>
          <w:szCs w:val="22"/>
        </w:rPr>
      </w:pPr>
      <w:r>
        <w:rPr>
          <w:rFonts w:asciiTheme="minorHAnsi" w:eastAsia="Arial" w:hAnsiTheme="minorHAnsi" w:cstheme="minorHAnsi"/>
          <w:b/>
          <w:bCs/>
          <w:sz w:val="22"/>
          <w:szCs w:val="22"/>
        </w:rPr>
        <w:t>Jan 2023-Apr.- HUB Security -Director, Global IT Infrastructure</w:t>
      </w:r>
    </w:p>
    <w:p w14:paraId="34CA9890" w14:textId="5DC15C5F" w:rsidR="00C10CAB" w:rsidRDefault="00C10CAB" w:rsidP="00D96C11">
      <w:pPr>
        <w:pStyle w:val="ab"/>
        <w:numPr>
          <w:ilvl w:val="0"/>
          <w:numId w:val="40"/>
        </w:numPr>
        <w:bidi w:val="0"/>
        <w:spacing w:after="0"/>
        <w:ind w:right="40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Manage IT Team</w:t>
      </w:r>
      <w:r>
        <w:rPr>
          <w:rFonts w:eastAsia="Arial" w:cstheme="minorHAnsi"/>
        </w:rPr>
        <w:t xml:space="preserve"> which support the Hub Security Group.</w:t>
      </w:r>
    </w:p>
    <w:p w14:paraId="5E019DD9" w14:textId="6DA40EDA" w:rsidR="00C10CAB" w:rsidRDefault="00C10CAB" w:rsidP="00D96C11">
      <w:pPr>
        <w:pStyle w:val="ab"/>
        <w:numPr>
          <w:ilvl w:val="0"/>
          <w:numId w:val="40"/>
        </w:numPr>
        <w:bidi w:val="0"/>
        <w:spacing w:after="0"/>
        <w:ind w:right="40"/>
        <w:jc w:val="both"/>
        <w:rPr>
          <w:rFonts w:eastAsia="Arial" w:cstheme="minorHAnsi"/>
        </w:rPr>
      </w:pPr>
      <w:r>
        <w:rPr>
          <w:rFonts w:eastAsia="Arial" w:cstheme="minorHAnsi"/>
        </w:rPr>
        <w:t>Manage the group Information Security services.</w:t>
      </w:r>
    </w:p>
    <w:p w14:paraId="2057A4A2" w14:textId="2D8710E6" w:rsidR="00C10CAB" w:rsidRDefault="00C10CAB" w:rsidP="00D96C11">
      <w:pPr>
        <w:pStyle w:val="ab"/>
        <w:numPr>
          <w:ilvl w:val="0"/>
          <w:numId w:val="40"/>
        </w:numPr>
        <w:bidi w:val="0"/>
        <w:spacing w:after="0"/>
        <w:ind w:right="40"/>
        <w:jc w:val="both"/>
        <w:rPr>
          <w:rFonts w:eastAsia="Arial" w:cstheme="minorHAnsi"/>
        </w:rPr>
      </w:pPr>
      <w:r>
        <w:rPr>
          <w:rFonts w:eastAsia="Arial" w:cstheme="minorHAnsi"/>
        </w:rPr>
        <w:t>Manage the group IT in</w:t>
      </w:r>
      <w:r w:rsidR="00D96C11">
        <w:rPr>
          <w:rFonts w:eastAsia="Arial" w:cstheme="minorHAnsi"/>
        </w:rPr>
        <w:t>frastructure both On-Premises and cloud based.</w:t>
      </w:r>
    </w:p>
    <w:p w14:paraId="4634E5D5" w14:textId="5AF350AA" w:rsidR="00D96C11" w:rsidRDefault="00D96C11" w:rsidP="00D96C11">
      <w:pPr>
        <w:pStyle w:val="ab"/>
        <w:numPr>
          <w:ilvl w:val="0"/>
          <w:numId w:val="40"/>
        </w:numPr>
        <w:bidi w:val="0"/>
        <w:spacing w:after="0"/>
        <w:ind w:right="40"/>
        <w:jc w:val="both"/>
        <w:rPr>
          <w:rFonts w:eastAsia="Arial" w:cstheme="minorHAnsi"/>
        </w:rPr>
      </w:pPr>
      <w:r>
        <w:rPr>
          <w:rFonts w:eastAsia="Arial" w:cstheme="minorHAnsi"/>
        </w:rPr>
        <w:t>Collaborate with the various business and development units.</w:t>
      </w:r>
    </w:p>
    <w:p w14:paraId="23846D26" w14:textId="77777777" w:rsidR="00D96C11" w:rsidRDefault="00D96C11" w:rsidP="00D96C11">
      <w:pPr>
        <w:pStyle w:val="ab"/>
        <w:numPr>
          <w:ilvl w:val="0"/>
          <w:numId w:val="40"/>
        </w:numPr>
        <w:bidi w:val="0"/>
        <w:spacing w:after="0"/>
        <w:ind w:right="40"/>
        <w:jc w:val="both"/>
        <w:rPr>
          <w:rFonts w:eastAsia="Arial" w:cstheme="minorHAnsi"/>
        </w:rPr>
      </w:pPr>
      <w:r>
        <w:rPr>
          <w:rFonts w:eastAsia="Arial" w:cstheme="minorHAnsi"/>
        </w:rPr>
        <w:t>Own and manage the IT assets and budget.</w:t>
      </w:r>
    </w:p>
    <w:p w14:paraId="6E41DB27" w14:textId="03ADD62A" w:rsidR="00D96C11" w:rsidRPr="00C10CAB" w:rsidRDefault="00D96C11" w:rsidP="00D96C11">
      <w:pPr>
        <w:pStyle w:val="ab"/>
        <w:numPr>
          <w:ilvl w:val="0"/>
          <w:numId w:val="40"/>
        </w:numPr>
        <w:bidi w:val="0"/>
        <w:spacing w:after="0"/>
        <w:ind w:right="40"/>
        <w:jc w:val="both"/>
        <w:rPr>
          <w:rFonts w:eastAsia="Arial" w:cstheme="minorHAnsi"/>
        </w:rPr>
      </w:pPr>
      <w:r>
        <w:rPr>
          <w:rFonts w:eastAsia="Arial" w:cstheme="minorHAnsi"/>
        </w:rPr>
        <w:t xml:space="preserve">Manage business relationship with multiple vendors. </w:t>
      </w:r>
    </w:p>
    <w:p w14:paraId="2E69DDB4" w14:textId="175A0ACF" w:rsidR="00792B90" w:rsidRPr="00C40F2B" w:rsidRDefault="00792B90" w:rsidP="00C40F2B">
      <w:pPr>
        <w:ind w:right="40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C40F2B">
        <w:rPr>
          <w:rFonts w:asciiTheme="minorHAnsi" w:eastAsia="Arial" w:hAnsiTheme="minorHAnsi" w:cstheme="minorHAnsi"/>
          <w:b/>
          <w:bCs/>
          <w:sz w:val="22"/>
          <w:szCs w:val="22"/>
        </w:rPr>
        <w:t>Aug. 2020</w:t>
      </w:r>
      <w:r w:rsidR="00E86F92" w:rsidRPr="00C40F2B">
        <w:rPr>
          <w:rFonts w:asciiTheme="minorHAnsi" w:eastAsia="Arial" w:hAnsiTheme="minorHAnsi" w:cstheme="minorHAnsi"/>
          <w:b/>
          <w:bCs/>
          <w:sz w:val="22"/>
          <w:szCs w:val="22"/>
        </w:rPr>
        <w:t>-</w:t>
      </w:r>
      <w:r w:rsidR="00227E61">
        <w:rPr>
          <w:rFonts w:asciiTheme="minorHAnsi" w:eastAsia="Arial" w:hAnsiTheme="minorHAnsi" w:cstheme="minorHAnsi"/>
          <w:b/>
          <w:bCs/>
          <w:sz w:val="22"/>
          <w:szCs w:val="22"/>
        </w:rPr>
        <w:t>Jan.2023-</w:t>
      </w:r>
      <w:r w:rsidR="00E86F92" w:rsidRPr="00C40F2B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86F92" w:rsidRPr="00C40F2B">
        <w:rPr>
          <w:rFonts w:asciiTheme="minorHAnsi" w:eastAsia="Arial" w:hAnsiTheme="minorHAnsi" w:cstheme="minorHAnsi"/>
          <w:b/>
          <w:bCs/>
          <w:sz w:val="22"/>
          <w:szCs w:val="22"/>
        </w:rPr>
        <w:t>KHlealth</w:t>
      </w:r>
      <w:proofErr w:type="spellEnd"/>
      <w:r w:rsidR="00E86F92" w:rsidRPr="00C40F2B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  <w:r w:rsidR="00C40F2B" w:rsidRPr="00C40F2B">
        <w:rPr>
          <w:rFonts w:asciiTheme="minorHAnsi" w:eastAsia="Arial" w:hAnsiTheme="minorHAnsi" w:cstheme="minorHAnsi"/>
          <w:b/>
          <w:bCs/>
          <w:sz w:val="22"/>
          <w:szCs w:val="22"/>
        </w:rPr>
        <w:t>LTD</w:t>
      </w:r>
      <w:r w:rsidR="00227E61">
        <w:rPr>
          <w:rFonts w:asciiTheme="minorHAnsi" w:eastAsia="Arial" w:hAnsiTheme="minorHAnsi" w:cstheme="minorHAnsi"/>
          <w:b/>
          <w:bCs/>
          <w:sz w:val="22"/>
          <w:szCs w:val="22"/>
        </w:rPr>
        <w:t>- Global IT Manager</w:t>
      </w:r>
    </w:p>
    <w:p w14:paraId="0FEFE745" w14:textId="4CD61147" w:rsidR="00E222D6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Building and managing a global IT team which supports multi regional sites across business units.</w:t>
      </w:r>
    </w:p>
    <w:p w14:paraId="4B61C083" w14:textId="1014ECD7" w:rsidR="004F0D72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Establish and managing the IT corporate support desk including tracking maintaining SLAs.</w:t>
      </w:r>
    </w:p>
    <w:p w14:paraId="0DCEA51D" w14:textId="28E79764" w:rsidR="004F0D72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Plan, collaborate and assist the various technological and business units to enable the company hyper growth.</w:t>
      </w:r>
    </w:p>
    <w:p w14:paraId="57A7A7BA" w14:textId="3921B259" w:rsidR="004F0D72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Collaborate and support the Company InfoSec department to achieve and maintain SOC2-HITRUST and ISO27001 compliance.</w:t>
      </w:r>
    </w:p>
    <w:p w14:paraId="5CC3C171" w14:textId="3A2486F7" w:rsidR="004F0D72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Take full ownership of IT SW and HR procurement.</w:t>
      </w:r>
    </w:p>
    <w:p w14:paraId="265A7BD6" w14:textId="76C5EA8F" w:rsidR="004F0D72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Establish HR mastering framework provide fast and secure and efficient employee lifecycle for onboarding and offboarding to apps and services.</w:t>
      </w:r>
    </w:p>
    <w:p w14:paraId="21C4594D" w14:textId="1D4F70D5" w:rsidR="004F0D72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Automate the endpoint deployment process to streamline and secure WFH workforce.</w:t>
      </w:r>
    </w:p>
    <w:p w14:paraId="0BA86988" w14:textId="1482D9B1" w:rsidR="004F0D72" w:rsidRPr="00C10CAB" w:rsidRDefault="004F0D72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 xml:space="preserve">Research, deploy and manage the daily operations </w:t>
      </w:r>
      <w:r w:rsidR="00716700" w:rsidRPr="00C10CAB">
        <w:rPr>
          <w:rFonts w:eastAsia="Arial" w:cstheme="minorHAnsi"/>
        </w:rPr>
        <w:t>of MDM</w:t>
      </w:r>
      <w:r w:rsidRPr="00C10CAB">
        <w:rPr>
          <w:rFonts w:eastAsia="Arial" w:cstheme="minorHAnsi"/>
        </w:rPr>
        <w:t>, SSO, Endpoint protection</w:t>
      </w:r>
      <w:r w:rsidR="00716700" w:rsidRPr="00C10CAB">
        <w:rPr>
          <w:rFonts w:eastAsia="Arial" w:cstheme="minorHAnsi"/>
        </w:rPr>
        <w:t>, Mail protection, BYOD systems and innovate with IT solution to keep the organization on the cutting edge of IT technology.</w:t>
      </w:r>
    </w:p>
    <w:p w14:paraId="43B8D9DD" w14:textId="5642AD06" w:rsidR="00716700" w:rsidRPr="00C10CAB" w:rsidRDefault="00716700" w:rsidP="00D96C11">
      <w:pPr>
        <w:pStyle w:val="ab"/>
        <w:numPr>
          <w:ilvl w:val="0"/>
          <w:numId w:val="39"/>
        </w:numPr>
        <w:bidi w:val="0"/>
        <w:spacing w:after="0" w:line="240" w:lineRule="auto"/>
        <w:jc w:val="both"/>
        <w:rPr>
          <w:rFonts w:eastAsia="Arial" w:cstheme="minorHAnsi"/>
        </w:rPr>
      </w:pPr>
      <w:r w:rsidRPr="00C10CAB">
        <w:rPr>
          <w:rFonts w:eastAsia="Arial" w:cstheme="minorHAnsi"/>
        </w:rPr>
        <w:t>Hire, train and mentor IT personnel for a customer centric and employee friendly IT team while keeping a lean IT team.</w:t>
      </w:r>
    </w:p>
    <w:p w14:paraId="78FC63F8" w14:textId="66C537C7" w:rsidR="00716700" w:rsidRPr="00C10CAB" w:rsidRDefault="00716700" w:rsidP="00C10CAB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C10CAB">
        <w:rPr>
          <w:rFonts w:asciiTheme="minorHAnsi" w:eastAsia="Arial" w:hAnsiTheme="minorHAnsi" w:cstheme="minorHAnsi"/>
          <w:sz w:val="22"/>
          <w:szCs w:val="22"/>
        </w:rPr>
        <w:t>Collaborate with management to offer IT solutions as business enabler.</w:t>
      </w:r>
    </w:p>
    <w:p w14:paraId="55D8205E" w14:textId="29E0F08C" w:rsidR="00AB3F35" w:rsidRPr="00030A61" w:rsidRDefault="00AB3F35" w:rsidP="00AB3F35">
      <w:pPr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eastAsia="Arial" w:hAnsiTheme="minorHAnsi" w:cstheme="minorHAnsi"/>
          <w:b/>
          <w:bCs/>
          <w:sz w:val="22"/>
          <w:szCs w:val="22"/>
        </w:rPr>
        <w:t>Oct. 2017</w:t>
      </w: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–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  <w:r w:rsidR="009A44CC">
        <w:rPr>
          <w:rFonts w:asciiTheme="minorHAnsi" w:eastAsia="Arial" w:hAnsiTheme="minorHAnsi" w:cstheme="minorHAnsi"/>
          <w:b/>
          <w:bCs/>
          <w:sz w:val="22"/>
          <w:szCs w:val="22"/>
        </w:rPr>
        <w:t>May 2020</w:t>
      </w: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- </w:t>
      </w:r>
      <w:proofErr w:type="spellStart"/>
      <w:r>
        <w:rPr>
          <w:rFonts w:asciiTheme="minorHAnsi" w:eastAsia="Arial" w:hAnsiTheme="minorHAnsi" w:cstheme="minorHAnsi"/>
          <w:b/>
          <w:bCs/>
          <w:sz w:val="22"/>
          <w:szCs w:val="22"/>
        </w:rPr>
        <w:t>Soluto</w:t>
      </w:r>
      <w:proofErr w:type="spellEnd"/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LTD</w:t>
      </w: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-IT </w:t>
      </w:r>
      <w:r w:rsidR="00792B90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Team </w:t>
      </w:r>
      <w:r w:rsidR="00B67C6D">
        <w:rPr>
          <w:rFonts w:asciiTheme="minorHAnsi" w:eastAsia="Arial" w:hAnsiTheme="minorHAnsi" w:cstheme="minorHAnsi"/>
          <w:b/>
          <w:bCs/>
          <w:sz w:val="22"/>
          <w:szCs w:val="22"/>
        </w:rPr>
        <w:t>Manager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  <w:r w:rsidRPr="00030A61">
        <w:rPr>
          <w:rFonts w:asciiTheme="minorHAnsi" w:hAnsiTheme="minorHAnsi" w:cstheme="minorHAnsi"/>
          <w:sz w:val="22"/>
          <w:szCs w:val="22"/>
        </w:rPr>
        <w:tab/>
      </w:r>
    </w:p>
    <w:p w14:paraId="5F5E9DC6" w14:textId="43A4603A" w:rsidR="00AB3F35" w:rsidRPr="00030A61" w:rsidRDefault="00AB3F35" w:rsidP="00AB3F35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Overall </w:t>
      </w:r>
      <w:r w:rsidR="00B67C6D">
        <w:rPr>
          <w:rFonts w:asciiTheme="minorHAnsi" w:eastAsia="Arial" w:hAnsiTheme="minorHAnsi" w:cstheme="minorHAnsi"/>
          <w:sz w:val="22"/>
          <w:szCs w:val="22"/>
        </w:rPr>
        <w:t xml:space="preserve">management and </w:t>
      </w:r>
      <w:r w:rsidRPr="00030A61">
        <w:rPr>
          <w:rFonts w:asciiTheme="minorHAnsi" w:eastAsia="Arial" w:hAnsiTheme="minorHAnsi" w:cstheme="minorHAnsi"/>
          <w:sz w:val="22"/>
          <w:szCs w:val="22"/>
        </w:rPr>
        <w:t>responsibility of the Corporate IT</w:t>
      </w:r>
      <w:r w:rsidR="00B67C6D">
        <w:rPr>
          <w:rFonts w:asciiTheme="minorHAnsi" w:eastAsia="Arial" w:hAnsiTheme="minorHAnsi" w:cstheme="minorHAnsi"/>
          <w:sz w:val="22"/>
          <w:szCs w:val="22"/>
        </w:rPr>
        <w:t xml:space="preserve"> team</w:t>
      </w:r>
      <w:r w:rsidRPr="00030A61">
        <w:rPr>
          <w:rFonts w:asciiTheme="minorHAnsi" w:eastAsia="Arial" w:hAnsiTheme="minorHAnsi" w:cstheme="minorHAnsi"/>
          <w:sz w:val="22"/>
          <w:szCs w:val="22"/>
        </w:rPr>
        <w:t xml:space="preserve">. </w:t>
      </w:r>
    </w:p>
    <w:p w14:paraId="4BD796C9" w14:textId="77777777" w:rsidR="00AB3F35" w:rsidRPr="00030A61" w:rsidRDefault="00AB3F35" w:rsidP="00AB3F35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Manage IT infrastructure</w:t>
      </w:r>
      <w:r>
        <w:rPr>
          <w:rFonts w:asciiTheme="minorHAnsi" w:eastAsia="Arial" w:hAnsiTheme="minorHAnsi" w:cstheme="minorHAnsi"/>
          <w:sz w:val="22"/>
          <w:szCs w:val="22"/>
        </w:rPr>
        <w:t xml:space="preserve"> (MacOS, MS and Linux)</w:t>
      </w:r>
      <w:r w:rsidRPr="00030A61">
        <w:rPr>
          <w:rFonts w:asciiTheme="minorHAnsi" w:eastAsia="Arial" w:hAnsiTheme="minorHAnsi" w:cstheme="minorHAnsi"/>
          <w:sz w:val="22"/>
          <w:szCs w:val="22"/>
        </w:rPr>
        <w:t xml:space="preserve">. </w:t>
      </w:r>
    </w:p>
    <w:p w14:paraId="28C07F67" w14:textId="77777777" w:rsidR="00AB3F35" w:rsidRPr="00030A61" w:rsidRDefault="00AB3F35" w:rsidP="00AB3F35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Implement IT policies and procedures for the IT department. </w:t>
      </w:r>
    </w:p>
    <w:p w14:paraId="7BE458D9" w14:textId="77777777" w:rsidR="00AB3F35" w:rsidRPr="00030A61" w:rsidRDefault="00AB3F35" w:rsidP="00AB3F35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Design and implement IT service desk to improve support KPIs. </w:t>
      </w:r>
    </w:p>
    <w:p w14:paraId="02317326" w14:textId="77777777" w:rsidR="00AB3F35" w:rsidRDefault="00AB3F35" w:rsidP="00AB3F35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Implement Agile methodology to streamline IT project delivery</w:t>
      </w:r>
      <w:r>
        <w:rPr>
          <w:rFonts w:asciiTheme="minorHAnsi" w:eastAsia="Arial" w:hAnsiTheme="minorHAnsi" w:cstheme="minorHAnsi"/>
          <w:sz w:val="22"/>
          <w:szCs w:val="22"/>
        </w:rPr>
        <w:t>.</w:t>
      </w:r>
    </w:p>
    <w:p w14:paraId="3E1B2516" w14:textId="77777777" w:rsidR="00AB3F35" w:rsidRDefault="00AB3F35" w:rsidP="00AB3F35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</w:t>
      </w:r>
      <w:r>
        <w:rPr>
          <w:rFonts w:asciiTheme="minorHAnsi" w:eastAsia="Arial" w:hAnsiTheme="minorHAnsi" w:cstheme="minorHAnsi"/>
          <w:sz w:val="22"/>
          <w:szCs w:val="22"/>
        </w:rPr>
        <w:t>Establish collaboration and work relationship between the Israeli IT team and IT/IS teams from Asurion (parent company).</w:t>
      </w:r>
    </w:p>
    <w:p w14:paraId="326AA43F" w14:textId="77777777" w:rsidR="00AB3F35" w:rsidRDefault="00AB3F35" w:rsidP="00AB3F35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</w:t>
      </w:r>
      <w:r>
        <w:rPr>
          <w:rFonts w:asciiTheme="minorHAnsi" w:eastAsia="Arial" w:hAnsiTheme="minorHAnsi" w:cstheme="minorHAnsi"/>
          <w:sz w:val="22"/>
          <w:szCs w:val="22"/>
        </w:rPr>
        <w:t>Migration of on-premise workloads and services to cloud services.</w:t>
      </w:r>
    </w:p>
    <w:p w14:paraId="402BDAE8" w14:textId="77777777" w:rsidR="00AB3F35" w:rsidRPr="00030A61" w:rsidRDefault="00AB3F35" w:rsidP="00AB3F35">
      <w:pPr>
        <w:ind w:right="40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</w:t>
      </w:r>
      <w:r>
        <w:rPr>
          <w:rFonts w:asciiTheme="minorHAnsi" w:eastAsia="Arial" w:hAnsiTheme="minorHAnsi" w:cstheme="minorHAnsi"/>
          <w:sz w:val="22"/>
          <w:szCs w:val="22"/>
        </w:rPr>
        <w:t>Build and maintain work relationships with service and hardware vendors and resellers.</w:t>
      </w:r>
    </w:p>
    <w:p w14:paraId="7274A67D" w14:textId="77777777" w:rsidR="00AB3F35" w:rsidRDefault="00AB3F35" w:rsidP="00030A61">
      <w:pPr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0023EB0C" w14:textId="77777777" w:rsidR="00030A61" w:rsidRPr="00030A61" w:rsidRDefault="000A51E8" w:rsidP="00030A61">
      <w:pPr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eastAsia="Arial" w:hAnsiTheme="minorHAnsi" w:cstheme="minorHAnsi"/>
          <w:b/>
          <w:bCs/>
          <w:sz w:val="22"/>
          <w:szCs w:val="22"/>
        </w:rPr>
        <w:t>Apr.</w:t>
      </w:r>
      <w:r w:rsidR="007864CF"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2016 –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June </w:t>
      </w:r>
      <w:proofErr w:type="gramStart"/>
      <w:r>
        <w:rPr>
          <w:rFonts w:asciiTheme="minorHAnsi" w:eastAsia="Arial" w:hAnsiTheme="minorHAnsi" w:cstheme="minorHAnsi"/>
          <w:b/>
          <w:bCs/>
          <w:sz w:val="22"/>
          <w:szCs w:val="22"/>
        </w:rPr>
        <w:t>2017</w:t>
      </w:r>
      <w:r w:rsidR="007864CF"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-</w:t>
      </w:r>
      <w:proofErr w:type="gramEnd"/>
      <w:r w:rsidR="007864CF"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7864CF"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eToro</w:t>
      </w:r>
      <w:proofErr w:type="spellEnd"/>
      <w:r w:rsidR="007864CF"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-</w:t>
      </w:r>
      <w:r w:rsidR="004A2506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Corporate </w:t>
      </w:r>
      <w:r w:rsidR="007864CF"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IT Manager.</w:t>
      </w:r>
      <w:r w:rsidR="007864CF" w:rsidRPr="00030A61">
        <w:rPr>
          <w:rFonts w:asciiTheme="minorHAnsi" w:hAnsiTheme="minorHAnsi" w:cstheme="minorHAnsi"/>
          <w:sz w:val="22"/>
          <w:szCs w:val="22"/>
        </w:rPr>
        <w:tab/>
      </w:r>
    </w:p>
    <w:p w14:paraId="7CFCD28B" w14:textId="78B3094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Overall responsibility of the Corporate IT</w:t>
      </w:r>
      <w:r w:rsidR="00B67C6D">
        <w:rPr>
          <w:rFonts w:asciiTheme="minorHAnsi" w:eastAsia="Arial" w:hAnsiTheme="minorHAnsi" w:cstheme="minorHAnsi"/>
          <w:sz w:val="22"/>
          <w:szCs w:val="22"/>
        </w:rPr>
        <w:t xml:space="preserve"> (13 members worldwide)</w:t>
      </w:r>
      <w:r w:rsidRPr="00030A61">
        <w:rPr>
          <w:rFonts w:asciiTheme="minorHAnsi" w:eastAsia="Arial" w:hAnsiTheme="minorHAnsi" w:cstheme="minorHAnsi"/>
          <w:sz w:val="22"/>
          <w:szCs w:val="22"/>
        </w:rPr>
        <w:t xml:space="preserve">. </w:t>
      </w:r>
    </w:p>
    <w:p w14:paraId="0A261EA1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Manage IT infrastructure</w:t>
      </w:r>
      <w:r w:rsidR="004356AB">
        <w:rPr>
          <w:rFonts w:asciiTheme="minorHAnsi" w:eastAsia="Arial" w:hAnsiTheme="minorHAnsi" w:cstheme="minorHAnsi"/>
          <w:sz w:val="22"/>
          <w:szCs w:val="22"/>
        </w:rPr>
        <w:t xml:space="preserve"> (MS and Linux) </w:t>
      </w:r>
      <w:r w:rsidRPr="00030A61">
        <w:rPr>
          <w:rFonts w:asciiTheme="minorHAnsi" w:eastAsia="Arial" w:hAnsiTheme="minorHAnsi" w:cstheme="minorHAnsi"/>
          <w:sz w:val="22"/>
          <w:szCs w:val="22"/>
        </w:rPr>
        <w:t xml:space="preserve">in global presence in multinational environment. </w:t>
      </w:r>
    </w:p>
    <w:p w14:paraId="7371B936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Implement IT policies and procedures for the IT department. </w:t>
      </w:r>
    </w:p>
    <w:p w14:paraId="6CDB4BB1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Re-design and train Global IT personal to leverage efficiency</w:t>
      </w:r>
      <w:r w:rsidR="00AB3F35">
        <w:rPr>
          <w:rFonts w:asciiTheme="minorHAnsi" w:eastAsia="Arial" w:hAnsiTheme="minorHAnsi" w:cstheme="minorHAnsi"/>
          <w:sz w:val="22"/>
          <w:szCs w:val="22"/>
        </w:rPr>
        <w:t>.</w:t>
      </w:r>
    </w:p>
    <w:p w14:paraId="33F3C7E7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Design and implement IT service desk to improve support KPIs. </w:t>
      </w:r>
    </w:p>
    <w:p w14:paraId="2A48B379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  <w:rtl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Initiate IT projects to increase services uptime. </w:t>
      </w:r>
    </w:p>
    <w:p w14:paraId="4219F888" w14:textId="77777777" w:rsidR="007864CF" w:rsidRPr="00030A61" w:rsidRDefault="007864CF" w:rsidP="00030A61">
      <w:pPr>
        <w:ind w:right="40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Implement Agile methodology to streamline IT project delivery</w:t>
      </w:r>
      <w:r w:rsidR="00AB3F35">
        <w:rPr>
          <w:rFonts w:asciiTheme="minorHAnsi" w:hAnsiTheme="minorHAnsi" w:cstheme="minorHAnsi"/>
          <w:sz w:val="22"/>
          <w:szCs w:val="22"/>
        </w:rPr>
        <w:t>.</w:t>
      </w:r>
    </w:p>
    <w:p w14:paraId="79604F7F" w14:textId="77777777" w:rsidR="007864CF" w:rsidRDefault="007864CF" w:rsidP="007864CF">
      <w:pPr>
        <w:tabs>
          <w:tab w:val="left" w:pos="7760"/>
        </w:tabs>
        <w:rPr>
          <w:rFonts w:asciiTheme="minorHAnsi" w:hAnsiTheme="minorHAnsi" w:cstheme="minorHAnsi"/>
          <w:sz w:val="22"/>
          <w:szCs w:val="22"/>
          <w:rtl/>
        </w:rPr>
      </w:pPr>
    </w:p>
    <w:p w14:paraId="790B2BCE" w14:textId="77777777" w:rsidR="00C40F2B" w:rsidRDefault="00C40F2B">
      <w:pPr>
        <w:spacing w:after="20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 w:type="page"/>
      </w:r>
    </w:p>
    <w:p w14:paraId="0D2BBDCF" w14:textId="45D78B63" w:rsidR="007864CF" w:rsidRPr="00030A61" w:rsidRDefault="007864CF" w:rsidP="00C40F2B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30A61">
        <w:rPr>
          <w:rFonts w:asciiTheme="minorHAnsi" w:hAnsiTheme="minorHAnsi" w:cstheme="minorHAnsi"/>
          <w:b/>
          <w:bCs/>
          <w:sz w:val="22"/>
          <w:szCs w:val="22"/>
        </w:rPr>
        <w:lastRenderedPageBreak/>
        <w:t>2011-</w:t>
      </w:r>
      <w:proofErr w:type="gramStart"/>
      <w:r w:rsidRPr="00030A61">
        <w:rPr>
          <w:rFonts w:asciiTheme="minorHAnsi" w:hAnsiTheme="minorHAnsi" w:cstheme="minorHAnsi"/>
          <w:b/>
          <w:bCs/>
          <w:sz w:val="22"/>
          <w:szCs w:val="22"/>
        </w:rPr>
        <w:t>2016  -</w:t>
      </w:r>
      <w:proofErr w:type="gramEnd"/>
      <w:r w:rsidRPr="00030A6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030A61">
        <w:rPr>
          <w:rFonts w:asciiTheme="minorHAnsi" w:hAnsiTheme="minorHAnsi" w:cstheme="minorHAnsi"/>
          <w:b/>
          <w:bCs/>
          <w:sz w:val="22"/>
          <w:szCs w:val="22"/>
        </w:rPr>
        <w:t>ClickTale</w:t>
      </w:r>
      <w:proofErr w:type="spellEnd"/>
      <w:r w:rsidRPr="00030A61">
        <w:rPr>
          <w:rFonts w:asciiTheme="minorHAnsi" w:hAnsiTheme="minorHAnsi" w:cstheme="minorHAnsi"/>
          <w:b/>
          <w:bCs/>
          <w:sz w:val="22"/>
          <w:szCs w:val="22"/>
        </w:rPr>
        <w:t xml:space="preserve">  - </w:t>
      </w: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IT Manager.                                                                                                                   </w:t>
      </w:r>
    </w:p>
    <w:p w14:paraId="621D69C4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Recruitment and management of the company IT Production, Corporate and Security Team. </w:t>
      </w:r>
    </w:p>
    <w:p w14:paraId="1D6F6D8E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Manage IT software and hardware acquisition.</w:t>
      </w:r>
    </w:p>
    <w:p w14:paraId="56CAA2E5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Assure Production and Corporate systems up time. </w:t>
      </w:r>
    </w:p>
    <w:p w14:paraId="36D821E1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Plan and enforce IT work processes and SLA. </w:t>
      </w:r>
    </w:p>
    <w:p w14:paraId="1C9883CA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Implement Security systems and policies per the company’s CISO and ISO 27001 guidelines. </w:t>
      </w:r>
    </w:p>
    <w:p w14:paraId="2204A810" w14:textId="77777777" w:rsidR="007864CF" w:rsidRP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Plan, approve and manage of the company’s IT yearly budget. </w:t>
      </w:r>
    </w:p>
    <w:p w14:paraId="27B032D3" w14:textId="77777777" w:rsidR="00030A61" w:rsidRDefault="007864CF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Plan, approve and manage the overall quarterly and yearly projects and align the overall IT with the various </w:t>
      </w:r>
      <w:r w:rsidR="00030A61">
        <w:rPr>
          <w:rFonts w:asciiTheme="minorHAnsi" w:eastAsia="Arial" w:hAnsiTheme="minorHAnsi" w:cstheme="minorHAnsi"/>
          <w:sz w:val="22"/>
          <w:szCs w:val="22"/>
        </w:rPr>
        <w:t xml:space="preserve"> </w:t>
      </w:r>
    </w:p>
    <w:p w14:paraId="2D9A874B" w14:textId="77777777" w:rsidR="007864CF" w:rsidRPr="00030A61" w:rsidRDefault="00030A61" w:rsidP="00030A61">
      <w:pPr>
        <w:ind w:right="40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 xml:space="preserve">    </w:t>
      </w:r>
      <w:r w:rsidR="007864CF" w:rsidRPr="00030A61">
        <w:rPr>
          <w:rFonts w:asciiTheme="minorHAnsi" w:eastAsia="Arial" w:hAnsiTheme="minorHAnsi" w:cstheme="minorHAnsi"/>
          <w:sz w:val="22"/>
          <w:szCs w:val="22"/>
        </w:rPr>
        <w:t xml:space="preserve">company </w:t>
      </w:r>
      <w:r>
        <w:rPr>
          <w:rFonts w:asciiTheme="minorHAnsi" w:eastAsia="Arial" w:hAnsiTheme="minorHAnsi" w:cstheme="minorHAnsi"/>
          <w:sz w:val="22"/>
          <w:szCs w:val="22"/>
        </w:rPr>
        <w:t xml:space="preserve">  </w:t>
      </w:r>
      <w:r w:rsidR="007864CF" w:rsidRPr="00030A61">
        <w:rPr>
          <w:rFonts w:asciiTheme="minorHAnsi" w:eastAsia="Arial" w:hAnsiTheme="minorHAnsi" w:cstheme="minorHAnsi"/>
          <w:sz w:val="22"/>
          <w:szCs w:val="22"/>
        </w:rPr>
        <w:t xml:space="preserve">business unit needs. </w:t>
      </w:r>
    </w:p>
    <w:p w14:paraId="1C451C65" w14:textId="77777777" w:rsidR="007864CF" w:rsidRPr="00030A61" w:rsidRDefault="007864CF" w:rsidP="00030A61">
      <w:pPr>
        <w:ind w:right="40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Develop and maintain relationships with various hardware and software vendors.</w:t>
      </w:r>
    </w:p>
    <w:p w14:paraId="31C91E75" w14:textId="77777777" w:rsidR="006329A9" w:rsidRPr="00030A61" w:rsidRDefault="006329A9" w:rsidP="007864CF">
      <w:pPr>
        <w:rPr>
          <w:rFonts w:asciiTheme="minorHAnsi" w:hAnsiTheme="minorHAnsi" w:cstheme="minorHAnsi"/>
          <w:sz w:val="22"/>
          <w:szCs w:val="22"/>
        </w:rPr>
      </w:pPr>
    </w:p>
    <w:p w14:paraId="0BA246A0" w14:textId="77777777" w:rsidR="007864CF" w:rsidRPr="00030A61" w:rsidRDefault="007864CF" w:rsidP="007864CF">
      <w:pPr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2009-</w:t>
      </w:r>
      <w:proofErr w:type="gramStart"/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2011  -</w:t>
      </w:r>
      <w:proofErr w:type="gramEnd"/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GameGround</w:t>
      </w:r>
      <w:proofErr w:type="spellEnd"/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 - Network Operation Services Team Leader.  </w:t>
      </w:r>
      <w:r w:rsidRPr="00030A61">
        <w:rPr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</w:t>
      </w:r>
    </w:p>
    <w:p w14:paraId="6B7C0C9D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Manage Corporate IT systems and engineers. </w:t>
      </w:r>
    </w:p>
    <w:p w14:paraId="10FCCE7C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Design Deploy and Manage the Production systems. </w:t>
      </w:r>
    </w:p>
    <w:p w14:paraId="4D8A30CE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Work alongside R&amp;D and Product departments in various POC projects. </w:t>
      </w:r>
    </w:p>
    <w:p w14:paraId="497F2CCC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Purchase and Manage SW and HW assets. </w:t>
      </w:r>
    </w:p>
    <w:p w14:paraId="2EE65F68" w14:textId="77777777" w:rsidR="007864CF" w:rsidRPr="00030A61" w:rsidRDefault="007864CF" w:rsidP="00030A61">
      <w:pPr>
        <w:ind w:right="60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Create and maintain business relationships with 3rd party vendors and integration companies.</w:t>
      </w:r>
    </w:p>
    <w:p w14:paraId="756C6A21" w14:textId="77777777" w:rsidR="00030A61" w:rsidRPr="00030A61" w:rsidRDefault="00030A61" w:rsidP="007864CF">
      <w:pPr>
        <w:rPr>
          <w:rFonts w:asciiTheme="minorHAnsi" w:hAnsiTheme="minorHAnsi" w:cstheme="minorHAnsi"/>
          <w:sz w:val="22"/>
          <w:szCs w:val="22"/>
        </w:rPr>
      </w:pPr>
    </w:p>
    <w:p w14:paraId="5B30643B" w14:textId="77777777" w:rsidR="007864CF" w:rsidRPr="00030A61" w:rsidRDefault="007864CF" w:rsidP="007864C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2007-2009 - </w:t>
      </w:r>
      <w:proofErr w:type="spellStart"/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Vollee</w:t>
      </w:r>
      <w:proofErr w:type="spellEnd"/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 - Operations Team Leader</w:t>
      </w:r>
      <w:r w:rsidRPr="00030A61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Operations Department.</w:t>
      </w:r>
    </w:p>
    <w:p w14:paraId="6A82092B" w14:textId="77777777" w:rsidR="007864CF" w:rsidRPr="00030A61" w:rsidRDefault="007864CF" w:rsidP="00030A61">
      <w:pPr>
        <w:ind w:right="2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Deploy and manage POC projects for cellular operators in the US and UK. </w:t>
      </w:r>
    </w:p>
    <w:p w14:paraId="19A69961" w14:textId="77777777" w:rsidR="007864CF" w:rsidRPr="00030A61" w:rsidRDefault="007864CF" w:rsidP="00030A61">
      <w:pPr>
        <w:ind w:right="2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Deploy and manage Production systems Co-located in US and UK datacenters. </w:t>
      </w:r>
    </w:p>
    <w:p w14:paraId="2756E127" w14:textId="77777777" w:rsidR="007864CF" w:rsidRPr="00030A61" w:rsidRDefault="007864CF" w:rsidP="00030A61">
      <w:pPr>
        <w:ind w:right="2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Deploy and manage application release from Dev/Test environments through Stage to Production. </w:t>
      </w:r>
    </w:p>
    <w:p w14:paraId="4B085083" w14:textId="77777777" w:rsidR="007864CF" w:rsidRPr="00030A61" w:rsidRDefault="007864CF" w:rsidP="00030A61">
      <w:pPr>
        <w:ind w:right="2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Work alongside R&amp;D department to debug critical issues. </w:t>
      </w:r>
    </w:p>
    <w:p w14:paraId="19058609" w14:textId="1DE2B671" w:rsidR="007864CF" w:rsidRPr="00030A61" w:rsidRDefault="007864CF" w:rsidP="00030A61">
      <w:pPr>
        <w:ind w:right="2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Manage IT </w:t>
      </w:r>
      <w:r w:rsidR="00227E61">
        <w:rPr>
          <w:rFonts w:asciiTheme="minorHAnsi" w:eastAsia="Arial" w:hAnsiTheme="minorHAnsi" w:cstheme="minorHAnsi"/>
          <w:sz w:val="22"/>
          <w:szCs w:val="22"/>
        </w:rPr>
        <w:t>efforts across the organization.</w:t>
      </w:r>
    </w:p>
    <w:p w14:paraId="7370CC2E" w14:textId="77777777" w:rsidR="00D96C11" w:rsidRDefault="00D96C11" w:rsidP="007864CF">
      <w:pPr>
        <w:rPr>
          <w:rFonts w:asciiTheme="minorHAnsi" w:eastAsia="Arial" w:hAnsiTheme="minorHAnsi" w:cstheme="minorHAnsi"/>
          <w:i/>
          <w:iCs/>
          <w:sz w:val="22"/>
          <w:szCs w:val="22"/>
        </w:rPr>
      </w:pPr>
    </w:p>
    <w:p w14:paraId="494C8308" w14:textId="291A5D0F" w:rsidR="007864CF" w:rsidRPr="00030A61" w:rsidRDefault="007864CF" w:rsidP="007864C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2005-2007</w:t>
      </w:r>
      <w:r w:rsidR="00227E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-</w:t>
      </w: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 Bee-</w:t>
      </w:r>
      <w:r w:rsidR="00030A61"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Contact</w:t>
      </w: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(Formerly Tethys Communications</w:t>
      </w:r>
      <w:r w:rsidR="00030A61"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)</w:t>
      </w:r>
      <w:r w:rsidR="00030A61"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 -</w:t>
      </w: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 xml:space="preserve"> Tech support and IT manager.</w:t>
      </w:r>
    </w:p>
    <w:p w14:paraId="174BA10D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Manage all IT aspects for the corporate infrastructure. </w:t>
      </w:r>
    </w:p>
    <w:p w14:paraId="4B6E2CB7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Build and manage technical support team for SMB customers. </w:t>
      </w:r>
    </w:p>
    <w:p w14:paraId="5CB63CC6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Deploy, manage and maintain the Production system. </w:t>
      </w:r>
    </w:p>
    <w:p w14:paraId="56465F08" w14:textId="77777777" w:rsidR="007864CF" w:rsidRPr="00030A61" w:rsidRDefault="007864CF" w:rsidP="00030A61">
      <w:pPr>
        <w:ind w:right="6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Assure up time and SLA for Customers (B2B) and services continuity with Israeli cellular providers. </w:t>
      </w:r>
    </w:p>
    <w:p w14:paraId="64B88D58" w14:textId="77777777" w:rsidR="007864CF" w:rsidRPr="00030A61" w:rsidRDefault="007864CF" w:rsidP="00030A61">
      <w:pPr>
        <w:ind w:right="60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Manage technical project for strategic customers.</w:t>
      </w:r>
    </w:p>
    <w:p w14:paraId="5E913056" w14:textId="77777777" w:rsidR="006329A9" w:rsidRPr="00030A61" w:rsidRDefault="006329A9" w:rsidP="007864CF">
      <w:pPr>
        <w:rPr>
          <w:rFonts w:asciiTheme="minorHAnsi" w:hAnsiTheme="minorHAnsi" w:cstheme="minorHAnsi"/>
          <w:sz w:val="22"/>
          <w:szCs w:val="22"/>
        </w:rPr>
      </w:pPr>
    </w:p>
    <w:p w14:paraId="02F83BD9" w14:textId="77777777" w:rsidR="007864CF" w:rsidRPr="00030A61" w:rsidRDefault="007864CF" w:rsidP="00030A6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i/>
          <w:iCs/>
          <w:sz w:val="22"/>
          <w:szCs w:val="22"/>
        </w:rPr>
        <w:t>2002-2003 - 013 Netvision Tech Support Engineer- Business Department.</w:t>
      </w:r>
    </w:p>
    <w:p w14:paraId="081C96D4" w14:textId="77777777" w:rsidR="007864CF" w:rsidRPr="00030A61" w:rsidRDefault="007864CF" w:rsidP="00030A61">
      <w:pPr>
        <w:ind w:right="50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Support for hosted services, managed network and security devices. </w:t>
      </w:r>
    </w:p>
    <w:p w14:paraId="4BD2EFD3" w14:textId="77777777" w:rsidR="007864CF" w:rsidRPr="00030A61" w:rsidRDefault="007864CF" w:rsidP="00030A61">
      <w:pPr>
        <w:ind w:right="50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Escalation engineer for customers local IT engineers. </w:t>
      </w:r>
    </w:p>
    <w:p w14:paraId="764753F2" w14:textId="77777777" w:rsidR="007864CF" w:rsidRPr="00030A61" w:rsidRDefault="007864CF" w:rsidP="00030A61">
      <w:pPr>
        <w:ind w:right="500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Technical escalation for integration companies.</w:t>
      </w:r>
    </w:p>
    <w:p w14:paraId="3ED7B556" w14:textId="77777777" w:rsidR="006329A9" w:rsidRPr="00030A61" w:rsidRDefault="006329A9" w:rsidP="007864CF">
      <w:pPr>
        <w:rPr>
          <w:rFonts w:asciiTheme="minorHAnsi" w:hAnsiTheme="minorHAnsi" w:cstheme="minorHAnsi"/>
          <w:sz w:val="22"/>
          <w:szCs w:val="22"/>
        </w:rPr>
      </w:pPr>
    </w:p>
    <w:p w14:paraId="74547A1B" w14:textId="77777777" w:rsidR="007864CF" w:rsidRPr="00030A61" w:rsidRDefault="007864CF" w:rsidP="00030A61">
      <w:pPr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2001-2003 - ECI </w:t>
      </w:r>
      <w:proofErr w:type="spellStart"/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Innowave</w:t>
      </w:r>
      <w:proofErr w:type="spellEnd"/>
      <w:r w:rsidRPr="00030A61">
        <w:rPr>
          <w:rFonts w:asciiTheme="minorHAnsi" w:eastAsia="Arial" w:hAnsiTheme="minorHAnsi" w:cstheme="minorHAnsi"/>
          <w:i/>
          <w:iCs/>
          <w:sz w:val="22"/>
          <w:szCs w:val="22"/>
        </w:rPr>
        <w:t xml:space="preserve"> Field engineer, Operations Department.</w:t>
      </w:r>
    </w:p>
    <w:p w14:paraId="67DD6427" w14:textId="77777777" w:rsidR="007864CF" w:rsidRPr="00030A61" w:rsidRDefault="007864CF" w:rsidP="00030A61">
      <w:pPr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Field Engineer in the company operations department for Wireless Local Loop systems.</w:t>
      </w:r>
    </w:p>
    <w:p w14:paraId="3358203C" w14:textId="77777777" w:rsidR="00030A61" w:rsidRDefault="007864CF" w:rsidP="00030A61">
      <w:pPr>
        <w:ind w:right="20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Preform POC projects. </w:t>
      </w:r>
    </w:p>
    <w:p w14:paraId="56D95F22" w14:textId="77777777" w:rsidR="00030A61" w:rsidRDefault="007864CF" w:rsidP="00030A61">
      <w:pPr>
        <w:ind w:right="20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Manage Post sale system integration projects for telecommunications providers. </w:t>
      </w:r>
    </w:p>
    <w:p w14:paraId="6C23842D" w14:textId="77777777" w:rsidR="00030A61" w:rsidRDefault="007864CF" w:rsidP="00030A61">
      <w:pPr>
        <w:ind w:right="20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Perform ATPs. </w:t>
      </w:r>
    </w:p>
    <w:p w14:paraId="2992909C" w14:textId="77777777" w:rsidR="00030A61" w:rsidRDefault="007864CF" w:rsidP="00030A61">
      <w:pPr>
        <w:ind w:right="20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• Conduct OJTs for Local subcontractors in Latin America, Africa and Asia. </w:t>
      </w:r>
    </w:p>
    <w:p w14:paraId="76C277A0" w14:textId="77777777" w:rsidR="007864CF" w:rsidRPr="00030A61" w:rsidRDefault="007864CF" w:rsidP="00030A61">
      <w:pPr>
        <w:ind w:right="200"/>
        <w:rPr>
          <w:rFonts w:asciiTheme="minorHAnsi" w:eastAsia="Arial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>• Tier 3 Tech support.</w:t>
      </w:r>
    </w:p>
    <w:p w14:paraId="1D7435DB" w14:textId="77777777" w:rsidR="006329A9" w:rsidRPr="00030A61" w:rsidRDefault="007864CF" w:rsidP="007864CF">
      <w:pPr>
        <w:rPr>
          <w:rFonts w:asciiTheme="minorHAnsi" w:hAnsiTheme="minorHAnsi" w:cstheme="minorHAnsi"/>
          <w:noProof/>
          <w:sz w:val="22"/>
          <w:szCs w:val="22"/>
        </w:rPr>
      </w:pPr>
      <w:r w:rsidRPr="00030A61">
        <w:rPr>
          <w:rFonts w:asciiTheme="minorHAnsi" w:hAnsiTheme="minorHAnsi" w:cstheme="minorHAnsi"/>
          <w:noProof/>
          <w:sz w:val="22"/>
          <w:szCs w:val="22"/>
        </w:rPr>
        <w:object w:dxaOrig="8992" w:dyaOrig="16" w14:anchorId="4284B411">
          <v:rect id="rectole0000000004" o:spid="_x0000_i1030" style="width:448.5pt;height:.75pt" o:ole="" o:preferrelative="t" stroked="f">
            <v:imagedata r:id="rId10" o:title=""/>
          </v:rect>
          <o:OLEObject Type="Embed" ProgID="StaticMetafile" ShapeID="rectole0000000004" DrawAspect="Content" ObjectID="_1740832684" r:id="rId16"/>
        </w:object>
      </w:r>
    </w:p>
    <w:p w14:paraId="4FEAEE5C" w14:textId="77777777" w:rsidR="007864CF" w:rsidRPr="00030A61" w:rsidRDefault="007864CF" w:rsidP="007864CF">
      <w:pPr>
        <w:rPr>
          <w:rFonts w:asciiTheme="minorHAnsi" w:hAnsiTheme="minorHAnsi" w:cstheme="minorHAnsi"/>
          <w:sz w:val="22"/>
          <w:szCs w:val="22"/>
        </w:rPr>
      </w:pPr>
    </w:p>
    <w:p w14:paraId="02C70F99" w14:textId="77777777" w:rsidR="00030A61" w:rsidRPr="00030A61" w:rsidRDefault="00030A61" w:rsidP="007864CF">
      <w:pPr>
        <w:rPr>
          <w:rFonts w:asciiTheme="minorHAnsi" w:eastAsia="Arial" w:hAnsiTheme="minorHAnsi" w:cstheme="minorHAnsi"/>
          <w:i/>
          <w:iCs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Military Service</w:t>
      </w:r>
      <w:r w:rsidRPr="00030A61">
        <w:rPr>
          <w:rFonts w:asciiTheme="minorHAnsi" w:eastAsia="Arial" w:hAnsiTheme="minorHAnsi" w:cstheme="minorHAnsi"/>
          <w:i/>
          <w:iCs/>
          <w:sz w:val="22"/>
          <w:szCs w:val="22"/>
        </w:rPr>
        <w:t xml:space="preserve"> </w:t>
      </w:r>
    </w:p>
    <w:p w14:paraId="184F7D97" w14:textId="73B70F25" w:rsidR="007864CF" w:rsidRPr="00030A61" w:rsidRDefault="00030A61" w:rsidP="00D96C11">
      <w:pPr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i/>
          <w:iCs/>
          <w:sz w:val="22"/>
          <w:szCs w:val="22"/>
        </w:rPr>
        <w:t xml:space="preserve">1997-2000- </w:t>
      </w:r>
      <w:r w:rsidR="007864CF" w:rsidRPr="00030A61">
        <w:rPr>
          <w:rFonts w:asciiTheme="minorHAnsi" w:eastAsia="Arial" w:hAnsiTheme="minorHAnsi" w:cstheme="minorHAnsi"/>
          <w:i/>
          <w:iCs/>
          <w:sz w:val="22"/>
          <w:szCs w:val="22"/>
        </w:rPr>
        <w:t>Army intelligence, Communications brigade 7022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>
        <w:rPr>
          <w:rFonts w:asciiTheme="minorHAnsi" w:eastAsia="Arial" w:hAnsiTheme="minorHAnsi" w:cstheme="minorHAnsi"/>
          <w:sz w:val="22"/>
          <w:szCs w:val="22"/>
        </w:rPr>
        <w:t>Staff Sargent</w:t>
      </w:r>
      <w:r w:rsidR="00D96C11">
        <w:rPr>
          <w:rFonts w:asciiTheme="minorHAnsi" w:eastAsia="Arial" w:hAnsiTheme="minorHAnsi" w:cstheme="minorHAnsi"/>
          <w:sz w:val="22"/>
          <w:szCs w:val="22"/>
        </w:rPr>
        <w:t>.</w:t>
      </w:r>
    </w:p>
    <w:p w14:paraId="21A35A5E" w14:textId="0498D54F" w:rsidR="007864CF" w:rsidRPr="00030A61" w:rsidRDefault="007864CF" w:rsidP="00D96C11">
      <w:pPr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hAnsiTheme="minorHAnsi" w:cstheme="minorHAnsi"/>
          <w:noProof/>
          <w:sz w:val="22"/>
          <w:szCs w:val="22"/>
        </w:rPr>
        <w:object w:dxaOrig="8992" w:dyaOrig="16" w14:anchorId="24FBD16C">
          <v:rect id="rectole0000000006" o:spid="_x0000_i1031" style="width:448.5pt;height:.75pt" o:ole="" o:preferrelative="t" stroked="f">
            <v:imagedata r:id="rId10" o:title=""/>
          </v:rect>
          <o:OLEObject Type="Embed" ProgID="StaticMetafile" ShapeID="rectole0000000006" DrawAspect="Content" ObjectID="_1740832685" r:id="rId17"/>
        </w:object>
      </w:r>
    </w:p>
    <w:p w14:paraId="12CE88F7" w14:textId="77777777" w:rsidR="007864CF" w:rsidRPr="00030A61" w:rsidRDefault="007864CF" w:rsidP="007864C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30A61">
        <w:rPr>
          <w:rFonts w:asciiTheme="minorHAnsi" w:eastAsia="Arial" w:hAnsiTheme="minorHAnsi" w:cstheme="minorHAnsi"/>
          <w:b/>
          <w:bCs/>
          <w:sz w:val="22"/>
          <w:szCs w:val="22"/>
        </w:rPr>
        <w:t>Hobbies</w:t>
      </w:r>
    </w:p>
    <w:p w14:paraId="186923C8" w14:textId="77777777" w:rsidR="007864CF" w:rsidRPr="00030A61" w:rsidRDefault="007864CF" w:rsidP="007864CF">
      <w:pPr>
        <w:spacing w:line="391" w:lineRule="auto"/>
        <w:rPr>
          <w:rFonts w:asciiTheme="minorHAnsi" w:hAnsiTheme="minorHAnsi" w:cstheme="minorHAnsi"/>
          <w:sz w:val="22"/>
          <w:szCs w:val="22"/>
        </w:rPr>
      </w:pPr>
      <w:r w:rsidRPr="00030A61">
        <w:rPr>
          <w:rFonts w:asciiTheme="minorHAnsi" w:hAnsiTheme="minorHAnsi" w:cstheme="minorHAnsi"/>
          <w:noProof/>
          <w:sz w:val="22"/>
          <w:szCs w:val="22"/>
        </w:rPr>
        <w:object w:dxaOrig="8992" w:dyaOrig="8" w14:anchorId="456D4C10">
          <v:rect id="rectole0000000007" o:spid="_x0000_i1032" style="width:448.5pt;height:.75pt" o:ole="" o:preferrelative="t" stroked="f">
            <v:imagedata r:id="rId12" o:title=""/>
          </v:rect>
          <o:OLEObject Type="Embed" ProgID="StaticMetafile" ShapeID="rectole0000000007" DrawAspect="Content" ObjectID="_1740832686" r:id="rId18"/>
        </w:object>
      </w:r>
    </w:p>
    <w:p w14:paraId="1B60C28F" w14:textId="18D9A189" w:rsidR="007E72E5" w:rsidRPr="00030A61" w:rsidRDefault="007864CF" w:rsidP="00030A61">
      <w:pPr>
        <w:rPr>
          <w:rFonts w:asciiTheme="minorHAnsi" w:eastAsia="Calibri" w:hAnsiTheme="minorHAnsi" w:cstheme="minorHAnsi"/>
          <w:sz w:val="22"/>
          <w:szCs w:val="22"/>
        </w:rPr>
      </w:pPr>
      <w:r w:rsidRPr="00030A61">
        <w:rPr>
          <w:rFonts w:asciiTheme="minorHAnsi" w:eastAsia="Arial" w:hAnsiTheme="minorHAnsi" w:cstheme="minorHAnsi"/>
          <w:sz w:val="22"/>
          <w:szCs w:val="22"/>
        </w:rPr>
        <w:t xml:space="preserve">Classic Car Restoration, </w:t>
      </w:r>
      <w:r w:rsidR="00227E61">
        <w:rPr>
          <w:rFonts w:asciiTheme="minorHAnsi" w:eastAsia="Arial" w:hAnsiTheme="minorHAnsi" w:cstheme="minorHAnsi"/>
          <w:sz w:val="22"/>
          <w:szCs w:val="22"/>
        </w:rPr>
        <w:t>Home DJ, Gardening.</w:t>
      </w:r>
    </w:p>
    <w:p w14:paraId="6A149BF2" w14:textId="77777777" w:rsidR="00CB25C3" w:rsidRPr="00030A61" w:rsidRDefault="00CB25C3" w:rsidP="00B81DBA">
      <w:pPr>
        <w:rPr>
          <w:rFonts w:asciiTheme="minorHAnsi" w:hAnsiTheme="minorHAnsi" w:cstheme="minorHAnsi"/>
          <w:sz w:val="22"/>
          <w:szCs w:val="22"/>
        </w:rPr>
      </w:pPr>
    </w:p>
    <w:sectPr w:rsidR="00CB25C3" w:rsidRPr="00030A61" w:rsidSect="002E06C3">
      <w:headerReference w:type="default" r:id="rId19"/>
      <w:pgSz w:w="11907" w:h="16839" w:code="9"/>
      <w:pgMar w:top="142" w:right="425" w:bottom="0" w:left="1276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0ACB4" w14:textId="77777777" w:rsidR="006B045C" w:rsidRDefault="006B045C" w:rsidP="00213C56">
      <w:r>
        <w:separator/>
      </w:r>
    </w:p>
  </w:endnote>
  <w:endnote w:type="continuationSeparator" w:id="0">
    <w:p w14:paraId="3D95A1BA" w14:textId="77777777" w:rsidR="006B045C" w:rsidRDefault="006B045C" w:rsidP="00213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MS PMincho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0ABDC" w14:textId="77777777" w:rsidR="006B045C" w:rsidRDefault="006B045C" w:rsidP="00213C56">
      <w:r>
        <w:separator/>
      </w:r>
    </w:p>
  </w:footnote>
  <w:footnote w:type="continuationSeparator" w:id="0">
    <w:p w14:paraId="0D738E52" w14:textId="77777777" w:rsidR="006B045C" w:rsidRDefault="006B045C" w:rsidP="00213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1F3B0" w14:textId="77777777" w:rsidR="00213C56" w:rsidRDefault="00213C56" w:rsidP="00213C56">
    <w:pPr>
      <w:pStyle w:val="a5"/>
    </w:pPr>
  </w:p>
  <w:p w14:paraId="4FEE9E26" w14:textId="77777777" w:rsidR="00213C56" w:rsidRDefault="00213C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7" type="#_x0000_t75" style="width:11.25pt;height:11.25pt" o:bullet="t">
        <v:imagedata r:id="rId1" o:title="BD14513_"/>
      </v:shape>
    </w:pict>
  </w:numPicBullet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207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46" w:hanging="360"/>
      </w:pPr>
      <w:rPr>
        <w:rFonts w:ascii="Symbol" w:hAnsi="Symbol" w:cs="Times New Roman"/>
        <w:sz w:val="2"/>
        <w:szCs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2085" w:hanging="36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2085" w:hanging="360"/>
      </w:pPr>
      <w:rPr>
        <w:rFonts w:ascii="Symbol" w:hAnsi="Symbol" w:cs="Times New Roman"/>
      </w:rPr>
    </w:lvl>
  </w:abstractNum>
  <w:abstractNum w:abstractNumId="5" w15:restartNumberingAfterBreak="0">
    <w:nsid w:val="00CB2938"/>
    <w:multiLevelType w:val="hybridMultilevel"/>
    <w:tmpl w:val="F4E6B012"/>
    <w:lvl w:ilvl="0" w:tplc="F13E6EEE">
      <w:start w:val="1"/>
      <w:numFmt w:val="bullet"/>
      <w:lvlText w:val=""/>
      <w:lvlPicBulletId w:val="0"/>
      <w:lvlJc w:val="left"/>
      <w:pPr>
        <w:ind w:left="-2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</w:abstractNum>
  <w:abstractNum w:abstractNumId="6" w15:restartNumberingAfterBreak="0">
    <w:nsid w:val="01885B77"/>
    <w:multiLevelType w:val="hybridMultilevel"/>
    <w:tmpl w:val="7A9C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3E5E78"/>
    <w:multiLevelType w:val="hybridMultilevel"/>
    <w:tmpl w:val="99AA896C"/>
    <w:lvl w:ilvl="0" w:tplc="FFFFFFFF">
      <w:start w:val="1"/>
      <w:numFmt w:val="decimal"/>
      <w:lvlText w:val="%1."/>
      <w:lvlJc w:val="left"/>
      <w:pPr>
        <w:ind w:left="562" w:hanging="461"/>
      </w:p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8" w15:restartNumberingAfterBreak="0">
    <w:nsid w:val="046D0A93"/>
    <w:multiLevelType w:val="hybridMultilevel"/>
    <w:tmpl w:val="93FE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8B6994"/>
    <w:multiLevelType w:val="hybridMultilevel"/>
    <w:tmpl w:val="4B9CEE8E"/>
    <w:lvl w:ilvl="0" w:tplc="4318408A">
      <w:start w:val="200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0A4395"/>
    <w:multiLevelType w:val="hybridMultilevel"/>
    <w:tmpl w:val="E28E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5D3154"/>
    <w:multiLevelType w:val="hybridMultilevel"/>
    <w:tmpl w:val="3D7A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E17F0B"/>
    <w:multiLevelType w:val="hybridMultilevel"/>
    <w:tmpl w:val="B6C43468"/>
    <w:lvl w:ilvl="0" w:tplc="1062F0B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E740CE"/>
    <w:multiLevelType w:val="singleLevel"/>
    <w:tmpl w:val="0CDCAF1A"/>
    <w:lvl w:ilvl="0">
      <w:start w:val="1"/>
      <w:numFmt w:val="none"/>
      <w:pStyle w:val="BulletList0"/>
      <w:lvlText w:val=""/>
      <w:lvlJc w:val="center"/>
      <w:pPr>
        <w:tabs>
          <w:tab w:val="num" w:pos="357"/>
        </w:tabs>
        <w:ind w:left="357" w:hanging="300"/>
      </w:pPr>
      <w:rPr>
        <w:rFonts w:ascii="Symbol" w:hAnsi="Symbol" w:cs="David" w:hint="default"/>
        <w:bCs w:val="0"/>
        <w:iCs w:val="0"/>
        <w:szCs w:val="24"/>
      </w:rPr>
    </w:lvl>
  </w:abstractNum>
  <w:abstractNum w:abstractNumId="14" w15:restartNumberingAfterBreak="0">
    <w:nsid w:val="0B014C85"/>
    <w:multiLevelType w:val="hybridMultilevel"/>
    <w:tmpl w:val="C2945EEE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0FFF5B01"/>
    <w:multiLevelType w:val="multilevel"/>
    <w:tmpl w:val="FD2894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372CF4"/>
    <w:multiLevelType w:val="hybridMultilevel"/>
    <w:tmpl w:val="847C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4545AE"/>
    <w:multiLevelType w:val="hybridMultilevel"/>
    <w:tmpl w:val="A9F2475E"/>
    <w:lvl w:ilvl="0" w:tplc="9A8460C4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287763C"/>
    <w:multiLevelType w:val="hybridMultilevel"/>
    <w:tmpl w:val="7BA8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4F2335"/>
    <w:multiLevelType w:val="singleLevel"/>
    <w:tmpl w:val="8018A992"/>
    <w:lvl w:ilvl="0">
      <w:start w:val="1"/>
      <w:numFmt w:val="none"/>
      <w:pStyle w:val="BulletList1"/>
      <w:lvlText w:val=""/>
      <w:lvlJc w:val="center"/>
      <w:pPr>
        <w:tabs>
          <w:tab w:val="num" w:pos="720"/>
        </w:tabs>
        <w:ind w:left="720" w:hanging="306"/>
      </w:pPr>
      <w:rPr>
        <w:rFonts w:ascii="Symbol" w:hAnsi="Symbol" w:hint="default"/>
      </w:rPr>
    </w:lvl>
  </w:abstractNum>
  <w:abstractNum w:abstractNumId="20" w15:restartNumberingAfterBreak="0">
    <w:nsid w:val="23BC1731"/>
    <w:multiLevelType w:val="hybridMultilevel"/>
    <w:tmpl w:val="DF5080FC"/>
    <w:lvl w:ilvl="0" w:tplc="9A8460C4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F0631E"/>
    <w:multiLevelType w:val="hybridMultilevel"/>
    <w:tmpl w:val="682E082A"/>
    <w:lvl w:ilvl="0" w:tplc="E1D66230">
      <w:start w:val="4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530518"/>
    <w:multiLevelType w:val="hybridMultilevel"/>
    <w:tmpl w:val="4F166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DE56E8C"/>
    <w:multiLevelType w:val="singleLevel"/>
    <w:tmpl w:val="1FD0DF68"/>
    <w:lvl w:ilvl="0">
      <w:start w:val="1"/>
      <w:numFmt w:val="none"/>
      <w:pStyle w:val="BulletList2"/>
      <w:lvlText w:val=""/>
      <w:lvlJc w:val="center"/>
      <w:pPr>
        <w:tabs>
          <w:tab w:val="num" w:pos="1083"/>
        </w:tabs>
        <w:ind w:left="1083" w:hanging="306"/>
      </w:pPr>
      <w:rPr>
        <w:rFonts w:ascii="Symbol" w:hAnsi="Symbol" w:hint="default"/>
      </w:rPr>
    </w:lvl>
  </w:abstractNum>
  <w:abstractNum w:abstractNumId="24" w15:restartNumberingAfterBreak="0">
    <w:nsid w:val="2F6E4D78"/>
    <w:multiLevelType w:val="hybridMultilevel"/>
    <w:tmpl w:val="78D4B8A2"/>
    <w:lvl w:ilvl="0" w:tplc="9A8460C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0571A77"/>
    <w:multiLevelType w:val="hybridMultilevel"/>
    <w:tmpl w:val="98C6672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2CA64B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lang w:bidi="he-IL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081EDE"/>
    <w:multiLevelType w:val="hybridMultilevel"/>
    <w:tmpl w:val="4F9A2158"/>
    <w:lvl w:ilvl="0" w:tplc="388E0C68">
      <w:start w:val="2012"/>
      <w:numFmt w:val="bullet"/>
      <w:lvlText w:val=""/>
      <w:lvlJc w:val="left"/>
      <w:pPr>
        <w:ind w:left="720" w:hanging="360"/>
      </w:pPr>
      <w:rPr>
        <w:rFonts w:ascii="Symbol" w:eastAsia="SimSu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D032AB"/>
    <w:multiLevelType w:val="hybridMultilevel"/>
    <w:tmpl w:val="2D9C3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06052"/>
    <w:multiLevelType w:val="hybridMultilevel"/>
    <w:tmpl w:val="6AD29368"/>
    <w:lvl w:ilvl="0" w:tplc="85104C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011F45"/>
    <w:multiLevelType w:val="hybridMultilevel"/>
    <w:tmpl w:val="6366B4C8"/>
    <w:lvl w:ilvl="0" w:tplc="C26C5320">
      <w:start w:val="200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imSu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926C9D"/>
    <w:multiLevelType w:val="hybridMultilevel"/>
    <w:tmpl w:val="EC22779A"/>
    <w:lvl w:ilvl="0" w:tplc="D72A2140">
      <w:start w:val="1"/>
      <w:numFmt w:val="decimal"/>
      <w:lvlText w:val="%1.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9" w:hanging="360"/>
      </w:pPr>
    </w:lvl>
    <w:lvl w:ilvl="2" w:tplc="0409001B" w:tentative="1">
      <w:start w:val="1"/>
      <w:numFmt w:val="lowerRoman"/>
      <w:lvlText w:val="%3."/>
      <w:lvlJc w:val="right"/>
      <w:pPr>
        <w:ind w:left="3079" w:hanging="180"/>
      </w:pPr>
    </w:lvl>
    <w:lvl w:ilvl="3" w:tplc="0409000F" w:tentative="1">
      <w:start w:val="1"/>
      <w:numFmt w:val="decimal"/>
      <w:lvlText w:val="%4."/>
      <w:lvlJc w:val="left"/>
      <w:pPr>
        <w:ind w:left="3799" w:hanging="360"/>
      </w:pPr>
    </w:lvl>
    <w:lvl w:ilvl="4" w:tplc="04090019" w:tentative="1">
      <w:start w:val="1"/>
      <w:numFmt w:val="lowerLetter"/>
      <w:lvlText w:val="%5."/>
      <w:lvlJc w:val="left"/>
      <w:pPr>
        <w:ind w:left="4519" w:hanging="360"/>
      </w:pPr>
    </w:lvl>
    <w:lvl w:ilvl="5" w:tplc="0409001B" w:tentative="1">
      <w:start w:val="1"/>
      <w:numFmt w:val="lowerRoman"/>
      <w:lvlText w:val="%6."/>
      <w:lvlJc w:val="right"/>
      <w:pPr>
        <w:ind w:left="5239" w:hanging="180"/>
      </w:pPr>
    </w:lvl>
    <w:lvl w:ilvl="6" w:tplc="0409000F" w:tentative="1">
      <w:start w:val="1"/>
      <w:numFmt w:val="decimal"/>
      <w:lvlText w:val="%7."/>
      <w:lvlJc w:val="left"/>
      <w:pPr>
        <w:ind w:left="5959" w:hanging="360"/>
      </w:pPr>
    </w:lvl>
    <w:lvl w:ilvl="7" w:tplc="04090019" w:tentative="1">
      <w:start w:val="1"/>
      <w:numFmt w:val="lowerLetter"/>
      <w:lvlText w:val="%8."/>
      <w:lvlJc w:val="left"/>
      <w:pPr>
        <w:ind w:left="6679" w:hanging="360"/>
      </w:pPr>
    </w:lvl>
    <w:lvl w:ilvl="8" w:tplc="0409001B" w:tentative="1">
      <w:start w:val="1"/>
      <w:numFmt w:val="lowerRoman"/>
      <w:lvlText w:val="%9."/>
      <w:lvlJc w:val="right"/>
      <w:pPr>
        <w:ind w:left="7399" w:hanging="180"/>
      </w:pPr>
    </w:lvl>
  </w:abstractNum>
  <w:abstractNum w:abstractNumId="31" w15:restartNumberingAfterBreak="0">
    <w:nsid w:val="61FC5734"/>
    <w:multiLevelType w:val="hybridMultilevel"/>
    <w:tmpl w:val="7D7A3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02396"/>
    <w:multiLevelType w:val="hybridMultilevel"/>
    <w:tmpl w:val="E67E2B4C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65C045CA"/>
    <w:multiLevelType w:val="hybridMultilevel"/>
    <w:tmpl w:val="395CD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4503D"/>
    <w:multiLevelType w:val="hybridMultilevel"/>
    <w:tmpl w:val="0D4EDE82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5" w15:restartNumberingAfterBreak="0">
    <w:nsid w:val="6AA34FC1"/>
    <w:multiLevelType w:val="hybridMultilevel"/>
    <w:tmpl w:val="97B2F7D0"/>
    <w:lvl w:ilvl="0" w:tplc="FFFFFFFF">
      <w:start w:val="1"/>
      <w:numFmt w:val="bullet"/>
      <w:pStyle w:val="a"/>
      <w:lvlText w:val=""/>
      <w:lvlJc w:val="left"/>
      <w:pPr>
        <w:tabs>
          <w:tab w:val="num" w:pos="101"/>
        </w:tabs>
        <w:ind w:left="101" w:hanging="10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21166"/>
    <w:multiLevelType w:val="hybridMultilevel"/>
    <w:tmpl w:val="71D45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7D2087"/>
    <w:multiLevelType w:val="hybridMultilevel"/>
    <w:tmpl w:val="4E103AA6"/>
    <w:lvl w:ilvl="0" w:tplc="96B06D72">
      <w:start w:val="2015"/>
      <w:numFmt w:val="decimal"/>
      <w:lvlText w:val="%1"/>
      <w:lvlJc w:val="left"/>
      <w:pPr>
        <w:ind w:left="-2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8" w15:restartNumberingAfterBreak="0">
    <w:nsid w:val="6DDA1F61"/>
    <w:multiLevelType w:val="hybridMultilevel"/>
    <w:tmpl w:val="112AC92A"/>
    <w:lvl w:ilvl="0" w:tplc="A3100A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796C5C"/>
    <w:multiLevelType w:val="hybridMultilevel"/>
    <w:tmpl w:val="3DDEF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4C7BCB"/>
    <w:multiLevelType w:val="hybridMultilevel"/>
    <w:tmpl w:val="31CE3D48"/>
    <w:lvl w:ilvl="0" w:tplc="63042E38">
      <w:start w:val="200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imSun" w:hAnsi="Symbol" w:cs="Davi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4F68B1"/>
    <w:multiLevelType w:val="hybridMultilevel"/>
    <w:tmpl w:val="522CC5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4" w:hanging="360"/>
      </w:pPr>
      <w:rPr>
        <w:rFonts w:ascii="Wingdings" w:hAnsi="Wingdings" w:hint="default"/>
      </w:rPr>
    </w:lvl>
  </w:abstractNum>
  <w:abstractNum w:abstractNumId="43" w15:restartNumberingAfterBreak="0">
    <w:nsid w:val="7C262110"/>
    <w:multiLevelType w:val="hybridMultilevel"/>
    <w:tmpl w:val="54467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8B5150"/>
    <w:multiLevelType w:val="hybridMultilevel"/>
    <w:tmpl w:val="87565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5439638">
    <w:abstractNumId w:val="40"/>
  </w:num>
  <w:num w:numId="2" w16cid:durableId="784927673">
    <w:abstractNumId w:val="13"/>
  </w:num>
  <w:num w:numId="3" w16cid:durableId="699862433">
    <w:abstractNumId w:val="19"/>
  </w:num>
  <w:num w:numId="4" w16cid:durableId="845749976">
    <w:abstractNumId w:val="23"/>
  </w:num>
  <w:num w:numId="5" w16cid:durableId="872767900">
    <w:abstractNumId w:val="15"/>
  </w:num>
  <w:num w:numId="6" w16cid:durableId="881215543">
    <w:abstractNumId w:val="27"/>
  </w:num>
  <w:num w:numId="7" w16cid:durableId="1540388073">
    <w:abstractNumId w:val="36"/>
  </w:num>
  <w:num w:numId="8" w16cid:durableId="252665208">
    <w:abstractNumId w:val="18"/>
  </w:num>
  <w:num w:numId="9" w16cid:durableId="144274486">
    <w:abstractNumId w:val="8"/>
  </w:num>
  <w:num w:numId="10" w16cid:durableId="780686233">
    <w:abstractNumId w:val="42"/>
  </w:num>
  <w:num w:numId="11" w16cid:durableId="685865682">
    <w:abstractNumId w:val="21"/>
  </w:num>
  <w:num w:numId="12" w16cid:durableId="2060132971">
    <w:abstractNumId w:val="12"/>
  </w:num>
  <w:num w:numId="13" w16cid:durableId="944771331">
    <w:abstractNumId w:val="9"/>
  </w:num>
  <w:num w:numId="14" w16cid:durableId="1655840263">
    <w:abstractNumId w:val="25"/>
  </w:num>
  <w:num w:numId="15" w16cid:durableId="118113785">
    <w:abstractNumId w:val="24"/>
  </w:num>
  <w:num w:numId="16" w16cid:durableId="1952739248">
    <w:abstractNumId w:val="28"/>
  </w:num>
  <w:num w:numId="17" w16cid:durableId="40398738">
    <w:abstractNumId w:val="37"/>
  </w:num>
  <w:num w:numId="18" w16cid:durableId="1256399011">
    <w:abstractNumId w:val="20"/>
  </w:num>
  <w:num w:numId="19" w16cid:durableId="497773929">
    <w:abstractNumId w:val="17"/>
  </w:num>
  <w:num w:numId="20" w16cid:durableId="1934126428">
    <w:abstractNumId w:val="35"/>
  </w:num>
  <w:num w:numId="21" w16cid:durableId="1137380475">
    <w:abstractNumId w:val="7"/>
  </w:num>
  <w:num w:numId="22" w16cid:durableId="325866980">
    <w:abstractNumId w:val="26"/>
  </w:num>
  <w:num w:numId="23" w16cid:durableId="109127801">
    <w:abstractNumId w:val="5"/>
  </w:num>
  <w:num w:numId="24" w16cid:durableId="180779397">
    <w:abstractNumId w:val="38"/>
  </w:num>
  <w:num w:numId="25" w16cid:durableId="1569344629">
    <w:abstractNumId w:val="29"/>
  </w:num>
  <w:num w:numId="26" w16cid:durableId="188110934">
    <w:abstractNumId w:val="41"/>
  </w:num>
  <w:num w:numId="27" w16cid:durableId="1485317880">
    <w:abstractNumId w:val="34"/>
  </w:num>
  <w:num w:numId="28" w16cid:durableId="1737511507">
    <w:abstractNumId w:val="31"/>
  </w:num>
  <w:num w:numId="29" w16cid:durableId="211430621">
    <w:abstractNumId w:val="32"/>
  </w:num>
  <w:num w:numId="30" w16cid:durableId="389114599">
    <w:abstractNumId w:val="14"/>
  </w:num>
  <w:num w:numId="31" w16cid:durableId="941449316">
    <w:abstractNumId w:val="30"/>
  </w:num>
  <w:num w:numId="32" w16cid:durableId="1721783234">
    <w:abstractNumId w:val="6"/>
  </w:num>
  <w:num w:numId="33" w16cid:durableId="574507597">
    <w:abstractNumId w:val="16"/>
  </w:num>
  <w:num w:numId="34" w16cid:durableId="1927807232">
    <w:abstractNumId w:val="10"/>
  </w:num>
  <w:num w:numId="35" w16cid:durableId="1352219280">
    <w:abstractNumId w:val="33"/>
  </w:num>
  <w:num w:numId="36" w16cid:durableId="1028288896">
    <w:abstractNumId w:val="11"/>
  </w:num>
  <w:num w:numId="37" w16cid:durableId="1805461218">
    <w:abstractNumId w:val="39"/>
  </w:num>
  <w:num w:numId="38" w16cid:durableId="1646352622">
    <w:abstractNumId w:val="43"/>
  </w:num>
  <w:num w:numId="39" w16cid:durableId="1827744329">
    <w:abstractNumId w:val="44"/>
  </w:num>
  <w:num w:numId="40" w16cid:durableId="831140554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C56"/>
    <w:rsid w:val="00003C6E"/>
    <w:rsid w:val="00020238"/>
    <w:rsid w:val="00021242"/>
    <w:rsid w:val="00030A61"/>
    <w:rsid w:val="0004193E"/>
    <w:rsid w:val="00054A85"/>
    <w:rsid w:val="00055BC0"/>
    <w:rsid w:val="00056E9E"/>
    <w:rsid w:val="00061525"/>
    <w:rsid w:val="00065AEE"/>
    <w:rsid w:val="00073151"/>
    <w:rsid w:val="000839B1"/>
    <w:rsid w:val="000920D6"/>
    <w:rsid w:val="0009468B"/>
    <w:rsid w:val="000A076B"/>
    <w:rsid w:val="000A0E0F"/>
    <w:rsid w:val="000A427A"/>
    <w:rsid w:val="000A51E8"/>
    <w:rsid w:val="000B7164"/>
    <w:rsid w:val="000C5037"/>
    <w:rsid w:val="00102AAA"/>
    <w:rsid w:val="00112A48"/>
    <w:rsid w:val="00126859"/>
    <w:rsid w:val="001679E3"/>
    <w:rsid w:val="001735E5"/>
    <w:rsid w:val="0018535E"/>
    <w:rsid w:val="00186918"/>
    <w:rsid w:val="00194A18"/>
    <w:rsid w:val="00195961"/>
    <w:rsid w:val="001B5EE6"/>
    <w:rsid w:val="001C1FAE"/>
    <w:rsid w:val="001D53CD"/>
    <w:rsid w:val="00213C56"/>
    <w:rsid w:val="00215D8D"/>
    <w:rsid w:val="00227E61"/>
    <w:rsid w:val="002305EB"/>
    <w:rsid w:val="00233465"/>
    <w:rsid w:val="00240F32"/>
    <w:rsid w:val="00241E84"/>
    <w:rsid w:val="00257CDF"/>
    <w:rsid w:val="002601D9"/>
    <w:rsid w:val="00285FC0"/>
    <w:rsid w:val="00292EAE"/>
    <w:rsid w:val="002954AE"/>
    <w:rsid w:val="002A537A"/>
    <w:rsid w:val="002A6385"/>
    <w:rsid w:val="002B6FF3"/>
    <w:rsid w:val="002C0EE9"/>
    <w:rsid w:val="002C24A3"/>
    <w:rsid w:val="002E06C3"/>
    <w:rsid w:val="002E1AE7"/>
    <w:rsid w:val="00312914"/>
    <w:rsid w:val="00330008"/>
    <w:rsid w:val="003369E4"/>
    <w:rsid w:val="00351234"/>
    <w:rsid w:val="0035180D"/>
    <w:rsid w:val="00372F73"/>
    <w:rsid w:val="00375C55"/>
    <w:rsid w:val="00384604"/>
    <w:rsid w:val="003973CF"/>
    <w:rsid w:val="003B05EC"/>
    <w:rsid w:val="003C6E87"/>
    <w:rsid w:val="003E0BB7"/>
    <w:rsid w:val="00405F9D"/>
    <w:rsid w:val="00406546"/>
    <w:rsid w:val="004239AA"/>
    <w:rsid w:val="00433D5E"/>
    <w:rsid w:val="004356AB"/>
    <w:rsid w:val="00441C1E"/>
    <w:rsid w:val="00473C54"/>
    <w:rsid w:val="00490EC2"/>
    <w:rsid w:val="00493EB8"/>
    <w:rsid w:val="004A2506"/>
    <w:rsid w:val="004F09F7"/>
    <w:rsid w:val="004F0D72"/>
    <w:rsid w:val="00511A03"/>
    <w:rsid w:val="0051525D"/>
    <w:rsid w:val="00524B86"/>
    <w:rsid w:val="00525064"/>
    <w:rsid w:val="00532BB3"/>
    <w:rsid w:val="00545CD7"/>
    <w:rsid w:val="00566DCF"/>
    <w:rsid w:val="00573981"/>
    <w:rsid w:val="005836ED"/>
    <w:rsid w:val="005B0395"/>
    <w:rsid w:val="005B071D"/>
    <w:rsid w:val="005C68A6"/>
    <w:rsid w:val="005D37B7"/>
    <w:rsid w:val="005F7D75"/>
    <w:rsid w:val="00600A4E"/>
    <w:rsid w:val="00603687"/>
    <w:rsid w:val="006044C9"/>
    <w:rsid w:val="006074B3"/>
    <w:rsid w:val="00611917"/>
    <w:rsid w:val="006241BA"/>
    <w:rsid w:val="00631700"/>
    <w:rsid w:val="006329A9"/>
    <w:rsid w:val="00670693"/>
    <w:rsid w:val="00676036"/>
    <w:rsid w:val="006831A1"/>
    <w:rsid w:val="006922F4"/>
    <w:rsid w:val="006B045C"/>
    <w:rsid w:val="006C57EA"/>
    <w:rsid w:val="006C5F6C"/>
    <w:rsid w:val="006E3D35"/>
    <w:rsid w:val="00700D4A"/>
    <w:rsid w:val="00703F33"/>
    <w:rsid w:val="0071307D"/>
    <w:rsid w:val="00716700"/>
    <w:rsid w:val="00734A51"/>
    <w:rsid w:val="0073513C"/>
    <w:rsid w:val="00743615"/>
    <w:rsid w:val="00770790"/>
    <w:rsid w:val="007864CF"/>
    <w:rsid w:val="00792B90"/>
    <w:rsid w:val="00796B05"/>
    <w:rsid w:val="007A171D"/>
    <w:rsid w:val="007C2F8B"/>
    <w:rsid w:val="007C3616"/>
    <w:rsid w:val="007D11D7"/>
    <w:rsid w:val="007E0061"/>
    <w:rsid w:val="007E72E5"/>
    <w:rsid w:val="007F6AEC"/>
    <w:rsid w:val="007F7F7C"/>
    <w:rsid w:val="00801FB9"/>
    <w:rsid w:val="008315E9"/>
    <w:rsid w:val="008446E3"/>
    <w:rsid w:val="008660CB"/>
    <w:rsid w:val="0087668A"/>
    <w:rsid w:val="008817F7"/>
    <w:rsid w:val="00893232"/>
    <w:rsid w:val="00893E0C"/>
    <w:rsid w:val="008C63A5"/>
    <w:rsid w:val="008E2430"/>
    <w:rsid w:val="008F5546"/>
    <w:rsid w:val="008F59CB"/>
    <w:rsid w:val="0090413E"/>
    <w:rsid w:val="00905BDE"/>
    <w:rsid w:val="0092354E"/>
    <w:rsid w:val="00941176"/>
    <w:rsid w:val="0094402A"/>
    <w:rsid w:val="0097160E"/>
    <w:rsid w:val="00997A46"/>
    <w:rsid w:val="009A44CC"/>
    <w:rsid w:val="009A68A1"/>
    <w:rsid w:val="009A6DC0"/>
    <w:rsid w:val="009D2E02"/>
    <w:rsid w:val="009D61A7"/>
    <w:rsid w:val="009F1F8C"/>
    <w:rsid w:val="00A16EFE"/>
    <w:rsid w:val="00A242C2"/>
    <w:rsid w:val="00A251ED"/>
    <w:rsid w:val="00A2600C"/>
    <w:rsid w:val="00A81A71"/>
    <w:rsid w:val="00A949E0"/>
    <w:rsid w:val="00AA60B6"/>
    <w:rsid w:val="00AB3F35"/>
    <w:rsid w:val="00AB4220"/>
    <w:rsid w:val="00AB5DD1"/>
    <w:rsid w:val="00AB74AE"/>
    <w:rsid w:val="00AC7907"/>
    <w:rsid w:val="00AE6D4E"/>
    <w:rsid w:val="00AF02DE"/>
    <w:rsid w:val="00AF0310"/>
    <w:rsid w:val="00AF44C9"/>
    <w:rsid w:val="00AF5F34"/>
    <w:rsid w:val="00B01561"/>
    <w:rsid w:val="00B04F79"/>
    <w:rsid w:val="00B05D43"/>
    <w:rsid w:val="00B1089F"/>
    <w:rsid w:val="00B26EA5"/>
    <w:rsid w:val="00B27BD6"/>
    <w:rsid w:val="00B66FEE"/>
    <w:rsid w:val="00B67C6D"/>
    <w:rsid w:val="00B7057E"/>
    <w:rsid w:val="00B81DBA"/>
    <w:rsid w:val="00B96E40"/>
    <w:rsid w:val="00BB000D"/>
    <w:rsid w:val="00BB5DC0"/>
    <w:rsid w:val="00BD47B3"/>
    <w:rsid w:val="00BF27F2"/>
    <w:rsid w:val="00C00A9B"/>
    <w:rsid w:val="00C10CAB"/>
    <w:rsid w:val="00C142B3"/>
    <w:rsid w:val="00C20A17"/>
    <w:rsid w:val="00C24E88"/>
    <w:rsid w:val="00C27E47"/>
    <w:rsid w:val="00C40F2B"/>
    <w:rsid w:val="00C65398"/>
    <w:rsid w:val="00C7707F"/>
    <w:rsid w:val="00C8288C"/>
    <w:rsid w:val="00C85B30"/>
    <w:rsid w:val="00CB0752"/>
    <w:rsid w:val="00CB25C3"/>
    <w:rsid w:val="00CB475C"/>
    <w:rsid w:val="00CC0F71"/>
    <w:rsid w:val="00CE3B59"/>
    <w:rsid w:val="00D22064"/>
    <w:rsid w:val="00D34872"/>
    <w:rsid w:val="00D47A48"/>
    <w:rsid w:val="00D50878"/>
    <w:rsid w:val="00D52F19"/>
    <w:rsid w:val="00D749C8"/>
    <w:rsid w:val="00D868FF"/>
    <w:rsid w:val="00D96C11"/>
    <w:rsid w:val="00DA494B"/>
    <w:rsid w:val="00DB1454"/>
    <w:rsid w:val="00DB703A"/>
    <w:rsid w:val="00DC23FA"/>
    <w:rsid w:val="00DE69E1"/>
    <w:rsid w:val="00DF4572"/>
    <w:rsid w:val="00E028C0"/>
    <w:rsid w:val="00E20C53"/>
    <w:rsid w:val="00E222D6"/>
    <w:rsid w:val="00E233EF"/>
    <w:rsid w:val="00E3251B"/>
    <w:rsid w:val="00E537D8"/>
    <w:rsid w:val="00E86F92"/>
    <w:rsid w:val="00EA1074"/>
    <w:rsid w:val="00EA2B13"/>
    <w:rsid w:val="00EB6F2C"/>
    <w:rsid w:val="00ED0A64"/>
    <w:rsid w:val="00EE09FB"/>
    <w:rsid w:val="00EF26EA"/>
    <w:rsid w:val="00EF4560"/>
    <w:rsid w:val="00F001C4"/>
    <w:rsid w:val="00F01EA2"/>
    <w:rsid w:val="00F04E50"/>
    <w:rsid w:val="00F1287E"/>
    <w:rsid w:val="00F24F64"/>
    <w:rsid w:val="00F328AA"/>
    <w:rsid w:val="00F414ED"/>
    <w:rsid w:val="00F50132"/>
    <w:rsid w:val="00F52A80"/>
    <w:rsid w:val="00F61879"/>
    <w:rsid w:val="00F66DCF"/>
    <w:rsid w:val="00F709D8"/>
    <w:rsid w:val="00F72CD7"/>
    <w:rsid w:val="00F8005F"/>
    <w:rsid w:val="00F8554A"/>
    <w:rsid w:val="00F97F69"/>
    <w:rsid w:val="00FA6C85"/>
    <w:rsid w:val="00FB76E0"/>
    <w:rsid w:val="00FE3104"/>
    <w:rsid w:val="00FE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86F43"/>
  <w15:docId w15:val="{DEA4A2AB-83E2-41EA-A136-13E0ECCD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706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1"/>
    <w:next w:val="a1"/>
    <w:link w:val="10"/>
    <w:qFormat/>
    <w:rsid w:val="004F09F7"/>
    <w:pPr>
      <w:keepNext/>
      <w:bidi/>
      <w:jc w:val="both"/>
      <w:outlineLvl w:val="0"/>
    </w:pPr>
    <w:rPr>
      <w:rFonts w:cs="Tahoma"/>
      <w:b/>
      <w:bCs/>
      <w:szCs w:val="30"/>
      <w:u w:val="thick"/>
      <w:lang w:eastAsia="he-IL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B5D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433D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24F6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213C56"/>
    <w:pPr>
      <w:tabs>
        <w:tab w:val="center" w:pos="4680"/>
        <w:tab w:val="right" w:pos="9360"/>
      </w:tabs>
    </w:pPr>
  </w:style>
  <w:style w:type="character" w:customStyle="1" w:styleId="a6">
    <w:name w:val="כותרת עליונה תו"/>
    <w:basedOn w:val="a2"/>
    <w:link w:val="a5"/>
    <w:uiPriority w:val="99"/>
    <w:rsid w:val="00213C56"/>
  </w:style>
  <w:style w:type="paragraph" w:styleId="a7">
    <w:name w:val="footer"/>
    <w:basedOn w:val="a1"/>
    <w:link w:val="a8"/>
    <w:unhideWhenUsed/>
    <w:rsid w:val="00213C56"/>
    <w:pPr>
      <w:tabs>
        <w:tab w:val="center" w:pos="4680"/>
        <w:tab w:val="right" w:pos="9360"/>
      </w:tabs>
    </w:pPr>
  </w:style>
  <w:style w:type="character" w:customStyle="1" w:styleId="a8">
    <w:name w:val="כותרת תחתונה תו"/>
    <w:basedOn w:val="a2"/>
    <w:link w:val="a7"/>
    <w:uiPriority w:val="99"/>
    <w:rsid w:val="00213C56"/>
  </w:style>
  <w:style w:type="paragraph" w:styleId="a9">
    <w:name w:val="Balloon Text"/>
    <w:basedOn w:val="a1"/>
    <w:link w:val="aa"/>
    <w:uiPriority w:val="99"/>
    <w:semiHidden/>
    <w:unhideWhenUsed/>
    <w:rsid w:val="00213C56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2"/>
    <w:link w:val="a9"/>
    <w:uiPriority w:val="99"/>
    <w:semiHidden/>
    <w:rsid w:val="00213C56"/>
    <w:rPr>
      <w:rFonts w:ascii="Tahoma" w:hAnsi="Tahoma" w:cs="Tahoma"/>
      <w:sz w:val="16"/>
      <w:szCs w:val="16"/>
    </w:rPr>
  </w:style>
  <w:style w:type="character" w:styleId="Hyperlink">
    <w:name w:val="Hyperlink"/>
    <w:basedOn w:val="a2"/>
    <w:rsid w:val="00F414ED"/>
    <w:rPr>
      <w:color w:val="0000FF"/>
      <w:u w:val="single"/>
    </w:rPr>
  </w:style>
  <w:style w:type="paragraph" w:styleId="ab">
    <w:name w:val="List Paragraph"/>
    <w:basedOn w:val="a1"/>
    <w:uiPriority w:val="34"/>
    <w:qFormat/>
    <w:rsid w:val="00F709D8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10">
    <w:name w:val="כותרת 1 תו"/>
    <w:basedOn w:val="a2"/>
    <w:link w:val="1"/>
    <w:rsid w:val="004F09F7"/>
    <w:rPr>
      <w:rFonts w:ascii="Times New Roman" w:eastAsia="Times New Roman" w:hAnsi="Times New Roman" w:cs="Tahoma"/>
      <w:b/>
      <w:bCs/>
      <w:sz w:val="24"/>
      <w:szCs w:val="30"/>
      <w:u w:val="thick"/>
      <w:lang w:eastAsia="he-IL"/>
    </w:rPr>
  </w:style>
  <w:style w:type="character" w:customStyle="1" w:styleId="gilaion-ziunim-mitstaber4d9d">
    <w:name w:val="gilaion-ziunim-mitstaber4d9d"/>
    <w:basedOn w:val="a2"/>
    <w:rsid w:val="004F09F7"/>
  </w:style>
  <w:style w:type="character" w:customStyle="1" w:styleId="David">
    <w:name w:val="סגנון (עברית ושפות אחרות) David"/>
    <w:rsid w:val="004F09F7"/>
    <w:rPr>
      <w:rFonts w:cs="David"/>
    </w:rPr>
  </w:style>
  <w:style w:type="paragraph" w:styleId="ac">
    <w:name w:val="No Spacing"/>
    <w:uiPriority w:val="1"/>
    <w:qFormat/>
    <w:rsid w:val="004F09F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ad">
    <w:name w:val="Strong"/>
    <w:basedOn w:val="a2"/>
    <w:qFormat/>
    <w:rsid w:val="002E1AE7"/>
    <w:rPr>
      <w:b/>
      <w:bCs/>
    </w:rPr>
  </w:style>
  <w:style w:type="character" w:customStyle="1" w:styleId="hps">
    <w:name w:val="hps"/>
    <w:basedOn w:val="a2"/>
    <w:rsid w:val="002E1AE7"/>
  </w:style>
  <w:style w:type="paragraph" w:styleId="ae">
    <w:name w:val="Title"/>
    <w:basedOn w:val="a1"/>
    <w:next w:val="a1"/>
    <w:link w:val="af"/>
    <w:qFormat/>
    <w:rsid w:val="002E1AE7"/>
    <w:pPr>
      <w:pBdr>
        <w:bottom w:val="single" w:sz="8" w:space="4" w:color="4F81BD" w:themeColor="accent1"/>
      </w:pBdr>
      <w:bidi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he-IL"/>
    </w:rPr>
  </w:style>
  <w:style w:type="character" w:customStyle="1" w:styleId="af">
    <w:name w:val="כותרת טקסט תו"/>
    <w:basedOn w:val="a2"/>
    <w:link w:val="ae"/>
    <w:uiPriority w:val="2"/>
    <w:rsid w:val="002E1A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he-IL"/>
    </w:rPr>
  </w:style>
  <w:style w:type="character" w:styleId="af0">
    <w:name w:val="page number"/>
    <w:basedOn w:val="a2"/>
    <w:rsid w:val="00B05D43"/>
  </w:style>
  <w:style w:type="character" w:customStyle="1" w:styleId="20">
    <w:name w:val="כותרת 2 תו"/>
    <w:basedOn w:val="a2"/>
    <w:link w:val="2"/>
    <w:uiPriority w:val="9"/>
    <w:semiHidden/>
    <w:rsid w:val="00AB5D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1">
    <w:name w:val="Body Text Indent"/>
    <w:basedOn w:val="a1"/>
    <w:link w:val="af2"/>
    <w:unhideWhenUsed/>
    <w:rsid w:val="00AB5DD1"/>
    <w:pPr>
      <w:ind w:left="-360"/>
    </w:pPr>
    <w:rPr>
      <w:rFonts w:eastAsia="Times"/>
      <w:szCs w:val="20"/>
      <w:lang w:bidi="ar-SA"/>
    </w:rPr>
  </w:style>
  <w:style w:type="character" w:customStyle="1" w:styleId="af2">
    <w:name w:val="כניסה בגוף טקסט תו"/>
    <w:basedOn w:val="a2"/>
    <w:link w:val="af1"/>
    <w:rsid w:val="00AB5DD1"/>
    <w:rPr>
      <w:rFonts w:ascii="Times New Roman" w:eastAsia="Times" w:hAnsi="Times New Roman" w:cs="Times New Roman"/>
      <w:sz w:val="24"/>
      <w:szCs w:val="20"/>
      <w:lang w:bidi="ar-SA"/>
    </w:rPr>
  </w:style>
  <w:style w:type="paragraph" w:styleId="af3">
    <w:name w:val="Body Text"/>
    <w:basedOn w:val="a1"/>
    <w:link w:val="af4"/>
    <w:uiPriority w:val="99"/>
    <w:unhideWhenUsed/>
    <w:rsid w:val="00B01561"/>
    <w:pPr>
      <w:spacing w:after="120"/>
    </w:pPr>
  </w:style>
  <w:style w:type="character" w:customStyle="1" w:styleId="af4">
    <w:name w:val="גוף טקסט תו"/>
    <w:basedOn w:val="a2"/>
    <w:link w:val="af3"/>
    <w:uiPriority w:val="99"/>
    <w:rsid w:val="00B01561"/>
    <w:rPr>
      <w:rFonts w:ascii="Times New Roman" w:eastAsia="Times New Roman" w:hAnsi="Times New Roman" w:cs="Times New Roman"/>
      <w:sz w:val="24"/>
      <w:szCs w:val="24"/>
    </w:rPr>
  </w:style>
  <w:style w:type="table" w:styleId="af5">
    <w:name w:val="Table Grid"/>
    <w:basedOn w:val="a3"/>
    <w:uiPriority w:val="59"/>
    <w:rsid w:val="008F59C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6">
    <w:name w:val="Emphasis"/>
    <w:uiPriority w:val="2"/>
    <w:qFormat/>
    <w:rsid w:val="006044C9"/>
    <w:rPr>
      <w:i/>
      <w:iCs/>
    </w:rPr>
  </w:style>
  <w:style w:type="paragraph" w:customStyle="1" w:styleId="-">
    <w:name w:val="כותרת-רזומה"/>
    <w:basedOn w:val="a1"/>
    <w:qFormat/>
    <w:rsid w:val="00F72CD7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f7">
    <w:name w:val="שורת נתונים אישיים"/>
    <w:basedOn w:val="a1"/>
    <w:qFormat/>
    <w:rsid w:val="00F72CD7"/>
    <w:pPr>
      <w:bidi/>
    </w:pPr>
    <w:rPr>
      <w:rFonts w:ascii="Arial" w:hAnsi="Arial" w:cs="Arial"/>
      <w:sz w:val="20"/>
      <w:szCs w:val="20"/>
    </w:rPr>
  </w:style>
  <w:style w:type="paragraph" w:customStyle="1" w:styleId="af8">
    <w:name w:val="שורת לימודים"/>
    <w:basedOn w:val="af7"/>
    <w:qFormat/>
    <w:rsid w:val="00F72CD7"/>
    <w:pPr>
      <w:spacing w:after="120"/>
      <w:jc w:val="both"/>
    </w:pPr>
  </w:style>
  <w:style w:type="paragraph" w:customStyle="1" w:styleId="a0">
    <w:name w:val="שורת השגים כללית"/>
    <w:basedOn w:val="af8"/>
    <w:qFormat/>
    <w:rsid w:val="00F72CD7"/>
    <w:pPr>
      <w:numPr>
        <w:numId w:val="1"/>
      </w:numPr>
      <w:spacing w:after="0"/>
    </w:pPr>
  </w:style>
  <w:style w:type="character" w:customStyle="1" w:styleId="af9">
    <w:name w:val="תואר תו"/>
    <w:rsid w:val="00BB000D"/>
    <w:rPr>
      <w:rFonts w:cs="David"/>
      <w:b/>
      <w:bCs/>
      <w:szCs w:val="44"/>
      <w:u w:val="single"/>
    </w:rPr>
  </w:style>
  <w:style w:type="paragraph" w:customStyle="1" w:styleId="BulletList0">
    <w:name w:val="Bullet List 0"/>
    <w:basedOn w:val="a1"/>
    <w:link w:val="BulletList00"/>
    <w:rsid w:val="0051525D"/>
    <w:pPr>
      <w:numPr>
        <w:numId w:val="2"/>
      </w:numPr>
      <w:bidi/>
      <w:spacing w:before="120" w:line="320" w:lineRule="exact"/>
      <w:jc w:val="both"/>
    </w:pPr>
    <w:rPr>
      <w:rFonts w:cs="David"/>
      <w:sz w:val="22"/>
      <w:lang w:eastAsia="he-IL"/>
    </w:rPr>
  </w:style>
  <w:style w:type="paragraph" w:customStyle="1" w:styleId="BulletList1">
    <w:name w:val="Bullet List 1"/>
    <w:basedOn w:val="a1"/>
    <w:rsid w:val="0051525D"/>
    <w:pPr>
      <w:numPr>
        <w:numId w:val="3"/>
      </w:numPr>
      <w:bidi/>
      <w:spacing w:before="120" w:line="320" w:lineRule="exact"/>
      <w:jc w:val="both"/>
    </w:pPr>
    <w:rPr>
      <w:rFonts w:cs="David"/>
      <w:sz w:val="22"/>
      <w:lang w:eastAsia="he-IL"/>
    </w:rPr>
  </w:style>
  <w:style w:type="paragraph" w:customStyle="1" w:styleId="BulletList2">
    <w:name w:val="Bullet List 2"/>
    <w:basedOn w:val="a1"/>
    <w:link w:val="BulletList20"/>
    <w:rsid w:val="0051525D"/>
    <w:pPr>
      <w:numPr>
        <w:numId w:val="4"/>
      </w:numPr>
      <w:bidi/>
      <w:spacing w:before="120" w:line="320" w:lineRule="exact"/>
      <w:jc w:val="both"/>
    </w:pPr>
    <w:rPr>
      <w:rFonts w:cs="David"/>
      <w:sz w:val="22"/>
      <w:lang w:eastAsia="he-IL"/>
    </w:rPr>
  </w:style>
  <w:style w:type="paragraph" w:customStyle="1" w:styleId="Normal2Title">
    <w:name w:val="Normal2 Title"/>
    <w:basedOn w:val="a1"/>
    <w:next w:val="a1"/>
    <w:link w:val="Normal2Title0"/>
    <w:rsid w:val="0051525D"/>
    <w:pPr>
      <w:bidi/>
      <w:spacing w:line="320" w:lineRule="exact"/>
      <w:ind w:left="720"/>
    </w:pPr>
    <w:rPr>
      <w:rFonts w:cs="David"/>
      <w:b/>
      <w:bCs/>
      <w:sz w:val="22"/>
      <w:lang w:eastAsia="he-IL"/>
    </w:rPr>
  </w:style>
  <w:style w:type="paragraph" w:customStyle="1" w:styleId="Para1">
    <w:name w:val="Para1"/>
    <w:basedOn w:val="a1"/>
    <w:rsid w:val="0051525D"/>
    <w:pPr>
      <w:bidi/>
      <w:spacing w:before="120" w:line="320" w:lineRule="exact"/>
      <w:ind w:left="357"/>
      <w:jc w:val="both"/>
    </w:pPr>
    <w:rPr>
      <w:rFonts w:cs="David"/>
      <w:sz w:val="22"/>
      <w:lang w:eastAsia="he-IL"/>
    </w:rPr>
  </w:style>
  <w:style w:type="paragraph" w:customStyle="1" w:styleId="Para2">
    <w:name w:val="Para2"/>
    <w:basedOn w:val="a1"/>
    <w:rsid w:val="0051525D"/>
    <w:pPr>
      <w:bidi/>
      <w:spacing w:before="120" w:line="320" w:lineRule="exact"/>
      <w:ind w:left="720"/>
      <w:jc w:val="both"/>
    </w:pPr>
    <w:rPr>
      <w:rFonts w:cs="David"/>
      <w:sz w:val="22"/>
      <w:lang w:eastAsia="he-IL"/>
    </w:rPr>
  </w:style>
  <w:style w:type="character" w:customStyle="1" w:styleId="BulletList00">
    <w:name w:val="Bullet List 0 תו"/>
    <w:link w:val="BulletList0"/>
    <w:rsid w:val="0051525D"/>
    <w:rPr>
      <w:rFonts w:ascii="Times New Roman" w:eastAsia="Times New Roman" w:hAnsi="Times New Roman" w:cs="David"/>
      <w:szCs w:val="24"/>
      <w:lang w:eastAsia="he-IL"/>
    </w:rPr>
  </w:style>
  <w:style w:type="character" w:customStyle="1" w:styleId="BulletList20">
    <w:name w:val="Bullet List 2 תו"/>
    <w:link w:val="BulletList2"/>
    <w:rsid w:val="0051525D"/>
    <w:rPr>
      <w:rFonts w:ascii="Times New Roman" w:eastAsia="Times New Roman" w:hAnsi="Times New Roman" w:cs="David"/>
      <w:szCs w:val="24"/>
      <w:lang w:eastAsia="he-IL"/>
    </w:rPr>
  </w:style>
  <w:style w:type="character" w:customStyle="1" w:styleId="Normal2Title0">
    <w:name w:val="Normal2 Title תו"/>
    <w:link w:val="Normal2Title"/>
    <w:rsid w:val="0051525D"/>
    <w:rPr>
      <w:rFonts w:ascii="Times New Roman" w:eastAsia="Times New Roman" w:hAnsi="Times New Roman" w:cs="David"/>
      <w:b/>
      <w:bCs/>
      <w:szCs w:val="24"/>
      <w:lang w:eastAsia="he-IL"/>
    </w:rPr>
  </w:style>
  <w:style w:type="character" w:customStyle="1" w:styleId="70">
    <w:name w:val="כותרת 7 תו"/>
    <w:basedOn w:val="a2"/>
    <w:link w:val="7"/>
    <w:uiPriority w:val="9"/>
    <w:semiHidden/>
    <w:rsid w:val="00F24F6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customStyle="1" w:styleId="DefaultText">
    <w:name w:val="Default Text"/>
    <w:basedOn w:val="a1"/>
    <w:rsid w:val="00F24F64"/>
    <w:pPr>
      <w:overflowPunct w:val="0"/>
      <w:autoSpaceDE w:val="0"/>
      <w:autoSpaceDN w:val="0"/>
      <w:adjustRightInd w:val="0"/>
    </w:pPr>
    <w:rPr>
      <w:szCs w:val="20"/>
      <w:lang w:bidi="ar-SA"/>
    </w:rPr>
  </w:style>
  <w:style w:type="paragraph" w:customStyle="1" w:styleId="Name">
    <w:name w:val="Name"/>
    <w:basedOn w:val="a1"/>
    <w:next w:val="a1"/>
    <w:rsid w:val="001679E3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  <w:lang w:bidi="ar-SA"/>
    </w:rPr>
  </w:style>
  <w:style w:type="paragraph" w:customStyle="1" w:styleId="Address1">
    <w:name w:val="Address 1"/>
    <w:basedOn w:val="a1"/>
    <w:rsid w:val="001679E3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bidi="ar-SA"/>
    </w:rPr>
  </w:style>
  <w:style w:type="paragraph" w:customStyle="1" w:styleId="Address2">
    <w:name w:val="Address 2"/>
    <w:basedOn w:val="a1"/>
    <w:rsid w:val="001679E3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bidi="ar-SA"/>
    </w:rPr>
  </w:style>
  <w:style w:type="paragraph" w:customStyle="1" w:styleId="SectionTitle">
    <w:name w:val="Section Title"/>
    <w:basedOn w:val="a1"/>
    <w:next w:val="a1"/>
    <w:rsid w:val="001679E3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  <w:lang w:bidi="ar-SA"/>
    </w:rPr>
  </w:style>
  <w:style w:type="paragraph" w:styleId="afa">
    <w:name w:val="Subtitle"/>
    <w:basedOn w:val="a1"/>
    <w:link w:val="afb"/>
    <w:qFormat/>
    <w:rsid w:val="00F61879"/>
    <w:pPr>
      <w:bidi/>
      <w:spacing w:line="360" w:lineRule="auto"/>
    </w:pPr>
    <w:rPr>
      <w:rFonts w:cs="David"/>
      <w:b/>
      <w:bCs/>
      <w:u w:val="single"/>
      <w:lang w:eastAsia="he-IL"/>
    </w:rPr>
  </w:style>
  <w:style w:type="character" w:customStyle="1" w:styleId="afb">
    <w:name w:val="כותרת משנה תו"/>
    <w:basedOn w:val="a2"/>
    <w:link w:val="afa"/>
    <w:rsid w:val="00F61879"/>
    <w:rPr>
      <w:rFonts w:ascii="Times New Roman" w:eastAsia="Times New Roman" w:hAnsi="Times New Roman" w:cs="David"/>
      <w:b/>
      <w:bCs/>
      <w:sz w:val="24"/>
      <w:szCs w:val="24"/>
      <w:u w:val="single"/>
      <w:lang w:eastAsia="he-IL"/>
    </w:rPr>
  </w:style>
  <w:style w:type="paragraph" w:styleId="afc">
    <w:name w:val="caption"/>
    <w:basedOn w:val="a1"/>
    <w:qFormat/>
    <w:rsid w:val="00DF4572"/>
    <w:pPr>
      <w:widowControl w:val="0"/>
      <w:suppressLineNumbers/>
      <w:suppressAutoHyphens/>
      <w:spacing w:before="120" w:after="120"/>
      <w:jc w:val="right"/>
    </w:pPr>
    <w:rPr>
      <w:rFonts w:ascii="Calibri" w:eastAsia="Lucida Sans Unicode" w:hAnsi="Calibri" w:cs="Tahoma"/>
      <w:i/>
      <w:iCs/>
      <w:color w:val="000000"/>
      <w:lang w:bidi="en-US"/>
    </w:rPr>
  </w:style>
  <w:style w:type="character" w:customStyle="1" w:styleId="apple-converted-space">
    <w:name w:val="apple-converted-space"/>
    <w:basedOn w:val="a2"/>
    <w:rsid w:val="007C2F8B"/>
  </w:style>
  <w:style w:type="character" w:styleId="FollowedHyperlink">
    <w:name w:val="FollowedHyperlink"/>
    <w:basedOn w:val="a2"/>
    <w:uiPriority w:val="99"/>
    <w:semiHidden/>
    <w:unhideWhenUsed/>
    <w:rsid w:val="00E537D8"/>
    <w:rPr>
      <w:color w:val="800080" w:themeColor="followedHyperlink"/>
      <w:u w:val="single"/>
    </w:rPr>
  </w:style>
  <w:style w:type="paragraph" w:customStyle="1" w:styleId="ArialArial14">
    <w:name w:val="סגנון (לטיני) Arial (עברית ושפות אחרות) Arial (לטיני) ‏14 נק' (ע..."/>
    <w:basedOn w:val="a1"/>
    <w:rsid w:val="0087668A"/>
    <w:pPr>
      <w:bidi/>
      <w:ind w:left="2975" w:right="357" w:hanging="2975"/>
    </w:pPr>
    <w:rPr>
      <w:rFonts w:ascii="Arial" w:eastAsia="Arial" w:hAnsi="Arial" w:cs="Arial"/>
      <w:noProof/>
      <w:sz w:val="22"/>
      <w:szCs w:val="22"/>
      <w:lang w:eastAsia="he-IL"/>
    </w:rPr>
  </w:style>
  <w:style w:type="paragraph" w:customStyle="1" w:styleId="11">
    <w:name w:val="פיסקת רשימה1"/>
    <w:basedOn w:val="a1"/>
    <w:rsid w:val="00AB74AE"/>
    <w:pPr>
      <w:bidi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customStyle="1" w:styleId="SectionHeading">
    <w:name w:val="Section Heading"/>
    <w:basedOn w:val="a1"/>
    <w:next w:val="a1"/>
    <w:uiPriority w:val="1"/>
    <w:qFormat/>
    <w:rsid w:val="00F04E50"/>
    <w:pPr>
      <w:spacing w:before="640" w:line="216" w:lineRule="auto"/>
      <w:ind w:right="576"/>
    </w:pPr>
    <w:rPr>
      <w:rFonts w:asciiTheme="majorHAnsi" w:eastAsiaTheme="majorEastAsia" w:hAnsiTheme="majorHAnsi" w:cstheme="majorBidi"/>
      <w:caps/>
      <w:color w:val="7F7F7F" w:themeColor="text1" w:themeTint="80"/>
      <w:sz w:val="26"/>
      <w:szCs w:val="20"/>
      <w:lang w:eastAsia="ja-JP" w:bidi="ar-SA"/>
    </w:rPr>
  </w:style>
  <w:style w:type="paragraph" w:styleId="a">
    <w:name w:val="List Bullet"/>
    <w:basedOn w:val="a1"/>
    <w:uiPriority w:val="1"/>
    <w:unhideWhenUsed/>
    <w:qFormat/>
    <w:rsid w:val="00F04E50"/>
    <w:pPr>
      <w:numPr>
        <w:numId w:val="20"/>
      </w:numPr>
      <w:spacing w:after="100"/>
      <w:ind w:right="576"/>
    </w:pPr>
    <w:rPr>
      <w:rFonts w:asciiTheme="minorHAnsi" w:eastAsiaTheme="minorHAnsi" w:hAnsiTheme="minorHAnsi" w:cstheme="minorBidi"/>
      <w:color w:val="595959" w:themeColor="text1" w:themeTint="A6"/>
      <w:sz w:val="19"/>
      <w:szCs w:val="20"/>
      <w:lang w:eastAsia="ja-JP" w:bidi="ar-SA"/>
    </w:rPr>
  </w:style>
  <w:style w:type="paragraph" w:customStyle="1" w:styleId="Subsection">
    <w:name w:val="Subsection"/>
    <w:basedOn w:val="a1"/>
    <w:uiPriority w:val="1"/>
    <w:qFormat/>
    <w:rsid w:val="00F04E50"/>
    <w:pPr>
      <w:spacing w:after="120"/>
      <w:ind w:right="576"/>
    </w:pPr>
    <w:rPr>
      <w:rFonts w:asciiTheme="minorHAnsi" w:eastAsiaTheme="minorHAnsi" w:hAnsiTheme="minorHAnsi" w:cstheme="minorBidi"/>
      <w:color w:val="000000" w:themeColor="text1"/>
      <w:sz w:val="19"/>
      <w:szCs w:val="20"/>
      <w:lang w:eastAsia="ja-JP" w:bidi="ar-SA"/>
    </w:rPr>
  </w:style>
  <w:style w:type="table" w:customStyle="1" w:styleId="ResumeTable">
    <w:name w:val="Resume Table"/>
    <w:basedOn w:val="a3"/>
    <w:uiPriority w:val="99"/>
    <w:rsid w:val="00F04E50"/>
    <w:pPr>
      <w:spacing w:after="100" w:line="240" w:lineRule="auto"/>
      <w:ind w:right="576"/>
    </w:pPr>
    <w:rPr>
      <w:color w:val="595959" w:themeColor="text1" w:themeTint="A6"/>
      <w:sz w:val="19"/>
      <w:szCs w:val="20"/>
      <w:lang w:eastAsia="ja-JP" w:bidi="ar-SA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d">
    <w:name w:val="Date"/>
    <w:basedOn w:val="a1"/>
    <w:next w:val="a1"/>
    <w:link w:val="afe"/>
    <w:uiPriority w:val="1"/>
    <w:unhideWhenUsed/>
    <w:qFormat/>
    <w:rsid w:val="00F04E50"/>
    <w:pPr>
      <w:spacing w:after="120"/>
      <w:ind w:right="144"/>
    </w:pPr>
    <w:rPr>
      <w:rFonts w:asciiTheme="minorHAnsi" w:eastAsiaTheme="minorHAnsi" w:hAnsiTheme="minorHAnsi" w:cstheme="minorBidi"/>
      <w:color w:val="000000" w:themeColor="text1"/>
      <w:sz w:val="19"/>
      <w:szCs w:val="20"/>
      <w:lang w:eastAsia="ja-JP" w:bidi="ar-SA"/>
    </w:rPr>
  </w:style>
  <w:style w:type="character" w:customStyle="1" w:styleId="afe">
    <w:name w:val="תאריך תו"/>
    <w:basedOn w:val="a2"/>
    <w:link w:val="afd"/>
    <w:uiPriority w:val="1"/>
    <w:rsid w:val="00F04E50"/>
    <w:rPr>
      <w:color w:val="000000" w:themeColor="text1"/>
      <w:sz w:val="19"/>
      <w:szCs w:val="20"/>
      <w:lang w:eastAsia="ja-JP" w:bidi="ar-SA"/>
    </w:rPr>
  </w:style>
  <w:style w:type="paragraph" w:customStyle="1" w:styleId="ContactInfo">
    <w:name w:val="Contact Info"/>
    <w:basedOn w:val="a1"/>
    <w:uiPriority w:val="1"/>
    <w:qFormat/>
    <w:rsid w:val="00F04E50"/>
    <w:pPr>
      <w:spacing w:after="360"/>
      <w:ind w:right="576"/>
      <w:contextualSpacing/>
    </w:pPr>
    <w:rPr>
      <w:rFonts w:asciiTheme="minorHAnsi" w:eastAsiaTheme="minorHAnsi" w:hAnsiTheme="minorHAnsi" w:cstheme="minorBidi"/>
      <w:color w:val="595959" w:themeColor="text1" w:themeTint="A6"/>
      <w:sz w:val="19"/>
      <w:szCs w:val="20"/>
      <w:lang w:eastAsia="ja-JP" w:bidi="ar-SA"/>
    </w:rPr>
  </w:style>
  <w:style w:type="character" w:customStyle="1" w:styleId="40">
    <w:name w:val="כותרת 4 תו"/>
    <w:basedOn w:val="a2"/>
    <w:link w:val="4"/>
    <w:uiPriority w:val="9"/>
    <w:rsid w:val="00433D5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2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vraham@gmail.com" TargetMode="Externa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avraham@gmail.com" TargetMode="External"/><Relationship Id="rId14" Type="http://schemas.openxmlformats.org/officeDocument/2006/relationships/oleObject" Target="embeddings/oleObject3.bin"/><Relationship Id="rIdPXPVTP" Type="http://schemas.openxmlformats.org/officeDocument/2006/relationships/image" Target="media/E5QPPZ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B73B87-ED8D-4366-BD66-D88B52B35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1019</Words>
  <Characters>5097</Characters>
  <Application>Microsoft Office Word</Application>
  <DocSecurity>0</DocSecurity>
  <Lines>42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 avraham</dc:creator>
  <cp:lastModifiedBy>מאיה אברהם</cp:lastModifiedBy>
  <cp:revision>2</cp:revision>
  <dcterms:created xsi:type="dcterms:W3CDTF">2023-03-20T13:52:00Z</dcterms:created>
  <dcterms:modified xsi:type="dcterms:W3CDTF">2023-03-20T13:52:00Z</dcterms:modified>
</cp:coreProperties>
</file>