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37"/>
                    <pic:cNvPicPr/>
                  </pic:nvPicPr>
                  <pic:blipFill>
                    <a:blip xmlns:r="http://schemas.openxmlformats.org/officeDocument/2006/relationships" r:embed="rIdH9543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6D1" w:rsidRPr="00282A74" w:rsidRDefault="007466D1" w:rsidP="00282A74">
      <w:pPr>
        <w:spacing w:line="276" w:lineRule="auto"/>
        <w:jc w:val="both"/>
        <w:rPr>
          <w:rFonts w:ascii="Arial" w:hAnsi="Arial" w:cs="Arial" w:hint="cs"/>
          <w:sz w:val="22"/>
          <w:szCs w:val="22"/>
          <w:rtl/>
        </w:rPr>
      </w:pPr>
    </w:p>
    <w:p w:rsidR="007251D1" w:rsidRDefault="007251D1" w:rsidP="00282A74">
      <w:pPr>
        <w:numPr>
          <w:ilvl w:val="0"/>
          <w:numId w:val="10"/>
        </w:numPr>
        <w:spacing w:line="324" w:lineRule="auto"/>
        <w:ind w:left="293" w:right="-284" w:hanging="350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מנוסה בהובלת צוותים ותהליכים מורכבים להשגת יעדי הארגון תוך 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בניית </w:t>
      </w:r>
      <w:r w:rsidR="005416AA" w:rsidRPr="00282A74">
        <w:rPr>
          <w:rFonts w:ascii="Arial" w:hAnsi="Arial" w:cs="Arial" w:hint="cs"/>
          <w:b/>
          <w:bCs/>
          <w:sz w:val="22"/>
          <w:szCs w:val="22"/>
          <w:rtl/>
        </w:rPr>
        <w:t>תכניות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 אסטרטגיות ועסקיות ארוכות טווח</w:t>
      </w:r>
    </w:p>
    <w:p w:rsidR="00282A74" w:rsidRPr="00282A74" w:rsidRDefault="00282A74" w:rsidP="00282A74">
      <w:pPr>
        <w:spacing w:line="324" w:lineRule="auto"/>
        <w:ind w:left="293" w:right="-284"/>
        <w:jc w:val="both"/>
        <w:rPr>
          <w:rFonts w:ascii="Arial" w:hAnsi="Arial" w:cs="Arial" w:hint="cs"/>
          <w:b/>
          <w:bCs/>
          <w:sz w:val="22"/>
          <w:szCs w:val="22"/>
        </w:rPr>
      </w:pPr>
    </w:p>
    <w:p w:rsidR="007251D1" w:rsidRDefault="007251D1" w:rsidP="00282A74">
      <w:pPr>
        <w:numPr>
          <w:ilvl w:val="0"/>
          <w:numId w:val="10"/>
        </w:numPr>
        <w:spacing w:line="324" w:lineRule="auto"/>
        <w:ind w:left="293" w:right="-284" w:hanging="350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פיתוח 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הארגון ומוקדי צמיחה, 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בחינת תכניות עסקיות, דו"חות כספיים והערכות שווי, ניסיון בתחומי המשפט 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והכספים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282A74" w:rsidRPr="00282A74" w:rsidRDefault="00282A74" w:rsidP="00282A74">
      <w:pPr>
        <w:spacing w:line="324" w:lineRule="auto"/>
        <w:ind w:left="293" w:right="-284"/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:rsidR="007251D1" w:rsidRDefault="007251D1" w:rsidP="00282A74">
      <w:pPr>
        <w:numPr>
          <w:ilvl w:val="0"/>
          <w:numId w:val="10"/>
        </w:numPr>
        <w:spacing w:line="324" w:lineRule="auto"/>
        <w:ind w:left="293" w:right="-426" w:hanging="350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מנוסה בניהול מכלול פעילויות הארגון: </w:t>
      </w:r>
      <w:r w:rsidR="005416AA" w:rsidRPr="00282A74">
        <w:rPr>
          <w:rFonts w:ascii="Arial" w:hAnsi="Arial" w:cs="Arial" w:hint="cs"/>
          <w:b/>
          <w:bCs/>
          <w:sz w:val="22"/>
          <w:szCs w:val="22"/>
          <w:rtl/>
        </w:rPr>
        <w:t>תכניות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 עבודה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, תקציב, תפעול המערכות ובקרה,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הכשרה ו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>ניהול צוותי עבודה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282A74" w:rsidRPr="00282A74" w:rsidRDefault="00282A74" w:rsidP="00282A74">
      <w:pPr>
        <w:spacing w:line="324" w:lineRule="auto"/>
        <w:ind w:left="293" w:right="-426"/>
        <w:jc w:val="both"/>
        <w:rPr>
          <w:rFonts w:ascii="Arial" w:hAnsi="Arial" w:cs="Arial" w:hint="cs"/>
          <w:b/>
          <w:bCs/>
          <w:sz w:val="22"/>
          <w:szCs w:val="22"/>
        </w:rPr>
      </w:pPr>
    </w:p>
    <w:p w:rsidR="005416AA" w:rsidRDefault="005416AA" w:rsidP="00282A74">
      <w:pPr>
        <w:numPr>
          <w:ilvl w:val="0"/>
          <w:numId w:val="10"/>
        </w:numPr>
        <w:spacing w:line="324" w:lineRule="auto"/>
        <w:ind w:left="293" w:right="-426" w:hanging="350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282A74">
        <w:rPr>
          <w:rFonts w:ascii="Arial" w:hAnsi="Arial" w:cs="Arial" w:hint="cs"/>
          <w:b/>
          <w:bCs/>
          <w:sz w:val="22"/>
          <w:szCs w:val="22"/>
          <w:rtl/>
        </w:rPr>
        <w:t>הטמעה במערכות המידע, בניית תכניות ותהליכי עבודה, הובלת פרויקטים והנעת הצוותים המקצועיים.</w:t>
      </w:r>
    </w:p>
    <w:p w:rsidR="00282A74" w:rsidRPr="00282A74" w:rsidRDefault="00282A74" w:rsidP="00282A74">
      <w:pPr>
        <w:spacing w:line="324" w:lineRule="auto"/>
        <w:ind w:left="293" w:right="-426"/>
        <w:jc w:val="both"/>
        <w:rPr>
          <w:rFonts w:ascii="Arial" w:hAnsi="Arial" w:cs="Arial" w:hint="cs"/>
          <w:b/>
          <w:bCs/>
          <w:sz w:val="22"/>
          <w:szCs w:val="22"/>
        </w:rPr>
      </w:pPr>
    </w:p>
    <w:p w:rsidR="005416AA" w:rsidRDefault="005416AA" w:rsidP="00282A74">
      <w:pPr>
        <w:numPr>
          <w:ilvl w:val="0"/>
          <w:numId w:val="10"/>
        </w:numPr>
        <w:spacing w:line="324" w:lineRule="auto"/>
        <w:ind w:left="293" w:right="-426" w:hanging="350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282A74">
        <w:rPr>
          <w:rFonts w:ascii="Arial" w:hAnsi="Arial" w:cs="Arial" w:hint="cs"/>
          <w:b/>
          <w:bCs/>
          <w:sz w:val="22"/>
          <w:szCs w:val="22"/>
          <w:rtl/>
        </w:rPr>
        <w:t>ממשקי עבודה מול יחיד</w:t>
      </w:r>
      <w:r w:rsidR="007466D1" w:rsidRPr="00282A74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ת המחשב וגופים נסמכים ומקבילים.</w:t>
      </w:r>
    </w:p>
    <w:p w:rsidR="00282A74" w:rsidRPr="00282A74" w:rsidRDefault="00282A74" w:rsidP="00282A74">
      <w:pPr>
        <w:spacing w:line="324" w:lineRule="auto"/>
        <w:ind w:left="293" w:right="-426"/>
        <w:jc w:val="both"/>
        <w:rPr>
          <w:rFonts w:ascii="Arial" w:hAnsi="Arial" w:cs="Arial" w:hint="cs"/>
          <w:b/>
          <w:bCs/>
          <w:sz w:val="22"/>
          <w:szCs w:val="22"/>
        </w:rPr>
      </w:pPr>
    </w:p>
    <w:p w:rsidR="004E0FE6" w:rsidRDefault="007251D1" w:rsidP="00282A74">
      <w:pPr>
        <w:numPr>
          <w:ilvl w:val="0"/>
          <w:numId w:val="10"/>
        </w:numPr>
        <w:spacing w:line="300" w:lineRule="auto"/>
        <w:ind w:left="293" w:right="-284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ראיה מערכתית רחבה, 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יכולת 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 xml:space="preserve"> מו"מ 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 xml:space="preserve">וסגירת </w:t>
      </w:r>
      <w:r w:rsidRPr="00282A74">
        <w:rPr>
          <w:rFonts w:ascii="Arial" w:hAnsi="Arial" w:cs="Arial"/>
          <w:b/>
          <w:bCs/>
          <w:sz w:val="22"/>
          <w:szCs w:val="22"/>
          <w:rtl/>
        </w:rPr>
        <w:t>התקשרויות</w:t>
      </w:r>
      <w:r w:rsidRPr="00282A74">
        <w:rPr>
          <w:rFonts w:ascii="Arial" w:hAnsi="Arial" w:cs="Arial" w:hint="cs"/>
          <w:b/>
          <w:bCs/>
          <w:sz w:val="22"/>
          <w:szCs w:val="22"/>
          <w:rtl/>
        </w:rPr>
        <w:t>, יכולת למידה מהירה תוך מיקוד במטרה וקבלת החלטות</w:t>
      </w:r>
    </w:p>
    <w:p w:rsidR="00282A74" w:rsidRPr="00282A74" w:rsidRDefault="00282A74" w:rsidP="00282A74">
      <w:pPr>
        <w:spacing w:line="300" w:lineRule="auto"/>
        <w:ind w:left="293" w:right="-284"/>
        <w:jc w:val="both"/>
        <w:rPr>
          <w:rFonts w:ascii="Arial Rounded MT Bold" w:hAnsi="Arial Rounded MT Bold" w:cs="Arial"/>
          <w:b/>
          <w:bCs/>
          <w:sz w:val="22"/>
          <w:szCs w:val="22"/>
        </w:rPr>
      </w:pPr>
    </w:p>
    <w:p w:rsidR="00AE3C92" w:rsidRDefault="000A57EA" w:rsidP="00282A74">
      <w:pPr>
        <w:numPr>
          <w:ilvl w:val="0"/>
          <w:numId w:val="10"/>
        </w:numPr>
        <w:spacing w:line="300" w:lineRule="auto"/>
        <w:ind w:left="140" w:right="-426" w:hanging="142"/>
        <w:jc w:val="both"/>
        <w:rPr>
          <w:rFonts w:ascii="Arial Rounded MT Bold" w:hAnsi="Arial Rounded MT Bold" w:cs="Arial" w:hint="cs"/>
          <w:b/>
          <w:bCs/>
          <w:sz w:val="22"/>
          <w:szCs w:val="22"/>
          <w:rtl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עבודה והיכרות מעמיקה עם הסקטור </w:t>
      </w:r>
      <w:r w:rsidR="00BD44F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הממשלתי, 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עסקי, רשויות וגופים ציבוריים</w:t>
      </w:r>
      <w:r w:rsidR="00A958EA" w:rsidRPr="00282A74">
        <w:rPr>
          <w:rFonts w:ascii="Arial Rounded MT Bold" w:hAnsi="Arial Rounded MT Bold"/>
          <w:b/>
          <w:bCs/>
          <w:sz w:val="22"/>
          <w:szCs w:val="22"/>
          <w:rtl/>
        </w:rPr>
        <w:t xml:space="preserve">, </w:t>
      </w:r>
      <w:r w:rsidR="005416AA"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>קידום שיתופי פעולה</w:t>
      </w:r>
    </w:p>
    <w:p w:rsidR="00282A74" w:rsidRPr="00282A74" w:rsidRDefault="00282A74" w:rsidP="00282A74">
      <w:pPr>
        <w:spacing w:line="300" w:lineRule="auto"/>
        <w:ind w:left="-144" w:right="-426"/>
        <w:jc w:val="both"/>
        <w:rPr>
          <w:rFonts w:ascii="Arial Rounded MT Bold" w:hAnsi="Arial Rounded MT Bold" w:cs="Arial"/>
          <w:b/>
          <w:bCs/>
          <w:sz w:val="22"/>
          <w:szCs w:val="22"/>
        </w:rPr>
      </w:pPr>
    </w:p>
    <w:p w:rsidR="00BD44FA" w:rsidRDefault="000A647E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יכולת </w:t>
      </w:r>
      <w:r w:rsidR="0038710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ניהול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מו"מ </w:t>
      </w:r>
      <w:r w:rsidR="0038710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וסגירת </w:t>
      </w:r>
      <w:r w:rsidR="000A57E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התקשרויות, </w:t>
      </w:r>
      <w:r w:rsidR="00BD44F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יכול</w:t>
      </w:r>
      <w:r w:rsidR="00CF13AF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ת</w:t>
      </w:r>
      <w:r w:rsidR="00BD44F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למידה מהירה תוך </w:t>
      </w:r>
      <w:r w:rsidR="00CF13AF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מיקוד</w:t>
      </w:r>
      <w:r w:rsidR="00D962A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</w:t>
      </w:r>
      <w:r w:rsidR="00CF13AF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ב</w:t>
      </w:r>
      <w:r w:rsidR="00D962A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מטרה וקבלת החלטות</w:t>
      </w:r>
      <w:r w:rsidR="00AB0681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.</w:t>
      </w:r>
    </w:p>
    <w:p w:rsidR="00282A74" w:rsidRPr="00282A74" w:rsidRDefault="00282A74" w:rsidP="00282A74">
      <w:pPr>
        <w:spacing w:line="300" w:lineRule="auto"/>
        <w:ind w:left="293" w:right="-426"/>
        <w:jc w:val="both"/>
        <w:rPr>
          <w:rFonts w:ascii="Arial Rounded MT Bold" w:hAnsi="Arial Rounded MT Bold" w:cs="Arial"/>
          <w:b/>
          <w:bCs/>
          <w:sz w:val="22"/>
          <w:szCs w:val="22"/>
        </w:rPr>
      </w:pPr>
    </w:p>
    <w:p w:rsidR="00D962AE" w:rsidRDefault="00EB524D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ייצוגית</w:t>
      </w:r>
      <w:r w:rsidR="00D962A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ובעלת 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כושר הבעה</w:t>
      </w:r>
      <w:r w:rsidR="000A647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</w:t>
      </w:r>
      <w:r w:rsidR="00BD44FA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מצוין </w:t>
      </w:r>
      <w:r w:rsidR="00D962A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בכתב ובעל פה, </w:t>
      </w:r>
      <w:r w:rsidR="00C82A5D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תודעת שירות גבוהה ו</w:t>
      </w:r>
      <w:r w:rsidR="00D962AE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יחסי אנוש מצוינים</w:t>
      </w:r>
      <w:r w:rsidR="00AB0681"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.</w:t>
      </w:r>
    </w:p>
    <w:p w:rsidR="00282A74" w:rsidRPr="00282A74" w:rsidRDefault="00282A74" w:rsidP="00282A74">
      <w:pPr>
        <w:spacing w:line="300" w:lineRule="auto"/>
        <w:ind w:left="293" w:right="-426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</w:p>
    <w:p w:rsidR="007466D1" w:rsidRPr="00282A74" w:rsidRDefault="007466D1" w:rsidP="00282A74">
      <w:pPr>
        <w:numPr>
          <w:ilvl w:val="0"/>
          <w:numId w:val="10"/>
        </w:numPr>
        <w:spacing w:line="300" w:lineRule="auto"/>
        <w:ind w:left="279" w:right="-567" w:hanging="336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 xml:space="preserve">חשבונאות, ביקורת, ניתוח דוחות כספיים ושליטה מלאה בחוקי המסים בישראל ומיסוי בינ"ל. </w:t>
      </w:r>
    </w:p>
    <w:p w:rsidR="007466D1" w:rsidRPr="00282A74" w:rsidRDefault="007466D1" w:rsidP="00282A74">
      <w:pPr>
        <w:spacing w:line="300" w:lineRule="auto"/>
        <w:ind w:left="279" w:right="-567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</w:p>
    <w:p w:rsidR="004E0FE6" w:rsidRPr="00282A74" w:rsidRDefault="007466D1" w:rsidP="00282A74">
      <w:pPr>
        <w:spacing w:line="300" w:lineRule="auto"/>
        <w:ind w:left="293" w:right="-426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 xml:space="preserve">כמו כן: </w:t>
      </w:r>
    </w:p>
    <w:p w:rsidR="007E0E86" w:rsidRPr="00282A74" w:rsidRDefault="007E0E86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שליטה מלאה ביישומי מחשב –</w:t>
      </w:r>
      <w:r w:rsidRPr="00282A74">
        <w:rPr>
          <w:rFonts w:ascii="Arial Rounded MT Bold" w:hAnsi="Arial Rounded MT Bold" w:cs="Arial"/>
          <w:b/>
          <w:bCs/>
          <w:sz w:val="22"/>
          <w:szCs w:val="22"/>
        </w:rPr>
        <w:t>office</w:t>
      </w:r>
    </w:p>
    <w:p w:rsidR="007E0E86" w:rsidRPr="00282A74" w:rsidRDefault="007E0E86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שליטה מלאה בתוכנות</w:t>
      </w:r>
      <w:r w:rsidR="007466D1"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 xml:space="preserve"> כספים, חשבונאות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 </w:t>
      </w:r>
      <w:r w:rsidR="007466D1"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>ו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הנהלת חשבונות </w:t>
      </w:r>
    </w:p>
    <w:p w:rsidR="005416AA" w:rsidRPr="00282A74" w:rsidRDefault="005416AA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כתיבת מאמרים והעברת הרצאות בתחום המיסים</w:t>
      </w:r>
      <w:r w:rsidR="005F410B">
        <w:rPr>
          <w:rFonts w:ascii="Arial Rounded MT Bold" w:hAnsi="Arial Rounded MT Bold" w:cs="Arial" w:hint="cs"/>
          <w:b/>
          <w:bCs/>
          <w:sz w:val="22"/>
          <w:szCs w:val="22"/>
          <w:rtl/>
        </w:rPr>
        <w:t xml:space="preserve"> והחשבונאות</w:t>
      </w: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.</w:t>
      </w:r>
    </w:p>
    <w:p w:rsidR="005416AA" w:rsidRPr="00282A74" w:rsidRDefault="005416AA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 w:hint="cs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 xml:space="preserve">בוגרת קורס </w:t>
      </w:r>
      <w:r w:rsidR="007466D1" w:rsidRPr="00282A74">
        <w:rPr>
          <w:rFonts w:ascii="Arial Rounded MT Bold" w:hAnsi="Arial Rounded MT Bold" w:cs="Arial" w:hint="cs"/>
          <w:b/>
          <w:bCs/>
          <w:sz w:val="22"/>
          <w:szCs w:val="22"/>
          <w:rtl/>
        </w:rPr>
        <w:t>ניהול בכיר</w:t>
      </w:r>
    </w:p>
    <w:p w:rsidR="005416AA" w:rsidRPr="00282A74" w:rsidRDefault="005416AA" w:rsidP="00282A74">
      <w:pPr>
        <w:numPr>
          <w:ilvl w:val="0"/>
          <w:numId w:val="10"/>
        </w:numPr>
        <w:spacing w:line="300" w:lineRule="auto"/>
        <w:ind w:left="293" w:right="-426" w:hanging="350"/>
        <w:jc w:val="both"/>
        <w:rPr>
          <w:rFonts w:ascii="Arial Rounded MT Bold" w:hAnsi="Arial Rounded MT Bold" w:cs="Arial"/>
          <w:b/>
          <w:bCs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2"/>
          <w:szCs w:val="22"/>
          <w:rtl/>
        </w:rPr>
        <w:t>שותפה להקמת מועצת יועצי המס, הובלת תהליכים לחקיקה בתחום, כתיבת הוראות וכללי אתיקה</w:t>
      </w:r>
    </w:p>
    <w:p w:rsidR="005416AA" w:rsidRPr="00282A74" w:rsidRDefault="005416AA" w:rsidP="00282A74">
      <w:pPr>
        <w:spacing w:line="300" w:lineRule="auto"/>
        <w:ind w:left="293" w:right="-426"/>
        <w:jc w:val="both"/>
        <w:rPr>
          <w:rFonts w:ascii="Arial Rounded MT Bold" w:hAnsi="Arial Rounded MT Bold" w:cs="Arial" w:hint="cs"/>
          <w:b/>
          <w:bCs/>
          <w:sz w:val="22"/>
          <w:szCs w:val="22"/>
          <w:highlight w:val="yellow"/>
        </w:rPr>
      </w:pPr>
    </w:p>
    <w:p w:rsidR="007466D1" w:rsidRPr="00282A74" w:rsidRDefault="007466D1" w:rsidP="00282A74">
      <w:pPr>
        <w:spacing w:line="300" w:lineRule="auto"/>
        <w:jc w:val="both"/>
        <w:rPr>
          <w:rFonts w:ascii="Arial Rounded MT Bold" w:hAnsi="Arial Rounded MT Bold" w:cs="Arial" w:hint="cs"/>
          <w:b/>
          <w:bCs/>
          <w:sz w:val="22"/>
          <w:szCs w:val="22"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7466D1" w:rsidRDefault="007466D1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</w:p>
    <w:p w:rsidR="00282A74" w:rsidRDefault="00282A74" w:rsidP="00444830">
      <w:pPr>
        <w:spacing w:line="300" w:lineRule="auto"/>
        <w:rPr>
          <w:rFonts w:ascii="Arial Rounded MT Bold" w:hAnsi="Arial Rounded MT Bold" w:cs="Arial" w:hint="cs"/>
          <w:b/>
          <w:bCs/>
          <w:sz w:val="32"/>
          <w:szCs w:val="32"/>
          <w:u w:val="single"/>
          <w:rtl/>
        </w:rPr>
      </w:pPr>
    </w:p>
    <w:p w:rsidR="00082756" w:rsidRDefault="00082756" w:rsidP="00444830">
      <w:pPr>
        <w:spacing w:line="300" w:lineRule="auto"/>
        <w:rPr>
          <w:rFonts w:ascii="Arial Rounded MT Bold" w:hAnsi="Arial Rounded MT Bold" w:cs="Arial" w:hint="cs"/>
          <w:b/>
          <w:bCs/>
          <w:sz w:val="32"/>
          <w:szCs w:val="32"/>
          <w:u w:val="single"/>
          <w:rtl/>
        </w:rPr>
      </w:pPr>
    </w:p>
    <w:p w:rsidR="00082756" w:rsidRDefault="00082756" w:rsidP="00444830">
      <w:pPr>
        <w:spacing w:line="300" w:lineRule="auto"/>
        <w:rPr>
          <w:rFonts w:ascii="Arial Rounded MT Bold" w:hAnsi="Arial Rounded MT Bold" w:cs="Arial" w:hint="cs"/>
          <w:b/>
          <w:bCs/>
          <w:sz w:val="32"/>
          <w:szCs w:val="32"/>
          <w:u w:val="single"/>
          <w:rtl/>
        </w:rPr>
      </w:pPr>
    </w:p>
    <w:p w:rsidR="00282A74" w:rsidRDefault="00282A74" w:rsidP="00444830">
      <w:pPr>
        <w:spacing w:line="300" w:lineRule="auto"/>
        <w:rPr>
          <w:rFonts w:ascii="Arial Rounded MT Bold" w:hAnsi="Arial Rounded MT Bold" w:cs="Arial" w:hint="cs"/>
          <w:b/>
          <w:bCs/>
          <w:sz w:val="32"/>
          <w:szCs w:val="32"/>
          <w:highlight w:val="yellow"/>
          <w:u w:val="single"/>
          <w:rtl/>
        </w:rPr>
      </w:pPr>
    </w:p>
    <w:p w:rsidR="00444830" w:rsidRDefault="000A647E" w:rsidP="00444830">
      <w:pPr>
        <w:spacing w:line="300" w:lineRule="auto"/>
        <w:rPr>
          <w:rFonts w:ascii="Arial Rounded MT Bold" w:hAnsi="Arial Rounded MT Bold" w:cs="Arial"/>
          <w:b/>
          <w:bCs/>
          <w:sz w:val="32"/>
          <w:szCs w:val="32"/>
          <w:u w:val="single"/>
          <w:rtl/>
        </w:rPr>
      </w:pPr>
      <w:r w:rsidRPr="00282A74">
        <w:rPr>
          <w:rFonts w:ascii="Arial Rounded MT Bold" w:hAnsi="Arial Rounded MT Bold" w:cs="Arial"/>
          <w:b/>
          <w:bCs/>
          <w:sz w:val="32"/>
          <w:szCs w:val="32"/>
          <w:highlight w:val="yellow"/>
          <w:u w:val="single"/>
          <w:rtl/>
        </w:rPr>
        <w:t xml:space="preserve">ניסיון </w:t>
      </w:r>
      <w:r w:rsidR="00D962AE" w:rsidRPr="00282A74">
        <w:rPr>
          <w:rFonts w:ascii="Arial Rounded MT Bold" w:hAnsi="Arial Rounded MT Bold" w:cs="Arial"/>
          <w:b/>
          <w:bCs/>
          <w:sz w:val="32"/>
          <w:szCs w:val="32"/>
          <w:highlight w:val="yellow"/>
          <w:u w:val="single"/>
          <w:rtl/>
        </w:rPr>
        <w:t>תעסוקתי:</w:t>
      </w:r>
    </w:p>
    <w:p w:rsidR="00474AEB" w:rsidRDefault="00474AEB" w:rsidP="00444830">
      <w:pPr>
        <w:spacing w:line="300" w:lineRule="auto"/>
        <w:rPr>
          <w:rFonts w:ascii="Arial Rounded MT Bold" w:hAnsi="Arial Rounded MT Bold" w:cs="Arial"/>
          <w:b/>
          <w:bCs/>
          <w:sz w:val="32"/>
          <w:szCs w:val="32"/>
          <w:u w:val="single"/>
          <w:rtl/>
        </w:rPr>
      </w:pPr>
      <w:r>
        <w:rPr>
          <w:rFonts w:ascii="Arial Rounded MT Bold" w:hAnsi="Arial Rounded MT Bold" w:cs="Arial" w:hint="cs"/>
          <w:b/>
          <w:bCs/>
          <w:sz w:val="32"/>
          <w:szCs w:val="32"/>
          <w:u w:val="single"/>
          <w:rtl/>
        </w:rPr>
        <w:t xml:space="preserve">  בפנסיה מוקדמת</w:t>
      </w:r>
    </w:p>
    <w:p w:rsidR="005F410B" w:rsidRPr="005F410B" w:rsidRDefault="005F410B" w:rsidP="00444830">
      <w:pPr>
        <w:spacing w:line="300" w:lineRule="auto"/>
        <w:rPr>
          <w:rFonts w:ascii="Arial Rounded MT Bold" w:hAnsi="Arial Rounded MT Bold" w:cs="Arial"/>
          <w:b/>
          <w:bCs/>
          <w:rtl/>
        </w:rPr>
      </w:pPr>
      <w:r w:rsidRPr="005F410B">
        <w:rPr>
          <w:rFonts w:ascii="Arial Rounded MT Bold" w:hAnsi="Arial Rounded MT Bold" w:cs="Arial"/>
          <w:b/>
          <w:bCs/>
          <w:u w:val="single"/>
        </w:rPr>
        <w:t>2019-2022</w:t>
      </w:r>
      <w:r w:rsidRPr="005F410B">
        <w:rPr>
          <w:rFonts w:ascii="Arial Rounded MT Bold" w:hAnsi="Arial Rounded MT Bold" w:cs="Arial"/>
          <w:b/>
          <w:bCs/>
        </w:rPr>
        <w:t xml:space="preserve">     </w:t>
      </w:r>
      <w:r w:rsidRPr="005F410B">
        <w:rPr>
          <w:rFonts w:ascii="Arial Rounded MT Bold" w:hAnsi="Arial Rounded MT Bold" w:cs="Arial" w:hint="cs"/>
          <w:b/>
          <w:bCs/>
          <w:rtl/>
        </w:rPr>
        <w:t xml:space="preserve"> </w:t>
      </w:r>
      <w:r>
        <w:rPr>
          <w:rFonts w:ascii="Arial Rounded MT Bold" w:hAnsi="Arial Rounded MT Bold" w:cs="Arial" w:hint="cs"/>
          <w:b/>
          <w:bCs/>
          <w:rtl/>
        </w:rPr>
        <w:t xml:space="preserve"> -   </w:t>
      </w:r>
      <w:r w:rsidRPr="005F410B">
        <w:rPr>
          <w:rFonts w:ascii="Arial Rounded MT Bold" w:hAnsi="Arial Rounded MT Bold" w:cs="Arial" w:hint="cs"/>
          <w:b/>
          <w:bCs/>
          <w:rtl/>
        </w:rPr>
        <w:t>* ליווי השקעות טכנולוגיות ישראליות במדינות העולם השלישי</w:t>
      </w:r>
    </w:p>
    <w:p w:rsidR="005F410B" w:rsidRPr="005F410B" w:rsidRDefault="005F410B" w:rsidP="00444830">
      <w:pPr>
        <w:spacing w:line="300" w:lineRule="auto"/>
        <w:rPr>
          <w:rFonts w:ascii="Arial Rounded MT Bold" w:hAnsi="Arial Rounded MT Bold" w:cs="Arial" w:hint="cs"/>
          <w:b/>
          <w:bCs/>
          <w:u w:val="single"/>
          <w:rtl/>
        </w:rPr>
      </w:pPr>
    </w:p>
    <w:p w:rsidR="00213EC9" w:rsidRDefault="00213EC9" w:rsidP="00444830">
      <w:pPr>
        <w:spacing w:line="300" w:lineRule="auto"/>
        <w:rPr>
          <w:rFonts w:ascii="Arial Rounded MT Bold" w:hAnsi="Arial Rounded MT Bold" w:cs="Arial" w:hint="cs"/>
          <w:b/>
          <w:bCs/>
          <w:rtl/>
        </w:rPr>
      </w:pPr>
      <w:r w:rsidRPr="00213EC9">
        <w:rPr>
          <w:rFonts w:ascii="Arial Rounded MT Bold" w:hAnsi="Arial Rounded MT Bold" w:cs="Arial" w:hint="cs"/>
          <w:b/>
          <w:bCs/>
          <w:sz w:val="32"/>
          <w:szCs w:val="32"/>
          <w:rtl/>
        </w:rPr>
        <w:t xml:space="preserve">  </w:t>
      </w:r>
      <w:r w:rsidRPr="00213EC9">
        <w:rPr>
          <w:rFonts w:ascii="Arial Rounded MT Bold" w:hAnsi="Arial Rounded MT Bold" w:cs="Arial" w:hint="cs"/>
          <w:b/>
          <w:bCs/>
          <w:rtl/>
        </w:rPr>
        <w:t xml:space="preserve">   </w:t>
      </w:r>
      <w:r w:rsidR="005F410B">
        <w:rPr>
          <w:rFonts w:ascii="Arial Rounded MT Bold" w:hAnsi="Arial Rounded MT Bold" w:cs="Arial" w:hint="cs"/>
          <w:b/>
          <w:bCs/>
          <w:u w:val="single"/>
          <w:rtl/>
        </w:rPr>
        <w:t xml:space="preserve"> </w:t>
      </w:r>
      <w:r w:rsidRPr="00282A74">
        <w:rPr>
          <w:rFonts w:ascii="Arial Rounded MT Bold" w:hAnsi="Arial Rounded MT Bold" w:cs="Arial" w:hint="cs"/>
          <w:b/>
          <w:bCs/>
          <w:u w:val="single"/>
          <w:rtl/>
        </w:rPr>
        <w:t>2016-201</w:t>
      </w:r>
      <w:r w:rsidR="00DD3EE3">
        <w:rPr>
          <w:rFonts w:ascii="Arial Rounded MT Bold" w:hAnsi="Arial Rounded MT Bold" w:cs="Arial" w:hint="cs"/>
          <w:b/>
          <w:bCs/>
          <w:u w:val="single"/>
          <w:rtl/>
        </w:rPr>
        <w:t>9</w:t>
      </w:r>
      <w:r>
        <w:rPr>
          <w:rFonts w:ascii="Arial Rounded MT Bold" w:hAnsi="Arial Rounded MT Bold" w:cs="Arial" w:hint="cs"/>
          <w:b/>
          <w:bCs/>
          <w:rtl/>
        </w:rPr>
        <w:t xml:space="preserve">   </w:t>
      </w:r>
      <w:r w:rsidR="005F410B">
        <w:rPr>
          <w:rFonts w:ascii="Arial Rounded MT Bold" w:hAnsi="Arial Rounded MT Bold" w:cs="Arial" w:hint="cs"/>
          <w:b/>
          <w:bCs/>
          <w:rtl/>
        </w:rPr>
        <w:t>-</w:t>
      </w:r>
      <w:r>
        <w:rPr>
          <w:rFonts w:ascii="Arial Rounded MT Bold" w:hAnsi="Arial Rounded MT Bold" w:cs="Arial" w:hint="cs"/>
          <w:b/>
          <w:bCs/>
          <w:rtl/>
        </w:rPr>
        <w:t xml:space="preserve"> * רואת חשבון עצמ</w:t>
      </w:r>
      <w:r w:rsidR="007466D1">
        <w:rPr>
          <w:rFonts w:ascii="Arial Rounded MT Bold" w:hAnsi="Arial Rounded MT Bold" w:cs="Arial" w:hint="cs"/>
          <w:b/>
          <w:bCs/>
          <w:rtl/>
        </w:rPr>
        <w:t>א</w:t>
      </w:r>
      <w:r>
        <w:rPr>
          <w:rFonts w:ascii="Arial Rounded MT Bold" w:hAnsi="Arial Rounded MT Bold" w:cs="Arial" w:hint="cs"/>
          <w:b/>
          <w:bCs/>
          <w:rtl/>
        </w:rPr>
        <w:t>ית, משרד רואי חשבון</w:t>
      </w:r>
    </w:p>
    <w:p w:rsidR="007466D1" w:rsidRPr="00282A74" w:rsidRDefault="007466D1" w:rsidP="007466D1">
      <w:pPr>
        <w:tabs>
          <w:tab w:val="left" w:pos="1483"/>
        </w:tabs>
        <w:spacing w:line="324" w:lineRule="auto"/>
        <w:ind w:left="360"/>
        <w:rPr>
          <w:rFonts w:ascii="Arial Rounded MT Bold" w:hAnsi="Arial Rounded MT Bold" w:cs="Arial" w:hint="cs"/>
          <w:b/>
          <w:bCs/>
          <w:u w:val="single"/>
          <w:rtl/>
        </w:rPr>
      </w:pPr>
      <w:r w:rsidRPr="00282A74">
        <w:rPr>
          <w:rFonts w:ascii="Arial Rounded MT Bold" w:hAnsi="Arial Rounded MT Bold" w:cs="Arial"/>
          <w:b/>
          <w:bCs/>
          <w:u w:val="single"/>
          <w:rtl/>
        </w:rPr>
        <w:t>2014-201</w:t>
      </w:r>
      <w:r w:rsidR="005F410B">
        <w:rPr>
          <w:rFonts w:ascii="Arial Rounded MT Bold" w:hAnsi="Arial Rounded MT Bold" w:cs="Arial" w:hint="cs"/>
          <w:b/>
          <w:bCs/>
          <w:u w:val="single"/>
          <w:rtl/>
        </w:rPr>
        <w:t>8</w:t>
      </w:r>
      <w:r w:rsidRPr="00282A74">
        <w:rPr>
          <w:rFonts w:ascii="Arial Rounded MT Bold" w:hAnsi="Arial Rounded MT Bold" w:cs="Arial"/>
          <w:b/>
          <w:bCs/>
          <w:u w:val="single"/>
          <w:rtl/>
        </w:rPr>
        <w:t xml:space="preserve">-  </w:t>
      </w:r>
    </w:p>
    <w:p w:rsidR="007466D1" w:rsidRPr="00444830" w:rsidRDefault="007466D1" w:rsidP="007466D1">
      <w:pPr>
        <w:numPr>
          <w:ilvl w:val="0"/>
          <w:numId w:val="6"/>
        </w:numPr>
        <w:tabs>
          <w:tab w:val="left" w:pos="1483"/>
        </w:tabs>
        <w:spacing w:line="324" w:lineRule="auto"/>
        <w:ind w:firstLine="554"/>
        <w:rPr>
          <w:rFonts w:ascii="Arial Rounded MT Bold" w:hAnsi="Arial Rounded MT Bold" w:cs="Arial"/>
          <w:b/>
          <w:bCs/>
        </w:rPr>
      </w:pPr>
      <w:r>
        <w:rPr>
          <w:rFonts w:ascii="Arial Rounded MT Bold" w:hAnsi="Arial Rounded MT Bold" w:cs="Arial" w:hint="cs"/>
          <w:b/>
          <w:bCs/>
          <w:rtl/>
        </w:rPr>
        <w:t xml:space="preserve">חברת ועדת ערר </w:t>
      </w:r>
      <w:r>
        <w:rPr>
          <w:rFonts w:ascii="Arial Rounded MT Bold" w:hAnsi="Arial Rounded MT Bold" w:cs="Arial"/>
          <w:b/>
          <w:bCs/>
          <w:rtl/>
        </w:rPr>
        <w:t>–</w:t>
      </w:r>
      <w:r>
        <w:rPr>
          <w:rFonts w:ascii="Arial Rounded MT Bold" w:hAnsi="Arial Rounded MT Bold" w:cs="Arial" w:hint="cs"/>
          <w:b/>
          <w:bCs/>
          <w:rtl/>
        </w:rPr>
        <w:t xml:space="preserve"> ארנונה </w:t>
      </w:r>
      <w:r>
        <w:rPr>
          <w:rFonts w:ascii="Arial Rounded MT Bold" w:hAnsi="Arial Rounded MT Bold" w:cs="Arial"/>
          <w:b/>
          <w:bCs/>
          <w:rtl/>
        </w:rPr>
        <w:t>–</w:t>
      </w:r>
      <w:r>
        <w:rPr>
          <w:rFonts w:ascii="Arial Rounded MT Bold" w:hAnsi="Arial Rounded MT Bold" w:cs="Arial" w:hint="cs"/>
          <w:b/>
          <w:bCs/>
          <w:rtl/>
        </w:rPr>
        <w:t xml:space="preserve"> עירית ירושלים</w:t>
      </w:r>
      <w:r w:rsidRPr="00444830">
        <w:rPr>
          <w:rFonts w:ascii="Arial Rounded MT Bold" w:hAnsi="Arial Rounded MT Bold" w:cs="Arial"/>
          <w:b/>
          <w:bCs/>
          <w:rtl/>
        </w:rPr>
        <w:t xml:space="preserve"> </w:t>
      </w:r>
    </w:p>
    <w:p w:rsidR="007466D1" w:rsidRPr="00444830" w:rsidRDefault="007466D1" w:rsidP="007466D1">
      <w:pPr>
        <w:numPr>
          <w:ilvl w:val="0"/>
          <w:numId w:val="6"/>
        </w:numPr>
        <w:tabs>
          <w:tab w:val="left" w:pos="1483"/>
        </w:tabs>
        <w:spacing w:line="324" w:lineRule="auto"/>
        <w:ind w:firstLine="553"/>
        <w:rPr>
          <w:rFonts w:ascii="Arial Rounded MT Bold" w:hAnsi="Arial Rounded MT Bold" w:cs="Arial"/>
          <w:b/>
          <w:bCs/>
        </w:rPr>
      </w:pPr>
      <w:r w:rsidRPr="00444830">
        <w:rPr>
          <w:rFonts w:ascii="Arial Rounded MT Bold" w:hAnsi="Arial Rounded MT Bold" w:cs="Arial"/>
          <w:b/>
          <w:bCs/>
          <w:rtl/>
        </w:rPr>
        <w:t>חברה בוועדות ערר של בית המשפט המחוזי - מיסוי מקרקעין</w:t>
      </w:r>
    </w:p>
    <w:p w:rsidR="007466D1" w:rsidRPr="00444830" w:rsidRDefault="007466D1" w:rsidP="007466D1">
      <w:pPr>
        <w:numPr>
          <w:ilvl w:val="0"/>
          <w:numId w:val="6"/>
        </w:numPr>
        <w:tabs>
          <w:tab w:val="left" w:pos="1483"/>
        </w:tabs>
        <w:spacing w:line="324" w:lineRule="auto"/>
        <w:ind w:firstLine="553"/>
        <w:rPr>
          <w:rFonts w:ascii="Arial Rounded MT Bold" w:hAnsi="Arial Rounded MT Bold" w:cs="Arial"/>
          <w:b/>
          <w:bCs/>
        </w:rPr>
      </w:pPr>
      <w:r w:rsidRPr="00444830">
        <w:rPr>
          <w:rFonts w:ascii="Arial Rounded MT Bold" w:hAnsi="Arial Rounded MT Bold" w:cs="Arial"/>
          <w:b/>
          <w:bCs/>
          <w:rtl/>
        </w:rPr>
        <w:t>חברת מותב בוועדות ערר - מס רכוש וקרן פיצויים</w:t>
      </w:r>
    </w:p>
    <w:p w:rsidR="007466D1" w:rsidRPr="00213EC9" w:rsidRDefault="007466D1" w:rsidP="00444830">
      <w:pPr>
        <w:spacing w:line="300" w:lineRule="auto"/>
        <w:rPr>
          <w:rFonts w:ascii="Arial Rounded MT Bold" w:hAnsi="Arial Rounded MT Bold" w:cs="Arial"/>
          <w:b/>
          <w:bCs/>
          <w:rtl/>
        </w:rPr>
      </w:pPr>
    </w:p>
    <w:p w:rsidR="00444830" w:rsidRPr="00444830" w:rsidRDefault="00444830" w:rsidP="00444830">
      <w:pPr>
        <w:tabs>
          <w:tab w:val="left" w:pos="1287"/>
        </w:tabs>
        <w:spacing w:line="324" w:lineRule="auto"/>
        <w:rPr>
          <w:rFonts w:ascii="Arial Rounded MT Bold" w:hAnsi="Arial Rounded MT Bold" w:cs="Arial"/>
          <w:b/>
          <w:bCs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     </w:t>
      </w:r>
      <w:r w:rsidRPr="00282A74">
        <w:rPr>
          <w:rFonts w:ascii="Arial Rounded MT Bold" w:hAnsi="Arial Rounded MT Bold" w:cs="Arial"/>
          <w:b/>
          <w:bCs/>
          <w:u w:val="single"/>
          <w:rtl/>
        </w:rPr>
        <w:t>2015-20</w:t>
      </w:r>
      <w:r w:rsidR="005B5E28">
        <w:rPr>
          <w:rFonts w:ascii="Arial Rounded MT Bold" w:hAnsi="Arial Rounded MT Bold" w:cs="Arial" w:hint="cs"/>
          <w:b/>
          <w:bCs/>
          <w:u w:val="single"/>
          <w:rtl/>
        </w:rPr>
        <w:t>18</w:t>
      </w:r>
      <w:r w:rsidRPr="00282A74">
        <w:rPr>
          <w:rFonts w:ascii="Arial Rounded MT Bold" w:hAnsi="Arial Rounded MT Bold" w:cs="Arial"/>
          <w:b/>
          <w:bCs/>
          <w:u w:val="single"/>
          <w:rtl/>
        </w:rPr>
        <w:t xml:space="preserve"> </w:t>
      </w:r>
      <w:r>
        <w:rPr>
          <w:rFonts w:ascii="Arial Rounded MT Bold" w:hAnsi="Arial Rounded MT Bold" w:cs="Arial" w:hint="cs"/>
          <w:b/>
          <w:bCs/>
          <w:rtl/>
        </w:rPr>
        <w:t xml:space="preserve">  </w:t>
      </w:r>
      <w:r w:rsidR="005F410B">
        <w:rPr>
          <w:rFonts w:ascii="Arial Rounded MT Bold" w:hAnsi="Arial Rounded MT Bold" w:cs="Arial" w:hint="cs"/>
          <w:b/>
          <w:bCs/>
          <w:rtl/>
        </w:rPr>
        <w:t xml:space="preserve">- </w:t>
      </w:r>
      <w:r>
        <w:rPr>
          <w:rFonts w:ascii="Arial Rounded MT Bold" w:hAnsi="Arial Rounded MT Bold" w:cs="Arial" w:hint="cs"/>
          <w:b/>
          <w:bCs/>
          <w:rtl/>
        </w:rPr>
        <w:t xml:space="preserve"> </w:t>
      </w:r>
      <w:r w:rsidRPr="00444830">
        <w:rPr>
          <w:rFonts w:ascii="Arial Rounded MT Bold" w:hAnsi="Arial Rounded MT Bold" w:cs="Arial"/>
          <w:b/>
          <w:bCs/>
          <w:rtl/>
        </w:rPr>
        <w:t xml:space="preserve">*סמנכ"לית כספים ומינהל בעמותה </w:t>
      </w:r>
    </w:p>
    <w:p w:rsidR="00444830" w:rsidRDefault="00444830" w:rsidP="00444830">
      <w:pPr>
        <w:tabs>
          <w:tab w:val="left" w:pos="1483"/>
        </w:tabs>
        <w:spacing w:line="324" w:lineRule="auto"/>
        <w:ind w:left="360"/>
        <w:rPr>
          <w:rFonts w:ascii="Arial Rounded MT Bold" w:hAnsi="Arial Rounded MT Bold" w:cs="Arial" w:hint="cs"/>
          <w:b/>
          <w:bCs/>
          <w:rtl/>
        </w:rPr>
      </w:pPr>
      <w:r w:rsidRPr="00282A74">
        <w:rPr>
          <w:rFonts w:ascii="Arial Rounded MT Bold" w:hAnsi="Arial Rounded MT Bold" w:cs="Arial"/>
          <w:b/>
          <w:bCs/>
          <w:u w:val="single"/>
          <w:rtl/>
        </w:rPr>
        <w:t xml:space="preserve">2014  </w:t>
      </w:r>
      <w:r w:rsidRPr="00444830">
        <w:rPr>
          <w:rFonts w:ascii="Arial Rounded MT Bold" w:hAnsi="Arial Rounded MT Bold" w:cs="Arial"/>
          <w:b/>
          <w:bCs/>
          <w:rtl/>
        </w:rPr>
        <w:t xml:space="preserve">     </w:t>
      </w:r>
      <w:r>
        <w:rPr>
          <w:rFonts w:ascii="Arial Rounded MT Bold" w:hAnsi="Arial Rounded MT Bold" w:cs="Arial" w:hint="cs"/>
          <w:b/>
          <w:bCs/>
          <w:rtl/>
        </w:rPr>
        <w:t xml:space="preserve">    </w:t>
      </w:r>
      <w:r w:rsidRPr="00444830">
        <w:rPr>
          <w:rFonts w:ascii="Arial Rounded MT Bold" w:hAnsi="Arial Rounded MT Bold" w:cs="Arial"/>
          <w:b/>
          <w:bCs/>
          <w:rtl/>
        </w:rPr>
        <w:t xml:space="preserve"> </w:t>
      </w:r>
      <w:r w:rsidR="005F410B">
        <w:rPr>
          <w:rFonts w:ascii="Arial Rounded MT Bold" w:hAnsi="Arial Rounded MT Bold" w:cs="Arial" w:hint="cs"/>
          <w:b/>
          <w:bCs/>
          <w:rtl/>
        </w:rPr>
        <w:t xml:space="preserve">  </w:t>
      </w:r>
      <w:r w:rsidRPr="00444830">
        <w:rPr>
          <w:rFonts w:ascii="Arial Rounded MT Bold" w:hAnsi="Arial Rounded MT Bold" w:cs="Arial"/>
          <w:b/>
          <w:bCs/>
          <w:rtl/>
        </w:rPr>
        <w:t>*מחלקת פיקוח באפוטרופוס הכללי והכונס הרשמי-משרד המשפטים(בחוזה נציג)-</w:t>
      </w:r>
    </w:p>
    <w:p w:rsidR="005416AA" w:rsidRPr="00444830" w:rsidRDefault="00444830" w:rsidP="007466D1">
      <w:pPr>
        <w:tabs>
          <w:tab w:val="left" w:pos="1483"/>
        </w:tabs>
        <w:spacing w:line="324" w:lineRule="auto"/>
        <w:ind w:left="360"/>
        <w:rPr>
          <w:rFonts w:ascii="Arial Rounded MT Bold" w:hAnsi="Arial Rounded MT Bold" w:cs="Arial"/>
          <w:b/>
          <w:bCs/>
          <w:rtl/>
        </w:rPr>
      </w:pPr>
      <w:r>
        <w:rPr>
          <w:rFonts w:ascii="Arial Rounded MT Bold" w:hAnsi="Arial Rounded MT Bold" w:cs="Arial" w:hint="cs"/>
          <w:b/>
          <w:bCs/>
          <w:rtl/>
        </w:rPr>
        <w:t xml:space="preserve">                      </w:t>
      </w:r>
      <w:r w:rsidR="005F410B">
        <w:rPr>
          <w:rFonts w:ascii="Arial Rounded MT Bold" w:hAnsi="Arial Rounded MT Bold" w:cs="Arial" w:hint="cs"/>
          <w:b/>
          <w:bCs/>
          <w:rtl/>
        </w:rPr>
        <w:t xml:space="preserve">  </w:t>
      </w:r>
      <w:r w:rsidRPr="00444830">
        <w:rPr>
          <w:rFonts w:ascii="Arial Rounded MT Bold" w:hAnsi="Arial Rounded MT Bold" w:cs="Arial"/>
          <w:b/>
          <w:bCs/>
          <w:rtl/>
        </w:rPr>
        <w:t xml:space="preserve">בניית </w:t>
      </w:r>
      <w:r>
        <w:rPr>
          <w:rFonts w:ascii="Arial Rounded MT Bold" w:hAnsi="Arial Rounded MT Bold" w:cs="Arial" w:hint="cs"/>
          <w:b/>
          <w:bCs/>
          <w:rtl/>
        </w:rPr>
        <w:t xml:space="preserve"> </w:t>
      </w:r>
      <w:r w:rsidRPr="00444830">
        <w:rPr>
          <w:rFonts w:ascii="Arial Rounded MT Bold" w:hAnsi="Arial Rounded MT Bold" w:cs="Arial"/>
          <w:b/>
          <w:bCs/>
          <w:rtl/>
        </w:rPr>
        <w:t>מנגנון בקרה</w:t>
      </w:r>
    </w:p>
    <w:p w:rsidR="00444830" w:rsidRPr="00444830" w:rsidRDefault="00444830" w:rsidP="00444830">
      <w:pPr>
        <w:spacing w:line="324" w:lineRule="auto"/>
        <w:rPr>
          <w:rFonts w:ascii="Arial Rounded MT Bold" w:hAnsi="Arial Rounded MT Bold" w:cs="Arial"/>
          <w:b/>
          <w:bCs/>
          <w:u w:val="single"/>
          <w:rtl/>
        </w:rPr>
      </w:pPr>
    </w:p>
    <w:p w:rsidR="00444830" w:rsidRDefault="00444830" w:rsidP="00444830">
      <w:pPr>
        <w:tabs>
          <w:tab w:val="left" w:pos="1287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444830" w:rsidRPr="00282A74" w:rsidRDefault="000A647E" w:rsidP="00444830">
      <w:pPr>
        <w:tabs>
          <w:tab w:val="left" w:pos="1287"/>
        </w:tabs>
        <w:spacing w:line="300" w:lineRule="auto"/>
        <w:rPr>
          <w:rFonts w:ascii="Arial Rounded MT Bold" w:hAnsi="Arial Rounded MT Bold" w:cs="Arial"/>
          <w:b/>
          <w:bCs/>
          <w:u w:val="single"/>
          <w:rtl/>
        </w:rPr>
      </w:pPr>
      <w:r w:rsidRPr="00444830">
        <w:rPr>
          <w:rFonts w:ascii="Arial Rounded MT Bold" w:hAnsi="Arial Rounded MT Bold" w:cs="Arial"/>
          <w:rtl/>
        </w:rPr>
        <w:t xml:space="preserve"> </w:t>
      </w:r>
      <w:r w:rsidR="006761FF" w:rsidRPr="00282A74">
        <w:rPr>
          <w:rFonts w:ascii="Arial Rounded MT Bold" w:hAnsi="Arial Rounded MT Bold" w:cs="Arial"/>
          <w:b/>
          <w:bCs/>
          <w:u w:val="single"/>
          <w:rtl/>
        </w:rPr>
        <w:t>199</w:t>
      </w:r>
      <w:r w:rsidR="00CF13AF" w:rsidRPr="00282A74">
        <w:rPr>
          <w:rFonts w:ascii="Arial Rounded MT Bold" w:hAnsi="Arial Rounded MT Bold" w:cs="Arial"/>
          <w:b/>
          <w:bCs/>
          <w:u w:val="single"/>
          <w:rtl/>
        </w:rPr>
        <w:t>1</w:t>
      </w:r>
      <w:r w:rsidR="006761FF" w:rsidRPr="00282A74">
        <w:rPr>
          <w:rFonts w:ascii="Arial Rounded MT Bold" w:hAnsi="Arial Rounded MT Bold" w:cs="Arial"/>
          <w:b/>
          <w:bCs/>
          <w:u w:val="single"/>
          <w:rtl/>
        </w:rPr>
        <w:t xml:space="preserve"> –</w:t>
      </w:r>
      <w:r w:rsidR="00444830" w:rsidRPr="00282A74">
        <w:rPr>
          <w:rFonts w:ascii="Arial Rounded MT Bold" w:hAnsi="Arial Rounded MT Bold" w:cs="Arial"/>
          <w:b/>
          <w:bCs/>
          <w:u w:val="single"/>
          <w:rtl/>
        </w:rPr>
        <w:t>2014</w:t>
      </w:r>
    </w:p>
    <w:p w:rsidR="000A647E" w:rsidRPr="00444830" w:rsidRDefault="006761FF" w:rsidP="00444830">
      <w:pPr>
        <w:tabs>
          <w:tab w:val="left" w:pos="1287"/>
        </w:tabs>
        <w:spacing w:line="300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 xml:space="preserve">: </w:t>
      </w:r>
      <w:r w:rsidR="000A647E" w:rsidRPr="00444830">
        <w:rPr>
          <w:rFonts w:ascii="Arial Rounded MT Bold" w:hAnsi="Arial Rounded MT Bold" w:cs="Arial"/>
          <w:b/>
          <w:bCs/>
          <w:u w:val="single"/>
          <w:rtl/>
        </w:rPr>
        <w:t>רשות המסים</w:t>
      </w:r>
    </w:p>
    <w:p w:rsidR="007056AD" w:rsidRPr="00444830" w:rsidRDefault="007056AD" w:rsidP="00A958EA">
      <w:pPr>
        <w:tabs>
          <w:tab w:val="left" w:pos="1287"/>
        </w:tabs>
        <w:spacing w:line="300" w:lineRule="auto"/>
        <w:rPr>
          <w:rFonts w:ascii="Arial Rounded MT Bold" w:hAnsi="Arial Rounded MT Bold" w:cs="Arial"/>
          <w:rtl/>
        </w:rPr>
      </w:pPr>
    </w:p>
    <w:p w:rsidR="00B57479" w:rsidRP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  <w:r>
        <w:rPr>
          <w:rFonts w:ascii="Arial Rounded MT Bold" w:hAnsi="Arial Rounded MT Bold" w:cs="Arial"/>
          <w:rtl/>
        </w:rPr>
        <w:t xml:space="preserve">               </w:t>
      </w:r>
      <w:r w:rsidR="006761FF" w:rsidRPr="00444830">
        <w:rPr>
          <w:rFonts w:ascii="Arial Rounded MT Bold" w:hAnsi="Arial Rounded MT Bold" w:cs="Arial"/>
          <w:b/>
          <w:bCs/>
          <w:highlight w:val="yellow"/>
          <w:u w:val="single"/>
          <w:rtl/>
        </w:rPr>
        <w:t xml:space="preserve">מנהלת המחלקה, </w:t>
      </w:r>
      <w:r w:rsidR="000A647E" w:rsidRPr="00444830">
        <w:rPr>
          <w:rFonts w:ascii="Arial Rounded MT Bold" w:hAnsi="Arial Rounded MT Bold" w:cs="Arial"/>
          <w:b/>
          <w:bCs/>
          <w:highlight w:val="yellow"/>
          <w:u w:val="single"/>
          <w:rtl/>
        </w:rPr>
        <w:t>חטיבת שומה וביקורת</w:t>
      </w:r>
      <w:r w:rsidR="006761FF" w:rsidRPr="00444830">
        <w:rPr>
          <w:rFonts w:ascii="Arial Rounded MT Bold" w:hAnsi="Arial Rounded MT Bold" w:cs="Arial"/>
          <w:highlight w:val="yellow"/>
          <w:rtl/>
        </w:rPr>
        <w:t xml:space="preserve"> (2004-</w:t>
      </w:r>
      <w:r w:rsidR="00555B84" w:rsidRPr="00555B84">
        <w:rPr>
          <w:rFonts w:ascii="Arial Rounded MT Bold" w:hAnsi="Arial Rounded MT Bold" w:cs="Arial" w:hint="cs"/>
          <w:highlight w:val="yellow"/>
          <w:rtl/>
        </w:rPr>
        <w:t>2014</w:t>
      </w:r>
      <w:r w:rsidR="00CE5CAA" w:rsidRPr="00444830">
        <w:rPr>
          <w:rFonts w:ascii="Arial Rounded MT Bold" w:hAnsi="Arial Rounded MT Bold" w:cs="Arial"/>
          <w:rtl/>
        </w:rPr>
        <w:t xml:space="preserve"> </w:t>
      </w:r>
      <w:r w:rsidR="00555B84">
        <w:rPr>
          <w:rFonts w:ascii="Arial Rounded MT Bold" w:hAnsi="Arial Rounded MT Bold" w:cs="Arial" w:hint="cs"/>
          <w:rtl/>
        </w:rPr>
        <w:t>)</w:t>
      </w:r>
    </w:p>
    <w:p w:rsidR="00FC1F9D" w:rsidRPr="00444830" w:rsidRDefault="00FC1F9D" w:rsidP="00444830">
      <w:pPr>
        <w:numPr>
          <w:ilvl w:val="0"/>
          <w:numId w:val="6"/>
        </w:numPr>
        <w:tabs>
          <w:tab w:val="left" w:pos="990"/>
          <w:tab w:val="left" w:pos="2125"/>
        </w:tabs>
        <w:spacing w:line="300" w:lineRule="auto"/>
        <w:ind w:left="1558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הובלת פעילות </w:t>
      </w:r>
      <w:r w:rsidR="00A747F8" w:rsidRPr="00444830">
        <w:rPr>
          <w:rFonts w:ascii="Arial Rounded MT Bold" w:hAnsi="Arial Rounded MT Bold" w:cs="Arial"/>
          <w:b/>
          <w:bCs/>
          <w:rtl/>
        </w:rPr>
        <w:t>ה</w:t>
      </w:r>
      <w:r w:rsidRPr="00444830">
        <w:rPr>
          <w:rFonts w:ascii="Arial Rounded MT Bold" w:hAnsi="Arial Rounded MT Bold" w:cs="Arial"/>
          <w:b/>
          <w:bCs/>
          <w:rtl/>
        </w:rPr>
        <w:t>מחלקה</w:t>
      </w:r>
      <w:r w:rsidRPr="00444830">
        <w:rPr>
          <w:rFonts w:ascii="Arial Rounded MT Bold" w:hAnsi="Arial Rounded MT Bold" w:cs="Arial"/>
          <w:rtl/>
        </w:rPr>
        <w:t xml:space="preserve"> </w:t>
      </w:r>
      <w:r w:rsidRPr="00444830">
        <w:rPr>
          <w:rFonts w:ascii="Arial Rounded MT Bold" w:hAnsi="Arial Rounded MT Bold" w:cs="Arial"/>
          <w:b/>
          <w:bCs/>
          <w:rtl/>
        </w:rPr>
        <w:t>האחראית לפיקוח ובקרת יישום הוראות החוק בנושאי שומה</w:t>
      </w:r>
      <w:r w:rsidR="002B3E06" w:rsidRPr="00444830">
        <w:rPr>
          <w:rFonts w:ascii="Arial Rounded MT Bold" w:hAnsi="Arial Rounded MT Bold" w:cs="Arial"/>
          <w:b/>
          <w:bCs/>
          <w:rtl/>
        </w:rPr>
        <w:t>,</w:t>
      </w:r>
      <w:r w:rsidRPr="00444830">
        <w:rPr>
          <w:rFonts w:ascii="Arial Rounded MT Bold" w:hAnsi="Arial Rounded MT Bold" w:cs="Arial"/>
          <w:rtl/>
        </w:rPr>
        <w:t xml:space="preserve"> </w:t>
      </w:r>
      <w:r w:rsidR="007E0E86" w:rsidRPr="00444830">
        <w:rPr>
          <w:rFonts w:ascii="Arial Rounded MT Bold" w:hAnsi="Arial Rounded MT Bold" w:cs="Arial"/>
          <w:rtl/>
        </w:rPr>
        <w:t xml:space="preserve">    </w:t>
      </w:r>
      <w:r w:rsidR="000D1F96" w:rsidRPr="00444830">
        <w:rPr>
          <w:rFonts w:ascii="Arial Rounded MT Bold" w:hAnsi="Arial Rounded MT Bold" w:cs="Arial"/>
          <w:rtl/>
        </w:rPr>
        <w:t xml:space="preserve">תוך שימוש </w:t>
      </w:r>
      <w:r w:rsidR="00444830" w:rsidRPr="00444830">
        <w:rPr>
          <w:rFonts w:ascii="Arial Rounded MT Bold" w:hAnsi="Arial Rounded MT Bold" w:cs="Arial"/>
          <w:rtl/>
        </w:rPr>
        <w:t xml:space="preserve">בידע </w:t>
      </w:r>
      <w:r w:rsidR="002B3E06" w:rsidRPr="00444830">
        <w:rPr>
          <w:rFonts w:ascii="Arial Rounded MT Bold" w:hAnsi="Arial Rounded MT Bold" w:cs="Arial"/>
          <w:rtl/>
        </w:rPr>
        <w:t>לטובת בקרת</w:t>
      </w:r>
      <w:r w:rsidR="000D1F96" w:rsidRPr="00444830">
        <w:rPr>
          <w:rFonts w:ascii="Arial Rounded MT Bold" w:hAnsi="Arial Rounded MT Bold" w:cs="Arial"/>
          <w:rtl/>
        </w:rPr>
        <w:t xml:space="preserve"> ממשקי </w:t>
      </w:r>
      <w:r w:rsidR="002B3E06" w:rsidRPr="00444830">
        <w:rPr>
          <w:rFonts w:ascii="Arial Rounded MT Bold" w:hAnsi="Arial Rounded MT Bold" w:cs="Arial"/>
          <w:rtl/>
        </w:rPr>
        <w:t>ה</w:t>
      </w:r>
      <w:r w:rsidR="000D1F96" w:rsidRPr="00444830">
        <w:rPr>
          <w:rFonts w:ascii="Arial Rounded MT Bold" w:hAnsi="Arial Rounded MT Bold" w:cs="Arial"/>
          <w:rtl/>
        </w:rPr>
        <w:t>עבודה ל</w:t>
      </w:r>
      <w:r w:rsidR="002B3E06" w:rsidRPr="00444830">
        <w:rPr>
          <w:rFonts w:ascii="Arial Rounded MT Bold" w:hAnsi="Arial Rounded MT Bold" w:cs="Arial"/>
          <w:rtl/>
        </w:rPr>
        <w:t>קידום ו</w:t>
      </w:r>
      <w:r w:rsidR="000D1F96" w:rsidRPr="00444830">
        <w:rPr>
          <w:rFonts w:ascii="Arial Rounded MT Bold" w:hAnsi="Arial Rounded MT Bold" w:cs="Arial"/>
          <w:rtl/>
        </w:rPr>
        <w:t>ייעול התהליכים</w:t>
      </w:r>
      <w:r w:rsidR="002B3E06" w:rsidRPr="00444830">
        <w:rPr>
          <w:rFonts w:ascii="Arial Rounded MT Bold" w:hAnsi="Arial Rounded MT Bold" w:cs="Arial"/>
          <w:rtl/>
        </w:rPr>
        <w:t>.</w:t>
      </w:r>
    </w:p>
    <w:p w:rsidR="00106DBA" w:rsidRPr="00444830" w:rsidRDefault="00444830" w:rsidP="00444830">
      <w:pPr>
        <w:tabs>
          <w:tab w:val="left" w:pos="990"/>
          <w:tab w:val="left" w:pos="1558"/>
          <w:tab w:val="left" w:pos="2125"/>
        </w:tabs>
        <w:spacing w:line="300" w:lineRule="auto"/>
        <w:ind w:left="1558" w:right="-284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*        </w:t>
      </w:r>
      <w:r w:rsidR="00C82A5D" w:rsidRPr="00444830">
        <w:rPr>
          <w:rFonts w:ascii="Arial Rounded MT Bold" w:hAnsi="Arial Rounded MT Bold" w:cs="Arial"/>
          <w:b/>
          <w:bCs/>
          <w:rtl/>
        </w:rPr>
        <w:t xml:space="preserve">ניהול, </w:t>
      </w:r>
      <w:r w:rsidR="00223B86" w:rsidRPr="00444830">
        <w:rPr>
          <w:rFonts w:ascii="Arial Rounded MT Bold" w:hAnsi="Arial Rounded MT Bold" w:cs="Arial"/>
          <w:b/>
          <w:bCs/>
          <w:rtl/>
        </w:rPr>
        <w:t>ב</w:t>
      </w:r>
      <w:r w:rsidR="00FC1F9D" w:rsidRPr="00444830">
        <w:rPr>
          <w:rFonts w:ascii="Arial Rounded MT Bold" w:hAnsi="Arial Rounded MT Bold" w:cs="Arial"/>
          <w:b/>
          <w:bCs/>
          <w:rtl/>
        </w:rPr>
        <w:t>ניית תוכניות עבודה</w:t>
      </w:r>
      <w:r w:rsidR="00FC1F9D" w:rsidRPr="00444830">
        <w:rPr>
          <w:rFonts w:ascii="Arial Rounded MT Bold" w:hAnsi="Arial Rounded MT Bold" w:cs="Arial"/>
          <w:rtl/>
        </w:rPr>
        <w:t xml:space="preserve"> שנתית ורב שנתית, תקצוב</w:t>
      </w:r>
      <w:r w:rsidR="00106DBA" w:rsidRPr="00444830">
        <w:rPr>
          <w:rFonts w:ascii="Arial Rounded MT Bold" w:hAnsi="Arial Rounded MT Bold" w:cs="Arial"/>
          <w:rtl/>
        </w:rPr>
        <w:t xml:space="preserve"> ניהול ובקרה</w:t>
      </w:r>
      <w:r w:rsidR="00C82A5D" w:rsidRPr="00444830">
        <w:rPr>
          <w:rFonts w:ascii="Arial Rounded MT Bold" w:hAnsi="Arial Rounded MT Bold" w:cs="Arial"/>
          <w:rtl/>
        </w:rPr>
        <w:t xml:space="preserve"> לצד גיוס הכשרה והנעת </w:t>
      </w:r>
      <w:r w:rsidR="007E0E86" w:rsidRPr="00444830">
        <w:rPr>
          <w:rFonts w:ascii="Arial Rounded MT Bold" w:hAnsi="Arial Rounded MT Bold" w:cs="Arial"/>
          <w:rtl/>
        </w:rPr>
        <w:t xml:space="preserve">   </w:t>
      </w:r>
      <w:r w:rsidR="00C82A5D" w:rsidRPr="00444830">
        <w:rPr>
          <w:rFonts w:ascii="Arial Rounded MT Bold" w:hAnsi="Arial Rounded MT Bold" w:cs="Arial"/>
          <w:rtl/>
        </w:rPr>
        <w:t>עובדים.</w:t>
      </w:r>
    </w:p>
    <w:p w:rsidR="004F58B3" w:rsidRPr="00444830" w:rsidRDefault="004F58B3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תפעול מערך ניהול הספרים ברמת מטה, </w:t>
      </w:r>
      <w:r w:rsidR="00183FCC" w:rsidRPr="00444830">
        <w:rPr>
          <w:rFonts w:ascii="Arial Rounded MT Bold" w:hAnsi="Arial Rounded MT Bold" w:cs="Arial"/>
          <w:b/>
          <w:bCs/>
          <w:rtl/>
        </w:rPr>
        <w:t>הגדרת יעדים</w:t>
      </w:r>
      <w:r w:rsidR="00183FCC" w:rsidRPr="00444830">
        <w:rPr>
          <w:rFonts w:ascii="Arial Rounded MT Bold" w:hAnsi="Arial Rounded MT Bold" w:cs="Arial"/>
          <w:rtl/>
        </w:rPr>
        <w:t xml:space="preserve"> ובקרת הפעילות</w:t>
      </w:r>
      <w:r w:rsidR="004C7D17" w:rsidRPr="00444830">
        <w:rPr>
          <w:rFonts w:ascii="Arial Rounded MT Bold" w:hAnsi="Arial Rounded MT Bold" w:cs="Arial"/>
          <w:rtl/>
        </w:rPr>
        <w:t xml:space="preserve"> </w:t>
      </w:r>
      <w:r w:rsidR="00183FCC" w:rsidRPr="00444830">
        <w:rPr>
          <w:rFonts w:ascii="Arial Rounded MT Bold" w:hAnsi="Arial Rounded MT Bold" w:cs="Arial"/>
          <w:rtl/>
        </w:rPr>
        <w:t xml:space="preserve">בהביטי איכות, תפוקות </w:t>
      </w:r>
      <w:r w:rsidRPr="00444830">
        <w:rPr>
          <w:rFonts w:ascii="Arial Rounded MT Bold" w:hAnsi="Arial Rounded MT Bold" w:cs="Arial"/>
          <w:rtl/>
        </w:rPr>
        <w:t>ולו"ז.</w:t>
      </w:r>
    </w:p>
    <w:p w:rsidR="00183FCC" w:rsidRPr="00444830" w:rsidRDefault="004F58B3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ניתוח הנתונים, הסקת מסקנות, ביצוע שינויים</w:t>
      </w:r>
      <w:r w:rsidRPr="00444830">
        <w:rPr>
          <w:rFonts w:ascii="Arial Rounded MT Bold" w:hAnsi="Arial Rounded MT Bold" w:cs="Arial"/>
          <w:rtl/>
        </w:rPr>
        <w:t xml:space="preserve"> רלוונטיים</w:t>
      </w:r>
      <w:r w:rsidR="00CF13AF" w:rsidRPr="00444830">
        <w:rPr>
          <w:rFonts w:ascii="Arial Rounded MT Bold" w:hAnsi="Arial Rounded MT Bold" w:cs="Arial"/>
          <w:rtl/>
        </w:rPr>
        <w:t>,</w:t>
      </w:r>
      <w:r w:rsidR="00766A8E" w:rsidRPr="00444830">
        <w:rPr>
          <w:rFonts w:ascii="Arial Rounded MT Bold" w:hAnsi="Arial Rounded MT Bold" w:cs="Arial"/>
          <w:rtl/>
        </w:rPr>
        <w:t xml:space="preserve"> בניי</w:t>
      </w:r>
      <w:r w:rsidR="00CF13AF" w:rsidRPr="00444830">
        <w:rPr>
          <w:rFonts w:ascii="Arial Rounded MT Bold" w:hAnsi="Arial Rounded MT Bold" w:cs="Arial"/>
          <w:rtl/>
        </w:rPr>
        <w:t>ה</w:t>
      </w:r>
      <w:r w:rsidR="00766A8E" w:rsidRPr="00444830">
        <w:rPr>
          <w:rFonts w:ascii="Arial Rounded MT Bold" w:hAnsi="Arial Rounded MT Bold" w:cs="Arial"/>
          <w:rtl/>
        </w:rPr>
        <w:t xml:space="preserve"> כתיבת והטמעת</w:t>
      </w:r>
      <w:r w:rsidR="00183FCC" w:rsidRPr="00444830">
        <w:rPr>
          <w:rFonts w:ascii="Arial Rounded MT Bold" w:hAnsi="Arial Rounded MT Bold" w:cs="Arial"/>
          <w:rtl/>
        </w:rPr>
        <w:t xml:space="preserve"> נהלי </w:t>
      </w:r>
      <w:r w:rsidR="00BD44FA" w:rsidRPr="00444830">
        <w:rPr>
          <w:rFonts w:ascii="Arial Rounded MT Bold" w:hAnsi="Arial Rounded MT Bold" w:cs="Arial"/>
          <w:rtl/>
        </w:rPr>
        <w:t xml:space="preserve">עבודה </w:t>
      </w:r>
      <w:r w:rsidR="00444830" w:rsidRPr="00444830">
        <w:rPr>
          <w:rFonts w:ascii="Arial Rounded MT Bold" w:hAnsi="Arial Rounded MT Bold" w:cs="Arial"/>
          <w:rtl/>
        </w:rPr>
        <w:t xml:space="preserve">חדשים </w:t>
      </w:r>
      <w:r w:rsidR="00183FCC" w:rsidRPr="00444830">
        <w:rPr>
          <w:rFonts w:ascii="Arial Rounded MT Bold" w:hAnsi="Arial Rounded MT Bold" w:cs="Arial"/>
          <w:rtl/>
        </w:rPr>
        <w:t>ליישום</w:t>
      </w:r>
      <w:r w:rsidR="00CF13AF" w:rsidRPr="00444830">
        <w:rPr>
          <w:rFonts w:ascii="Arial Rounded MT Bold" w:hAnsi="Arial Rounded MT Bold" w:cs="Arial"/>
          <w:rtl/>
        </w:rPr>
        <w:t>, תוך מעקב אחר משובים ובקרת איכות.</w:t>
      </w:r>
      <w:r w:rsidR="002B3E06" w:rsidRPr="00444830">
        <w:rPr>
          <w:rFonts w:ascii="Arial Rounded MT Bold" w:hAnsi="Arial Rounded MT Bold" w:cs="Arial"/>
          <w:rtl/>
        </w:rPr>
        <w:t xml:space="preserve"> הכנה והצגת דיווח תקופתי ושנתי להנהלה.</w:t>
      </w:r>
    </w:p>
    <w:p w:rsidR="004C7D17" w:rsidRPr="00444830" w:rsidRDefault="004C7D17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בניית מבצעים</w:t>
      </w:r>
      <w:r w:rsidR="00BD44FA" w:rsidRPr="00444830">
        <w:rPr>
          <w:rFonts w:ascii="Arial Rounded MT Bold" w:hAnsi="Arial Rounded MT Bold" w:cs="Arial"/>
          <w:b/>
          <w:bCs/>
          <w:rtl/>
        </w:rPr>
        <w:t xml:space="preserve"> לאכיפה והגברת רמת הציות והדיווח</w:t>
      </w:r>
      <w:r w:rsidR="00BD44FA" w:rsidRPr="00444830">
        <w:rPr>
          <w:rFonts w:ascii="Arial Rounded MT Bold" w:hAnsi="Arial Rounded MT Bold" w:cs="Arial"/>
          <w:rtl/>
        </w:rPr>
        <w:t>,</w:t>
      </w:r>
      <w:r w:rsidRPr="00444830">
        <w:rPr>
          <w:rFonts w:ascii="Arial Rounded MT Bold" w:hAnsi="Arial Rounded MT Bold" w:cs="Arial"/>
          <w:rtl/>
        </w:rPr>
        <w:t xml:space="preserve"> תכנון ובקרת הפעילות לעמידה ביעדי גביה.</w:t>
      </w:r>
    </w:p>
    <w:p w:rsidR="00223B86" w:rsidRPr="00444830" w:rsidRDefault="00223B86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מערכות מידע</w:t>
      </w:r>
      <w:r w:rsidRPr="00444830">
        <w:rPr>
          <w:rFonts w:ascii="Arial Rounded MT Bold" w:hAnsi="Arial Rounded MT Bold" w:cs="Arial"/>
          <w:rtl/>
        </w:rPr>
        <w:t>, איפיון הגדרת הצרכים והטמעה ליישומים ומערכות תומכות, ממשק מול מח' המידע</w:t>
      </w:r>
      <w:r w:rsidR="00CF13AF" w:rsidRPr="00444830">
        <w:rPr>
          <w:rFonts w:ascii="Arial Rounded MT Bold" w:hAnsi="Arial Rounded MT Bold" w:cs="Arial"/>
          <w:rtl/>
        </w:rPr>
        <w:t>.</w:t>
      </w:r>
    </w:p>
    <w:p w:rsidR="00FC1F9D" w:rsidRPr="00444830" w:rsidRDefault="004C7D17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מתן שירות בנושאי שומה</w:t>
      </w:r>
      <w:r w:rsidRPr="00444830">
        <w:rPr>
          <w:rFonts w:ascii="Arial Rounded MT Bold" w:hAnsi="Arial Rounded MT Bold" w:cs="Arial"/>
          <w:rtl/>
        </w:rPr>
        <w:t xml:space="preserve"> </w:t>
      </w:r>
      <w:r w:rsidR="00CE5CAA" w:rsidRPr="00444830">
        <w:rPr>
          <w:rFonts w:ascii="Arial Rounded MT Bold" w:hAnsi="Arial Rounded MT Bold" w:cs="Arial"/>
          <w:rtl/>
        </w:rPr>
        <w:t xml:space="preserve"> בתחומי פניות ציבור </w:t>
      </w:r>
      <w:r w:rsidRPr="00444830">
        <w:rPr>
          <w:rFonts w:ascii="Arial Rounded MT Bold" w:hAnsi="Arial Rounded MT Bold" w:cs="Arial"/>
          <w:rtl/>
        </w:rPr>
        <w:t xml:space="preserve">ושותפות </w:t>
      </w:r>
      <w:r w:rsidR="00CF13AF" w:rsidRPr="00444830">
        <w:rPr>
          <w:rFonts w:ascii="Arial Rounded MT Bold" w:hAnsi="Arial Rounded MT Bold" w:cs="Arial"/>
          <w:rtl/>
        </w:rPr>
        <w:t>לוועדות</w:t>
      </w:r>
      <w:r w:rsidRPr="00444830">
        <w:rPr>
          <w:rFonts w:ascii="Arial Rounded MT Bold" w:hAnsi="Arial Rounded MT Bold" w:cs="Arial"/>
          <w:rtl/>
        </w:rPr>
        <w:t xml:space="preserve"> נכות.</w:t>
      </w:r>
    </w:p>
    <w:p w:rsidR="00F06356" w:rsidRPr="00444830" w:rsidRDefault="00F06356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ניהול פרויקטים </w:t>
      </w:r>
      <w:r w:rsidR="00AB0681" w:rsidRPr="00444830">
        <w:rPr>
          <w:rFonts w:ascii="Arial Rounded MT Bold" w:hAnsi="Arial Rounded MT Bold" w:cs="Arial"/>
          <w:b/>
          <w:bCs/>
          <w:rtl/>
        </w:rPr>
        <w:t xml:space="preserve">– פיתוח תחומים חדשים לצד </w:t>
      </w:r>
      <w:r w:rsidRPr="00444830">
        <w:rPr>
          <w:rFonts w:ascii="Arial Rounded MT Bold" w:hAnsi="Arial Rounded MT Bold" w:cs="Arial"/>
          <w:b/>
          <w:bCs/>
          <w:rtl/>
        </w:rPr>
        <w:t xml:space="preserve">שיפור וייעול </w:t>
      </w:r>
      <w:r w:rsidR="00AB0681" w:rsidRPr="00444830">
        <w:rPr>
          <w:rFonts w:ascii="Arial Rounded MT Bold" w:hAnsi="Arial Rounded MT Bold" w:cs="Arial"/>
          <w:b/>
          <w:bCs/>
          <w:rtl/>
        </w:rPr>
        <w:t>ה</w:t>
      </w:r>
      <w:r w:rsidRPr="00444830">
        <w:rPr>
          <w:rFonts w:ascii="Arial Rounded MT Bold" w:hAnsi="Arial Rounded MT Bold" w:cs="Arial"/>
          <w:b/>
          <w:bCs/>
          <w:rtl/>
        </w:rPr>
        <w:t>תהליכים בארגון</w:t>
      </w:r>
      <w:r w:rsidR="00AB0681" w:rsidRPr="00444830">
        <w:rPr>
          <w:rFonts w:ascii="Arial Rounded MT Bold" w:hAnsi="Arial Rounded MT Bold" w:cs="Arial"/>
          <w:b/>
          <w:bCs/>
          <w:rtl/>
        </w:rPr>
        <w:t>, כגון</w:t>
      </w:r>
      <w:r w:rsidRPr="00444830">
        <w:rPr>
          <w:rFonts w:ascii="Arial Rounded MT Bold" w:hAnsi="Arial Rounded MT Bold" w:cs="Arial"/>
          <w:rtl/>
        </w:rPr>
        <w:t>:</w:t>
      </w:r>
    </w:p>
    <w:p w:rsidR="00223B86" w:rsidRPr="00444830" w:rsidRDefault="00F06356" w:rsidP="00444830">
      <w:pPr>
        <w:numPr>
          <w:ilvl w:val="0"/>
          <w:numId w:val="7"/>
        </w:numPr>
        <w:tabs>
          <w:tab w:val="left" w:pos="990"/>
          <w:tab w:val="left" w:pos="1777"/>
        </w:tabs>
        <w:spacing w:line="300" w:lineRule="auto"/>
        <w:ind w:left="1558" w:right="-142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פיתוח </w:t>
      </w:r>
      <w:r w:rsidR="00375F6E" w:rsidRPr="00444830">
        <w:rPr>
          <w:rFonts w:ascii="Arial Rounded MT Bold" w:hAnsi="Arial Rounded MT Bold" w:cs="Arial"/>
          <w:b/>
          <w:bCs/>
          <w:rtl/>
        </w:rPr>
        <w:t xml:space="preserve">וקידום </w:t>
      </w:r>
      <w:r w:rsidR="000A647E" w:rsidRPr="00444830">
        <w:rPr>
          <w:rFonts w:ascii="Arial Rounded MT Bold" w:hAnsi="Arial Rounded MT Bold" w:cs="Arial"/>
          <w:b/>
          <w:bCs/>
          <w:rtl/>
        </w:rPr>
        <w:t>מערך ניהול ספרים</w:t>
      </w:r>
      <w:r w:rsidRPr="00444830">
        <w:rPr>
          <w:rFonts w:ascii="Arial Rounded MT Bold" w:hAnsi="Arial Rounded MT Bold" w:cs="Arial"/>
          <w:rtl/>
        </w:rPr>
        <w:t xml:space="preserve"> </w:t>
      </w:r>
      <w:r w:rsidR="00375F6E" w:rsidRPr="00444830">
        <w:rPr>
          <w:rFonts w:ascii="Arial Rounded MT Bold" w:hAnsi="Arial Rounded MT Bold" w:cs="Arial"/>
          <w:rtl/>
        </w:rPr>
        <w:t>כולל</w:t>
      </w:r>
      <w:r w:rsidR="000A647E" w:rsidRPr="00444830">
        <w:rPr>
          <w:rFonts w:ascii="Arial Rounded MT Bold" w:hAnsi="Arial Rounded MT Bold" w:cs="Arial"/>
          <w:rtl/>
        </w:rPr>
        <w:t xml:space="preserve"> מבצעים משולבים, מחשוב</w:t>
      </w:r>
      <w:r w:rsidR="00375F6E" w:rsidRPr="00444830">
        <w:rPr>
          <w:rFonts w:ascii="Arial Rounded MT Bold" w:hAnsi="Arial Rounded MT Bold" w:cs="Arial"/>
          <w:rtl/>
        </w:rPr>
        <w:t xml:space="preserve"> </w:t>
      </w:r>
      <w:r w:rsidR="000A647E" w:rsidRPr="00444830">
        <w:rPr>
          <w:rFonts w:ascii="Arial Rounded MT Bold" w:hAnsi="Arial Rounded MT Bold" w:cs="Arial"/>
          <w:rtl/>
        </w:rPr>
        <w:t>תומך במבנה דוט.נט</w:t>
      </w:r>
      <w:r w:rsidR="00375F6E" w:rsidRPr="00444830">
        <w:rPr>
          <w:rFonts w:ascii="Arial Rounded MT Bold" w:hAnsi="Arial Rounded MT Bold" w:cs="Arial"/>
          <w:rtl/>
        </w:rPr>
        <w:t>,</w:t>
      </w:r>
      <w:r w:rsidR="00223B86" w:rsidRPr="00444830">
        <w:rPr>
          <w:rFonts w:ascii="Arial Rounded MT Bold" w:hAnsi="Arial Rounded MT Bold" w:cs="Arial"/>
          <w:rtl/>
        </w:rPr>
        <w:t xml:space="preserve"> </w:t>
      </w:r>
      <w:r w:rsidR="000A647E" w:rsidRPr="00444830">
        <w:rPr>
          <w:rFonts w:ascii="Arial Rounded MT Bold" w:hAnsi="Arial Rounded MT Bold" w:cs="Arial"/>
          <w:rtl/>
        </w:rPr>
        <w:t xml:space="preserve">מערך עבודה </w:t>
      </w:r>
    </w:p>
    <w:p w:rsidR="00223B86" w:rsidRPr="00444830" w:rsidRDefault="00223B86" w:rsidP="00444830">
      <w:pPr>
        <w:tabs>
          <w:tab w:val="left" w:pos="990"/>
          <w:tab w:val="left" w:pos="1777"/>
        </w:tabs>
        <w:spacing w:line="300" w:lineRule="auto"/>
        <w:ind w:left="1558" w:right="-284" w:hanging="851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ab/>
      </w:r>
      <w:r w:rsidR="000A647E" w:rsidRPr="00444830">
        <w:rPr>
          <w:rFonts w:ascii="Arial Rounded MT Bold" w:hAnsi="Arial Rounded MT Bold" w:cs="Arial"/>
          <w:rtl/>
        </w:rPr>
        <w:t xml:space="preserve">ממוחשב. </w:t>
      </w:r>
      <w:r w:rsidR="00375F6E" w:rsidRPr="00444830">
        <w:rPr>
          <w:rFonts w:ascii="Arial Rounded MT Bold" w:hAnsi="Arial Rounded MT Bold" w:cs="Arial"/>
          <w:rtl/>
        </w:rPr>
        <w:t>קידום המערך התפעולי (פעילות באמצעות איי-פדים)</w:t>
      </w:r>
      <w:r w:rsidR="000C31B0" w:rsidRPr="00444830">
        <w:rPr>
          <w:rFonts w:ascii="Arial Rounded MT Bold" w:hAnsi="Arial Rounded MT Bold" w:cs="Arial"/>
          <w:rtl/>
        </w:rPr>
        <w:t xml:space="preserve"> </w:t>
      </w:r>
      <w:r w:rsidR="00375F6E" w:rsidRPr="00444830">
        <w:rPr>
          <w:rFonts w:ascii="Arial Rounded MT Bold" w:hAnsi="Arial Rounded MT Bold" w:cs="Arial"/>
          <w:rtl/>
        </w:rPr>
        <w:t>גיוס</w:t>
      </w:r>
      <w:r w:rsidR="000A647E" w:rsidRPr="00444830">
        <w:rPr>
          <w:rFonts w:ascii="Arial Rounded MT Bold" w:hAnsi="Arial Rounded MT Bold" w:cs="Arial"/>
          <w:rtl/>
        </w:rPr>
        <w:t xml:space="preserve"> סטודנטים </w:t>
      </w:r>
      <w:r w:rsidR="00375F6E" w:rsidRPr="00444830">
        <w:rPr>
          <w:rFonts w:ascii="Arial Rounded MT Bold" w:hAnsi="Arial Rounded MT Bold" w:cs="Arial"/>
          <w:rtl/>
        </w:rPr>
        <w:t>כ</w:t>
      </w:r>
      <w:r w:rsidR="000A647E" w:rsidRPr="00444830">
        <w:rPr>
          <w:rFonts w:ascii="Arial Rounded MT Bold" w:hAnsi="Arial Rounded MT Bold" w:cs="Arial"/>
          <w:rtl/>
        </w:rPr>
        <w:t xml:space="preserve">מערך </w:t>
      </w:r>
      <w:r w:rsidRPr="00444830">
        <w:rPr>
          <w:rFonts w:ascii="Arial Rounded MT Bold" w:hAnsi="Arial Rounded MT Bold" w:cs="Arial"/>
          <w:rtl/>
        </w:rPr>
        <w:t>הרתעה בשטח.</w:t>
      </w:r>
    </w:p>
    <w:p w:rsidR="00BD44FA" w:rsidRPr="00444830" w:rsidRDefault="00BD44FA" w:rsidP="00444830">
      <w:pPr>
        <w:numPr>
          <w:ilvl w:val="0"/>
          <w:numId w:val="7"/>
        </w:numPr>
        <w:tabs>
          <w:tab w:val="left" w:pos="990"/>
          <w:tab w:val="left" w:pos="1777"/>
        </w:tabs>
        <w:spacing w:line="300" w:lineRule="auto"/>
        <w:ind w:left="1558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color w:val="222222"/>
          <w:shd w:val="clear" w:color="auto" w:fill="FFFFFF"/>
          <w:rtl/>
        </w:rPr>
        <w:t>"בינה מלאכותית",</w:t>
      </w:r>
      <w:r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 xml:space="preserve"> שאילתת מחשב </w:t>
      </w:r>
      <w:r w:rsidR="004F58B3"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>ה</w:t>
      </w:r>
      <w:r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>ממליצה</w:t>
      </w:r>
      <w:r w:rsidR="004F58B3"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 xml:space="preserve"> על סמך נתונים </w:t>
      </w:r>
      <w:r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>על גובה שומה לסרבני הגשת דוחות</w:t>
      </w:r>
      <w:r w:rsidR="004F58B3" w:rsidRPr="00444830">
        <w:rPr>
          <w:rFonts w:ascii="Arial Rounded MT Bold" w:hAnsi="Arial Rounded MT Bold" w:cs="Arial"/>
          <w:color w:val="222222"/>
          <w:shd w:val="clear" w:color="auto" w:fill="FFFFFF"/>
          <w:rtl/>
        </w:rPr>
        <w:t>.</w:t>
      </w:r>
    </w:p>
    <w:p w:rsidR="00444830" w:rsidRPr="00444830" w:rsidRDefault="00444830" w:rsidP="00444830">
      <w:pPr>
        <w:numPr>
          <w:ilvl w:val="0"/>
          <w:numId w:val="7"/>
        </w:numPr>
        <w:tabs>
          <w:tab w:val="left" w:pos="990"/>
          <w:tab w:val="left" w:pos="1777"/>
        </w:tabs>
        <w:spacing w:line="300" w:lineRule="auto"/>
        <w:ind w:left="1558" w:hanging="851"/>
        <w:rPr>
          <w:rFonts w:ascii="Arial Rounded MT Bold" w:hAnsi="Arial Rounded MT Bold" w:cs="Arial"/>
          <w:rtl/>
        </w:rPr>
      </w:pPr>
    </w:p>
    <w:p w:rsidR="00AB0681" w:rsidRPr="00444830" w:rsidRDefault="00B57479" w:rsidP="00A958EA">
      <w:pPr>
        <w:numPr>
          <w:ilvl w:val="0"/>
          <w:numId w:val="6"/>
        </w:numPr>
        <w:tabs>
          <w:tab w:val="left" w:pos="1483"/>
        </w:tabs>
        <w:spacing w:line="300" w:lineRule="auto"/>
        <w:ind w:firstLine="553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בניית שת"פ ו</w:t>
      </w:r>
      <w:r w:rsidR="00AB0681" w:rsidRPr="00444830">
        <w:rPr>
          <w:rFonts w:ascii="Arial Rounded MT Bold" w:hAnsi="Arial Rounded MT Bold" w:cs="Arial"/>
          <w:b/>
          <w:bCs/>
          <w:rtl/>
        </w:rPr>
        <w:t>ממשקי עבודה</w:t>
      </w:r>
      <w:r w:rsidR="00AB0681" w:rsidRPr="00444830">
        <w:rPr>
          <w:rFonts w:ascii="Arial Rounded MT Bold" w:hAnsi="Arial Rounded MT Bold" w:cs="Arial"/>
          <w:rtl/>
        </w:rPr>
        <w:t xml:space="preserve"> </w:t>
      </w:r>
      <w:r w:rsidR="002B3E06" w:rsidRPr="00444830">
        <w:rPr>
          <w:rFonts w:ascii="Arial Rounded MT Bold" w:hAnsi="Arial Rounded MT Bold" w:cs="Arial"/>
          <w:rtl/>
        </w:rPr>
        <w:t>בטל"א, גופי מודיעין,</w:t>
      </w:r>
      <w:r w:rsidR="00AB0681" w:rsidRPr="00444830">
        <w:rPr>
          <w:rFonts w:ascii="Arial Rounded MT Bold" w:hAnsi="Arial Rounded MT Bold" w:cs="Arial"/>
          <w:rtl/>
        </w:rPr>
        <w:t xml:space="preserve"> מוסדות ומשרדי ממשלה, גופי המכס והמע"מ </w:t>
      </w:r>
      <w:r w:rsidR="002B3E06" w:rsidRPr="00444830">
        <w:rPr>
          <w:rFonts w:ascii="Arial Rounded MT Bold" w:hAnsi="Arial Rounded MT Bold" w:cs="Arial"/>
          <w:rtl/>
        </w:rPr>
        <w:t>ועוד.</w:t>
      </w:r>
    </w:p>
    <w:p w:rsidR="00AB0681" w:rsidRPr="00444830" w:rsidRDefault="00AB0681" w:rsidP="00A958EA">
      <w:pPr>
        <w:numPr>
          <w:ilvl w:val="0"/>
          <w:numId w:val="6"/>
        </w:numPr>
        <w:tabs>
          <w:tab w:val="left" w:pos="1483"/>
        </w:tabs>
        <w:spacing w:line="300" w:lineRule="auto"/>
        <w:ind w:firstLine="553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גיבוש תוכניות ההכשרה</w:t>
      </w:r>
      <w:r w:rsidRPr="00444830">
        <w:rPr>
          <w:rFonts w:ascii="Arial Rounded MT Bold" w:hAnsi="Arial Rounded MT Bold" w:cs="Arial"/>
          <w:rtl/>
        </w:rPr>
        <w:t xml:space="preserve"> למפקחים, מתמחים בחשבונאות ובייעוץ מס.</w:t>
      </w:r>
      <w:r w:rsidR="00CE5CAA" w:rsidRPr="00444830">
        <w:rPr>
          <w:rFonts w:ascii="Arial Rounded MT Bold" w:hAnsi="Arial Rounded MT Bold" w:cs="Arial"/>
          <w:rtl/>
        </w:rPr>
        <w:t>גיוס העובדים והכשרתם</w:t>
      </w:r>
    </w:p>
    <w:p w:rsidR="00444830" w:rsidRDefault="00444830" w:rsidP="00444830">
      <w:pPr>
        <w:tabs>
          <w:tab w:val="left" w:pos="148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444830">
      <w:pPr>
        <w:tabs>
          <w:tab w:val="left" w:pos="1483"/>
        </w:tabs>
        <w:spacing w:line="300" w:lineRule="auto"/>
        <w:rPr>
          <w:rFonts w:ascii="Arial Rounded MT Bold" w:hAnsi="Arial Rounded MT Bold" w:cs="Arial"/>
          <w:rtl/>
        </w:rPr>
      </w:pPr>
    </w:p>
    <w:p w:rsidR="005F410B" w:rsidRPr="00444830" w:rsidRDefault="005F410B" w:rsidP="00444830">
      <w:pPr>
        <w:tabs>
          <w:tab w:val="left" w:pos="1483"/>
        </w:tabs>
        <w:spacing w:line="300" w:lineRule="auto"/>
        <w:rPr>
          <w:rFonts w:ascii="Arial Rounded MT Bold" w:hAnsi="Arial Rounded MT Bold" w:cs="Arial"/>
          <w:rtl/>
        </w:rPr>
      </w:pPr>
    </w:p>
    <w:p w:rsidR="00444830" w:rsidRPr="007466D1" w:rsidRDefault="00444830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right="-284" w:hanging="851"/>
        <w:rPr>
          <w:rFonts w:ascii="Arial Rounded MT Bold" w:hAnsi="Arial Rounded MT Bold" w:cs="Arial"/>
          <w:b/>
          <w:bCs/>
          <w:u w:val="single"/>
          <w:rtl/>
        </w:rPr>
      </w:pPr>
      <w:r w:rsidRPr="007466D1">
        <w:rPr>
          <w:rFonts w:ascii="Arial Rounded MT Bold" w:hAnsi="Arial Rounded MT Bold" w:cs="Arial"/>
          <w:b/>
          <w:bCs/>
          <w:u w:val="single"/>
          <w:rtl/>
        </w:rPr>
        <w:t>מועצת יועצי המס: (2004-2012)</w:t>
      </w:r>
    </w:p>
    <w:p w:rsidR="00444830" w:rsidRPr="00444830" w:rsidRDefault="00444830" w:rsidP="00444830">
      <w:pPr>
        <w:numPr>
          <w:ilvl w:val="0"/>
          <w:numId w:val="6"/>
        </w:numPr>
        <w:tabs>
          <w:tab w:val="left" w:pos="990"/>
        </w:tabs>
        <w:spacing w:line="300" w:lineRule="auto"/>
        <w:ind w:left="1558" w:right="-284" w:hanging="851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u w:val="single"/>
          <w:rtl/>
        </w:rPr>
        <w:t>שותפה להקמת  מועצת יועצי המס</w:t>
      </w:r>
      <w:r w:rsidRPr="00444830">
        <w:rPr>
          <w:rFonts w:ascii="Arial Rounded MT Bold" w:hAnsi="Arial Rounded MT Bold" w:cs="Arial"/>
          <w:rtl/>
        </w:rPr>
        <w:t xml:space="preserve"> החל בהקמת מנגנון, הובלת תהליכים לחקיקת משנה וכתיבת </w:t>
      </w:r>
    </w:p>
    <w:p w:rsidR="00444830" w:rsidRPr="00444830" w:rsidRDefault="00444830" w:rsidP="00444830">
      <w:pPr>
        <w:tabs>
          <w:tab w:val="left" w:pos="990"/>
        </w:tabs>
        <w:spacing w:line="300" w:lineRule="auto"/>
        <w:ind w:left="1558" w:hanging="851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ab/>
        <w:t xml:space="preserve">      נהלי עבודה והוראות פנימיות, כתיבת כללי אתיקה ומערך פניות ציבור.</w:t>
      </w:r>
    </w:p>
    <w:p w:rsidR="00444830" w:rsidRDefault="00444830" w:rsidP="00444830">
      <w:pPr>
        <w:tabs>
          <w:tab w:val="left" w:pos="148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282A74" w:rsidRDefault="00282A74" w:rsidP="00A958EA">
      <w:pPr>
        <w:tabs>
          <w:tab w:val="left" w:pos="1259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0A647E" w:rsidRPr="00444830" w:rsidRDefault="00282A74" w:rsidP="00A958EA">
      <w:pPr>
        <w:tabs>
          <w:tab w:val="left" w:pos="1259"/>
        </w:tabs>
        <w:spacing w:line="300" w:lineRule="auto"/>
        <w:rPr>
          <w:rFonts w:ascii="Arial Rounded MT Bold" w:hAnsi="Arial Rounded MT Bold" w:cs="Arial"/>
          <w:rtl/>
        </w:rPr>
      </w:pPr>
      <w:r>
        <w:rPr>
          <w:rFonts w:ascii="Arial Rounded MT Bold" w:hAnsi="Arial Rounded MT Bold" w:cs="Arial" w:hint="cs"/>
          <w:rtl/>
        </w:rPr>
        <w:tab/>
      </w:r>
      <w:r w:rsidR="000A647E" w:rsidRPr="007466D1">
        <w:rPr>
          <w:rFonts w:ascii="Arial Rounded MT Bold" w:hAnsi="Arial Rounded MT Bold" w:cs="Arial"/>
          <w:b/>
          <w:bCs/>
          <w:u w:val="single"/>
          <w:rtl/>
        </w:rPr>
        <w:t>מחלקת שומה</w:t>
      </w:r>
      <w:r w:rsidR="000A647E" w:rsidRPr="007466D1">
        <w:rPr>
          <w:rFonts w:ascii="Arial Rounded MT Bold" w:hAnsi="Arial Rounded MT Bold" w:cs="Arial"/>
          <w:rtl/>
        </w:rPr>
        <w:t xml:space="preserve"> </w:t>
      </w:r>
      <w:r w:rsidR="0034213C" w:rsidRPr="007466D1">
        <w:rPr>
          <w:rFonts w:ascii="Arial Rounded MT Bold" w:hAnsi="Arial Rounded MT Bold" w:cs="Arial"/>
          <w:rtl/>
        </w:rPr>
        <w:t>(2004-2003)</w:t>
      </w:r>
    </w:p>
    <w:p w:rsidR="0034213C" w:rsidRPr="00444830" w:rsidRDefault="0034213C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firstLine="553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rtl/>
        </w:rPr>
        <w:t>אחריות לטיפול</w:t>
      </w:r>
      <w:r w:rsidR="000A647E" w:rsidRPr="00444830">
        <w:rPr>
          <w:rFonts w:ascii="Arial Rounded MT Bold" w:hAnsi="Arial Rounded MT Bold" w:cs="Arial"/>
          <w:rtl/>
        </w:rPr>
        <w:t xml:space="preserve"> שוטף בפניות, הצעות ייעול</w:t>
      </w:r>
      <w:r w:rsidRPr="00444830">
        <w:rPr>
          <w:rFonts w:ascii="Arial Rounded MT Bold" w:hAnsi="Arial Rounded MT Bold" w:cs="Arial"/>
          <w:rtl/>
        </w:rPr>
        <w:t xml:space="preserve"> ויישום הרפורמות בנושאי</w:t>
      </w:r>
      <w:r w:rsidR="000A647E" w:rsidRPr="00444830">
        <w:rPr>
          <w:rFonts w:ascii="Arial Rounded MT Bold" w:hAnsi="Arial Rounded MT Bold" w:cs="Arial"/>
          <w:rtl/>
        </w:rPr>
        <w:t xml:space="preserve"> מיסוי מקרקעין ומס הכנסה</w:t>
      </w:r>
      <w:r w:rsidR="00CF13AF" w:rsidRPr="00444830">
        <w:rPr>
          <w:rFonts w:ascii="Arial Rounded MT Bold" w:hAnsi="Arial Rounded MT Bold" w:cs="Arial"/>
          <w:rtl/>
        </w:rPr>
        <w:t>.</w:t>
      </w:r>
    </w:p>
    <w:p w:rsidR="00ED39A3" w:rsidRDefault="00ED39A3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firstLine="553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rtl/>
        </w:rPr>
        <w:t xml:space="preserve">מתן חוו"ד מומחה </w:t>
      </w:r>
      <w:r w:rsidR="001A56BA" w:rsidRPr="00444830">
        <w:rPr>
          <w:rFonts w:ascii="Arial Rounded MT Bold" w:hAnsi="Arial Rounded MT Bold" w:cs="Arial"/>
          <w:rtl/>
        </w:rPr>
        <w:t>בניתוח דוחות כספיים ובתחום התקינה החשבונאית.</w:t>
      </w:r>
    </w:p>
    <w:p w:rsidR="00282A74" w:rsidRPr="00444830" w:rsidRDefault="00282A74" w:rsidP="00282A74">
      <w:pPr>
        <w:tabs>
          <w:tab w:val="left" w:pos="1497"/>
        </w:tabs>
        <w:spacing w:line="300" w:lineRule="auto"/>
        <w:ind w:left="1273"/>
        <w:rPr>
          <w:rFonts w:ascii="Arial Rounded MT Bold" w:hAnsi="Arial Rounded MT Bold" w:cs="Arial"/>
        </w:rPr>
      </w:pPr>
    </w:p>
    <w:p w:rsidR="005F410B" w:rsidRDefault="005F410B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b/>
          <w:bCs/>
          <w:rtl/>
        </w:rPr>
      </w:pPr>
    </w:p>
    <w:p w:rsidR="0075300B" w:rsidRPr="00282A74" w:rsidRDefault="00282A74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  <w:r w:rsidRPr="00282A74">
        <w:rPr>
          <w:rFonts w:ascii="Arial Rounded MT Bold" w:hAnsi="Arial Rounded MT Bold" w:cs="Arial" w:hint="cs"/>
          <w:b/>
          <w:bCs/>
          <w:rtl/>
        </w:rPr>
        <w:t xml:space="preserve">                  </w:t>
      </w:r>
      <w:r w:rsidR="0075300B" w:rsidRPr="00282A74">
        <w:rPr>
          <w:rFonts w:ascii="Arial Rounded MT Bold" w:hAnsi="Arial Rounded MT Bold" w:cs="Arial"/>
          <w:b/>
          <w:bCs/>
          <w:u w:val="single"/>
          <w:rtl/>
        </w:rPr>
        <w:t>מחלקת שומת מקרקעין</w:t>
      </w:r>
      <w:r w:rsidR="0075300B" w:rsidRPr="00282A74">
        <w:rPr>
          <w:rFonts w:ascii="Arial Rounded MT Bold" w:hAnsi="Arial Rounded MT Bold" w:cs="Arial"/>
          <w:u w:val="single"/>
          <w:rtl/>
        </w:rPr>
        <w:t xml:space="preserve"> (2003-1997</w:t>
      </w:r>
      <w:r w:rsidR="0075300B" w:rsidRPr="00282A74">
        <w:rPr>
          <w:rFonts w:ascii="Arial Rounded MT Bold" w:hAnsi="Arial Rounded MT Bold" w:cs="Arial"/>
          <w:rtl/>
        </w:rPr>
        <w:t>)</w:t>
      </w:r>
    </w:p>
    <w:p w:rsidR="007E0E86" w:rsidRPr="00444830" w:rsidRDefault="007E0E86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right="-284" w:firstLine="553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מפקחת ארצית ו</w:t>
      </w:r>
      <w:r w:rsidR="0075300B" w:rsidRPr="00444830">
        <w:rPr>
          <w:rFonts w:ascii="Arial Rounded MT Bold" w:hAnsi="Arial Rounded MT Bold" w:cs="Arial"/>
          <w:b/>
          <w:bCs/>
          <w:rtl/>
        </w:rPr>
        <w:t>רפרנטית  בתחום מיסוי מקרקעין  למשרדי מיסוי מקרקעין בכל הארץ</w:t>
      </w:r>
      <w:r w:rsidR="0075300B" w:rsidRPr="00444830">
        <w:rPr>
          <w:rFonts w:ascii="Arial Rounded MT Bold" w:hAnsi="Arial Rounded MT Bold" w:cs="Arial"/>
          <w:rtl/>
        </w:rPr>
        <w:t xml:space="preserve">. </w:t>
      </w:r>
    </w:p>
    <w:p w:rsidR="0075300B" w:rsidRPr="00444830" w:rsidRDefault="0075300B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right="-284" w:firstLine="553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 xml:space="preserve">היכרות מעמיקה </w:t>
      </w:r>
      <w:r w:rsidR="007E0E86" w:rsidRPr="00444830">
        <w:rPr>
          <w:rFonts w:ascii="Arial Rounded MT Bold" w:hAnsi="Arial Rounded MT Bold" w:cs="Arial"/>
          <w:rtl/>
        </w:rPr>
        <w:t xml:space="preserve">  </w:t>
      </w:r>
      <w:r w:rsidRPr="00444830">
        <w:rPr>
          <w:rFonts w:ascii="Arial Rounded MT Bold" w:hAnsi="Arial Rounded MT Bold" w:cs="Arial"/>
          <w:rtl/>
        </w:rPr>
        <w:t>עם תחום הנדל"ן.</w:t>
      </w:r>
    </w:p>
    <w:p w:rsidR="0075300B" w:rsidRPr="00444830" w:rsidRDefault="0075300B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left="1415" w:hanging="142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rtl/>
        </w:rPr>
        <w:t xml:space="preserve">מתן חוות דעת מקצועיות והחלטות מקדמיות, יעוץ שוטף למשרדים, הכנת הוראות ביצוע , הנחיות             </w:t>
      </w:r>
      <w:r w:rsidR="00AB0681" w:rsidRPr="00444830">
        <w:rPr>
          <w:rFonts w:ascii="Arial Rounded MT Bold" w:hAnsi="Arial Rounded MT Bold" w:cs="Arial"/>
          <w:rtl/>
        </w:rPr>
        <w:t xml:space="preserve">  </w:t>
      </w:r>
      <w:r w:rsidRPr="00444830">
        <w:rPr>
          <w:rFonts w:ascii="Arial Rounded MT Bold" w:hAnsi="Arial Rounded MT Bold" w:cs="Arial"/>
          <w:rtl/>
        </w:rPr>
        <w:t>מקצועיות, מחשוב תהליכים והדרכות. ליווי תיקים המתנהלים בבתי משפט</w:t>
      </w:r>
    </w:p>
    <w:p w:rsidR="0075300B" w:rsidRPr="00444830" w:rsidRDefault="0075300B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firstLine="553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rtl/>
        </w:rPr>
        <w:t>שותפה פעילה ביישום חקיקה בתחום מיסוי המקרקעין.</w:t>
      </w:r>
    </w:p>
    <w:p w:rsidR="00CE5CAA" w:rsidRDefault="00CE5CAA" w:rsidP="00A958EA">
      <w:pPr>
        <w:numPr>
          <w:ilvl w:val="0"/>
          <w:numId w:val="5"/>
        </w:numPr>
        <w:tabs>
          <w:tab w:val="left" w:pos="1497"/>
        </w:tabs>
        <w:spacing w:line="300" w:lineRule="auto"/>
        <w:ind w:firstLine="553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rtl/>
        </w:rPr>
        <w:t>שותפה פעילה במהלך הטמעת הממשקים בין מיסוי מקרקעין למס הכנסה, הלכה ולמעשה.</w:t>
      </w:r>
    </w:p>
    <w:p w:rsidR="00282A74" w:rsidRDefault="00282A74" w:rsidP="00282A74">
      <w:pPr>
        <w:tabs>
          <w:tab w:val="left" w:pos="1497"/>
        </w:tabs>
        <w:spacing w:line="300" w:lineRule="auto"/>
        <w:ind w:left="1273"/>
        <w:rPr>
          <w:rFonts w:ascii="Arial Rounded MT Bold" w:hAnsi="Arial Rounded MT Bold" w:cs="Arial" w:hint="cs"/>
          <w:rtl/>
        </w:rPr>
      </w:pPr>
    </w:p>
    <w:p w:rsidR="00120022" w:rsidRPr="00444830" w:rsidRDefault="00120022" w:rsidP="00120022">
      <w:pPr>
        <w:tabs>
          <w:tab w:val="left" w:pos="1497"/>
        </w:tabs>
        <w:spacing w:line="300" w:lineRule="auto"/>
        <w:ind w:left="1273"/>
        <w:rPr>
          <w:rFonts w:ascii="Arial Rounded MT Bold" w:hAnsi="Arial Rounded MT Bold" w:cs="Arial"/>
        </w:rPr>
      </w:pPr>
    </w:p>
    <w:p w:rsidR="00CF13AF" w:rsidRPr="00444830" w:rsidRDefault="00CF13AF" w:rsidP="00A958EA">
      <w:pPr>
        <w:tabs>
          <w:tab w:val="left" w:pos="1497"/>
        </w:tabs>
        <w:spacing w:line="300" w:lineRule="auto"/>
        <w:ind w:left="1273"/>
        <w:rPr>
          <w:rFonts w:ascii="Arial Rounded MT Bold" w:hAnsi="Arial Rounded MT Bold" w:cs="Arial"/>
        </w:rPr>
      </w:pPr>
    </w:p>
    <w:p w:rsidR="000A647E" w:rsidRDefault="000A647E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  <w:r w:rsidRPr="00444830">
        <w:rPr>
          <w:rFonts w:ascii="Arial Rounded MT Bold" w:hAnsi="Arial Rounded MT Bold" w:cs="Arial"/>
          <w:rtl/>
        </w:rPr>
        <w:t xml:space="preserve">  </w:t>
      </w:r>
      <w:r w:rsidR="00ED39A3" w:rsidRPr="00444830">
        <w:rPr>
          <w:rFonts w:ascii="Arial Rounded MT Bold" w:hAnsi="Arial Rounded MT Bold" w:cs="Arial"/>
          <w:rtl/>
        </w:rPr>
        <w:tab/>
      </w:r>
      <w:r w:rsidR="00A65711" w:rsidRPr="007466D1">
        <w:rPr>
          <w:rFonts w:ascii="Arial Rounded MT Bold" w:hAnsi="Arial Rounded MT Bold" w:cs="Arial"/>
          <w:b/>
          <w:bCs/>
          <w:u w:val="single"/>
          <w:rtl/>
        </w:rPr>
        <w:t>מחלקה מקצועית</w:t>
      </w:r>
      <w:r w:rsidR="007E0E86" w:rsidRPr="007466D1">
        <w:rPr>
          <w:rFonts w:ascii="Arial Rounded MT Bold" w:hAnsi="Arial Rounded MT Bold" w:cs="Arial"/>
          <w:b/>
          <w:bCs/>
          <w:u w:val="single"/>
          <w:rtl/>
        </w:rPr>
        <w:t>- מפקחת ארצית ורפרנטית למשרדי שומה</w:t>
      </w:r>
      <w:r w:rsidRPr="007466D1">
        <w:rPr>
          <w:rFonts w:ascii="Arial Rounded MT Bold" w:hAnsi="Arial Rounded MT Bold" w:cs="Arial"/>
          <w:rtl/>
        </w:rPr>
        <w:t xml:space="preserve"> </w:t>
      </w:r>
      <w:r w:rsidR="006761FF" w:rsidRPr="007466D1">
        <w:rPr>
          <w:rFonts w:ascii="Arial Rounded MT Bold" w:hAnsi="Arial Rounded MT Bold" w:cs="Arial"/>
          <w:rtl/>
        </w:rPr>
        <w:t>(199</w:t>
      </w:r>
      <w:r w:rsidR="001A56BA" w:rsidRPr="007466D1">
        <w:rPr>
          <w:rFonts w:ascii="Arial Rounded MT Bold" w:hAnsi="Arial Rounded MT Bold" w:cs="Arial"/>
          <w:rtl/>
        </w:rPr>
        <w:t>7</w:t>
      </w:r>
      <w:r w:rsidR="006761FF" w:rsidRPr="007466D1">
        <w:rPr>
          <w:rFonts w:ascii="Arial Rounded MT Bold" w:hAnsi="Arial Rounded MT Bold" w:cs="Arial"/>
          <w:rtl/>
        </w:rPr>
        <w:t>-1995)</w:t>
      </w:r>
    </w:p>
    <w:p w:rsidR="00282A74" w:rsidRPr="007466D1" w:rsidRDefault="00282A74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120022" w:rsidRPr="007466D1" w:rsidRDefault="00120022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</w:p>
    <w:p w:rsidR="001A56BA" w:rsidRPr="00444830" w:rsidRDefault="001A56BA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  <w:r w:rsidRPr="007466D1">
        <w:rPr>
          <w:rFonts w:ascii="Arial Rounded MT Bold" w:hAnsi="Arial Rounded MT Bold" w:cs="Arial"/>
          <w:rtl/>
        </w:rPr>
        <w:tab/>
      </w:r>
      <w:r w:rsidRPr="007466D1">
        <w:rPr>
          <w:rFonts w:ascii="Arial Rounded MT Bold" w:hAnsi="Arial Rounded MT Bold" w:cs="Arial"/>
          <w:b/>
          <w:bCs/>
          <w:u w:val="single"/>
          <w:rtl/>
        </w:rPr>
        <w:t>מפקחת מס הכנסה, פקיד שומה ירושלים, חברות ופשמ"ג</w:t>
      </w:r>
      <w:r w:rsidRPr="007466D1">
        <w:rPr>
          <w:rFonts w:ascii="Arial Rounded MT Bold" w:hAnsi="Arial Rounded MT Bold" w:cs="Arial"/>
          <w:rtl/>
        </w:rPr>
        <w:t xml:space="preserve"> (1994-1991)</w:t>
      </w:r>
    </w:p>
    <w:p w:rsidR="00444830" w:rsidRP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</w:p>
    <w:p w:rsidR="00444830" w:rsidRP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</w:p>
    <w:p w:rsidR="00444830" w:rsidRP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</w:p>
    <w:p w:rsidR="00444830" w:rsidRP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/>
          <w:rtl/>
        </w:rPr>
      </w:pPr>
    </w:p>
    <w:p w:rsidR="00444830" w:rsidRDefault="00444830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9E6CA9" w:rsidRDefault="009E6CA9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082756" w:rsidRDefault="00082756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082756" w:rsidRDefault="00082756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082756" w:rsidRDefault="00082756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082756" w:rsidRDefault="00082756" w:rsidP="00A958EA">
      <w:pPr>
        <w:tabs>
          <w:tab w:val="left" w:pos="1273"/>
        </w:tabs>
        <w:spacing w:line="300" w:lineRule="auto"/>
        <w:rPr>
          <w:rFonts w:ascii="Arial Rounded MT Bold" w:hAnsi="Arial Rounded MT Bold" w:cs="Arial" w:hint="cs"/>
          <w:rtl/>
        </w:rPr>
      </w:pPr>
    </w:p>
    <w:p w:rsidR="00CF13AF" w:rsidRPr="00444830" w:rsidRDefault="00A747F8" w:rsidP="00282A74">
      <w:pPr>
        <w:spacing w:line="300" w:lineRule="auto"/>
        <w:rPr>
          <w:rFonts w:ascii="Arial Rounded MT Bold" w:hAnsi="Arial Rounded MT Bold" w:cs="Arial"/>
          <w:b/>
          <w:bCs/>
          <w:u w:val="single"/>
          <w:rtl/>
        </w:rPr>
      </w:pPr>
      <w:r w:rsidRPr="00444830">
        <w:rPr>
          <w:rFonts w:ascii="Arial Rounded MT Bold" w:hAnsi="Arial Rounded MT Bold" w:cs="Arial"/>
          <w:b/>
          <w:bCs/>
          <w:highlight w:val="yellow"/>
          <w:u w:val="single"/>
          <w:rtl/>
        </w:rPr>
        <w:t>השכלה</w:t>
      </w:r>
      <w:r w:rsidR="00CF13AF" w:rsidRPr="00444830">
        <w:rPr>
          <w:rFonts w:ascii="Arial Rounded MT Bold" w:hAnsi="Arial Rounded MT Bold" w:cs="Arial"/>
          <w:b/>
          <w:bCs/>
          <w:highlight w:val="yellow"/>
          <w:u w:val="single"/>
          <w:rtl/>
        </w:rPr>
        <w:t>:</w:t>
      </w:r>
    </w:p>
    <w:p w:rsidR="00A747F8" w:rsidRDefault="00CF13AF" w:rsidP="00213EC9">
      <w:pPr>
        <w:spacing w:line="312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>2</w:t>
      </w:r>
      <w:r w:rsidR="005B5E28">
        <w:rPr>
          <w:rFonts w:ascii="Arial Rounded MT Bold" w:hAnsi="Arial Rounded MT Bold" w:cs="Arial" w:hint="cs"/>
          <w:rtl/>
        </w:rPr>
        <w:t>021</w:t>
      </w:r>
      <w:r w:rsidRPr="00444830">
        <w:rPr>
          <w:rFonts w:ascii="Arial Rounded MT Bold" w:hAnsi="Arial Rounded MT Bold" w:cs="Arial"/>
          <w:rtl/>
        </w:rPr>
        <w:t xml:space="preserve"> – כיום:  </w:t>
      </w:r>
      <w:r w:rsidR="005F410B">
        <w:rPr>
          <w:rFonts w:ascii="Arial Rounded MT Bold" w:hAnsi="Arial Rounded MT Bold" w:cs="Arial" w:hint="cs"/>
          <w:rtl/>
        </w:rPr>
        <w:t xml:space="preserve">סיום תואר ראשון </w:t>
      </w:r>
      <w:r w:rsidR="00306DA3">
        <w:rPr>
          <w:rFonts w:ascii="Arial Rounded MT Bold" w:hAnsi="Arial Rounded MT Bold" w:cs="Arial" w:hint="cs"/>
          <w:rtl/>
        </w:rPr>
        <w:t xml:space="preserve">במדעי </w:t>
      </w:r>
      <w:r w:rsidR="00B06E98">
        <w:rPr>
          <w:rFonts w:ascii="Arial Rounded MT Bold" w:hAnsi="Arial Rounded MT Bold" w:cs="Arial" w:hint="cs"/>
          <w:rtl/>
        </w:rPr>
        <w:t>המח ו</w:t>
      </w:r>
      <w:r w:rsidR="005B5E28">
        <w:rPr>
          <w:rFonts w:ascii="Arial Rounded MT Bold" w:hAnsi="Arial Rounded MT Bold" w:cs="Arial" w:hint="cs"/>
          <w:rtl/>
        </w:rPr>
        <w:t xml:space="preserve">מדעי </w:t>
      </w:r>
      <w:r w:rsidR="00306DA3">
        <w:rPr>
          <w:rFonts w:ascii="Arial Rounded MT Bold" w:hAnsi="Arial Rounded MT Bold" w:cs="Arial" w:hint="cs"/>
          <w:rtl/>
        </w:rPr>
        <w:t xml:space="preserve">ההתנהגות </w:t>
      </w:r>
      <w:r w:rsidR="00306DA3">
        <w:rPr>
          <w:rFonts w:ascii="Arial Rounded MT Bold" w:hAnsi="Arial Rounded MT Bold" w:cs="Arial"/>
          <w:rtl/>
        </w:rPr>
        <w:t>–</w:t>
      </w:r>
      <w:r w:rsidR="00306DA3">
        <w:rPr>
          <w:rFonts w:ascii="Arial Rounded MT Bold" w:hAnsi="Arial Rounded MT Bold" w:cs="Arial" w:hint="cs"/>
          <w:rtl/>
        </w:rPr>
        <w:t xml:space="preserve"> מכלל</w:t>
      </w:r>
      <w:r w:rsidR="00B06E98">
        <w:rPr>
          <w:rFonts w:ascii="Arial Rounded MT Bold" w:hAnsi="Arial Rounded MT Bold" w:cs="Arial" w:hint="cs"/>
          <w:rtl/>
        </w:rPr>
        <w:t>ה למנהל ו</w:t>
      </w:r>
      <w:r w:rsidR="00306DA3">
        <w:rPr>
          <w:rFonts w:ascii="Arial Rounded MT Bold" w:hAnsi="Arial Rounded MT Bold" w:cs="Arial" w:hint="cs"/>
          <w:rtl/>
        </w:rPr>
        <w:t xml:space="preserve">הדסה </w:t>
      </w:r>
    </w:p>
    <w:p w:rsidR="00B06E98" w:rsidRPr="00444830" w:rsidRDefault="00B06E98" w:rsidP="00213EC9">
      <w:pPr>
        <w:spacing w:line="312" w:lineRule="auto"/>
        <w:rPr>
          <w:rFonts w:ascii="Arial Rounded MT Bold" w:hAnsi="Arial Rounded MT Bold" w:cs="Arial"/>
          <w:rtl/>
        </w:rPr>
      </w:pPr>
      <w:r>
        <w:rPr>
          <w:rFonts w:ascii="Arial Rounded MT Bold" w:hAnsi="Arial Rounded MT Bold" w:cs="Arial" w:hint="cs"/>
          <w:rtl/>
        </w:rPr>
        <w:t xml:space="preserve">2015-2017 </w:t>
      </w:r>
      <w:r>
        <w:rPr>
          <w:rFonts w:ascii="Arial Rounded MT Bold" w:hAnsi="Arial Rounded MT Bold" w:cs="Arial"/>
          <w:rtl/>
        </w:rPr>
        <w:t>–</w:t>
      </w:r>
      <w:r>
        <w:rPr>
          <w:rFonts w:ascii="Arial Rounded MT Bold" w:hAnsi="Arial Rounded MT Bold" w:cs="Arial" w:hint="cs"/>
          <w:rtl/>
        </w:rPr>
        <w:t xml:space="preserve"> תואר שני בתולדות עם ישראל ותרבות יהודית </w:t>
      </w:r>
      <w:r>
        <w:rPr>
          <w:rFonts w:ascii="Arial Rounded MT Bold" w:hAnsi="Arial Rounded MT Bold" w:cs="Arial"/>
          <w:rtl/>
        </w:rPr>
        <w:t>–</w:t>
      </w:r>
      <w:r>
        <w:rPr>
          <w:rFonts w:ascii="Arial Rounded MT Bold" w:hAnsi="Arial Rounded MT Bold" w:cs="Arial" w:hint="cs"/>
          <w:rtl/>
        </w:rPr>
        <w:t xml:space="preserve"> מכון שכטר</w:t>
      </w:r>
    </w:p>
    <w:p w:rsidR="00A747F8" w:rsidRPr="00444830" w:rsidRDefault="00A747F8" w:rsidP="009E6CA9">
      <w:pPr>
        <w:tabs>
          <w:tab w:val="left" w:pos="1287"/>
        </w:tabs>
        <w:spacing w:line="312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>200</w:t>
      </w:r>
      <w:r w:rsidR="009E6CA9">
        <w:rPr>
          <w:rFonts w:ascii="Arial Rounded MT Bold" w:hAnsi="Arial Rounded MT Bold" w:cs="Arial" w:hint="cs"/>
          <w:rtl/>
        </w:rPr>
        <w:t>9</w:t>
      </w:r>
      <w:r w:rsidRPr="00444830">
        <w:rPr>
          <w:rFonts w:ascii="Arial Rounded MT Bold" w:hAnsi="Arial Rounded MT Bold" w:cs="Arial"/>
          <w:rtl/>
        </w:rPr>
        <w:t>-200</w:t>
      </w:r>
      <w:r w:rsidR="009E6CA9">
        <w:rPr>
          <w:rFonts w:ascii="Arial Rounded MT Bold" w:hAnsi="Arial Rounded MT Bold" w:cs="Arial" w:hint="cs"/>
          <w:rtl/>
        </w:rPr>
        <w:t>5</w:t>
      </w:r>
      <w:r w:rsidRPr="00444830">
        <w:rPr>
          <w:rFonts w:ascii="Arial Rounded MT Bold" w:hAnsi="Arial Rounded MT Bold" w:cs="Arial"/>
          <w:rtl/>
        </w:rPr>
        <w:t>:</w:t>
      </w:r>
      <w:r w:rsidRPr="00444830">
        <w:rPr>
          <w:rFonts w:ascii="Arial Rounded MT Bold" w:hAnsi="Arial Rounded MT Bold" w:cs="Arial"/>
          <w:rtl/>
        </w:rPr>
        <w:tab/>
      </w:r>
      <w:r w:rsidRPr="00444830">
        <w:rPr>
          <w:rFonts w:ascii="Arial Rounded MT Bold" w:hAnsi="Arial Rounded MT Bold" w:cs="Arial"/>
          <w:b/>
          <w:bCs/>
        </w:rPr>
        <w:t>LLB</w:t>
      </w:r>
      <w:r w:rsidRPr="00444830">
        <w:rPr>
          <w:rFonts w:ascii="Arial Rounded MT Bold" w:hAnsi="Arial Rounded MT Bold" w:cs="Arial"/>
          <w:b/>
          <w:bCs/>
          <w:rtl/>
        </w:rPr>
        <w:t xml:space="preserve"> במשפטים</w:t>
      </w:r>
      <w:r w:rsidRPr="00444830">
        <w:rPr>
          <w:rFonts w:ascii="Arial Rounded MT Bold" w:hAnsi="Arial Rounded MT Bold" w:cs="Arial"/>
          <w:rtl/>
        </w:rPr>
        <w:t xml:space="preserve">, מסלול רואי חשבון, </w:t>
      </w:r>
      <w:r w:rsidR="00BD44FA" w:rsidRPr="00444830">
        <w:rPr>
          <w:rFonts w:ascii="Arial Rounded MT Bold" w:hAnsi="Arial Rounded MT Bold" w:cs="Arial"/>
          <w:rtl/>
        </w:rPr>
        <w:t>מכללת שערי משפט</w:t>
      </w:r>
    </w:p>
    <w:p w:rsidR="00A747F8" w:rsidRPr="00444830" w:rsidRDefault="00A747F8" w:rsidP="00213EC9">
      <w:pPr>
        <w:spacing w:line="312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</w:rPr>
        <w:t>2001-2002</w:t>
      </w:r>
      <w:r w:rsidRPr="00444830">
        <w:rPr>
          <w:rFonts w:ascii="Arial Rounded MT Bold" w:hAnsi="Arial Rounded MT Bold" w:cs="Arial"/>
          <w:rtl/>
        </w:rPr>
        <w:t xml:space="preserve">:   </w:t>
      </w:r>
      <w:r w:rsidRPr="00444830">
        <w:rPr>
          <w:rFonts w:ascii="Arial Rounded MT Bold" w:hAnsi="Arial Rounded MT Bold" w:cs="Arial"/>
          <w:b/>
          <w:bCs/>
          <w:rtl/>
        </w:rPr>
        <w:t xml:space="preserve">תואר </w:t>
      </w:r>
      <w:r w:rsidRPr="00444830">
        <w:rPr>
          <w:rFonts w:ascii="Arial Rounded MT Bold" w:hAnsi="Arial Rounded MT Bold" w:cs="Arial"/>
          <w:b/>
          <w:bCs/>
        </w:rPr>
        <w:t>MBA</w:t>
      </w:r>
      <w:r w:rsidRPr="00444830">
        <w:rPr>
          <w:rFonts w:ascii="Arial Rounded MT Bold" w:hAnsi="Arial Rounded MT Bold" w:cs="Arial"/>
          <w:b/>
          <w:bCs/>
          <w:rtl/>
        </w:rPr>
        <w:t xml:space="preserve"> במנהל עסקים</w:t>
      </w:r>
      <w:r w:rsidRPr="00444830">
        <w:rPr>
          <w:rFonts w:ascii="Arial Rounded MT Bold" w:hAnsi="Arial Rounded MT Bold" w:cs="Arial"/>
          <w:rtl/>
        </w:rPr>
        <w:t xml:space="preserve"> התמחות במימון</w:t>
      </w:r>
    </w:p>
    <w:p w:rsidR="00A747F8" w:rsidRPr="00444830" w:rsidRDefault="00A747F8" w:rsidP="00213EC9">
      <w:pPr>
        <w:tabs>
          <w:tab w:val="left" w:pos="1273"/>
        </w:tabs>
        <w:spacing w:line="312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 xml:space="preserve">2000-1997:   </w:t>
      </w:r>
      <w:r w:rsidRPr="00444830">
        <w:rPr>
          <w:rFonts w:ascii="Arial Rounded MT Bold" w:hAnsi="Arial Rounded MT Bold" w:cs="Arial"/>
          <w:b/>
          <w:bCs/>
          <w:rtl/>
        </w:rPr>
        <w:t xml:space="preserve">תואר </w:t>
      </w:r>
      <w:r w:rsidRPr="00444830">
        <w:rPr>
          <w:rFonts w:ascii="Arial Rounded MT Bold" w:hAnsi="Arial Rounded MT Bold" w:cs="Arial"/>
          <w:b/>
          <w:bCs/>
        </w:rPr>
        <w:t>BA</w:t>
      </w:r>
      <w:r w:rsidRPr="00444830">
        <w:rPr>
          <w:rFonts w:ascii="Arial Rounded MT Bold" w:hAnsi="Arial Rounded MT Bold" w:cs="Arial"/>
          <w:b/>
          <w:bCs/>
          <w:rtl/>
        </w:rPr>
        <w:t xml:space="preserve"> במנהל עסקים</w:t>
      </w:r>
      <w:r w:rsidRPr="00444830">
        <w:rPr>
          <w:rFonts w:ascii="Arial Rounded MT Bold" w:hAnsi="Arial Rounded MT Bold" w:cs="Arial"/>
          <w:rtl/>
        </w:rPr>
        <w:t>, התמחות במימון</w:t>
      </w:r>
    </w:p>
    <w:p w:rsidR="00A747F8" w:rsidRPr="00444830" w:rsidRDefault="00A747F8" w:rsidP="00904A97">
      <w:pPr>
        <w:spacing w:line="312" w:lineRule="auto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rtl/>
        </w:rPr>
        <w:t>199</w:t>
      </w:r>
      <w:r w:rsidR="00904A97">
        <w:rPr>
          <w:rFonts w:ascii="Arial Rounded MT Bold" w:hAnsi="Arial Rounded MT Bold" w:cs="Arial" w:hint="cs"/>
          <w:rtl/>
        </w:rPr>
        <w:t>6</w:t>
      </w:r>
      <w:r w:rsidRPr="00444830">
        <w:rPr>
          <w:rFonts w:ascii="Arial Rounded MT Bold" w:hAnsi="Arial Rounded MT Bold" w:cs="Arial"/>
          <w:rtl/>
        </w:rPr>
        <w:t>-19</w:t>
      </w:r>
      <w:r w:rsidR="00904A97">
        <w:rPr>
          <w:rFonts w:ascii="Arial Rounded MT Bold" w:hAnsi="Arial Rounded MT Bold" w:cs="Arial" w:hint="cs"/>
          <w:rtl/>
        </w:rPr>
        <w:t>90</w:t>
      </w:r>
      <w:r w:rsidRPr="00444830">
        <w:rPr>
          <w:rFonts w:ascii="Arial Rounded MT Bold" w:hAnsi="Arial Rounded MT Bold" w:cs="Arial"/>
          <w:rtl/>
        </w:rPr>
        <w:t xml:space="preserve">:   </w:t>
      </w:r>
      <w:r w:rsidRPr="00444830">
        <w:rPr>
          <w:rFonts w:ascii="Arial Rounded MT Bold" w:hAnsi="Arial Rounded MT Bold" w:cs="Arial"/>
          <w:b/>
          <w:bCs/>
          <w:rtl/>
        </w:rPr>
        <w:t>לימודי ראיית חשבון</w:t>
      </w:r>
      <w:r w:rsidRPr="00444830">
        <w:rPr>
          <w:rFonts w:ascii="Arial Rounded MT Bold" w:hAnsi="Arial Rounded MT Bold" w:cs="Arial"/>
          <w:rtl/>
        </w:rPr>
        <w:t>, (הסמכה מטעם מועצת רו"ח בישראל)</w:t>
      </w:r>
    </w:p>
    <w:p w:rsidR="007E0E86" w:rsidRDefault="007E0E86" w:rsidP="00AB0681">
      <w:pPr>
        <w:spacing w:line="312" w:lineRule="auto"/>
        <w:rPr>
          <w:rFonts w:ascii="Arial Rounded MT Bold" w:hAnsi="Arial Rounded MT Bold" w:cs="Arial" w:hint="cs"/>
          <w:rtl/>
        </w:rPr>
      </w:pPr>
      <w:r w:rsidRPr="00444830">
        <w:rPr>
          <w:rFonts w:ascii="Arial Rounded MT Bold" w:hAnsi="Arial Rounded MT Bold" w:cs="Arial"/>
          <w:rtl/>
        </w:rPr>
        <w:t>1987-1989- הנהלת חשבונות סוג 1+2+3+ חשבי שכר + קורס חשבים</w:t>
      </w:r>
    </w:p>
    <w:p w:rsidR="009E6CA9" w:rsidRDefault="009E6CA9" w:rsidP="00AB0681">
      <w:pPr>
        <w:spacing w:line="312" w:lineRule="auto"/>
        <w:rPr>
          <w:rFonts w:ascii="Arial Rounded MT Bold" w:hAnsi="Arial Rounded MT Bold" w:cs="Arial" w:hint="cs"/>
          <w:rtl/>
        </w:rPr>
      </w:pPr>
    </w:p>
    <w:p w:rsidR="009E6CA9" w:rsidRPr="00444830" w:rsidRDefault="009E6CA9" w:rsidP="00AB0681">
      <w:pPr>
        <w:spacing w:line="312" w:lineRule="auto"/>
        <w:rPr>
          <w:rFonts w:ascii="Arial Rounded MT Bold" w:hAnsi="Arial Rounded MT Bold" w:cs="Arial"/>
        </w:rPr>
      </w:pPr>
    </w:p>
    <w:p w:rsidR="000A57EA" w:rsidRPr="00444830" w:rsidRDefault="000A57EA" w:rsidP="00641B0F">
      <w:pPr>
        <w:spacing w:line="312" w:lineRule="auto"/>
        <w:rPr>
          <w:rFonts w:ascii="Arial Rounded MT Bold" w:hAnsi="Arial Rounded MT Bold" w:cs="Arial"/>
          <w:b/>
          <w:bCs/>
          <w:u w:val="single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קורסים</w:t>
      </w:r>
      <w:r w:rsidR="00641B0F"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:</w:t>
      </w:r>
    </w:p>
    <w:p w:rsidR="000A57EA" w:rsidRPr="00444830" w:rsidRDefault="000A57EA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קורס מפקחי מיסוי מקרקעין</w:t>
      </w:r>
      <w:r w:rsidRPr="00444830">
        <w:rPr>
          <w:rFonts w:ascii="Arial Rounded MT Bold" w:hAnsi="Arial Rounded MT Bold" w:cs="Arial"/>
          <w:rtl/>
        </w:rPr>
        <w:t xml:space="preserve"> (1997) | רפורמה במס הכנסה, תיקון </w:t>
      </w:r>
      <w:r w:rsidRPr="00444830">
        <w:rPr>
          <w:rFonts w:ascii="Arial Rounded MT Bold" w:hAnsi="Arial Rounded MT Bold" w:cs="Arial"/>
        </w:rPr>
        <w:t>132</w:t>
      </w:r>
      <w:r w:rsidRPr="00444830">
        <w:rPr>
          <w:rFonts w:ascii="Arial Rounded MT Bold" w:hAnsi="Arial Rounded MT Bold" w:cs="Arial"/>
          <w:rtl/>
        </w:rPr>
        <w:t xml:space="preserve"> (2003) | קורס ניהול בכיר (2009)   </w:t>
      </w:r>
    </w:p>
    <w:p w:rsidR="00766A8E" w:rsidRDefault="00766A8E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b/>
          <w:bCs/>
          <w:rtl/>
        </w:rPr>
        <w:t>קורס מפקחי מס הכנסה</w:t>
      </w:r>
      <w:r w:rsidRPr="00444830">
        <w:rPr>
          <w:rFonts w:ascii="Arial Rounded MT Bold" w:hAnsi="Arial Rounded MT Bold" w:cs="Arial"/>
          <w:rtl/>
        </w:rPr>
        <w:t xml:space="preserve"> (1991)</w:t>
      </w:r>
    </w:p>
    <w:p w:rsidR="007466D1" w:rsidRPr="00444830" w:rsidRDefault="007466D1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  <w:rtl/>
        </w:rPr>
      </w:pPr>
      <w:r>
        <w:rPr>
          <w:rFonts w:ascii="Arial Rounded MT Bold" w:hAnsi="Arial Rounded MT Bold" w:cs="Arial" w:hint="cs"/>
          <w:b/>
          <w:bCs/>
          <w:rtl/>
        </w:rPr>
        <w:t xml:space="preserve">קורס ניהול בכיר, </w:t>
      </w:r>
      <w:r w:rsidRPr="007466D1">
        <w:rPr>
          <w:rFonts w:ascii="Arial Rounded MT Bold" w:hAnsi="Arial Rounded MT Bold" w:cs="Arial" w:hint="cs"/>
          <w:rtl/>
        </w:rPr>
        <w:t>נציבות שירות המדינה (2010)</w:t>
      </w:r>
    </w:p>
    <w:p w:rsidR="00641B0F" w:rsidRPr="00444830" w:rsidRDefault="00641B0F" w:rsidP="00641B0F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rtl/>
        </w:rPr>
        <w:t>קורס גישור, מכללת "גבים" (2010)</w:t>
      </w:r>
      <w:r w:rsidR="00306DA3">
        <w:rPr>
          <w:rFonts w:ascii="Arial Rounded MT Bold" w:hAnsi="Arial Rounded MT Bold" w:cs="Arial" w:hint="cs"/>
          <w:rtl/>
        </w:rPr>
        <w:t>+ התמחות בגישור  2016</w:t>
      </w:r>
    </w:p>
    <w:p w:rsidR="007E0E86" w:rsidRDefault="007E0E86" w:rsidP="00641B0F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rtl/>
        </w:rPr>
        <w:t xml:space="preserve">קורס אימון – מכללת בית הפקיד </w:t>
      </w:r>
      <w:r w:rsidR="00306DA3">
        <w:rPr>
          <w:rFonts w:ascii="Arial Rounded MT Bold" w:hAnsi="Arial Rounded MT Bold" w:cs="Arial" w:hint="cs"/>
          <w:rtl/>
        </w:rPr>
        <w:t>+ המרכז האקדמי</w:t>
      </w:r>
    </w:p>
    <w:p w:rsidR="009E6CA9" w:rsidRDefault="009E6CA9" w:rsidP="009E6CA9">
      <w:pPr>
        <w:spacing w:line="312" w:lineRule="auto"/>
        <w:rPr>
          <w:rFonts w:ascii="Arial Rounded MT Bold" w:hAnsi="Arial Rounded MT Bold" w:cs="Arial" w:hint="cs"/>
          <w:rtl/>
        </w:rPr>
      </w:pPr>
    </w:p>
    <w:p w:rsidR="001A56BA" w:rsidRPr="00444830" w:rsidRDefault="001A56BA" w:rsidP="00AB0681">
      <w:pPr>
        <w:spacing w:line="312" w:lineRule="auto"/>
        <w:rPr>
          <w:rFonts w:ascii="Arial Rounded MT Bold" w:hAnsi="Arial Rounded MT Bold" w:cs="Arial"/>
          <w:b/>
          <w:bCs/>
          <w:u w:val="single"/>
          <w:rtl/>
        </w:rPr>
      </w:pPr>
    </w:p>
    <w:p w:rsidR="001A56BA" w:rsidRPr="00444830" w:rsidRDefault="001A56BA" w:rsidP="00AB0681">
      <w:pPr>
        <w:spacing w:line="312" w:lineRule="auto"/>
        <w:rPr>
          <w:rFonts w:ascii="Arial Rounded MT Bold" w:hAnsi="Arial Rounded MT Bold" w:cs="Arial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ניסיון אקדמי</w:t>
      </w:r>
      <w:r w:rsidRPr="007466D1">
        <w:rPr>
          <w:rFonts w:ascii="Arial Rounded MT Bold" w:hAnsi="Arial Rounded MT Bold" w:cs="Arial"/>
          <w:highlight w:val="yellow"/>
          <w:rtl/>
        </w:rPr>
        <w:t>:</w:t>
      </w:r>
    </w:p>
    <w:p w:rsidR="001A56BA" w:rsidRPr="00444830" w:rsidRDefault="001A56BA" w:rsidP="00AB0681">
      <w:pPr>
        <w:spacing w:line="312" w:lineRule="auto"/>
        <w:rPr>
          <w:rFonts w:ascii="Arial Rounded MT Bold" w:hAnsi="Arial Rounded MT Bold" w:cs="Arial"/>
          <w:b/>
          <w:bCs/>
          <w:u w:val="single"/>
          <w:rtl/>
        </w:rPr>
      </w:pPr>
      <w:r w:rsidRPr="00444830">
        <w:rPr>
          <w:rFonts w:ascii="Arial Rounded MT Bold" w:hAnsi="Arial Rounded MT Bold" w:cs="Arial"/>
          <w:b/>
          <w:bCs/>
          <w:u w:val="single"/>
          <w:rtl/>
        </w:rPr>
        <w:t>הרצאות:</w:t>
      </w:r>
    </w:p>
    <w:p w:rsidR="001A56BA" w:rsidRPr="00444830" w:rsidRDefault="001A56BA" w:rsidP="00AB0681">
      <w:pPr>
        <w:numPr>
          <w:ilvl w:val="0"/>
          <w:numId w:val="9"/>
        </w:numPr>
        <w:spacing w:line="312" w:lineRule="auto"/>
        <w:ind w:left="279" w:hanging="252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הוראת מיסים, </w:t>
      </w:r>
      <w:r w:rsidR="00306DA3">
        <w:rPr>
          <w:rFonts w:ascii="Arial Rounded MT Bold" w:hAnsi="Arial Rounded MT Bold" w:cs="Arial" w:hint="cs"/>
          <w:b/>
          <w:bCs/>
          <w:rtl/>
        </w:rPr>
        <w:t>מימון ו</w:t>
      </w:r>
      <w:r w:rsidRPr="00444830">
        <w:rPr>
          <w:rFonts w:ascii="Arial Rounded MT Bold" w:hAnsi="Arial Rounded MT Bold" w:cs="Arial"/>
          <w:b/>
          <w:bCs/>
          <w:rtl/>
        </w:rPr>
        <w:t>הנהלת חשבונות, במסגרת מכללה למנהל ומכללת ירושלים</w:t>
      </w:r>
      <w:r w:rsidRPr="00444830">
        <w:rPr>
          <w:rFonts w:ascii="Arial Rounded MT Bold" w:hAnsi="Arial Rounded MT Bold" w:cs="Arial"/>
          <w:rtl/>
        </w:rPr>
        <w:t xml:space="preserve"> | הרצאות בקורסים ליועצי מס.</w:t>
      </w:r>
    </w:p>
    <w:p w:rsidR="001A56BA" w:rsidRDefault="001A56BA" w:rsidP="00AB0681">
      <w:pPr>
        <w:numPr>
          <w:ilvl w:val="0"/>
          <w:numId w:val="9"/>
        </w:numPr>
        <w:spacing w:line="312" w:lineRule="auto"/>
        <w:ind w:left="279" w:hanging="252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b/>
          <w:bCs/>
          <w:rtl/>
        </w:rPr>
        <w:t>הרצאות בתחומי מיסים ומיסוי מקרקעין במסגרות: אגף מס הכנסה ובלשכות רו"ח, עו"ד שמאי ומתווכי מקרקעין</w:t>
      </w:r>
      <w:r w:rsidRPr="00444830">
        <w:rPr>
          <w:rFonts w:ascii="Arial Rounded MT Bold" w:hAnsi="Arial Rounded MT Bold" w:cs="Arial"/>
          <w:rtl/>
        </w:rPr>
        <w:t>.</w:t>
      </w:r>
    </w:p>
    <w:p w:rsidR="009E6CA9" w:rsidRPr="00444830" w:rsidRDefault="009E6CA9" w:rsidP="007466D1">
      <w:pPr>
        <w:spacing w:line="312" w:lineRule="auto"/>
        <w:ind w:left="279"/>
        <w:rPr>
          <w:rFonts w:ascii="Arial Rounded MT Bold" w:hAnsi="Arial Rounded MT Bold" w:cs="Arial"/>
          <w:rtl/>
        </w:rPr>
      </w:pPr>
    </w:p>
    <w:p w:rsidR="001A56BA" w:rsidRPr="00444830" w:rsidRDefault="001A56BA" w:rsidP="00AB0681">
      <w:pPr>
        <w:spacing w:line="312" w:lineRule="auto"/>
        <w:rPr>
          <w:rFonts w:ascii="Arial Rounded MT Bold" w:hAnsi="Arial Rounded MT Bold" w:cs="Arial"/>
          <w:b/>
          <w:bCs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כתיבה מקצועית</w:t>
      </w:r>
      <w:r w:rsidRPr="007466D1">
        <w:rPr>
          <w:rFonts w:ascii="Arial Rounded MT Bold" w:hAnsi="Arial Rounded MT Bold" w:cs="Arial"/>
          <w:b/>
          <w:bCs/>
          <w:highlight w:val="yellow"/>
          <w:rtl/>
        </w:rPr>
        <w:t>:</w:t>
      </w:r>
      <w:r w:rsidRPr="00444830">
        <w:rPr>
          <w:rFonts w:ascii="Arial Rounded MT Bold" w:hAnsi="Arial Rounded MT Bold" w:cs="Arial"/>
          <w:b/>
          <w:bCs/>
          <w:rtl/>
        </w:rPr>
        <w:t xml:space="preserve"> </w:t>
      </w:r>
    </w:p>
    <w:p w:rsidR="001A56BA" w:rsidRPr="00444830" w:rsidRDefault="001A56BA" w:rsidP="00AB0681">
      <w:pPr>
        <w:numPr>
          <w:ilvl w:val="0"/>
          <w:numId w:val="9"/>
        </w:numPr>
        <w:spacing w:line="312" w:lineRule="auto"/>
        <w:ind w:left="279" w:hanging="252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כתיבת מאמרים בתחום מיסוי הנדל"ן</w:t>
      </w:r>
      <w:r w:rsidRPr="00444830">
        <w:rPr>
          <w:rFonts w:ascii="Arial Rounded MT Bold" w:hAnsi="Arial Rounded MT Bold" w:cs="Arial"/>
          <w:rtl/>
        </w:rPr>
        <w:t xml:space="preserve"> בירחונים כלכליים ומקצועיים.</w:t>
      </w:r>
    </w:p>
    <w:p w:rsidR="00A747F8" w:rsidRPr="00444830" w:rsidRDefault="00A747F8" w:rsidP="00AB0681">
      <w:pPr>
        <w:spacing w:line="312" w:lineRule="auto"/>
        <w:rPr>
          <w:rFonts w:ascii="Arial Rounded MT Bold" w:hAnsi="Arial Rounded MT Bold" w:cs="Arial"/>
          <w:b/>
          <w:bCs/>
          <w:u w:val="single"/>
          <w:rtl/>
        </w:rPr>
      </w:pPr>
    </w:p>
    <w:p w:rsidR="00A747F8" w:rsidRPr="00444830" w:rsidRDefault="00A747F8" w:rsidP="00AB0681">
      <w:pPr>
        <w:spacing w:line="312" w:lineRule="auto"/>
        <w:rPr>
          <w:rFonts w:ascii="Arial Rounded MT Bold" w:hAnsi="Arial Rounded MT Bold" w:cs="Arial"/>
          <w:b/>
          <w:bCs/>
          <w:u w:val="single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פעילות קהילתית וציבורית:</w:t>
      </w:r>
    </w:p>
    <w:p w:rsidR="00A747F8" w:rsidRPr="00444830" w:rsidRDefault="00A747F8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חברת ועד שכונת בית הכרם</w:t>
      </w:r>
      <w:r w:rsidR="007056AD" w:rsidRPr="00444830">
        <w:rPr>
          <w:rFonts w:ascii="Arial Rounded MT Bold" w:hAnsi="Arial Rounded MT Bold" w:cs="Arial"/>
          <w:rtl/>
        </w:rPr>
        <w:t xml:space="preserve">- קידום מגוון </w:t>
      </w:r>
      <w:r w:rsidRPr="00444830">
        <w:rPr>
          <w:rFonts w:ascii="Arial Rounded MT Bold" w:hAnsi="Arial Rounded MT Bold" w:cs="Arial"/>
          <w:rtl/>
        </w:rPr>
        <w:t>פרויקטים קהילתיים וציבוריים- לתועלת החברה.</w:t>
      </w:r>
    </w:p>
    <w:p w:rsidR="007056AD" w:rsidRPr="00444830" w:rsidRDefault="007056AD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מבקרת פנים</w:t>
      </w:r>
      <w:r w:rsidRPr="00444830">
        <w:rPr>
          <w:rFonts w:ascii="Arial Rounded MT Bold" w:hAnsi="Arial Rounded MT Bold" w:cs="Arial"/>
          <w:rtl/>
        </w:rPr>
        <w:t xml:space="preserve"> בעמותה לקידום הדמוקרטיה בישראל ובעמותה לקידום חוקה בישראל</w:t>
      </w:r>
      <w:r w:rsidR="00CF13AF" w:rsidRPr="00444830">
        <w:rPr>
          <w:rFonts w:ascii="Arial Rounded MT Bold" w:hAnsi="Arial Rounded MT Bold" w:cs="Arial"/>
          <w:rtl/>
        </w:rPr>
        <w:t xml:space="preserve"> </w:t>
      </w:r>
      <w:r w:rsidR="00766A8E" w:rsidRPr="00444830">
        <w:rPr>
          <w:rFonts w:ascii="Arial Rounded MT Bold" w:hAnsi="Arial Rounded MT Bold" w:cs="Arial"/>
          <w:rtl/>
        </w:rPr>
        <w:t>(העמותה קיבלה פרס ישראל)</w:t>
      </w:r>
    </w:p>
    <w:p w:rsidR="007056AD" w:rsidRPr="00444830" w:rsidRDefault="007056AD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  <w:rtl/>
        </w:rPr>
      </w:pPr>
      <w:r w:rsidRPr="00444830">
        <w:rPr>
          <w:rFonts w:ascii="Arial Rounded MT Bold" w:hAnsi="Arial Rounded MT Bold" w:cs="Arial"/>
          <w:b/>
          <w:bCs/>
          <w:rtl/>
        </w:rPr>
        <w:t>מתנדבת בעמותת "פתחון לב</w:t>
      </w:r>
      <w:r w:rsidRPr="00444830">
        <w:rPr>
          <w:rFonts w:ascii="Arial Rounded MT Bold" w:hAnsi="Arial Rounded MT Bold" w:cs="Arial"/>
          <w:rtl/>
        </w:rPr>
        <w:t>"</w:t>
      </w:r>
    </w:p>
    <w:p w:rsidR="007056AD" w:rsidRPr="00444830" w:rsidRDefault="007056AD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/>
        </w:rPr>
      </w:pPr>
      <w:r w:rsidRPr="00444830">
        <w:rPr>
          <w:rFonts w:ascii="Arial Rounded MT Bold" w:hAnsi="Arial Rounded MT Bold" w:cs="Arial"/>
          <w:b/>
          <w:bCs/>
          <w:rtl/>
        </w:rPr>
        <w:t>יו"ר ועד ההורים המרכזי</w:t>
      </w:r>
      <w:r w:rsidRPr="00444830">
        <w:rPr>
          <w:rFonts w:ascii="Arial Rounded MT Bold" w:hAnsi="Arial Rounded MT Bold" w:cs="Arial"/>
          <w:rtl/>
        </w:rPr>
        <w:t xml:space="preserve"> – בית הכרם (לשעבר)</w:t>
      </w:r>
    </w:p>
    <w:p w:rsidR="007E0E86" w:rsidRDefault="007E0E86" w:rsidP="00AB0681">
      <w:pPr>
        <w:numPr>
          <w:ilvl w:val="0"/>
          <w:numId w:val="8"/>
        </w:numPr>
        <w:spacing w:line="312" w:lineRule="auto"/>
        <w:ind w:left="405" w:hanging="406"/>
        <w:rPr>
          <w:rFonts w:ascii="Arial Rounded MT Bold" w:hAnsi="Arial Rounded MT Bold" w:cs="Arial" w:hint="cs"/>
        </w:rPr>
      </w:pPr>
      <w:r w:rsidRPr="00444830">
        <w:rPr>
          <w:rFonts w:ascii="Arial Rounded MT Bold" w:hAnsi="Arial Rounded MT Bold" w:cs="Arial"/>
          <w:b/>
          <w:bCs/>
          <w:rtl/>
        </w:rPr>
        <w:t xml:space="preserve">התנדבות בעזרה בלימודים לילדים בבית ספר יסודי </w:t>
      </w:r>
      <w:r w:rsidRPr="00444830">
        <w:rPr>
          <w:rFonts w:ascii="Arial Rounded MT Bold" w:hAnsi="Arial Rounded MT Bold" w:cs="Arial"/>
          <w:rtl/>
        </w:rPr>
        <w:t>– בית הספר בוליביה</w:t>
      </w:r>
    </w:p>
    <w:p w:rsidR="000A647E" w:rsidRPr="00444830" w:rsidRDefault="000A647E" w:rsidP="00AB0681">
      <w:pPr>
        <w:spacing w:line="312" w:lineRule="auto"/>
        <w:rPr>
          <w:rFonts w:ascii="Arial Rounded MT Bold" w:hAnsi="Arial Rounded MT Bold" w:cs="Arial"/>
          <w:rtl/>
        </w:rPr>
      </w:pPr>
    </w:p>
    <w:p w:rsidR="00D962AE" w:rsidRPr="00B06E98" w:rsidRDefault="00D962AE" w:rsidP="00AB0681">
      <w:pPr>
        <w:spacing w:line="312" w:lineRule="auto"/>
        <w:rPr>
          <w:rFonts w:ascii="Arial Rounded MT Bold" w:hAnsi="Arial Rounded MT Bold" w:cs="Arial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שפות:</w:t>
      </w:r>
      <w:r w:rsidRPr="007466D1">
        <w:rPr>
          <w:rFonts w:ascii="Arial Rounded MT Bold" w:hAnsi="Arial Rounded MT Bold" w:cs="Arial"/>
          <w:b/>
          <w:bCs/>
          <w:rtl/>
        </w:rPr>
        <w:t xml:space="preserve"> </w:t>
      </w:r>
      <w:r w:rsidRPr="007466D1">
        <w:rPr>
          <w:rFonts w:ascii="Arial Rounded MT Bold" w:hAnsi="Arial Rounded MT Bold" w:cs="Arial"/>
          <w:rtl/>
        </w:rPr>
        <w:t xml:space="preserve">עברית – שפת אם, </w:t>
      </w:r>
      <w:r w:rsidR="009E6CA9" w:rsidRPr="007466D1">
        <w:rPr>
          <w:rFonts w:ascii="Arial Rounded MT Bold" w:hAnsi="Arial Rounded MT Bold" w:cs="Arial" w:hint="cs"/>
          <w:rtl/>
        </w:rPr>
        <w:t xml:space="preserve">    </w:t>
      </w:r>
      <w:r w:rsidR="007E0E86" w:rsidRPr="007466D1">
        <w:rPr>
          <w:rFonts w:ascii="Arial Rounded MT Bold" w:hAnsi="Arial Rounded MT Bold" w:cs="Arial"/>
          <w:rtl/>
        </w:rPr>
        <w:t>אנגלית – ברמה גבוהה מאוד</w:t>
      </w:r>
      <w:r w:rsidR="00B06E98">
        <w:rPr>
          <w:rFonts w:ascii="Arial Rounded MT Bold" w:hAnsi="Arial Rounded MT Bold" w:cs="Arial" w:hint="cs"/>
          <w:rtl/>
        </w:rPr>
        <w:t xml:space="preserve">, </w:t>
      </w:r>
      <w:r w:rsidR="00B06E98" w:rsidRPr="00B06E98">
        <w:rPr>
          <w:rFonts w:ascii="Arial Rounded MT Bold" w:hAnsi="Arial Rounded MT Bold" w:cs="Arial" w:hint="cs"/>
          <w:rtl/>
        </w:rPr>
        <w:t xml:space="preserve">    צרפתית </w:t>
      </w:r>
      <w:r w:rsidR="00B06E98">
        <w:rPr>
          <w:rFonts w:ascii="Arial Rounded MT Bold" w:hAnsi="Arial Rounded MT Bold" w:cs="Arial" w:hint="cs"/>
          <w:rtl/>
        </w:rPr>
        <w:t>-</w:t>
      </w:r>
      <w:r w:rsidR="00B06E98" w:rsidRPr="00B06E98">
        <w:rPr>
          <w:rFonts w:ascii="Arial Rounded MT Bold" w:hAnsi="Arial Rounded MT Bold" w:cs="Arial" w:hint="cs"/>
          <w:rtl/>
        </w:rPr>
        <w:t>הבנה ברמה גבוהה</w:t>
      </w:r>
    </w:p>
    <w:p w:rsidR="000A647E" w:rsidRPr="00444830" w:rsidRDefault="000A647E" w:rsidP="00AB0681">
      <w:pPr>
        <w:spacing w:line="312" w:lineRule="auto"/>
        <w:rPr>
          <w:rFonts w:ascii="Arial Rounded MT Bold" w:hAnsi="Arial Rounded MT Bold" w:cs="Arial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שרות צבאי</w:t>
      </w:r>
      <w:r w:rsidRPr="00444830">
        <w:rPr>
          <w:rFonts w:ascii="Arial Rounded MT Bold" w:hAnsi="Arial Rounded MT Bold" w:cs="Arial"/>
          <w:b/>
          <w:bCs/>
          <w:u w:val="single"/>
          <w:rtl/>
        </w:rPr>
        <w:t>:</w:t>
      </w:r>
      <w:r w:rsidR="00D962AE" w:rsidRPr="00444830">
        <w:rPr>
          <w:rFonts w:ascii="Arial Rounded MT Bold" w:hAnsi="Arial Rounded MT Bold" w:cs="Arial"/>
          <w:rtl/>
        </w:rPr>
        <w:t xml:space="preserve"> מ"כית, חיל הנח"ל (1983-1981)</w:t>
      </w:r>
      <w:r w:rsidR="00936F72" w:rsidRPr="00444830">
        <w:rPr>
          <w:rFonts w:ascii="Arial Rounded MT Bold" w:hAnsi="Arial Rounded MT Bold" w:cs="Arial"/>
          <w:rtl/>
        </w:rPr>
        <w:t>.</w:t>
      </w:r>
    </w:p>
    <w:p w:rsidR="00282A74" w:rsidRDefault="00936F72" w:rsidP="00282A74">
      <w:pPr>
        <w:spacing w:line="312" w:lineRule="auto"/>
        <w:rPr>
          <w:rFonts w:ascii="Arial Rounded MT Bold" w:hAnsi="Arial Rounded MT Bold" w:cs="Arial" w:hint="cs"/>
          <w:rtl/>
        </w:rPr>
      </w:pPr>
      <w:r w:rsidRPr="007466D1">
        <w:rPr>
          <w:rFonts w:ascii="Arial Rounded MT Bold" w:hAnsi="Arial Rounded MT Bold" w:cs="Arial"/>
          <w:b/>
          <w:bCs/>
          <w:highlight w:val="yellow"/>
          <w:u w:val="single"/>
          <w:rtl/>
        </w:rPr>
        <w:t>תחביבים:</w:t>
      </w:r>
      <w:r w:rsidR="00303D0D" w:rsidRPr="00444830">
        <w:rPr>
          <w:rFonts w:ascii="Arial Rounded MT Bold" w:hAnsi="Arial Rounded MT Bold" w:cs="Arial"/>
          <w:rtl/>
        </w:rPr>
        <w:t xml:space="preserve"> קריאה, משחק בתיאטרון במות חובבים, </w:t>
      </w:r>
      <w:r w:rsidR="007E0E86" w:rsidRPr="00444830">
        <w:rPr>
          <w:rFonts w:ascii="Arial Rounded MT Bold" w:hAnsi="Arial Rounded MT Bold" w:cs="Arial"/>
          <w:rtl/>
        </w:rPr>
        <w:t xml:space="preserve">מקהלה , </w:t>
      </w:r>
      <w:r w:rsidR="00303D0D" w:rsidRPr="00444830">
        <w:rPr>
          <w:rFonts w:ascii="Arial Rounded MT Bold" w:hAnsi="Arial Rounded MT Bold" w:cs="Arial"/>
          <w:rtl/>
        </w:rPr>
        <w:t>קראטה, צלילה, נגינה בפסנתר</w:t>
      </w:r>
      <w:r w:rsidR="00BD44FA" w:rsidRPr="00444830">
        <w:rPr>
          <w:rFonts w:ascii="Arial Rounded MT Bold" w:hAnsi="Arial Rounded MT Bold" w:cs="Arial"/>
          <w:rtl/>
        </w:rPr>
        <w:t>.</w:t>
      </w:r>
    </w:p>
    <w:p w:rsidR="00082756" w:rsidRDefault="00082756" w:rsidP="00282A74">
      <w:pPr>
        <w:spacing w:line="312" w:lineRule="auto"/>
        <w:rPr>
          <w:rFonts w:ascii="Arial Rounded MT Bold" w:hAnsi="Arial Rounded MT Bold" w:cs="Arial" w:hint="cs"/>
          <w:rtl/>
        </w:rPr>
      </w:pPr>
    </w:p>
    <w:p w:rsidR="00082756" w:rsidRDefault="00082756" w:rsidP="00282A74">
      <w:pPr>
        <w:spacing w:line="312" w:lineRule="auto"/>
        <w:rPr>
          <w:rFonts w:ascii="Arial Rounded MT Bold" w:hAnsi="Arial Rounded MT Bold" w:cs="Arial" w:hint="cs"/>
          <w:rtl/>
        </w:rPr>
      </w:pPr>
    </w:p>
    <w:p w:rsidR="000A647E" w:rsidRPr="00D962AE" w:rsidRDefault="00D962AE" w:rsidP="00282A74">
      <w:pPr>
        <w:spacing w:line="312" w:lineRule="auto"/>
        <w:rPr>
          <w:rFonts w:ascii="Arial" w:hAnsi="Arial" w:cs="Arial"/>
          <w:sz w:val="22"/>
          <w:szCs w:val="22"/>
        </w:rPr>
      </w:pPr>
      <w:r w:rsidRPr="00282A74">
        <w:rPr>
          <w:rFonts w:ascii="Arial Rounded MT Bold" w:hAnsi="Arial Rounded MT Bold" w:cs="Arial"/>
          <w:b/>
          <w:bCs/>
          <w:sz w:val="28"/>
          <w:szCs w:val="28"/>
          <w:rtl/>
        </w:rPr>
        <w:t>**המלצות יינתנו ע"פ דרישה.</w:t>
      </w:r>
      <w:r w:rsidR="000A647E" w:rsidRPr="00D962AE">
        <w:rPr>
          <w:rFonts w:ascii="Arial" w:hAnsi="Arial" w:cs="Arial"/>
          <w:sz w:val="22"/>
          <w:szCs w:val="22"/>
          <w:rtl/>
        </w:rPr>
        <w:t> </w:t>
      </w:r>
    </w:p>
    <w:sectPr w:rsidR="000A647E" w:rsidRPr="00D962AE" w:rsidSect="00282A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284" w:bottom="851" w:left="567" w:header="720" w:footer="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14F" w:rsidRDefault="0074214F">
      <w:r>
        <w:separator/>
      </w:r>
    </w:p>
  </w:endnote>
  <w:endnote w:type="continuationSeparator" w:id="0">
    <w:p w:rsidR="0074214F" w:rsidRDefault="00742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D16" w:rsidRDefault="00495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D16" w:rsidRDefault="00495D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D16" w:rsidRDefault="00495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14F" w:rsidRDefault="0074214F">
      <w:r>
        <w:separator/>
      </w:r>
    </w:p>
  </w:footnote>
  <w:footnote w:type="continuationSeparator" w:id="0">
    <w:p w:rsidR="0074214F" w:rsidRDefault="00742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D16" w:rsidRDefault="00495D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A74" w:rsidRPr="00082756" w:rsidRDefault="00282A74" w:rsidP="00282A74">
    <w:pPr>
      <w:spacing w:line="276" w:lineRule="auto"/>
      <w:jc w:val="center"/>
      <w:rPr>
        <w:rFonts w:ascii="Arial" w:hAnsi="Arial" w:cs="Arial"/>
        <w:sz w:val="28"/>
        <w:szCs w:val="28"/>
        <w:rtl/>
      </w:rPr>
    </w:pPr>
    <w:r w:rsidRPr="00082756">
      <w:rPr>
        <w:rFonts w:ascii="Arial" w:hAnsi="Arial" w:cs="Arial"/>
        <w:b/>
        <w:bCs/>
        <w:sz w:val="28"/>
        <w:szCs w:val="28"/>
        <w:rtl/>
      </w:rPr>
      <w:t>תרצה גורטלר</w:t>
    </w:r>
    <w:r w:rsidRPr="00082756">
      <w:rPr>
        <w:rFonts w:ascii="Arial" w:hAnsi="Arial" w:cs="Arial"/>
        <w:sz w:val="28"/>
        <w:szCs w:val="28"/>
        <w:rtl/>
      </w:rPr>
      <w:t>, רו"ח</w:t>
    </w:r>
  </w:p>
  <w:p w:rsidR="00282A74" w:rsidRPr="00082756" w:rsidRDefault="00495D16" w:rsidP="00282A74">
    <w:pPr>
      <w:spacing w:line="276" w:lineRule="auto"/>
      <w:jc w:val="center"/>
      <w:rPr>
        <w:rFonts w:ascii="Arial" w:hAnsi="Arial" w:cs="Arial"/>
        <w:sz w:val="28"/>
        <w:szCs w:val="28"/>
        <w:rtl/>
      </w:rPr>
    </w:pPr>
    <w:r>
      <w:rPr>
        <w:rFonts w:ascii="Arial" w:hAnsi="Arial" w:cs="Arial" w:hint="cs"/>
        <w:sz w:val="28"/>
        <w:szCs w:val="28"/>
        <w:rtl/>
      </w:rPr>
      <w:t>אזור ירושלים</w:t>
    </w:r>
    <w:r w:rsidR="00282A74" w:rsidRPr="00082756">
      <w:rPr>
        <w:rFonts w:ascii="Arial" w:hAnsi="Arial" w:cs="Arial" w:hint="cs"/>
        <w:sz w:val="28"/>
        <w:szCs w:val="28"/>
        <w:rtl/>
      </w:rPr>
      <w:t xml:space="preserve"> </w:t>
    </w:r>
    <w:r w:rsidR="00282A74" w:rsidRPr="00082756">
      <w:rPr>
        <w:rFonts w:ascii="Arial" w:hAnsi="Arial" w:cs="Arial"/>
        <w:sz w:val="28"/>
        <w:szCs w:val="28"/>
        <w:rtl/>
      </w:rPr>
      <w:t>▪</w:t>
    </w:r>
    <w:r w:rsidR="00282A74" w:rsidRPr="00082756">
      <w:rPr>
        <w:rFonts w:ascii="Arial" w:hAnsi="Arial" w:cs="Arial"/>
        <w:sz w:val="28"/>
        <w:szCs w:val="28"/>
      </w:rPr>
      <w:t xml:space="preserve">02-6537447 </w:t>
    </w:r>
    <w:r w:rsidR="00282A74" w:rsidRPr="00082756">
      <w:rPr>
        <w:rFonts w:ascii="Arial" w:hAnsi="Arial" w:cs="Arial" w:hint="cs"/>
        <w:sz w:val="28"/>
        <w:szCs w:val="28"/>
        <w:rtl/>
      </w:rPr>
      <w:t xml:space="preserve"> </w:t>
    </w:r>
    <w:r w:rsidR="00282A74" w:rsidRPr="00082756">
      <w:rPr>
        <w:rFonts w:ascii="Arial" w:hAnsi="Arial" w:cs="Arial"/>
        <w:sz w:val="28"/>
        <w:szCs w:val="28"/>
        <w:rtl/>
      </w:rPr>
      <w:t>▪</w:t>
    </w:r>
    <w:r w:rsidR="00282A74" w:rsidRPr="00082756">
      <w:rPr>
        <w:rFonts w:ascii="Arial" w:hAnsi="Arial" w:cs="Arial" w:hint="cs"/>
        <w:sz w:val="28"/>
        <w:szCs w:val="28"/>
        <w:rtl/>
      </w:rPr>
      <w:t xml:space="preserve"> </w:t>
    </w:r>
    <w:r w:rsidR="00282A74" w:rsidRPr="00082756">
      <w:rPr>
        <w:rFonts w:ascii="Arial" w:hAnsi="Arial" w:cs="Arial"/>
        <w:sz w:val="28"/>
        <w:szCs w:val="28"/>
      </w:rPr>
      <w:t xml:space="preserve"> </w:t>
    </w:r>
    <w:r w:rsidR="00282A74" w:rsidRPr="00082756">
      <w:rPr>
        <w:rFonts w:ascii="Arial" w:hAnsi="Arial" w:cs="Arial" w:hint="cs"/>
        <w:b/>
        <w:bCs/>
        <w:sz w:val="28"/>
        <w:szCs w:val="28"/>
        <w:rtl/>
      </w:rPr>
      <w:t>050-6209428</w:t>
    </w:r>
    <w:r w:rsidR="00282A74" w:rsidRPr="00082756">
      <w:rPr>
        <w:rFonts w:ascii="Arial" w:hAnsi="Arial" w:cs="Arial" w:hint="cs"/>
        <w:sz w:val="28"/>
        <w:szCs w:val="28"/>
        <w:rtl/>
      </w:rPr>
      <w:t xml:space="preserve"> </w:t>
    </w:r>
    <w:r w:rsidR="00282A74" w:rsidRPr="00082756">
      <w:rPr>
        <w:rFonts w:ascii="Arial" w:hAnsi="Arial" w:cs="Arial"/>
        <w:sz w:val="28"/>
        <w:szCs w:val="28"/>
        <w:rtl/>
      </w:rPr>
      <w:t>▪</w:t>
    </w:r>
    <w:r w:rsidR="00282A74" w:rsidRPr="00082756">
      <w:rPr>
        <w:rFonts w:ascii="Arial" w:hAnsi="Arial" w:cs="Arial" w:hint="cs"/>
        <w:sz w:val="28"/>
        <w:szCs w:val="28"/>
        <w:rtl/>
      </w:rPr>
      <w:t xml:space="preserve">  </w:t>
    </w:r>
    <w:hyperlink r:id="rId1" w:history="1">
      <w:r w:rsidR="00282A74" w:rsidRPr="00082756">
        <w:rPr>
          <w:rStyle w:val="Hyperlink"/>
          <w:rFonts w:ascii="Arial" w:hAnsi="Arial" w:cs="Arial"/>
          <w:sz w:val="28"/>
          <w:szCs w:val="28"/>
        </w:rPr>
        <w:t>tirza428@013net.net</w:t>
      </w:r>
    </w:hyperlink>
  </w:p>
  <w:p w:rsidR="00282A74" w:rsidRPr="00082756" w:rsidRDefault="00282A74" w:rsidP="00282A74">
    <w:pPr>
      <w:spacing w:line="276" w:lineRule="auto"/>
      <w:rPr>
        <w:rFonts w:ascii="Arial" w:hAnsi="Arial" w:cs="Arial"/>
        <w:sz w:val="28"/>
        <w:szCs w:val="28"/>
        <w:rtl/>
      </w:rPr>
    </w:pPr>
    <w:r w:rsidRPr="00082756">
      <w:rPr>
        <w:rFonts w:ascii="Arial" w:hAnsi="Arial" w:cs="Arial" w:hint="cs"/>
        <w:b/>
        <w:bCs/>
        <w:noProof/>
        <w:sz w:val="28"/>
        <w:szCs w:val="28"/>
        <w:rtl/>
        <w:lang w:eastAsia="en-US"/>
      </w:rPr>
      <w:pict>
        <v:rect id="_x0000_s1026" style="position:absolute;left:0;text-align:left;margin-left:-19.05pt;margin-top:8.35pt;width:530.8pt;height:3.55pt;flip:y;z-index:1;mso-wrap-style:none;v-text-anchor:middle" fillcolor="#1f497d" strokeweight=".26mm">
          <v:fill color2="#d1d9e4" type="gradient"/>
        </v:rect>
      </w:pict>
    </w:r>
  </w:p>
  <w:p w:rsidR="00282A74" w:rsidRPr="00282A74" w:rsidRDefault="00282A74" w:rsidP="00282A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D16" w:rsidRDefault="00495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2003"/>
      <w:numFmt w:val="decimal"/>
      <w:lvlText w:val="%1"/>
      <w:lvlJc w:val="left"/>
      <w:pPr>
        <w:tabs>
          <w:tab w:val="num" w:pos="2190"/>
        </w:tabs>
        <w:ind w:left="2190" w:hanging="2190"/>
      </w:pPr>
    </w:lvl>
    <w:lvl w:ilvl="1">
      <w:start w:val="2006"/>
      <w:numFmt w:val="decimal"/>
      <w:lvlText w:val="%1.%2"/>
      <w:lvlJc w:val="left"/>
      <w:pPr>
        <w:tabs>
          <w:tab w:val="num" w:pos="2190"/>
        </w:tabs>
        <w:ind w:left="2190" w:hanging="2190"/>
      </w:pPr>
    </w:lvl>
    <w:lvl w:ilvl="2">
      <w:start w:val="1"/>
      <w:numFmt w:val="decimal"/>
      <w:lvlText w:val="%1.%2.%3"/>
      <w:lvlJc w:val="left"/>
      <w:pPr>
        <w:tabs>
          <w:tab w:val="num" w:pos="2190"/>
        </w:tabs>
        <w:ind w:left="2190" w:hanging="2190"/>
      </w:pPr>
    </w:lvl>
    <w:lvl w:ilvl="3">
      <w:start w:val="1"/>
      <w:numFmt w:val="decimal"/>
      <w:lvlText w:val="%1.%2.%3.%4"/>
      <w:lvlJc w:val="left"/>
      <w:pPr>
        <w:tabs>
          <w:tab w:val="num" w:pos="2190"/>
        </w:tabs>
        <w:ind w:left="2190" w:hanging="2190"/>
      </w:pPr>
    </w:lvl>
    <w:lvl w:ilvl="4">
      <w:start w:val="1"/>
      <w:numFmt w:val="decimal"/>
      <w:lvlText w:val="%1.%2.%3.%4.%5"/>
      <w:lvlJc w:val="left"/>
      <w:pPr>
        <w:tabs>
          <w:tab w:val="num" w:pos="2190"/>
        </w:tabs>
        <w:ind w:left="2190" w:hanging="2190"/>
      </w:pPr>
    </w:lvl>
    <w:lvl w:ilvl="5">
      <w:start w:val="1"/>
      <w:numFmt w:val="decimal"/>
      <w:lvlText w:val="%1.%2.%3.%4.%5.%6"/>
      <w:lvlJc w:val="left"/>
      <w:pPr>
        <w:tabs>
          <w:tab w:val="num" w:pos="2190"/>
        </w:tabs>
        <w:ind w:left="2190" w:hanging="2190"/>
      </w:pPr>
    </w:lvl>
    <w:lvl w:ilvl="6">
      <w:start w:val="1"/>
      <w:numFmt w:val="decimal"/>
      <w:lvlText w:val="%1.%2.%3.%4.%5.%6.%7"/>
      <w:lvlJc w:val="left"/>
      <w:pPr>
        <w:tabs>
          <w:tab w:val="num" w:pos="2190"/>
        </w:tabs>
        <w:ind w:left="2190" w:hanging="2190"/>
      </w:pPr>
    </w:lvl>
    <w:lvl w:ilvl="7">
      <w:start w:val="1"/>
      <w:numFmt w:val="decimal"/>
      <w:lvlText w:val="%1.%2.%3.%4.%5.%6.%7.%8"/>
      <w:lvlJc w:val="left"/>
      <w:pPr>
        <w:tabs>
          <w:tab w:val="num" w:pos="2190"/>
        </w:tabs>
        <w:ind w:left="2190" w:hanging="2190"/>
      </w:pPr>
    </w:lvl>
    <w:lvl w:ilvl="8">
      <w:start w:val="1"/>
      <w:numFmt w:val="decimal"/>
      <w:lvlText w:val="%1.%2.%3.%4.%5.%6.%7.%8.%9"/>
      <w:lvlJc w:val="left"/>
      <w:pPr>
        <w:tabs>
          <w:tab w:val="num" w:pos="2190"/>
        </w:tabs>
        <w:ind w:left="2190" w:hanging="219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0105FD3"/>
    <w:multiLevelType w:val="hybridMultilevel"/>
    <w:tmpl w:val="DF3A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4062"/>
    <w:multiLevelType w:val="hybridMultilevel"/>
    <w:tmpl w:val="7E060ED2"/>
    <w:lvl w:ilvl="0" w:tplc="33F0CFC2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E4F7D"/>
    <w:multiLevelType w:val="hybridMultilevel"/>
    <w:tmpl w:val="BDB8DEBE"/>
    <w:lvl w:ilvl="0" w:tplc="22823D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C2F02"/>
    <w:multiLevelType w:val="hybridMultilevel"/>
    <w:tmpl w:val="2BE0B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77546"/>
    <w:multiLevelType w:val="hybridMultilevel"/>
    <w:tmpl w:val="9FF2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90A5B"/>
    <w:multiLevelType w:val="hybridMultilevel"/>
    <w:tmpl w:val="688EA0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47A39"/>
    <w:multiLevelType w:val="hybridMultilevel"/>
    <w:tmpl w:val="50F8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10"/>
  </w:num>
  <w:num w:numId="7">
    <w:abstractNumId w:val="9"/>
  </w:num>
  <w:num w:numId="8">
    <w:abstractNumId w:val="5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063D"/>
    <w:rsid w:val="00055618"/>
    <w:rsid w:val="00082756"/>
    <w:rsid w:val="000A57EA"/>
    <w:rsid w:val="000A647E"/>
    <w:rsid w:val="000C31B0"/>
    <w:rsid w:val="000C7717"/>
    <w:rsid w:val="000D1F96"/>
    <w:rsid w:val="00106DBA"/>
    <w:rsid w:val="00120022"/>
    <w:rsid w:val="0016133F"/>
    <w:rsid w:val="0018063D"/>
    <w:rsid w:val="00183FCC"/>
    <w:rsid w:val="001A56BA"/>
    <w:rsid w:val="001C45AA"/>
    <w:rsid w:val="001C49C7"/>
    <w:rsid w:val="001E5D09"/>
    <w:rsid w:val="00213EC9"/>
    <w:rsid w:val="00223B86"/>
    <w:rsid w:val="0026070B"/>
    <w:rsid w:val="0027140C"/>
    <w:rsid w:val="002764E7"/>
    <w:rsid w:val="0028204D"/>
    <w:rsid w:val="00282A74"/>
    <w:rsid w:val="002B3E06"/>
    <w:rsid w:val="002F0518"/>
    <w:rsid w:val="00303D0D"/>
    <w:rsid w:val="00303EB4"/>
    <w:rsid w:val="00306DA3"/>
    <w:rsid w:val="0034213C"/>
    <w:rsid w:val="00365171"/>
    <w:rsid w:val="00375F6E"/>
    <w:rsid w:val="003847F1"/>
    <w:rsid w:val="0038710A"/>
    <w:rsid w:val="003E6444"/>
    <w:rsid w:val="00444830"/>
    <w:rsid w:val="004478B4"/>
    <w:rsid w:val="00463F5F"/>
    <w:rsid w:val="00474AEB"/>
    <w:rsid w:val="00484279"/>
    <w:rsid w:val="00495D16"/>
    <w:rsid w:val="004C7D17"/>
    <w:rsid w:val="004E0FE6"/>
    <w:rsid w:val="004F58B3"/>
    <w:rsid w:val="00513662"/>
    <w:rsid w:val="005416AA"/>
    <w:rsid w:val="00555B84"/>
    <w:rsid w:val="005B5E28"/>
    <w:rsid w:val="005F410B"/>
    <w:rsid w:val="005F568B"/>
    <w:rsid w:val="00641B0F"/>
    <w:rsid w:val="00660ABC"/>
    <w:rsid w:val="006761FF"/>
    <w:rsid w:val="006E39ED"/>
    <w:rsid w:val="006F3526"/>
    <w:rsid w:val="007056AD"/>
    <w:rsid w:val="007251D1"/>
    <w:rsid w:val="007329B4"/>
    <w:rsid w:val="0074214F"/>
    <w:rsid w:val="00743E6E"/>
    <w:rsid w:val="007466D1"/>
    <w:rsid w:val="0075300B"/>
    <w:rsid w:val="00766A8E"/>
    <w:rsid w:val="007E0E86"/>
    <w:rsid w:val="007F16F7"/>
    <w:rsid w:val="00861D67"/>
    <w:rsid w:val="008A04CF"/>
    <w:rsid w:val="00904A97"/>
    <w:rsid w:val="00936F72"/>
    <w:rsid w:val="009C54DD"/>
    <w:rsid w:val="009E6CA9"/>
    <w:rsid w:val="009F116A"/>
    <w:rsid w:val="00A65711"/>
    <w:rsid w:val="00A747F8"/>
    <w:rsid w:val="00A958EA"/>
    <w:rsid w:val="00A96BB4"/>
    <w:rsid w:val="00AB0681"/>
    <w:rsid w:val="00AE3C92"/>
    <w:rsid w:val="00B06E98"/>
    <w:rsid w:val="00B10846"/>
    <w:rsid w:val="00B57479"/>
    <w:rsid w:val="00B721CE"/>
    <w:rsid w:val="00B74EB0"/>
    <w:rsid w:val="00BD44FA"/>
    <w:rsid w:val="00C1263F"/>
    <w:rsid w:val="00C82A5D"/>
    <w:rsid w:val="00CA119B"/>
    <w:rsid w:val="00CD53F9"/>
    <w:rsid w:val="00CE3EF6"/>
    <w:rsid w:val="00CE5CAA"/>
    <w:rsid w:val="00CF13AF"/>
    <w:rsid w:val="00D74BE1"/>
    <w:rsid w:val="00D962AE"/>
    <w:rsid w:val="00DD3EE3"/>
    <w:rsid w:val="00E92472"/>
    <w:rsid w:val="00EB524D"/>
    <w:rsid w:val="00ED39A3"/>
    <w:rsid w:val="00EF1D04"/>
    <w:rsid w:val="00EF344D"/>
    <w:rsid w:val="00F06356"/>
    <w:rsid w:val="00F15088"/>
    <w:rsid w:val="00F21F47"/>
    <w:rsid w:val="00F2397B"/>
    <w:rsid w:val="00F56C00"/>
    <w:rsid w:val="00F63F86"/>
    <w:rsid w:val="00FA7649"/>
    <w:rsid w:val="00FC1F9D"/>
    <w:rsid w:val="00FD6172"/>
    <w:rsid w:val="00FE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5:chartTrackingRefBased/>
  <w15:docId w15:val="{5F9CEFEC-6E1B-439C-A628-6A8A9C60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1">
    <w:name w:val="גופן ברירת המחדל של פיסקה1"/>
  </w:style>
  <w:style w:type="character" w:customStyle="1" w:styleId="a">
    <w:name w:val="תווי הערת שוליים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a0">
    <w:name w:val="תווי הערת סיום"/>
  </w:style>
  <w:style w:type="paragraph" w:customStyle="1" w:styleId="a1">
    <w:name w:val="כותרת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2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3">
    <w:name w:val="מפתחות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4483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H9543Y" Type="http://schemas.openxmlformats.org/officeDocument/2006/relationships/image" Target="media/K4VGZH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irza428@013ne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818</Words>
  <Characters>4668</Characters>
  <Application>Microsoft Office Word</Application>
  <DocSecurity>4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5476</CharactersWithSpaces>
  <SharedDoc>false</SharedDoc>
  <HLinks>
    <vt:vector size="6" baseType="variant">
      <vt:variant>
        <vt:i4>4587640</vt:i4>
      </vt:variant>
      <vt:variant>
        <vt:i4>0</vt:i4>
      </vt:variant>
      <vt:variant>
        <vt:i4>0</vt:i4>
      </vt:variant>
      <vt:variant>
        <vt:i4>5</vt:i4>
      </vt:variant>
      <vt:variant>
        <vt:lpwstr>mailto:tirza428@013net.net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Tirza Gortler</cp:lastModifiedBy>
  <cp:revision>4</cp:revision>
  <cp:lastPrinted>2014-05-11T16:53:00Z</cp:lastPrinted>
  <dcterms:created xsi:type="dcterms:W3CDTF">2023-01-01T12:46:00Z</dcterms:created>
  <dcterms:modified xsi:type="dcterms:W3CDTF">2023-05-15T10:10:00Z</dcterms:modified>
</cp:coreProperties>
</file>