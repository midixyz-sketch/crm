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8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552"/>
                    <pic:cNvPicPr/>
                  </pic:nvPicPr>
                  <pic:blipFill>
                    <a:blip xmlns:r="http://schemas.openxmlformats.org/officeDocument/2006/relationships" r:embed="rIdX4NC2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392C" w:rsidRPr="00A5384D" w:rsidRDefault="00B058C5" w:rsidP="00EC32C2">
      <w:pPr>
        <w:bidi/>
        <w:jc w:val="center"/>
        <w:rPr>
          <w:rFonts w:ascii="Arial" w:hAnsi="Arial" w:cs="Arial"/>
          <w:b/>
          <w:bCs/>
          <w:rtl/>
        </w:rPr>
      </w:pPr>
      <w:r w:rsidRPr="00A5384D">
        <w:rPr>
          <w:rFonts w:ascii="Arial" w:hAnsi="Arial" w:cs="Arial" w:hint="cs"/>
          <w:b/>
          <w:bCs/>
          <w:rtl/>
        </w:rPr>
        <w:t>דני פלס</w:t>
      </w:r>
    </w:p>
    <w:p w:rsidR="00E37D55" w:rsidRPr="00A5384D" w:rsidRDefault="003E3D9A" w:rsidP="00EC32C2">
      <w:pPr>
        <w:bidi/>
        <w:jc w:val="center"/>
        <w:rPr>
          <w:rFonts w:ascii="Arial" w:hAnsi="Arial" w:cs="Arial" w:hint="cs"/>
          <w:b/>
          <w:bCs/>
          <w:rtl/>
          <w:lang w:val="en-US"/>
        </w:rPr>
      </w:pPr>
      <w:r w:rsidRPr="00A5384D">
        <w:rPr>
          <w:rFonts w:ascii="Arial" w:hAnsi="Arial" w:cs="Arial" w:hint="cs"/>
          <w:b/>
          <w:bCs/>
          <w:rtl/>
        </w:rPr>
        <w:t>מנהל מכירות</w:t>
      </w:r>
      <w:r w:rsidR="0018102F" w:rsidRPr="00A5384D">
        <w:rPr>
          <w:rFonts w:ascii="Arial" w:hAnsi="Arial" w:cs="Arial"/>
          <w:b/>
          <w:bCs/>
        </w:rPr>
        <w:t xml:space="preserve"> </w:t>
      </w:r>
      <w:r w:rsidR="0018102F" w:rsidRPr="00A5384D">
        <w:rPr>
          <w:rFonts w:ascii="Arial" w:hAnsi="Arial" w:cs="Arial" w:hint="cs"/>
          <w:b/>
          <w:bCs/>
          <w:rtl/>
        </w:rPr>
        <w:t xml:space="preserve">ופיתוח עסקי, ניהול פרוייקטים, </w:t>
      </w:r>
      <w:r w:rsidR="00B058C5" w:rsidRPr="00A5384D">
        <w:rPr>
          <w:rFonts w:ascii="Arial" w:hAnsi="Arial" w:cs="Arial" w:hint="cs"/>
          <w:b/>
          <w:bCs/>
          <w:rtl/>
          <w:lang w:val="en-US"/>
        </w:rPr>
        <w:t>מנהל תפעול</w:t>
      </w:r>
    </w:p>
    <w:p w:rsidR="00A8392C" w:rsidRPr="00A5384D" w:rsidRDefault="00A8392C" w:rsidP="00EC32C2">
      <w:pPr>
        <w:tabs>
          <w:tab w:val="left" w:pos="1015"/>
        </w:tabs>
        <w:bidi/>
        <w:jc w:val="center"/>
        <w:rPr>
          <w:rFonts w:ascii="Arial" w:hAnsi="Arial" w:cs="Arial"/>
          <w:b/>
          <w:bCs/>
          <w:lang w:val="en-US"/>
        </w:rPr>
      </w:pPr>
      <w:r w:rsidRPr="00A5384D">
        <w:rPr>
          <w:rFonts w:ascii="Arial" w:hAnsi="Arial" w:cs="Arial"/>
          <w:b/>
          <w:bCs/>
        </w:rPr>
        <w:t>__________________________________________________________</w:t>
      </w:r>
    </w:p>
    <w:p w:rsidR="00A8392C" w:rsidRPr="00A5384D" w:rsidRDefault="00A8392C" w:rsidP="00EC32C2">
      <w:pPr>
        <w:bidi/>
        <w:spacing w:before="120"/>
        <w:jc w:val="center"/>
        <w:rPr>
          <w:rFonts w:ascii="Arial" w:hAnsi="Arial" w:cs="Arial"/>
          <w:rtl/>
          <w:lang w:val="en-US"/>
        </w:rPr>
      </w:pPr>
      <w:r w:rsidRPr="00A5384D">
        <w:rPr>
          <w:rFonts w:ascii="Arial" w:hAnsi="Arial" w:cs="Arial"/>
          <w:rtl/>
        </w:rPr>
        <w:t xml:space="preserve">תאריך לידה: </w:t>
      </w:r>
      <w:r w:rsidR="00B058C5" w:rsidRPr="00A5384D">
        <w:rPr>
          <w:rFonts w:ascii="Arial" w:hAnsi="Arial" w:cs="Arial" w:hint="cs"/>
          <w:rtl/>
        </w:rPr>
        <w:t>16.09.1969</w:t>
      </w:r>
      <w:r w:rsidR="00587730" w:rsidRPr="00A5384D">
        <w:rPr>
          <w:rFonts w:ascii="Arial" w:hAnsi="Arial" w:cs="Arial" w:hint="cs"/>
          <w:rtl/>
        </w:rPr>
        <w:t xml:space="preserve"> </w:t>
      </w:r>
      <w:r w:rsidRPr="00A5384D">
        <w:rPr>
          <w:rFonts w:ascii="Arial" w:eastAsia="Yu Gothic" w:hAnsi="Arial" w:cs="Arial"/>
        </w:rPr>
        <w:t>|</w:t>
      </w:r>
      <w:r w:rsidRPr="00A5384D">
        <w:rPr>
          <w:rFonts w:ascii="Arial" w:hAnsi="Arial" w:cs="Arial"/>
          <w:rtl/>
        </w:rPr>
        <w:t xml:space="preserve">   </w:t>
      </w:r>
      <w:r w:rsidR="00B058C5" w:rsidRPr="00A5384D">
        <w:rPr>
          <w:rFonts w:ascii="Arial" w:hAnsi="Arial" w:cs="Arial" w:hint="cs"/>
          <w:rtl/>
        </w:rPr>
        <w:t>נתניה</w:t>
      </w:r>
      <w:r w:rsidRPr="00A5384D">
        <w:rPr>
          <w:rFonts w:ascii="Arial" w:hAnsi="Arial" w:cs="Arial"/>
          <w:rtl/>
        </w:rPr>
        <w:t xml:space="preserve">   </w:t>
      </w:r>
      <w:r w:rsidRPr="00A5384D">
        <w:rPr>
          <w:rFonts w:ascii="Arial" w:eastAsia="Yu Gothic" w:hAnsi="Arial" w:cs="Arial"/>
        </w:rPr>
        <w:t>|</w:t>
      </w:r>
      <w:r w:rsidRPr="00A5384D">
        <w:rPr>
          <w:rFonts w:ascii="Arial" w:hAnsi="Arial" w:cs="Arial"/>
          <w:rtl/>
        </w:rPr>
        <w:t xml:space="preserve">    נייד </w:t>
      </w:r>
      <w:r w:rsidR="00B058C5" w:rsidRPr="00A5384D">
        <w:rPr>
          <w:rFonts w:ascii="Arial" w:hAnsi="Arial" w:cs="Arial" w:hint="cs"/>
          <w:rtl/>
        </w:rPr>
        <w:t>052-2342719</w:t>
      </w:r>
      <w:r w:rsidRPr="00A5384D">
        <w:rPr>
          <w:rFonts w:ascii="Arial" w:hAnsi="Arial" w:cs="Arial"/>
          <w:rtl/>
        </w:rPr>
        <w:t xml:space="preserve">  </w:t>
      </w:r>
      <w:r w:rsidRPr="00A5384D">
        <w:rPr>
          <w:rFonts w:ascii="Arial" w:eastAsia="Yu Gothic" w:hAnsi="Arial" w:cs="Arial"/>
        </w:rPr>
        <w:t>|</w:t>
      </w:r>
      <w:r w:rsidRPr="00A5384D">
        <w:rPr>
          <w:rFonts w:ascii="Arial" w:hAnsi="Arial" w:cs="Arial"/>
          <w:rtl/>
        </w:rPr>
        <w:t xml:space="preserve">    </w:t>
      </w:r>
      <w:hyperlink r:id="rId7" w:history="1">
        <w:r w:rsidR="00B058C5" w:rsidRPr="00A5384D">
          <w:rPr>
            <w:rStyle w:val="Hyperlink"/>
            <w:rFonts w:ascii="Arial" w:hAnsi="Arial" w:cs="Arial"/>
            <w:lang w:val="en-US" w:eastAsia="he-IL" w:bidi="he-IL"/>
          </w:rPr>
          <w:t>peles23@gmail.com</w:t>
        </w:r>
      </w:hyperlink>
    </w:p>
    <w:p w:rsidR="008D46F3" w:rsidRPr="00A5384D" w:rsidRDefault="008D46F3" w:rsidP="008D46F3">
      <w:pPr>
        <w:tabs>
          <w:tab w:val="left" w:pos="1015"/>
        </w:tabs>
        <w:spacing w:line="100" w:lineRule="atLeast"/>
        <w:rPr>
          <w:rFonts w:ascii="Arial" w:hAnsi="Arial" w:cs="Arial"/>
          <w:b/>
          <w:bCs/>
          <w:u w:val="single"/>
          <w:rtl/>
          <w:lang w:val="en-US"/>
        </w:rPr>
      </w:pPr>
    </w:p>
    <w:p w:rsidR="00FB4516" w:rsidRPr="00A5384D" w:rsidRDefault="00D41909" w:rsidP="00FB4516">
      <w:pPr>
        <w:tabs>
          <w:tab w:val="left" w:pos="1015"/>
        </w:tabs>
        <w:bidi/>
        <w:spacing w:line="100" w:lineRule="atLeast"/>
        <w:rPr>
          <w:rFonts w:ascii="Arial" w:hAnsi="Arial" w:cs="Arial"/>
          <w:b/>
          <w:bCs/>
          <w:rtl/>
          <w:lang w:val="en-US"/>
        </w:rPr>
      </w:pPr>
      <w:r w:rsidRPr="00A5384D">
        <w:rPr>
          <w:rFonts w:ascii="Arial" w:hAnsi="Arial" w:cs="Arial" w:hint="cs"/>
          <w:b/>
          <w:bCs/>
          <w:rtl/>
          <w:lang w:val="en-US"/>
        </w:rPr>
        <w:t>20 שנות ניסיון בניהול מכירות</w:t>
      </w:r>
      <w:r w:rsidR="00FB4516" w:rsidRPr="00A5384D">
        <w:rPr>
          <w:rFonts w:ascii="Arial" w:hAnsi="Arial" w:cs="Arial" w:hint="cs"/>
          <w:b/>
          <w:bCs/>
          <w:rtl/>
          <w:lang w:val="en-US"/>
        </w:rPr>
        <w:t xml:space="preserve"> ופיתוח עסקי מול לקוחות </w:t>
      </w:r>
      <w:r w:rsidR="00FB4516" w:rsidRPr="00A5384D">
        <w:rPr>
          <w:rFonts w:ascii="Arial" w:hAnsi="Arial" w:cs="Arial" w:hint="cs"/>
          <w:b/>
          <w:bCs/>
          <w:lang w:val="en-US"/>
        </w:rPr>
        <w:t>B</w:t>
      </w:r>
      <w:r w:rsidR="00FB4516" w:rsidRPr="00A5384D">
        <w:rPr>
          <w:rFonts w:ascii="Arial" w:hAnsi="Arial" w:cs="Arial" w:hint="cs"/>
          <w:b/>
          <w:bCs/>
          <w:rtl/>
          <w:lang w:val="en-US"/>
        </w:rPr>
        <w:t>2</w:t>
      </w:r>
      <w:r w:rsidR="00FB4516" w:rsidRPr="00A5384D">
        <w:rPr>
          <w:rFonts w:ascii="Arial" w:hAnsi="Arial" w:cs="Arial" w:hint="cs"/>
          <w:b/>
          <w:bCs/>
          <w:lang w:val="en-US"/>
        </w:rPr>
        <w:t>B</w:t>
      </w:r>
      <w:r w:rsidR="00FB4516" w:rsidRPr="00A5384D">
        <w:rPr>
          <w:rFonts w:ascii="Arial" w:hAnsi="Arial" w:cs="Arial" w:hint="cs"/>
          <w:b/>
          <w:bCs/>
          <w:rtl/>
          <w:lang w:val="en-US"/>
        </w:rPr>
        <w:t xml:space="preserve"> אסטרטגיים. מיומנויות גיבוש אסטרטגיה, </w:t>
      </w:r>
      <w:r w:rsidRPr="00A5384D">
        <w:rPr>
          <w:rFonts w:ascii="Arial" w:hAnsi="Arial" w:cs="Arial" w:hint="cs"/>
          <w:b/>
          <w:bCs/>
          <w:rtl/>
          <w:lang w:val="en-US"/>
        </w:rPr>
        <w:t>ניהול מו"מ, הובלת מהלכים עסקיים ופרוייקטים בינלאומיים מורכבים במגוון</w:t>
      </w:r>
      <w:r w:rsidRPr="00A5384D">
        <w:rPr>
          <w:rFonts w:ascii="Arial" w:hAnsi="Arial" w:cs="Arial"/>
          <w:b/>
          <w:bCs/>
          <w:rtl/>
          <w:lang w:val="en-US"/>
        </w:rPr>
        <w:t xml:space="preserve"> </w:t>
      </w:r>
      <w:r w:rsidRPr="00A5384D">
        <w:rPr>
          <w:rFonts w:ascii="Arial" w:hAnsi="Arial" w:cs="Arial" w:hint="cs"/>
          <w:b/>
          <w:bCs/>
          <w:rtl/>
          <w:lang w:val="en-US"/>
        </w:rPr>
        <w:t>שווקים</w:t>
      </w:r>
      <w:r w:rsidR="00FB4516" w:rsidRPr="00A5384D">
        <w:rPr>
          <w:rFonts w:ascii="Arial" w:hAnsi="Arial" w:cs="Arial" w:hint="cs"/>
          <w:b/>
          <w:bCs/>
          <w:rtl/>
          <w:lang w:val="en-US"/>
        </w:rPr>
        <w:t xml:space="preserve"> (לרב בשפה האנגלית). </w:t>
      </w:r>
    </w:p>
    <w:p w:rsidR="00577BD7" w:rsidRPr="00A5384D" w:rsidRDefault="00D41909" w:rsidP="00FB4516">
      <w:pPr>
        <w:tabs>
          <w:tab w:val="left" w:pos="1015"/>
        </w:tabs>
        <w:bidi/>
        <w:spacing w:line="100" w:lineRule="atLeast"/>
        <w:rPr>
          <w:rFonts w:ascii="Arial" w:hAnsi="Arial" w:cs="Arial"/>
          <w:b/>
          <w:bCs/>
          <w:rtl/>
          <w:lang w:val="en-US"/>
        </w:rPr>
      </w:pPr>
      <w:r w:rsidRPr="00A5384D">
        <w:rPr>
          <w:rFonts w:ascii="Arial" w:hAnsi="Arial" w:cs="Arial" w:hint="cs"/>
          <w:b/>
          <w:bCs/>
          <w:rtl/>
          <w:lang w:val="en-US"/>
        </w:rPr>
        <w:t>בעל אופי יזמי, יצירתי</w:t>
      </w:r>
      <w:r w:rsidRPr="00A5384D">
        <w:rPr>
          <w:rFonts w:ascii="Arial" w:hAnsi="Arial" w:cs="Arial"/>
          <w:b/>
          <w:bCs/>
          <w:rtl/>
          <w:lang w:val="en-US"/>
        </w:rPr>
        <w:t xml:space="preserve">, </w:t>
      </w:r>
      <w:r w:rsidRPr="00A5384D">
        <w:rPr>
          <w:rFonts w:ascii="Arial" w:hAnsi="Arial" w:cs="Arial" w:hint="cs"/>
          <w:b/>
          <w:bCs/>
          <w:rtl/>
          <w:lang w:val="en-US"/>
        </w:rPr>
        <w:t>ניסיון בניהול משברים,</w:t>
      </w:r>
      <w:r w:rsidR="00FB4516" w:rsidRPr="00A5384D">
        <w:rPr>
          <w:rFonts w:ascii="Arial" w:hAnsi="Arial" w:cs="Arial" w:hint="cs"/>
          <w:b/>
          <w:bCs/>
          <w:rtl/>
          <w:lang w:val="en-US"/>
        </w:rPr>
        <w:t xml:space="preserve"> </w:t>
      </w:r>
      <w:r w:rsidRPr="00A5384D">
        <w:rPr>
          <w:rFonts w:ascii="Arial" w:hAnsi="Arial" w:cs="Arial" w:hint="cs"/>
          <w:b/>
          <w:bCs/>
          <w:rtl/>
          <w:lang w:val="en-US"/>
        </w:rPr>
        <w:t>מוטיבציה</w:t>
      </w:r>
      <w:r w:rsidR="00FB4516" w:rsidRPr="00A5384D">
        <w:rPr>
          <w:rFonts w:ascii="Arial" w:hAnsi="Arial" w:cs="Arial" w:hint="cs"/>
          <w:b/>
          <w:bCs/>
          <w:rtl/>
          <w:lang w:val="en-US"/>
        </w:rPr>
        <w:t xml:space="preserve"> </w:t>
      </w:r>
      <w:r w:rsidRPr="00A5384D">
        <w:rPr>
          <w:rFonts w:ascii="Arial" w:hAnsi="Arial" w:cs="Arial" w:hint="cs"/>
          <w:b/>
          <w:bCs/>
          <w:rtl/>
          <w:lang w:val="en-US"/>
        </w:rPr>
        <w:t>להצל</w:t>
      </w:r>
      <w:r w:rsidR="00FB4516" w:rsidRPr="00A5384D">
        <w:rPr>
          <w:rFonts w:ascii="Arial" w:hAnsi="Arial" w:cs="Arial" w:hint="cs"/>
          <w:b/>
          <w:bCs/>
          <w:rtl/>
          <w:lang w:val="en-US"/>
        </w:rPr>
        <w:t>חה</w:t>
      </w:r>
      <w:r w:rsidRPr="00A5384D">
        <w:rPr>
          <w:rFonts w:ascii="Arial" w:hAnsi="Arial" w:cs="Arial" w:hint="cs"/>
          <w:b/>
          <w:bCs/>
          <w:rtl/>
          <w:lang w:val="en-US"/>
        </w:rPr>
        <w:t xml:space="preserve">, יחסי אנוש </w:t>
      </w:r>
      <w:r w:rsidR="00FB4516" w:rsidRPr="00A5384D">
        <w:rPr>
          <w:rFonts w:ascii="Arial" w:hAnsi="Arial" w:cs="Arial" w:hint="cs"/>
          <w:b/>
          <w:bCs/>
          <w:rtl/>
          <w:lang w:val="en-US"/>
        </w:rPr>
        <w:t>מעולים, י</w:t>
      </w:r>
      <w:r w:rsidRPr="00A5384D">
        <w:rPr>
          <w:rFonts w:ascii="Arial" w:hAnsi="Arial" w:cs="Arial" w:hint="cs"/>
          <w:b/>
          <w:bCs/>
          <w:rtl/>
          <w:lang w:val="en-US"/>
        </w:rPr>
        <w:t>כולת הנע</w:t>
      </w:r>
      <w:r w:rsidR="00FB4516" w:rsidRPr="00A5384D">
        <w:rPr>
          <w:rFonts w:ascii="Arial" w:hAnsi="Arial" w:cs="Arial" w:hint="cs"/>
          <w:b/>
          <w:bCs/>
          <w:rtl/>
          <w:lang w:val="en-US"/>
        </w:rPr>
        <w:t xml:space="preserve">ת </w:t>
      </w:r>
      <w:r w:rsidRPr="00A5384D">
        <w:rPr>
          <w:rFonts w:ascii="Arial" w:hAnsi="Arial" w:cs="Arial" w:hint="cs"/>
          <w:b/>
          <w:bCs/>
          <w:rtl/>
          <w:lang w:val="en-US"/>
        </w:rPr>
        <w:t>ממשקים</w:t>
      </w:r>
      <w:r w:rsidR="008D46F3" w:rsidRPr="00A5384D">
        <w:rPr>
          <w:rFonts w:ascii="Arial" w:hAnsi="Arial" w:cs="Arial" w:hint="cs"/>
          <w:b/>
          <w:bCs/>
          <w:rtl/>
          <w:lang w:val="en-US"/>
        </w:rPr>
        <w:t>.</w:t>
      </w:r>
    </w:p>
    <w:p w:rsidR="00577BD7" w:rsidRPr="00A5384D" w:rsidRDefault="00577BD7" w:rsidP="00FB4516">
      <w:pPr>
        <w:tabs>
          <w:tab w:val="left" w:pos="1015"/>
        </w:tabs>
        <w:spacing w:line="100" w:lineRule="atLeast"/>
        <w:rPr>
          <w:rFonts w:ascii="Arial" w:hAnsi="Arial" w:cs="Arial"/>
          <w:b/>
          <w:bCs/>
          <w:u w:val="single"/>
          <w:rtl/>
          <w:lang w:val="en-US"/>
        </w:rPr>
      </w:pPr>
    </w:p>
    <w:p w:rsidR="00577BD7" w:rsidRPr="00A5384D" w:rsidRDefault="00577BD7" w:rsidP="008D46F3">
      <w:pPr>
        <w:tabs>
          <w:tab w:val="left" w:pos="1015"/>
        </w:tabs>
        <w:spacing w:line="100" w:lineRule="atLeast"/>
        <w:jc w:val="right"/>
        <w:rPr>
          <w:rFonts w:ascii="Arial" w:hAnsi="Arial" w:cs="Arial"/>
          <w:b/>
          <w:bCs/>
          <w:u w:val="single"/>
          <w:rtl/>
          <w:lang w:val="en-US"/>
        </w:rPr>
      </w:pPr>
      <w:r w:rsidRPr="00A5384D">
        <w:rPr>
          <w:rFonts w:ascii="Arial" w:hAnsi="Arial" w:cs="Arial" w:hint="cs"/>
          <w:b/>
          <w:bCs/>
          <w:u w:val="single"/>
          <w:rtl/>
          <w:lang w:val="en-US"/>
        </w:rPr>
        <w:t xml:space="preserve">ניסיון תעסוקתי </w:t>
      </w:r>
    </w:p>
    <w:p w:rsidR="00E25ACA" w:rsidRPr="00A5384D" w:rsidRDefault="00BC3D76" w:rsidP="00FB4516">
      <w:pPr>
        <w:pStyle w:val="HTMLPreformatted"/>
        <w:shd w:val="clear" w:color="auto" w:fill="F8F9FA"/>
        <w:bidi/>
        <w:spacing w:line="540" w:lineRule="atLeast"/>
        <w:rPr>
          <w:rFonts w:ascii="Arial" w:hAnsi="Arial" w:cs="Arial"/>
          <w:b/>
          <w:bCs/>
          <w:sz w:val="22"/>
          <w:szCs w:val="22"/>
          <w:rtl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2015-2024</w:t>
      </w:r>
      <w:r w:rsidR="004B4A5E" w:rsidRPr="00A5384D">
        <w:rPr>
          <w:rFonts w:ascii="Arial" w:hAnsi="Arial" w:cs="Arial" w:hint="cs"/>
          <w:b/>
          <w:bCs/>
          <w:sz w:val="22"/>
          <w:szCs w:val="22"/>
          <w:rtl/>
          <w:lang w:val="en-US"/>
        </w:rPr>
        <w:t xml:space="preserve"> </w:t>
      </w:r>
      <w:r w:rsidR="00FB4516" w:rsidRPr="00A5384D">
        <w:rPr>
          <w:rFonts w:ascii="Arial" w:hAnsi="Arial" w:cs="Arial" w:hint="cs"/>
          <w:b/>
          <w:bCs/>
          <w:sz w:val="22"/>
          <w:szCs w:val="22"/>
          <w:rtl/>
          <w:lang w:val="en-US"/>
        </w:rPr>
        <w:t xml:space="preserve"> </w:t>
      </w:r>
      <w:r w:rsidR="000D3FED" w:rsidRPr="00A5384D">
        <w:rPr>
          <w:rFonts w:ascii="Arial" w:hAnsi="Arial" w:cs="Arial" w:hint="cs"/>
          <w:b/>
          <w:bCs/>
          <w:sz w:val="22"/>
          <w:szCs w:val="22"/>
          <w:lang w:val="en-US"/>
        </w:rPr>
        <w:t xml:space="preserve"> D</w:t>
      </w:r>
      <w:r w:rsidR="000D3FED" w:rsidRPr="00A5384D">
        <w:rPr>
          <w:rFonts w:ascii="Arial" w:hAnsi="Arial" w:cs="Arial"/>
          <w:b/>
          <w:bCs/>
          <w:sz w:val="22"/>
          <w:szCs w:val="22"/>
          <w:lang w:val="en-US"/>
        </w:rPr>
        <w:t>e Beers Group</w:t>
      </w:r>
      <w:r w:rsidR="000D3FED" w:rsidRPr="00A5384D">
        <w:rPr>
          <w:rFonts w:ascii="Arial" w:hAnsi="Arial" w:cs="Arial" w:hint="cs"/>
          <w:b/>
          <w:bCs/>
          <w:sz w:val="22"/>
          <w:szCs w:val="22"/>
          <w:rtl/>
          <w:lang w:val="en-US"/>
        </w:rPr>
        <w:t>(חב</w:t>
      </w:r>
      <w:r w:rsidR="00FB4516" w:rsidRPr="00A5384D">
        <w:rPr>
          <w:rFonts w:ascii="Arial" w:hAnsi="Arial" w:cs="Arial" w:hint="cs"/>
          <w:b/>
          <w:bCs/>
          <w:sz w:val="22"/>
          <w:szCs w:val="22"/>
          <w:rtl/>
          <w:lang w:val="en-US"/>
        </w:rPr>
        <w:t>'</w:t>
      </w:r>
      <w:r w:rsidR="000D3FED" w:rsidRPr="00A5384D">
        <w:rPr>
          <w:rFonts w:ascii="Arial" w:hAnsi="Arial" w:cs="Arial" w:hint="cs"/>
          <w:b/>
          <w:bCs/>
          <w:sz w:val="22"/>
          <w:szCs w:val="22"/>
          <w:rtl/>
          <w:lang w:val="en-US"/>
        </w:rPr>
        <w:t xml:space="preserve"> היהלומים הגדולה בעולם)</w:t>
      </w:r>
      <w:r w:rsidR="00A5384D">
        <w:rPr>
          <w:rFonts w:ascii="Arial" w:hAnsi="Arial" w:cs="Arial" w:hint="cs"/>
          <w:b/>
          <w:bCs/>
          <w:sz w:val="22"/>
          <w:szCs w:val="22"/>
          <w:rtl/>
          <w:lang w:val="en-US"/>
        </w:rPr>
        <w:t xml:space="preserve"> </w:t>
      </w:r>
      <w:r w:rsidR="006B3EB6" w:rsidRPr="00A5384D">
        <w:rPr>
          <w:rFonts w:ascii="Arial" w:hAnsi="Arial" w:cs="Arial"/>
          <w:b/>
          <w:bCs/>
          <w:sz w:val="22"/>
          <w:szCs w:val="22"/>
          <w:lang w:val="en-US"/>
        </w:rPr>
        <w:t>Sales and Business Development Manager</w:t>
      </w:r>
    </w:p>
    <w:p w:rsidR="00CD7468" w:rsidRPr="00A5384D" w:rsidRDefault="00CD7468" w:rsidP="00CD7468">
      <w:pPr>
        <w:numPr>
          <w:ilvl w:val="0"/>
          <w:numId w:val="30"/>
        </w:numPr>
        <w:tabs>
          <w:tab w:val="left" w:pos="1015"/>
        </w:tabs>
        <w:bidi/>
        <w:spacing w:line="100" w:lineRule="atLeast"/>
        <w:rPr>
          <w:rFonts w:ascii="Arial" w:hAnsi="Arial" w:cs="Arial"/>
          <w:lang w:val="en-US"/>
        </w:rPr>
      </w:pPr>
      <w:r w:rsidRPr="00A5384D">
        <w:rPr>
          <w:rFonts w:ascii="Arial" w:hAnsi="Arial" w:cs="Arial" w:hint="cs"/>
          <w:rtl/>
          <w:lang w:val="en-US"/>
        </w:rPr>
        <w:t xml:space="preserve">ניהול וייזום אסטרטגיית מכירות ופיתוח עסקי </w:t>
      </w:r>
      <w:r w:rsidRPr="00A5384D">
        <w:rPr>
          <w:rFonts w:ascii="Arial" w:hAnsi="Arial" w:cs="Arial" w:hint="cs"/>
          <w:b/>
          <w:bCs/>
          <w:rtl/>
          <w:lang w:val="en-US"/>
        </w:rPr>
        <w:t xml:space="preserve">מול </w:t>
      </w:r>
      <w:r w:rsidR="00A5384D" w:rsidRPr="00A5384D">
        <w:rPr>
          <w:rFonts w:ascii="Arial" w:hAnsi="Arial" w:cs="Arial" w:hint="cs"/>
          <w:b/>
          <w:bCs/>
          <w:rtl/>
          <w:lang w:val="en-US"/>
        </w:rPr>
        <w:t xml:space="preserve">סגמנט </w:t>
      </w:r>
      <w:r w:rsidRPr="00A5384D">
        <w:rPr>
          <w:rFonts w:ascii="Arial" w:hAnsi="Arial" w:cs="Arial" w:hint="cs"/>
          <w:b/>
          <w:bCs/>
          <w:rtl/>
          <w:lang w:val="en-US"/>
        </w:rPr>
        <w:t xml:space="preserve">לקוחות </w:t>
      </w:r>
      <w:r w:rsidR="00A5384D" w:rsidRPr="00A5384D">
        <w:rPr>
          <w:rFonts w:ascii="Arial" w:hAnsi="Arial" w:cs="Arial" w:hint="cs"/>
          <w:b/>
          <w:bCs/>
          <w:lang w:val="en-US"/>
        </w:rPr>
        <w:t>B</w:t>
      </w:r>
      <w:r w:rsidR="00A5384D" w:rsidRPr="00A5384D">
        <w:rPr>
          <w:rFonts w:ascii="Arial" w:hAnsi="Arial" w:cs="Arial" w:hint="cs"/>
          <w:b/>
          <w:bCs/>
          <w:rtl/>
          <w:lang w:val="en-US"/>
        </w:rPr>
        <w:t>2</w:t>
      </w:r>
      <w:r w:rsidR="00A5384D" w:rsidRPr="00A5384D">
        <w:rPr>
          <w:rFonts w:ascii="Arial" w:hAnsi="Arial" w:cs="Arial" w:hint="cs"/>
          <w:b/>
          <w:bCs/>
          <w:lang w:val="en-US"/>
        </w:rPr>
        <w:t>B</w:t>
      </w:r>
      <w:r w:rsidR="00A5384D" w:rsidRPr="00A5384D">
        <w:rPr>
          <w:rFonts w:ascii="Arial" w:hAnsi="Arial" w:cs="Arial" w:hint="cs"/>
          <w:b/>
          <w:bCs/>
          <w:rtl/>
          <w:lang w:val="en-US"/>
        </w:rPr>
        <w:t xml:space="preserve"> בארץ</w:t>
      </w:r>
      <w:r w:rsidR="00A5384D" w:rsidRPr="00A5384D">
        <w:rPr>
          <w:rFonts w:ascii="Arial" w:hAnsi="Arial" w:cs="Arial" w:hint="cs"/>
          <w:rtl/>
          <w:lang w:val="en-US"/>
        </w:rPr>
        <w:t xml:space="preserve"> </w:t>
      </w:r>
    </w:p>
    <w:p w:rsidR="00CD7468" w:rsidRPr="00A5384D" w:rsidRDefault="00CD7468" w:rsidP="00CD7468">
      <w:pPr>
        <w:numPr>
          <w:ilvl w:val="0"/>
          <w:numId w:val="30"/>
        </w:numPr>
        <w:tabs>
          <w:tab w:val="left" w:pos="1015"/>
        </w:tabs>
        <w:bidi/>
        <w:spacing w:line="100" w:lineRule="atLeast"/>
        <w:rPr>
          <w:rFonts w:ascii="Arial" w:hAnsi="Arial" w:cs="Arial"/>
          <w:lang w:val="en-US"/>
        </w:rPr>
      </w:pPr>
      <w:r w:rsidRPr="00A5384D">
        <w:rPr>
          <w:rFonts w:ascii="Arial" w:hAnsi="Arial" w:cs="Arial" w:hint="cs"/>
          <w:rtl/>
          <w:lang w:val="en-US"/>
        </w:rPr>
        <w:t xml:space="preserve">ניהול קשרי </w:t>
      </w:r>
      <w:r w:rsidR="00653480" w:rsidRPr="00A5384D">
        <w:rPr>
          <w:rFonts w:ascii="Arial" w:hAnsi="Arial" w:cs="Arial" w:hint="cs"/>
          <w:rtl/>
          <w:lang w:val="en-US"/>
        </w:rPr>
        <w:t>לקוחות</w:t>
      </w:r>
      <w:r w:rsidRPr="00A5384D">
        <w:rPr>
          <w:rFonts w:ascii="Arial" w:hAnsi="Arial" w:cs="Arial" w:hint="cs"/>
          <w:rtl/>
          <w:lang w:val="en-US"/>
        </w:rPr>
        <w:t xml:space="preserve"> משלב הגיוס </w:t>
      </w:r>
      <w:r w:rsidR="00A5384D" w:rsidRPr="00A5384D">
        <w:rPr>
          <w:rFonts w:ascii="Arial" w:hAnsi="Arial" w:cs="Arial" w:hint="cs"/>
          <w:rtl/>
          <w:lang w:val="en-US"/>
        </w:rPr>
        <w:t>-</w:t>
      </w:r>
      <w:r w:rsidR="00A5384D" w:rsidRPr="00A5384D">
        <w:rPr>
          <w:rFonts w:ascii="Arial" w:hAnsi="Arial" w:cs="Arial" w:hint="cs"/>
          <w:lang w:val="en-US"/>
        </w:rPr>
        <w:t xml:space="preserve"> </w:t>
      </w:r>
      <w:r w:rsidRPr="00A5384D">
        <w:rPr>
          <w:rFonts w:ascii="Arial" w:hAnsi="Arial" w:cs="Arial" w:hint="cs"/>
          <w:rtl/>
          <w:lang w:val="en-US"/>
        </w:rPr>
        <w:t>תכנון וליווי תהליכי והסכמי מכירה מורכבים</w:t>
      </w:r>
      <w:r w:rsidR="00E64122" w:rsidRPr="00A5384D">
        <w:rPr>
          <w:rFonts w:ascii="Arial" w:hAnsi="Arial" w:cs="Arial" w:hint="cs"/>
          <w:rtl/>
          <w:lang w:val="en-US"/>
        </w:rPr>
        <w:t xml:space="preserve"> של יהלומי גלם ויהלומים מלוטשים </w:t>
      </w:r>
      <w:r w:rsidR="00653480" w:rsidRPr="00A5384D">
        <w:rPr>
          <w:rFonts w:ascii="Arial" w:hAnsi="Arial" w:cs="Arial" w:hint="cs"/>
          <w:rtl/>
          <w:lang w:val="en-US"/>
        </w:rPr>
        <w:t xml:space="preserve">באמצעות </w:t>
      </w:r>
      <w:r w:rsidR="007B5822" w:rsidRPr="00A5384D">
        <w:rPr>
          <w:rFonts w:ascii="Arial" w:hAnsi="Arial" w:cs="Arial" w:hint="cs"/>
          <w:rtl/>
          <w:lang w:val="en-US"/>
        </w:rPr>
        <w:t xml:space="preserve">מכרזי און ליין וערוצי </w:t>
      </w:r>
      <w:r w:rsidR="00653480" w:rsidRPr="00A5384D">
        <w:rPr>
          <w:rFonts w:ascii="Arial" w:hAnsi="Arial" w:cs="Arial" w:hint="cs"/>
          <w:rtl/>
          <w:lang w:val="en-US"/>
        </w:rPr>
        <w:t>מכירה ישיר</w:t>
      </w:r>
      <w:r w:rsidR="007B5822" w:rsidRPr="00A5384D">
        <w:rPr>
          <w:rFonts w:ascii="Arial" w:hAnsi="Arial" w:cs="Arial" w:hint="cs"/>
          <w:rtl/>
          <w:lang w:val="en-US"/>
        </w:rPr>
        <w:t>ה</w:t>
      </w:r>
    </w:p>
    <w:p w:rsidR="00CD7468" w:rsidRPr="00A5384D" w:rsidRDefault="00653480" w:rsidP="00CD7468">
      <w:pPr>
        <w:numPr>
          <w:ilvl w:val="0"/>
          <w:numId w:val="30"/>
        </w:numPr>
        <w:tabs>
          <w:tab w:val="left" w:pos="1015"/>
        </w:tabs>
        <w:bidi/>
        <w:spacing w:line="100" w:lineRule="atLeast"/>
        <w:rPr>
          <w:rFonts w:ascii="Arial" w:hAnsi="Arial" w:cs="Arial"/>
          <w:lang w:val="en-US"/>
        </w:rPr>
      </w:pPr>
      <w:r w:rsidRPr="00A5384D">
        <w:rPr>
          <w:rFonts w:ascii="Arial" w:hAnsi="Arial" w:cs="Arial" w:hint="cs"/>
          <w:rtl/>
          <w:lang w:val="en-US"/>
        </w:rPr>
        <w:t xml:space="preserve">ניהול מו"מ עם יצרנים וסוחרים </w:t>
      </w:r>
      <w:r w:rsidR="00A5384D" w:rsidRPr="00A5384D">
        <w:rPr>
          <w:rFonts w:ascii="Arial" w:hAnsi="Arial" w:cs="Arial" w:hint="cs"/>
          <w:rtl/>
          <w:lang w:val="en-US"/>
        </w:rPr>
        <w:t>ל</w:t>
      </w:r>
      <w:r w:rsidRPr="00A5384D">
        <w:rPr>
          <w:rFonts w:ascii="Arial" w:hAnsi="Arial" w:cs="Arial" w:hint="cs"/>
          <w:rtl/>
          <w:lang w:val="en-US"/>
        </w:rPr>
        <w:t>מקסום מחירים ושימור</w:t>
      </w:r>
      <w:r w:rsidR="001262C3" w:rsidRPr="00A5384D">
        <w:rPr>
          <w:rFonts w:ascii="Arial" w:hAnsi="Arial" w:cs="Arial" w:hint="cs"/>
          <w:rtl/>
          <w:lang w:val="en-US"/>
        </w:rPr>
        <w:t>.</w:t>
      </w:r>
    </w:p>
    <w:p w:rsidR="00CD7468" w:rsidRPr="00A5384D" w:rsidRDefault="00CD7468" w:rsidP="00CD7468">
      <w:pPr>
        <w:numPr>
          <w:ilvl w:val="0"/>
          <w:numId w:val="30"/>
        </w:numPr>
        <w:tabs>
          <w:tab w:val="left" w:pos="1015"/>
        </w:tabs>
        <w:bidi/>
        <w:spacing w:line="100" w:lineRule="atLeast"/>
        <w:rPr>
          <w:rFonts w:ascii="Arial" w:hAnsi="Arial" w:cs="Arial"/>
          <w:lang w:val="en-US"/>
        </w:rPr>
      </w:pPr>
      <w:r w:rsidRPr="00A5384D">
        <w:rPr>
          <w:rFonts w:ascii="Arial" w:hAnsi="Arial" w:cs="Arial"/>
          <w:rtl/>
          <w:lang w:val="en-US"/>
        </w:rPr>
        <w:t>שת"פ עם צוות המכירות הגלובלי</w:t>
      </w:r>
      <w:r w:rsidRPr="00A5384D">
        <w:rPr>
          <w:rFonts w:ascii="Arial" w:hAnsi="Arial" w:cs="Arial" w:hint="cs"/>
          <w:rtl/>
          <w:lang w:val="en-US"/>
        </w:rPr>
        <w:t>,</w:t>
      </w:r>
      <w:r w:rsidRPr="00A5384D">
        <w:rPr>
          <w:rFonts w:ascii="Arial" w:hAnsi="Arial" w:cs="Arial"/>
          <w:rtl/>
          <w:lang w:val="en-US"/>
        </w:rPr>
        <w:t xml:space="preserve"> ניתוחי שווקים</w:t>
      </w:r>
      <w:r w:rsidRPr="00A5384D">
        <w:rPr>
          <w:rFonts w:ascii="Arial" w:hAnsi="Arial" w:cs="Arial" w:hint="cs"/>
          <w:rtl/>
          <w:lang w:val="en-US"/>
        </w:rPr>
        <w:t xml:space="preserve">, אחריות על הערכות </w:t>
      </w:r>
      <w:r w:rsidRPr="00A5384D">
        <w:rPr>
          <w:rFonts w:ascii="Arial" w:hAnsi="Arial" w:cs="Arial"/>
          <w:rtl/>
          <w:lang w:val="en-US"/>
        </w:rPr>
        <w:t>ביקושים ומחירי סחורות</w:t>
      </w:r>
      <w:r w:rsidRPr="00A5384D">
        <w:rPr>
          <w:rFonts w:ascii="Arial" w:hAnsi="Arial" w:cs="Arial" w:hint="cs"/>
          <w:rtl/>
          <w:lang w:val="en-US"/>
        </w:rPr>
        <w:t xml:space="preserve">, </w:t>
      </w:r>
      <w:r w:rsidRPr="00A5384D">
        <w:rPr>
          <w:rFonts w:ascii="Arial" w:hAnsi="Arial" w:cs="Arial"/>
          <w:rtl/>
          <w:lang w:val="en-US"/>
        </w:rPr>
        <w:t xml:space="preserve">הובלת </w:t>
      </w:r>
      <w:r w:rsidRPr="00A5384D">
        <w:rPr>
          <w:rFonts w:ascii="Arial" w:hAnsi="Arial" w:cs="Arial" w:hint="cs"/>
          <w:rtl/>
          <w:lang w:val="en-US"/>
        </w:rPr>
        <w:t xml:space="preserve">שיפור </w:t>
      </w:r>
      <w:r w:rsidRPr="00A5384D">
        <w:rPr>
          <w:rFonts w:ascii="Arial" w:hAnsi="Arial" w:cs="Arial"/>
          <w:rtl/>
          <w:lang w:val="en-US"/>
        </w:rPr>
        <w:t>תהליכי מכירה לעמידה ביעדי מכירות וריווחיות</w:t>
      </w:r>
    </w:p>
    <w:p w:rsidR="00CD7468" w:rsidRPr="00A5384D" w:rsidRDefault="00CD7468" w:rsidP="00CD7468">
      <w:pPr>
        <w:numPr>
          <w:ilvl w:val="0"/>
          <w:numId w:val="30"/>
        </w:numPr>
        <w:tabs>
          <w:tab w:val="left" w:pos="1015"/>
        </w:tabs>
        <w:bidi/>
        <w:spacing w:line="100" w:lineRule="atLeast"/>
        <w:rPr>
          <w:rFonts w:ascii="Arial" w:hAnsi="Arial" w:cs="Arial"/>
          <w:lang w:val="en-US"/>
        </w:rPr>
      </w:pPr>
      <w:r w:rsidRPr="00A5384D">
        <w:rPr>
          <w:rFonts w:ascii="Arial" w:hAnsi="Arial" w:cs="Arial"/>
          <w:rtl/>
          <w:lang w:val="en-US"/>
        </w:rPr>
        <w:t xml:space="preserve">ניהול מערך </w:t>
      </w:r>
      <w:r w:rsidR="00A5384D" w:rsidRPr="00A5384D">
        <w:rPr>
          <w:rFonts w:ascii="Arial" w:hAnsi="Arial" w:cs="Arial" w:hint="cs"/>
          <w:rtl/>
          <w:lang w:val="en-US"/>
        </w:rPr>
        <w:t xml:space="preserve">הערכת שווי </w:t>
      </w:r>
      <w:r w:rsidRPr="00A5384D">
        <w:rPr>
          <w:rFonts w:ascii="Arial" w:hAnsi="Arial" w:cs="Arial"/>
          <w:rtl/>
          <w:lang w:val="en-US"/>
        </w:rPr>
        <w:t xml:space="preserve">שינוע </w:t>
      </w:r>
      <w:r w:rsidR="00A5384D" w:rsidRPr="00A5384D">
        <w:rPr>
          <w:rFonts w:ascii="Arial" w:hAnsi="Arial" w:cs="Arial" w:hint="cs"/>
          <w:rtl/>
          <w:lang w:val="en-US"/>
        </w:rPr>
        <w:t>ה</w:t>
      </w:r>
      <w:r w:rsidRPr="00A5384D">
        <w:rPr>
          <w:rFonts w:ascii="Arial" w:hAnsi="Arial" w:cs="Arial"/>
          <w:rtl/>
          <w:lang w:val="en-US"/>
        </w:rPr>
        <w:t>יהלומים ב</w:t>
      </w:r>
      <w:r w:rsidR="00A5384D" w:rsidRPr="00A5384D">
        <w:rPr>
          <w:rFonts w:ascii="Arial" w:hAnsi="Arial" w:cs="Arial" w:hint="cs"/>
          <w:rtl/>
          <w:lang w:val="en-US"/>
        </w:rPr>
        <w:t xml:space="preserve">ין </w:t>
      </w:r>
      <w:r w:rsidRPr="00A5384D">
        <w:rPr>
          <w:rFonts w:ascii="Arial" w:hAnsi="Arial" w:cs="Arial"/>
          <w:rtl/>
          <w:lang w:val="en-US"/>
        </w:rPr>
        <w:t>משרד</w:t>
      </w:r>
      <w:r w:rsidR="00A5384D" w:rsidRPr="00A5384D">
        <w:rPr>
          <w:rFonts w:ascii="Arial" w:hAnsi="Arial" w:cs="Arial" w:hint="cs"/>
          <w:rtl/>
          <w:lang w:val="en-US"/>
        </w:rPr>
        <w:t>י</w:t>
      </w:r>
      <w:r w:rsidRPr="00A5384D">
        <w:rPr>
          <w:rFonts w:ascii="Arial" w:hAnsi="Arial" w:cs="Arial"/>
          <w:rtl/>
          <w:lang w:val="en-US"/>
        </w:rPr>
        <w:t xml:space="preserve"> החברה </w:t>
      </w:r>
      <w:r w:rsidRPr="00A5384D">
        <w:rPr>
          <w:rFonts w:ascii="Arial" w:hAnsi="Arial" w:cs="Arial" w:hint="cs"/>
          <w:rtl/>
          <w:lang w:val="en-US"/>
        </w:rPr>
        <w:t>ב</w:t>
      </w:r>
      <w:r w:rsidR="00A5384D" w:rsidRPr="00A5384D">
        <w:rPr>
          <w:rFonts w:ascii="Arial" w:hAnsi="Arial" w:cs="Arial" w:hint="cs"/>
          <w:rtl/>
          <w:lang w:val="en-US"/>
        </w:rPr>
        <w:t>כל ה</w:t>
      </w:r>
      <w:r w:rsidRPr="00A5384D">
        <w:rPr>
          <w:rFonts w:ascii="Arial" w:hAnsi="Arial" w:cs="Arial" w:hint="cs"/>
          <w:rtl/>
          <w:lang w:val="en-US"/>
        </w:rPr>
        <w:t>עולם</w:t>
      </w:r>
      <w:bookmarkStart w:id="0" w:name="_Hlk163302508"/>
      <w:r w:rsidR="00A5384D" w:rsidRPr="00A5384D">
        <w:rPr>
          <w:rFonts w:ascii="Arial" w:hAnsi="Arial" w:cs="Arial" w:hint="cs"/>
          <w:rtl/>
          <w:lang w:val="en-US"/>
        </w:rPr>
        <w:t xml:space="preserve"> -</w:t>
      </w:r>
      <w:r w:rsidR="008D46F3" w:rsidRPr="00A5384D">
        <w:rPr>
          <w:rFonts w:ascii="Arial" w:hAnsi="Arial" w:cs="Arial" w:hint="cs"/>
          <w:rtl/>
          <w:lang w:val="en-US"/>
        </w:rPr>
        <w:t>בקיאות בחוקי השילוח הבינ"ל, אופרציה ועמילות מכס</w:t>
      </w:r>
    </w:p>
    <w:p w:rsidR="00CD7468" w:rsidRPr="00A5384D" w:rsidRDefault="00CD7468" w:rsidP="00CD7468">
      <w:pPr>
        <w:numPr>
          <w:ilvl w:val="0"/>
          <w:numId w:val="30"/>
        </w:numPr>
        <w:tabs>
          <w:tab w:val="left" w:pos="1015"/>
        </w:tabs>
        <w:bidi/>
        <w:spacing w:line="100" w:lineRule="atLeast"/>
        <w:rPr>
          <w:rFonts w:ascii="Arial" w:hAnsi="Arial" w:cs="Arial"/>
          <w:rtl/>
          <w:lang w:val="en-US"/>
        </w:rPr>
      </w:pPr>
      <w:r w:rsidRPr="00A5384D">
        <w:rPr>
          <w:rFonts w:ascii="Arial" w:hAnsi="Arial" w:cs="Arial" w:hint="cs"/>
          <w:rtl/>
          <w:lang w:val="en-US"/>
        </w:rPr>
        <w:t xml:space="preserve">ניהול מידע, דוחות מכירות ומצגות באמצעות </w:t>
      </w:r>
      <w:r w:rsidRPr="00A5384D">
        <w:rPr>
          <w:rFonts w:ascii="Arial" w:hAnsi="Arial" w:cs="Arial"/>
          <w:lang w:val="en-US"/>
        </w:rPr>
        <w:t>Salesforce, Tableau Software, Power B</w:t>
      </w:r>
      <w:r w:rsidRPr="00A5384D">
        <w:rPr>
          <w:rFonts w:ascii="Arial" w:hAnsi="Arial" w:cs="Arial" w:hint="cs"/>
          <w:lang w:val="en-US"/>
        </w:rPr>
        <w:t>I</w:t>
      </w:r>
      <w:r w:rsidRPr="00A5384D">
        <w:rPr>
          <w:rFonts w:ascii="Arial" w:hAnsi="Arial" w:cs="Arial" w:hint="cs"/>
          <w:rtl/>
          <w:lang w:val="en-US"/>
        </w:rPr>
        <w:t xml:space="preserve"> </w:t>
      </w:r>
    </w:p>
    <w:bookmarkEnd w:id="0"/>
    <w:p w:rsidR="00A5384D" w:rsidRPr="00A5384D" w:rsidRDefault="00CD7468" w:rsidP="008D46F3">
      <w:pPr>
        <w:numPr>
          <w:ilvl w:val="0"/>
          <w:numId w:val="30"/>
        </w:numPr>
        <w:tabs>
          <w:tab w:val="left" w:pos="1015"/>
        </w:tabs>
        <w:bidi/>
        <w:spacing w:line="100" w:lineRule="atLeast"/>
        <w:rPr>
          <w:rFonts w:ascii="Arial" w:hAnsi="Arial" w:cs="Arial"/>
          <w:lang w:val="en-US"/>
        </w:rPr>
      </w:pPr>
      <w:r w:rsidRPr="00A5384D">
        <w:rPr>
          <w:rFonts w:ascii="Arial" w:hAnsi="Arial" w:cs="Arial" w:hint="cs"/>
          <w:rtl/>
          <w:lang w:val="en-US"/>
        </w:rPr>
        <w:t>ניהול והובל</w:t>
      </w:r>
      <w:r w:rsidR="00A5384D" w:rsidRPr="00A5384D">
        <w:rPr>
          <w:rFonts w:ascii="Arial" w:hAnsi="Arial" w:cs="Arial" w:hint="cs"/>
          <w:rtl/>
          <w:lang w:val="en-US"/>
        </w:rPr>
        <w:t xml:space="preserve">ת </w:t>
      </w:r>
      <w:r w:rsidRPr="00A5384D">
        <w:rPr>
          <w:rFonts w:ascii="Arial" w:hAnsi="Arial" w:cs="Arial" w:hint="cs"/>
          <w:rtl/>
          <w:lang w:val="en-US"/>
        </w:rPr>
        <w:t>פרוייקטי</w:t>
      </w:r>
      <w:r w:rsidR="00A5384D" w:rsidRPr="00A5384D">
        <w:rPr>
          <w:rFonts w:ascii="Arial" w:hAnsi="Arial" w:cs="Arial" w:hint="cs"/>
          <w:rtl/>
          <w:lang w:val="en-US"/>
        </w:rPr>
        <w:t xml:space="preserve"> יהלומים</w:t>
      </w:r>
      <w:r w:rsidRPr="00A5384D">
        <w:rPr>
          <w:rFonts w:ascii="Arial" w:hAnsi="Arial" w:cs="Arial" w:hint="cs"/>
          <w:rtl/>
          <w:lang w:val="en-US"/>
        </w:rPr>
        <w:t xml:space="preserve"> ייעודיים בשילוב אנשי מקצוע מכל שדרות</w:t>
      </w:r>
      <w:r w:rsidR="00A5384D" w:rsidRPr="00A5384D">
        <w:rPr>
          <w:rFonts w:ascii="Arial" w:hAnsi="Arial" w:cs="Arial" w:hint="cs"/>
          <w:rtl/>
          <w:lang w:val="en-US"/>
        </w:rPr>
        <w:t xml:space="preserve"> החברה</w:t>
      </w:r>
      <w:r w:rsidR="00A5384D">
        <w:rPr>
          <w:rFonts w:ascii="Arial" w:hAnsi="Arial" w:cs="Arial" w:hint="cs"/>
          <w:rtl/>
          <w:lang w:val="en-US"/>
        </w:rPr>
        <w:t xml:space="preserve"> </w:t>
      </w:r>
      <w:r w:rsidR="00A5384D" w:rsidRPr="00A5384D">
        <w:rPr>
          <w:rFonts w:ascii="Arial" w:hAnsi="Arial" w:cs="Arial" w:hint="cs"/>
          <w:rtl/>
          <w:lang w:val="en-US"/>
        </w:rPr>
        <w:t xml:space="preserve">בעולם </w:t>
      </w:r>
    </w:p>
    <w:p w:rsidR="006525C1" w:rsidRPr="00A5384D" w:rsidRDefault="001262C3" w:rsidP="00A5384D">
      <w:pPr>
        <w:numPr>
          <w:ilvl w:val="0"/>
          <w:numId w:val="30"/>
        </w:numPr>
        <w:tabs>
          <w:tab w:val="left" w:pos="1015"/>
        </w:tabs>
        <w:bidi/>
        <w:spacing w:line="100" w:lineRule="atLeast"/>
        <w:rPr>
          <w:rFonts w:ascii="Arial" w:hAnsi="Arial" w:cs="Arial"/>
          <w:rtl/>
          <w:lang w:val="en-US"/>
        </w:rPr>
      </w:pPr>
      <w:r w:rsidRPr="00A5384D">
        <w:rPr>
          <w:rFonts w:hint="cs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7.5pt;height:13.5pt">
            <v:imagedata r:id="rId8" o:title=""/>
          </v:shape>
        </w:pict>
      </w:r>
    </w:p>
    <w:p w:rsidR="00775E93" w:rsidRPr="00A5384D" w:rsidRDefault="00775E93" w:rsidP="00437713">
      <w:pPr>
        <w:tabs>
          <w:tab w:val="left" w:pos="1015"/>
        </w:tabs>
        <w:bidi/>
        <w:spacing w:line="100" w:lineRule="atLeast"/>
        <w:jc w:val="both"/>
        <w:rPr>
          <w:rFonts w:ascii="Arial" w:hAnsi="Arial" w:cs="Arial"/>
          <w:rtl/>
          <w:lang w:val="en-US"/>
        </w:rPr>
      </w:pPr>
    </w:p>
    <w:p w:rsidR="008D46F3" w:rsidRPr="00A5384D" w:rsidRDefault="00FB4516" w:rsidP="00A5384D">
      <w:pPr>
        <w:tabs>
          <w:tab w:val="left" w:pos="1015"/>
        </w:tabs>
        <w:bidi/>
        <w:spacing w:line="100" w:lineRule="atLeast"/>
        <w:rPr>
          <w:rFonts w:ascii="Arial" w:hAnsi="Arial" w:cs="Arial" w:hint="cs"/>
          <w:b/>
          <w:bCs/>
          <w:rtl/>
          <w:lang w:val="en-US"/>
        </w:rPr>
      </w:pPr>
      <w:r w:rsidRPr="00A5384D">
        <w:rPr>
          <w:rFonts w:ascii="Arial" w:hAnsi="Arial" w:cs="Arial" w:hint="cs"/>
          <w:b/>
          <w:bCs/>
          <w:rtl/>
          <w:lang w:val="en-US"/>
        </w:rPr>
        <w:t xml:space="preserve">2013-2015 </w:t>
      </w:r>
      <w:r w:rsidR="008D46F3" w:rsidRPr="00A5384D">
        <w:rPr>
          <w:rFonts w:ascii="Arial" w:hAnsi="Arial" w:cs="Arial" w:hint="cs"/>
          <w:b/>
          <w:bCs/>
          <w:rtl/>
          <w:lang w:val="en-US"/>
        </w:rPr>
        <w:t xml:space="preserve"> </w:t>
      </w:r>
      <w:r w:rsidR="000D3FED" w:rsidRPr="00A5384D">
        <w:rPr>
          <w:rFonts w:ascii="Arial" w:hAnsi="Arial" w:cs="Arial"/>
          <w:b/>
          <w:bCs/>
          <w:lang w:val="en-US"/>
        </w:rPr>
        <w:t>MultiPass</w:t>
      </w:r>
      <w:r w:rsidR="000D3FED" w:rsidRPr="00A5384D">
        <w:rPr>
          <w:rFonts w:ascii="Arial" w:hAnsi="Arial" w:cs="Arial" w:hint="cs"/>
          <w:b/>
          <w:bCs/>
          <w:rtl/>
          <w:lang w:val="en-US"/>
        </w:rPr>
        <w:t xml:space="preserve">  - </w:t>
      </w:r>
      <w:r w:rsidR="00065C15" w:rsidRPr="00A5384D">
        <w:rPr>
          <w:rFonts w:ascii="Arial" w:hAnsi="Arial" w:cs="Arial" w:hint="cs"/>
          <w:b/>
          <w:bCs/>
          <w:rtl/>
          <w:lang w:val="en-US"/>
        </w:rPr>
        <w:t>מנהל פיתוח עסקי ופרויקטים</w:t>
      </w:r>
      <w:r w:rsidR="004B4A5E" w:rsidRPr="00A5384D">
        <w:rPr>
          <w:rFonts w:ascii="Arial" w:hAnsi="Arial" w:cs="Arial"/>
          <w:b/>
          <w:bCs/>
          <w:lang w:val="en-US"/>
        </w:rPr>
        <w:t xml:space="preserve"> </w:t>
      </w:r>
      <w:r w:rsidR="004B4A5E" w:rsidRPr="00A5384D">
        <w:rPr>
          <w:rFonts w:ascii="Arial" w:hAnsi="Arial" w:cs="Arial" w:hint="cs"/>
          <w:b/>
          <w:bCs/>
          <w:rtl/>
          <w:lang w:val="en-US"/>
        </w:rPr>
        <w:t>טכנולוגיים</w:t>
      </w:r>
    </w:p>
    <w:p w:rsidR="00065C15" w:rsidRPr="00A5384D" w:rsidRDefault="00065C15" w:rsidP="00A5384D">
      <w:pPr>
        <w:numPr>
          <w:ilvl w:val="0"/>
          <w:numId w:val="30"/>
        </w:numPr>
        <w:tabs>
          <w:tab w:val="left" w:pos="1015"/>
        </w:tabs>
        <w:bidi/>
        <w:spacing w:line="100" w:lineRule="atLeast"/>
        <w:rPr>
          <w:rFonts w:ascii="Arial" w:hAnsi="Arial" w:cs="Arial" w:hint="cs"/>
          <w:lang w:val="en-US"/>
        </w:rPr>
      </w:pPr>
      <w:r w:rsidRPr="00A5384D">
        <w:rPr>
          <w:rFonts w:ascii="Arial" w:hAnsi="Arial" w:cs="Arial" w:hint="cs"/>
          <w:rtl/>
          <w:lang w:val="en-US"/>
        </w:rPr>
        <w:t xml:space="preserve">ייזום </w:t>
      </w:r>
      <w:r w:rsidR="00FB3C30" w:rsidRPr="00A5384D">
        <w:rPr>
          <w:rFonts w:ascii="Arial" w:hAnsi="Arial" w:cs="Arial" w:hint="cs"/>
          <w:rtl/>
          <w:lang w:val="en-US"/>
        </w:rPr>
        <w:t xml:space="preserve">וניהול </w:t>
      </w:r>
      <w:r w:rsidRPr="00A5384D">
        <w:rPr>
          <w:rFonts w:ascii="Arial" w:hAnsi="Arial" w:cs="Arial" w:hint="cs"/>
          <w:rtl/>
          <w:lang w:val="en-US"/>
        </w:rPr>
        <w:t>פרויקטים וש</w:t>
      </w:r>
      <w:r w:rsidR="00A5384D">
        <w:rPr>
          <w:rFonts w:ascii="Arial" w:hAnsi="Arial" w:cs="Arial" w:hint="cs"/>
          <w:rtl/>
          <w:lang w:val="en-US"/>
        </w:rPr>
        <w:t xml:space="preserve">ת"פ </w:t>
      </w:r>
      <w:r w:rsidR="000D3FED" w:rsidRPr="00A5384D">
        <w:rPr>
          <w:rFonts w:ascii="Arial" w:hAnsi="Arial" w:cs="Arial" w:hint="cs"/>
          <w:rtl/>
          <w:lang w:val="en-US"/>
        </w:rPr>
        <w:t xml:space="preserve">טכנולוגיים </w:t>
      </w:r>
      <w:r w:rsidR="00FB3C30" w:rsidRPr="00A5384D">
        <w:rPr>
          <w:rFonts w:ascii="Arial" w:hAnsi="Arial" w:cs="Arial" w:hint="cs"/>
          <w:rtl/>
          <w:lang w:val="en-US"/>
        </w:rPr>
        <w:t xml:space="preserve">עם ארגונים מסחריים, </w:t>
      </w:r>
      <w:r w:rsidRPr="00A5384D">
        <w:rPr>
          <w:rFonts w:ascii="Arial" w:hAnsi="Arial" w:cs="Arial" w:hint="cs"/>
          <w:rtl/>
          <w:lang w:val="en-US"/>
        </w:rPr>
        <w:t xml:space="preserve">חברות כרטיסי אשראי ורשתות ארציות בתחום הקמעונאות </w:t>
      </w:r>
      <w:r w:rsidR="00FB3C30" w:rsidRPr="00A5384D">
        <w:rPr>
          <w:rFonts w:ascii="Arial" w:hAnsi="Arial" w:cs="Arial" w:hint="cs"/>
          <w:rtl/>
          <w:lang w:val="en-US"/>
        </w:rPr>
        <w:t xml:space="preserve">והמסעדות </w:t>
      </w:r>
      <w:r w:rsidRPr="00A5384D">
        <w:rPr>
          <w:rFonts w:ascii="Arial" w:hAnsi="Arial" w:cs="Arial" w:hint="cs"/>
          <w:rtl/>
          <w:lang w:val="en-US"/>
        </w:rPr>
        <w:t xml:space="preserve">ליצירת פעילות נאמנות לקוחות המתבססת על טכנולוגיה מתקדמת בקופות </w:t>
      </w:r>
    </w:p>
    <w:p w:rsidR="00065C15" w:rsidRPr="00A5384D" w:rsidRDefault="00065C15" w:rsidP="00A5384D">
      <w:pPr>
        <w:numPr>
          <w:ilvl w:val="0"/>
          <w:numId w:val="30"/>
        </w:numPr>
        <w:tabs>
          <w:tab w:val="left" w:pos="1015"/>
        </w:tabs>
        <w:bidi/>
        <w:spacing w:line="100" w:lineRule="atLeast"/>
        <w:rPr>
          <w:rFonts w:ascii="Arial" w:hAnsi="Arial" w:cs="Arial"/>
          <w:lang w:val="en-US"/>
        </w:rPr>
      </w:pPr>
      <w:r w:rsidRPr="00A5384D">
        <w:rPr>
          <w:rFonts w:ascii="Arial" w:hAnsi="Arial" w:cs="Arial" w:hint="cs"/>
          <w:rtl/>
          <w:lang w:val="en-US"/>
        </w:rPr>
        <w:t>ניהול פרויקטים חוצי ארגון, אחריות על גיוס הלקוחות, סגירת הסחר, אפיון הפעילות, בניה ו</w:t>
      </w:r>
      <w:r w:rsidR="0068416C" w:rsidRPr="00A5384D">
        <w:rPr>
          <w:rFonts w:ascii="Arial" w:hAnsi="Arial" w:cs="Arial" w:hint="cs"/>
          <w:rtl/>
          <w:lang w:val="en-US"/>
        </w:rPr>
        <w:t xml:space="preserve">ניהול </w:t>
      </w:r>
      <w:r w:rsidRPr="00A5384D">
        <w:rPr>
          <w:rFonts w:ascii="Arial" w:hAnsi="Arial" w:cs="Arial" w:hint="cs"/>
          <w:rtl/>
          <w:lang w:val="en-US"/>
        </w:rPr>
        <w:t>של תהליכ</w:t>
      </w:r>
      <w:r w:rsidR="0068416C" w:rsidRPr="00A5384D">
        <w:rPr>
          <w:rFonts w:ascii="Arial" w:hAnsi="Arial" w:cs="Arial" w:hint="cs"/>
          <w:rtl/>
          <w:lang w:val="en-US"/>
        </w:rPr>
        <w:t>י עבודה, מדידה וניתוח מימושים לרבות נ</w:t>
      </w:r>
      <w:r w:rsidRPr="00A5384D">
        <w:rPr>
          <w:rFonts w:ascii="Arial" w:hAnsi="Arial" w:cs="Arial" w:hint="cs"/>
          <w:rtl/>
          <w:lang w:val="en-US"/>
        </w:rPr>
        <w:t xml:space="preserve">יהול </w:t>
      </w:r>
      <w:r w:rsidR="00FB3C30" w:rsidRPr="00A5384D">
        <w:rPr>
          <w:rFonts w:ascii="Arial" w:hAnsi="Arial" w:cs="Arial" w:hint="cs"/>
          <w:rtl/>
          <w:lang w:val="en-US"/>
        </w:rPr>
        <w:t xml:space="preserve">ממשקי עבודה </w:t>
      </w:r>
      <w:r w:rsidR="0068416C" w:rsidRPr="00A5384D">
        <w:rPr>
          <w:rFonts w:ascii="Arial" w:hAnsi="Arial" w:cs="Arial" w:hint="cs"/>
          <w:rtl/>
          <w:lang w:val="en-US"/>
        </w:rPr>
        <w:t>פנימיים וחיצוניים</w:t>
      </w:r>
    </w:p>
    <w:p w:rsidR="00065C15" w:rsidRPr="00A5384D" w:rsidRDefault="00065C15" w:rsidP="00A5384D">
      <w:pPr>
        <w:numPr>
          <w:ilvl w:val="0"/>
          <w:numId w:val="30"/>
        </w:numPr>
        <w:tabs>
          <w:tab w:val="left" w:pos="1015"/>
        </w:tabs>
        <w:bidi/>
        <w:spacing w:line="100" w:lineRule="atLeast"/>
        <w:rPr>
          <w:rFonts w:ascii="Arial" w:hAnsi="Arial" w:cs="Arial"/>
          <w:lang w:val="en-US"/>
        </w:rPr>
      </w:pPr>
      <w:r w:rsidRPr="00A5384D">
        <w:rPr>
          <w:rFonts w:ascii="Arial" w:hAnsi="Arial" w:cs="Arial" w:hint="cs"/>
          <w:rtl/>
          <w:lang w:val="en-US"/>
        </w:rPr>
        <w:t xml:space="preserve">יצירת תהליכים תפעוליים תומכים והטמעתם מול ממשקי קצה ברשתות השונות. </w:t>
      </w:r>
    </w:p>
    <w:p w:rsidR="00065C15" w:rsidRPr="00A5384D" w:rsidRDefault="00065C15" w:rsidP="00065C15">
      <w:pPr>
        <w:tabs>
          <w:tab w:val="left" w:pos="1015"/>
        </w:tabs>
        <w:bidi/>
        <w:spacing w:line="100" w:lineRule="atLeast"/>
        <w:ind w:left="1708"/>
        <w:jc w:val="both"/>
        <w:rPr>
          <w:rFonts w:ascii="Arial" w:hAnsi="Arial" w:cs="Arial"/>
          <w:lang w:val="en-US"/>
        </w:rPr>
      </w:pPr>
    </w:p>
    <w:p w:rsidR="008D46F3" w:rsidRPr="00A5384D" w:rsidRDefault="00065C15" w:rsidP="00A5384D">
      <w:pPr>
        <w:tabs>
          <w:tab w:val="left" w:pos="1015"/>
        </w:tabs>
        <w:bidi/>
        <w:spacing w:line="100" w:lineRule="atLeast"/>
        <w:rPr>
          <w:rFonts w:ascii="Arial" w:hAnsi="Arial" w:cs="Arial" w:hint="cs"/>
          <w:b/>
          <w:bCs/>
          <w:rtl/>
          <w:lang w:val="en-US"/>
        </w:rPr>
      </w:pPr>
      <w:r w:rsidRPr="00A5384D">
        <w:rPr>
          <w:rFonts w:ascii="Arial" w:hAnsi="Arial" w:cs="Arial" w:hint="cs"/>
          <w:b/>
          <w:bCs/>
          <w:rtl/>
          <w:lang w:val="en-US"/>
        </w:rPr>
        <w:t xml:space="preserve">2013 - 2011   </w:t>
      </w:r>
      <w:r w:rsidR="004B4A5E" w:rsidRPr="00A5384D">
        <w:rPr>
          <w:rFonts w:ascii="Arial" w:hAnsi="Arial" w:cs="Arial" w:hint="cs"/>
          <w:b/>
          <w:bCs/>
          <w:rtl/>
          <w:lang w:val="en-US"/>
        </w:rPr>
        <w:t xml:space="preserve">קבוצת </w:t>
      </w:r>
      <w:r w:rsidR="004B4A5E" w:rsidRPr="00A5384D">
        <w:rPr>
          <w:rFonts w:ascii="Arial" w:hAnsi="Arial" w:cs="Arial"/>
          <w:b/>
          <w:bCs/>
          <w:lang w:val="en-US"/>
        </w:rPr>
        <w:t>ZAP</w:t>
      </w:r>
      <w:r w:rsidR="004B4A5E" w:rsidRPr="00A5384D">
        <w:rPr>
          <w:rFonts w:ascii="Arial" w:hAnsi="Arial" w:cs="Arial" w:hint="cs"/>
          <w:b/>
          <w:bCs/>
          <w:lang w:val="en-US"/>
        </w:rPr>
        <w:t xml:space="preserve"> </w:t>
      </w:r>
      <w:r w:rsidR="004B4A5E" w:rsidRPr="00A5384D">
        <w:rPr>
          <w:rFonts w:ascii="Arial" w:hAnsi="Arial" w:cs="Arial" w:hint="cs"/>
          <w:b/>
          <w:bCs/>
          <w:rtl/>
          <w:lang w:val="en-US"/>
        </w:rPr>
        <w:t xml:space="preserve"> דפי זהב </w:t>
      </w:r>
      <w:r w:rsidR="004B4A5E" w:rsidRPr="00A5384D">
        <w:rPr>
          <w:rFonts w:ascii="Arial" w:hAnsi="Arial" w:cs="Arial"/>
          <w:b/>
          <w:bCs/>
          <w:lang w:val="en-US"/>
        </w:rPr>
        <w:t xml:space="preserve">- </w:t>
      </w:r>
      <w:r w:rsidRPr="00A5384D">
        <w:rPr>
          <w:rFonts w:ascii="Arial" w:hAnsi="Arial" w:cs="Arial" w:hint="cs"/>
          <w:b/>
          <w:bCs/>
          <w:rtl/>
          <w:lang w:val="en-US"/>
        </w:rPr>
        <w:t>מנהל פיתוח עסקי</w:t>
      </w:r>
    </w:p>
    <w:p w:rsidR="00065C15" w:rsidRPr="00A5384D" w:rsidRDefault="00065C15" w:rsidP="00A5384D">
      <w:pPr>
        <w:numPr>
          <w:ilvl w:val="0"/>
          <w:numId w:val="30"/>
        </w:numPr>
        <w:tabs>
          <w:tab w:val="left" w:pos="1015"/>
        </w:tabs>
        <w:bidi/>
        <w:spacing w:line="100" w:lineRule="atLeast"/>
        <w:rPr>
          <w:rFonts w:ascii="Arial" w:hAnsi="Arial" w:cs="Arial" w:hint="cs"/>
          <w:lang w:val="en-US"/>
        </w:rPr>
      </w:pPr>
      <w:r w:rsidRPr="00A5384D">
        <w:rPr>
          <w:rFonts w:ascii="Arial" w:hAnsi="Arial" w:cs="Arial" w:hint="cs"/>
          <w:rtl/>
          <w:lang w:val="en-US"/>
        </w:rPr>
        <w:t>גיוס לקוחות עסקיים (חברות מסחריות מובילות,</w:t>
      </w:r>
      <w:r w:rsidR="003832D1" w:rsidRPr="00A5384D">
        <w:rPr>
          <w:rFonts w:ascii="Arial" w:hAnsi="Arial" w:cs="Arial" w:hint="cs"/>
          <w:rtl/>
          <w:lang w:val="en-US"/>
        </w:rPr>
        <w:t xml:space="preserve"> </w:t>
      </w:r>
      <w:r w:rsidRPr="00A5384D">
        <w:rPr>
          <w:rFonts w:ascii="Arial" w:hAnsi="Arial" w:cs="Arial" w:hint="cs"/>
          <w:rtl/>
          <w:lang w:val="en-US"/>
        </w:rPr>
        <w:t>גופים פיננסיים, משרדי פרסום ) ל</w:t>
      </w:r>
      <w:r w:rsidR="008E46F8" w:rsidRPr="00A5384D">
        <w:rPr>
          <w:rFonts w:ascii="Arial" w:hAnsi="Arial" w:cs="Arial" w:hint="cs"/>
          <w:rtl/>
          <w:lang w:val="en-US"/>
        </w:rPr>
        <w:t xml:space="preserve">יצירת </w:t>
      </w:r>
      <w:r w:rsidRPr="00A5384D">
        <w:rPr>
          <w:rFonts w:ascii="Arial" w:hAnsi="Arial" w:cs="Arial" w:hint="cs"/>
          <w:rtl/>
          <w:lang w:val="en-US"/>
        </w:rPr>
        <w:t xml:space="preserve">שת"פ </w:t>
      </w:r>
      <w:r w:rsidR="008E46F8" w:rsidRPr="00A5384D">
        <w:rPr>
          <w:rFonts w:ascii="Arial" w:hAnsi="Arial" w:cs="Arial" w:hint="cs"/>
          <w:rtl/>
          <w:lang w:val="en-US"/>
        </w:rPr>
        <w:t>שיווקי מבוסס ריטיינר או חסויות</w:t>
      </w:r>
    </w:p>
    <w:p w:rsidR="00065C15" w:rsidRPr="00A5384D" w:rsidRDefault="00065C15" w:rsidP="00A5384D">
      <w:pPr>
        <w:numPr>
          <w:ilvl w:val="0"/>
          <w:numId w:val="30"/>
        </w:numPr>
        <w:tabs>
          <w:tab w:val="left" w:pos="1015"/>
        </w:tabs>
        <w:bidi/>
        <w:spacing w:line="100" w:lineRule="atLeast"/>
        <w:rPr>
          <w:rFonts w:ascii="Arial" w:hAnsi="Arial" w:cs="Arial" w:hint="cs"/>
          <w:lang w:val="en-US"/>
        </w:rPr>
      </w:pPr>
      <w:r w:rsidRPr="00A5384D">
        <w:rPr>
          <w:rFonts w:ascii="Arial" w:hAnsi="Arial" w:cs="Arial" w:hint="cs"/>
          <w:rtl/>
          <w:lang w:val="en-US"/>
        </w:rPr>
        <w:t>מכירות מדיה רלוונטית תוך שילוב בתוכן באתרי הקבוצה ובאפ</w:t>
      </w:r>
      <w:r w:rsidR="00B6476B">
        <w:rPr>
          <w:rFonts w:ascii="Arial" w:hAnsi="Arial" w:cs="Arial" w:hint="cs"/>
          <w:rtl/>
          <w:lang w:val="en-US"/>
        </w:rPr>
        <w:t>'</w:t>
      </w:r>
      <w:r w:rsidRPr="00A5384D">
        <w:rPr>
          <w:rFonts w:ascii="Arial" w:hAnsi="Arial" w:cs="Arial" w:hint="cs"/>
          <w:rtl/>
          <w:lang w:val="en-US"/>
        </w:rPr>
        <w:t xml:space="preserve"> להצעות ערך</w:t>
      </w:r>
      <w:r w:rsidR="00B6476B">
        <w:rPr>
          <w:rFonts w:ascii="Arial" w:hAnsi="Arial" w:cs="Arial" w:hint="cs"/>
          <w:rtl/>
          <w:lang w:val="en-US"/>
        </w:rPr>
        <w:t xml:space="preserve"> </w:t>
      </w:r>
      <w:r w:rsidRPr="00A5384D">
        <w:rPr>
          <w:rFonts w:ascii="Arial" w:hAnsi="Arial" w:cs="Arial" w:hint="cs"/>
          <w:rtl/>
          <w:lang w:val="en-US"/>
        </w:rPr>
        <w:t>עבור לקוחות הקצה</w:t>
      </w:r>
      <w:r w:rsidR="003832D1" w:rsidRPr="00A5384D">
        <w:rPr>
          <w:rFonts w:ascii="Arial" w:hAnsi="Arial" w:cs="Arial" w:hint="cs"/>
          <w:rtl/>
          <w:lang w:val="en-US"/>
        </w:rPr>
        <w:t>.</w:t>
      </w:r>
    </w:p>
    <w:p w:rsidR="008D46F3" w:rsidRPr="00B6476B" w:rsidRDefault="00065C15" w:rsidP="00B6476B">
      <w:pPr>
        <w:numPr>
          <w:ilvl w:val="0"/>
          <w:numId w:val="30"/>
        </w:numPr>
        <w:tabs>
          <w:tab w:val="left" w:pos="1015"/>
        </w:tabs>
        <w:bidi/>
        <w:spacing w:line="100" w:lineRule="atLeast"/>
        <w:rPr>
          <w:rFonts w:ascii="Arial" w:hAnsi="Arial" w:cs="Arial"/>
          <w:lang w:val="en-US"/>
        </w:rPr>
      </w:pPr>
      <w:r w:rsidRPr="00A5384D">
        <w:rPr>
          <w:rFonts w:ascii="Arial" w:hAnsi="Arial" w:cs="Arial" w:hint="cs"/>
          <w:rtl/>
          <w:lang w:val="en-US"/>
        </w:rPr>
        <w:t xml:space="preserve">גיוס והובלת הסכמי סחר בהיקפי מאות אלפי </w:t>
      </w:r>
      <w:r w:rsidR="003832D1" w:rsidRPr="00A5384D">
        <w:rPr>
          <w:rFonts w:ascii="Arial" w:hAnsi="Arial" w:cs="Arial" w:hint="cs"/>
          <w:rtl/>
          <w:lang w:val="en-US"/>
        </w:rPr>
        <w:t>שקלים.</w:t>
      </w:r>
    </w:p>
    <w:p w:rsidR="003832D1" w:rsidRPr="00A5384D" w:rsidRDefault="003832D1" w:rsidP="003832D1">
      <w:pPr>
        <w:tabs>
          <w:tab w:val="left" w:pos="1015"/>
        </w:tabs>
        <w:bidi/>
        <w:spacing w:line="100" w:lineRule="atLeast"/>
        <w:ind w:left="1708"/>
        <w:jc w:val="both"/>
        <w:rPr>
          <w:rFonts w:ascii="Arial" w:hAnsi="Arial" w:cs="Arial" w:hint="cs"/>
          <w:lang w:val="en-US"/>
        </w:rPr>
      </w:pPr>
    </w:p>
    <w:p w:rsidR="00E25ACA" w:rsidRPr="00B6476B" w:rsidRDefault="00356823" w:rsidP="00356823">
      <w:pPr>
        <w:tabs>
          <w:tab w:val="left" w:pos="1015"/>
        </w:tabs>
        <w:bidi/>
        <w:spacing w:line="100" w:lineRule="atLeast"/>
        <w:rPr>
          <w:rFonts w:ascii="Arial" w:hAnsi="Arial" w:cs="Arial"/>
          <w:b/>
          <w:bCs/>
          <w:rtl/>
          <w:lang w:val="en-US"/>
        </w:rPr>
      </w:pPr>
      <w:r>
        <w:rPr>
          <w:rFonts w:ascii="Arial" w:hAnsi="Arial" w:cs="Arial" w:hint="cs"/>
          <w:b/>
          <w:bCs/>
          <w:rtl/>
          <w:lang w:val="en-US"/>
        </w:rPr>
        <w:t>1998-2011</w:t>
      </w:r>
      <w:r w:rsidR="003832D1" w:rsidRPr="00A5384D">
        <w:rPr>
          <w:rFonts w:ascii="Arial" w:hAnsi="Arial" w:cs="Arial" w:hint="cs"/>
          <w:b/>
          <w:bCs/>
          <w:rtl/>
          <w:lang w:val="en-US"/>
        </w:rPr>
        <w:t xml:space="preserve">   </w:t>
      </w:r>
      <w:r w:rsidR="00E25ACA" w:rsidRPr="00A5384D">
        <w:rPr>
          <w:rFonts w:ascii="Arial" w:hAnsi="Arial" w:cs="Arial"/>
          <w:b/>
          <w:bCs/>
          <w:lang w:val="en-US"/>
        </w:rPr>
        <w:t>BRINKS</w:t>
      </w:r>
      <w:r w:rsidR="00E25ACA" w:rsidRPr="00A5384D">
        <w:rPr>
          <w:rFonts w:ascii="Arial" w:hAnsi="Arial" w:cs="Arial" w:hint="cs"/>
          <w:b/>
          <w:bCs/>
          <w:rtl/>
          <w:lang w:val="en-US"/>
        </w:rPr>
        <w:t xml:space="preserve"> - </w:t>
      </w:r>
      <w:r w:rsidR="00065C15" w:rsidRPr="00A5384D">
        <w:rPr>
          <w:rFonts w:ascii="Arial" w:hAnsi="Arial" w:cs="Arial" w:hint="cs"/>
          <w:b/>
          <w:bCs/>
          <w:rtl/>
          <w:lang w:val="en-US"/>
        </w:rPr>
        <w:t>מנהל</w:t>
      </w:r>
      <w:r w:rsidR="005B640C" w:rsidRPr="00A5384D">
        <w:rPr>
          <w:rFonts w:ascii="Arial" w:hAnsi="Arial" w:cs="Arial" w:hint="cs"/>
          <w:b/>
          <w:bCs/>
          <w:rtl/>
          <w:lang w:val="en-US"/>
        </w:rPr>
        <w:t xml:space="preserve"> מכירות</w:t>
      </w:r>
      <w:r w:rsidR="00281A2E" w:rsidRPr="00A5384D">
        <w:rPr>
          <w:rFonts w:ascii="Arial" w:hAnsi="Arial" w:cs="Arial" w:hint="cs"/>
          <w:b/>
          <w:bCs/>
          <w:rtl/>
          <w:lang w:val="en-US"/>
        </w:rPr>
        <w:t xml:space="preserve"> ותפעול</w:t>
      </w:r>
      <w:r w:rsidR="003832D1" w:rsidRPr="00A5384D">
        <w:rPr>
          <w:rFonts w:ascii="Arial" w:hAnsi="Arial" w:cs="Arial" w:hint="cs"/>
          <w:b/>
          <w:bCs/>
          <w:rtl/>
          <w:lang w:val="en-US"/>
        </w:rPr>
        <w:t xml:space="preserve"> - </w:t>
      </w:r>
      <w:r w:rsidR="00065C15" w:rsidRPr="00A5384D">
        <w:rPr>
          <w:rFonts w:ascii="Arial" w:hAnsi="Arial" w:cs="Arial" w:hint="cs"/>
          <w:b/>
          <w:bCs/>
          <w:rtl/>
          <w:lang w:val="en-US"/>
        </w:rPr>
        <w:t>שילוח בינלאומי</w:t>
      </w:r>
      <w:r w:rsidR="003832D1" w:rsidRPr="00A5384D">
        <w:rPr>
          <w:rFonts w:ascii="Arial" w:hAnsi="Arial" w:cs="Arial" w:hint="cs"/>
          <w:b/>
          <w:bCs/>
          <w:rtl/>
          <w:lang w:val="en-US"/>
        </w:rPr>
        <w:t xml:space="preserve">, </w:t>
      </w:r>
      <w:r w:rsidR="00065C15" w:rsidRPr="00A5384D">
        <w:rPr>
          <w:rFonts w:ascii="Arial" w:hAnsi="Arial" w:cs="Arial" w:hint="cs"/>
          <w:b/>
          <w:bCs/>
          <w:rtl/>
          <w:lang w:val="en-US"/>
        </w:rPr>
        <w:t>יהלומים ותכשיטים</w:t>
      </w:r>
    </w:p>
    <w:p w:rsidR="00065C15" w:rsidRPr="00A5384D" w:rsidRDefault="003832D1" w:rsidP="00B6476B">
      <w:pPr>
        <w:numPr>
          <w:ilvl w:val="0"/>
          <w:numId w:val="30"/>
        </w:numPr>
        <w:tabs>
          <w:tab w:val="left" w:pos="1015"/>
        </w:tabs>
        <w:bidi/>
        <w:spacing w:line="100" w:lineRule="atLeast"/>
        <w:rPr>
          <w:rFonts w:ascii="Arial" w:hAnsi="Arial" w:cs="Arial"/>
          <w:lang w:val="en-US"/>
        </w:rPr>
      </w:pPr>
      <w:r w:rsidRPr="00A5384D">
        <w:rPr>
          <w:rFonts w:ascii="Arial" w:hAnsi="Arial" w:cs="Arial" w:hint="cs"/>
          <w:rtl/>
          <w:lang w:val="en-US"/>
        </w:rPr>
        <w:t xml:space="preserve">בנייה ויישום </w:t>
      </w:r>
      <w:r w:rsidR="00065C15" w:rsidRPr="00A5384D">
        <w:rPr>
          <w:rFonts w:ascii="Arial" w:hAnsi="Arial" w:cs="Arial" w:hint="cs"/>
          <w:rtl/>
          <w:lang w:val="en-US"/>
        </w:rPr>
        <w:t>תכניות עבודה</w:t>
      </w:r>
      <w:r w:rsidRPr="00A5384D">
        <w:rPr>
          <w:rFonts w:ascii="Arial" w:hAnsi="Arial" w:cs="Arial" w:hint="cs"/>
          <w:rtl/>
          <w:lang w:val="en-US"/>
        </w:rPr>
        <w:t>,</w:t>
      </w:r>
      <w:r w:rsidR="0071207C" w:rsidRPr="00A5384D">
        <w:rPr>
          <w:rFonts w:ascii="Arial" w:hAnsi="Arial" w:cs="Arial" w:hint="cs"/>
          <w:rtl/>
          <w:lang w:val="en-US"/>
        </w:rPr>
        <w:t xml:space="preserve"> </w:t>
      </w:r>
      <w:r w:rsidR="00065C15" w:rsidRPr="00A5384D">
        <w:rPr>
          <w:rFonts w:ascii="Arial" w:hAnsi="Arial" w:cs="Arial" w:hint="cs"/>
          <w:rtl/>
          <w:lang w:val="en-US"/>
        </w:rPr>
        <w:t>תמחור שירותים ומוצרים</w:t>
      </w:r>
      <w:r w:rsidR="0071207C" w:rsidRPr="00A5384D">
        <w:rPr>
          <w:rFonts w:ascii="Arial" w:hAnsi="Arial" w:cs="Arial" w:hint="cs"/>
          <w:rtl/>
          <w:lang w:val="en-US"/>
        </w:rPr>
        <w:t xml:space="preserve">, </w:t>
      </w:r>
      <w:r w:rsidRPr="00A5384D">
        <w:rPr>
          <w:rFonts w:ascii="Arial" w:hAnsi="Arial" w:cs="Arial" w:hint="cs"/>
          <w:rtl/>
          <w:lang w:val="en-US"/>
        </w:rPr>
        <w:t xml:space="preserve">ניהול </w:t>
      </w:r>
      <w:r w:rsidR="0071207C" w:rsidRPr="00A5384D">
        <w:rPr>
          <w:rFonts w:ascii="Arial" w:hAnsi="Arial" w:cs="Arial" w:hint="cs"/>
          <w:rtl/>
          <w:lang w:val="en-US"/>
        </w:rPr>
        <w:t>אנשי מכירות ו</w:t>
      </w:r>
      <w:r w:rsidRPr="00A5384D">
        <w:rPr>
          <w:rFonts w:ascii="Arial" w:hAnsi="Arial" w:cs="Arial" w:hint="cs"/>
          <w:rtl/>
          <w:lang w:val="en-US"/>
        </w:rPr>
        <w:t>מערכי שירות</w:t>
      </w:r>
      <w:r w:rsidR="0071207C" w:rsidRPr="00A5384D">
        <w:rPr>
          <w:rFonts w:ascii="Arial" w:hAnsi="Arial" w:cs="Arial" w:hint="cs"/>
          <w:rtl/>
          <w:lang w:val="en-US"/>
        </w:rPr>
        <w:t xml:space="preserve"> </w:t>
      </w:r>
    </w:p>
    <w:p w:rsidR="0071207C" w:rsidRPr="00A5384D" w:rsidRDefault="0071207C" w:rsidP="00B6476B">
      <w:pPr>
        <w:numPr>
          <w:ilvl w:val="0"/>
          <w:numId w:val="30"/>
        </w:numPr>
        <w:tabs>
          <w:tab w:val="left" w:pos="1015"/>
        </w:tabs>
        <w:bidi/>
        <w:spacing w:line="100" w:lineRule="atLeast"/>
        <w:rPr>
          <w:rFonts w:ascii="Arial" w:hAnsi="Arial" w:cs="Arial" w:hint="cs"/>
          <w:lang w:val="en-US"/>
        </w:rPr>
      </w:pPr>
      <w:r w:rsidRPr="00A5384D">
        <w:rPr>
          <w:rFonts w:ascii="Arial" w:hAnsi="Arial" w:cs="Arial" w:hint="cs"/>
          <w:rtl/>
          <w:lang w:val="en-US"/>
        </w:rPr>
        <w:t xml:space="preserve">ניהול יעדי מכירה, נתח שוק, מקסום רווחיות, תהליכי גבייה, ניתוח נתונים. </w:t>
      </w:r>
    </w:p>
    <w:p w:rsidR="003832D1" w:rsidRPr="00A5384D" w:rsidRDefault="00065C15" w:rsidP="00B6476B">
      <w:pPr>
        <w:numPr>
          <w:ilvl w:val="0"/>
          <w:numId w:val="30"/>
        </w:numPr>
        <w:tabs>
          <w:tab w:val="left" w:pos="1015"/>
        </w:tabs>
        <w:bidi/>
        <w:spacing w:line="100" w:lineRule="atLeast"/>
        <w:rPr>
          <w:rFonts w:ascii="Arial" w:hAnsi="Arial" w:cs="Arial"/>
          <w:lang w:val="en-US"/>
        </w:rPr>
      </w:pPr>
      <w:r w:rsidRPr="00A5384D">
        <w:rPr>
          <w:rFonts w:ascii="Arial" w:hAnsi="Arial" w:cs="Arial" w:hint="cs"/>
          <w:rtl/>
          <w:lang w:val="en-US"/>
        </w:rPr>
        <w:t>גיוס לקוחות</w:t>
      </w:r>
      <w:r w:rsidR="003832D1" w:rsidRPr="00A5384D">
        <w:rPr>
          <w:rFonts w:ascii="Arial" w:hAnsi="Arial" w:cs="Arial" w:hint="cs"/>
          <w:rtl/>
          <w:lang w:val="en-US"/>
        </w:rPr>
        <w:t xml:space="preserve"> </w:t>
      </w:r>
      <w:r w:rsidR="0071207C" w:rsidRPr="00A5384D">
        <w:rPr>
          <w:rFonts w:ascii="Arial" w:hAnsi="Arial" w:cs="Arial" w:hint="cs"/>
          <w:rtl/>
          <w:lang w:val="en-US"/>
        </w:rPr>
        <w:t>בינ</w:t>
      </w:r>
      <w:r w:rsidR="00B6476B">
        <w:rPr>
          <w:rFonts w:ascii="Arial" w:hAnsi="Arial" w:cs="Arial" w:hint="cs"/>
          <w:rtl/>
          <w:lang w:val="en-US"/>
        </w:rPr>
        <w:t>"ל,</w:t>
      </w:r>
      <w:r w:rsidR="0071207C" w:rsidRPr="00A5384D">
        <w:rPr>
          <w:rFonts w:ascii="Arial" w:hAnsi="Arial" w:cs="Arial" w:hint="cs"/>
          <w:rtl/>
          <w:lang w:val="en-US"/>
        </w:rPr>
        <w:t xml:space="preserve"> ניהול מומ וחתימה על הסכמים (</w:t>
      </w:r>
      <w:r w:rsidR="003832D1" w:rsidRPr="00A5384D">
        <w:rPr>
          <w:rFonts w:ascii="Arial" w:hAnsi="Arial" w:cs="Arial" w:hint="cs"/>
          <w:rtl/>
          <w:lang w:val="en-US"/>
        </w:rPr>
        <w:t xml:space="preserve">עבודה מול </w:t>
      </w:r>
      <w:r w:rsidR="0071207C" w:rsidRPr="00A5384D">
        <w:rPr>
          <w:rFonts w:ascii="Arial" w:hAnsi="Arial" w:cs="Arial" w:hint="cs"/>
          <w:rtl/>
          <w:lang w:val="en-US"/>
        </w:rPr>
        <w:t>ה</w:t>
      </w:r>
      <w:r w:rsidR="003832D1" w:rsidRPr="00A5384D">
        <w:rPr>
          <w:rFonts w:ascii="Arial" w:hAnsi="Arial" w:cs="Arial" w:hint="cs"/>
          <w:rtl/>
          <w:lang w:val="en-US"/>
        </w:rPr>
        <w:t>מזרח הרחוק,</w:t>
      </w:r>
      <w:r w:rsidR="0071207C" w:rsidRPr="00A5384D">
        <w:rPr>
          <w:rFonts w:ascii="Arial" w:hAnsi="Arial" w:cs="Arial" w:hint="cs"/>
          <w:rtl/>
          <w:lang w:val="en-US"/>
        </w:rPr>
        <w:t xml:space="preserve"> </w:t>
      </w:r>
      <w:r w:rsidR="003832D1" w:rsidRPr="00A5384D">
        <w:rPr>
          <w:rFonts w:ascii="Arial" w:hAnsi="Arial" w:cs="Arial" w:hint="cs"/>
          <w:rtl/>
          <w:lang w:val="en-US"/>
        </w:rPr>
        <w:t>אירופה ואר</w:t>
      </w:r>
      <w:r w:rsidR="0071207C" w:rsidRPr="00A5384D">
        <w:rPr>
          <w:rFonts w:ascii="Arial" w:hAnsi="Arial" w:cs="Arial" w:hint="cs"/>
          <w:rtl/>
          <w:lang w:val="en-US"/>
        </w:rPr>
        <w:t>ה"ב)</w:t>
      </w:r>
    </w:p>
    <w:p w:rsidR="00065C15" w:rsidRPr="00A5384D" w:rsidRDefault="003832D1" w:rsidP="00B6476B">
      <w:pPr>
        <w:numPr>
          <w:ilvl w:val="0"/>
          <w:numId w:val="30"/>
        </w:numPr>
        <w:tabs>
          <w:tab w:val="left" w:pos="1015"/>
        </w:tabs>
        <w:bidi/>
        <w:spacing w:line="100" w:lineRule="atLeast"/>
        <w:rPr>
          <w:rFonts w:ascii="Arial" w:hAnsi="Arial" w:cs="Arial"/>
          <w:lang w:val="en-US"/>
        </w:rPr>
      </w:pPr>
      <w:r w:rsidRPr="00A5384D">
        <w:rPr>
          <w:rFonts w:ascii="Arial" w:hAnsi="Arial" w:cs="Arial" w:hint="cs"/>
          <w:rtl/>
          <w:lang w:val="en-US"/>
        </w:rPr>
        <w:t xml:space="preserve">ניהול ובקרה תפעולית </w:t>
      </w:r>
      <w:r w:rsidR="0071207C" w:rsidRPr="00A5384D">
        <w:rPr>
          <w:rFonts w:ascii="Arial" w:hAnsi="Arial" w:cs="Arial" w:hint="cs"/>
          <w:rtl/>
          <w:lang w:val="en-US"/>
        </w:rPr>
        <w:t>ש</w:t>
      </w:r>
      <w:r w:rsidRPr="00A5384D">
        <w:rPr>
          <w:rFonts w:ascii="Arial" w:hAnsi="Arial" w:cs="Arial" w:hint="cs"/>
          <w:rtl/>
          <w:lang w:val="en-US"/>
        </w:rPr>
        <w:t>ל פרויקטים בינלאומיים</w:t>
      </w:r>
      <w:r w:rsidR="0071207C" w:rsidRPr="00A5384D">
        <w:rPr>
          <w:rFonts w:ascii="Arial" w:hAnsi="Arial" w:cs="Arial" w:hint="cs"/>
          <w:rtl/>
          <w:lang w:val="en-US"/>
        </w:rPr>
        <w:t>-</w:t>
      </w:r>
      <w:r w:rsidR="00065C15" w:rsidRPr="00A5384D">
        <w:rPr>
          <w:rFonts w:ascii="Arial" w:hAnsi="Arial" w:cs="Arial" w:hint="cs"/>
          <w:rtl/>
          <w:lang w:val="en-US"/>
        </w:rPr>
        <w:t xml:space="preserve"> שילוח,</w:t>
      </w:r>
      <w:r w:rsidR="0071207C" w:rsidRPr="00A5384D">
        <w:rPr>
          <w:rFonts w:ascii="Arial" w:hAnsi="Arial" w:cs="Arial" w:hint="cs"/>
          <w:rtl/>
          <w:lang w:val="en-US"/>
        </w:rPr>
        <w:t xml:space="preserve"> הסדרי </w:t>
      </w:r>
      <w:r w:rsidR="005B640C" w:rsidRPr="00A5384D">
        <w:rPr>
          <w:rFonts w:ascii="Arial" w:hAnsi="Arial" w:cs="Arial" w:hint="cs"/>
          <w:rtl/>
          <w:lang w:val="en-US"/>
        </w:rPr>
        <w:t>תעופה, ביטוח ותערוכות</w:t>
      </w:r>
    </w:p>
    <w:p w:rsidR="003832D1" w:rsidRPr="00A5384D" w:rsidRDefault="003832D1" w:rsidP="00B6476B">
      <w:pPr>
        <w:numPr>
          <w:ilvl w:val="0"/>
          <w:numId w:val="30"/>
        </w:numPr>
        <w:tabs>
          <w:tab w:val="left" w:pos="1015"/>
        </w:tabs>
        <w:bidi/>
        <w:spacing w:line="100" w:lineRule="atLeast"/>
        <w:rPr>
          <w:rFonts w:ascii="Arial" w:hAnsi="Arial" w:cs="Arial"/>
          <w:lang w:val="en-US"/>
        </w:rPr>
      </w:pPr>
      <w:r w:rsidRPr="00A5384D">
        <w:rPr>
          <w:rFonts w:ascii="Arial" w:hAnsi="Arial" w:cs="Arial" w:hint="cs"/>
          <w:lang w:val="en-US"/>
        </w:rPr>
        <w:t>BRAND RELATIONSHIP</w:t>
      </w:r>
      <w:r w:rsidRPr="00A5384D">
        <w:rPr>
          <w:rFonts w:ascii="Arial" w:hAnsi="Arial" w:cs="Arial" w:hint="cs"/>
          <w:rtl/>
          <w:lang w:val="en-US"/>
        </w:rPr>
        <w:t xml:space="preserve"> מול החברות המובילות בבורסה (</w:t>
      </w:r>
      <w:r w:rsidR="0071207C" w:rsidRPr="00A5384D">
        <w:rPr>
          <w:rFonts w:ascii="Arial" w:hAnsi="Arial" w:cs="Arial" w:hint="cs"/>
          <w:rtl/>
          <w:lang w:val="en-US"/>
        </w:rPr>
        <w:t xml:space="preserve">לפי </w:t>
      </w:r>
      <w:r w:rsidRPr="00A5384D">
        <w:rPr>
          <w:rFonts w:ascii="Arial" w:hAnsi="Arial" w:cs="Arial" w:hint="cs"/>
          <w:rtl/>
          <w:lang w:val="en-US"/>
        </w:rPr>
        <w:t xml:space="preserve">ערך </w:t>
      </w:r>
      <w:r w:rsidR="0071207C" w:rsidRPr="00A5384D">
        <w:rPr>
          <w:rFonts w:ascii="Arial" w:hAnsi="Arial" w:cs="Arial" w:hint="cs"/>
          <w:rtl/>
          <w:lang w:val="en-US"/>
        </w:rPr>
        <w:t xml:space="preserve">לקוח / </w:t>
      </w:r>
      <w:r w:rsidRPr="00A5384D">
        <w:rPr>
          <w:rFonts w:ascii="Arial" w:hAnsi="Arial" w:cs="Arial" w:hint="cs"/>
          <w:rtl/>
          <w:lang w:val="en-US"/>
        </w:rPr>
        <w:t>פריסה עולמית</w:t>
      </w:r>
      <w:r w:rsidR="0071207C" w:rsidRPr="00A5384D">
        <w:rPr>
          <w:rFonts w:ascii="Arial" w:hAnsi="Arial" w:cs="Arial" w:hint="cs"/>
          <w:rtl/>
          <w:lang w:val="en-US"/>
        </w:rPr>
        <w:t>)</w:t>
      </w:r>
    </w:p>
    <w:p w:rsidR="00065C15" w:rsidRPr="00A5384D" w:rsidRDefault="00065C15" w:rsidP="00B6476B">
      <w:pPr>
        <w:numPr>
          <w:ilvl w:val="0"/>
          <w:numId w:val="30"/>
        </w:numPr>
        <w:tabs>
          <w:tab w:val="left" w:pos="1015"/>
        </w:tabs>
        <w:bidi/>
        <w:spacing w:line="100" w:lineRule="atLeast"/>
        <w:rPr>
          <w:rFonts w:ascii="Arial" w:hAnsi="Arial" w:cs="Arial"/>
          <w:lang w:val="en-US"/>
        </w:rPr>
      </w:pPr>
      <w:r w:rsidRPr="00A5384D">
        <w:rPr>
          <w:rFonts w:ascii="Arial" w:hAnsi="Arial" w:cs="Arial" w:hint="cs"/>
          <w:rtl/>
          <w:lang w:val="en-US"/>
        </w:rPr>
        <w:t>נוכחות אישית וניהול פעילות בשטח בתערוכות ב</w:t>
      </w:r>
      <w:r w:rsidR="00EC32C2" w:rsidRPr="00A5384D">
        <w:rPr>
          <w:rFonts w:ascii="Arial" w:hAnsi="Arial" w:cs="Arial" w:hint="cs"/>
          <w:rtl/>
          <w:lang w:val="en-US"/>
        </w:rPr>
        <w:t>כל העולם.</w:t>
      </w:r>
    </w:p>
    <w:p w:rsidR="00475359" w:rsidRPr="00A5384D" w:rsidRDefault="00475359" w:rsidP="00475359">
      <w:pPr>
        <w:tabs>
          <w:tab w:val="left" w:pos="1015"/>
        </w:tabs>
        <w:bidi/>
        <w:spacing w:line="100" w:lineRule="atLeast"/>
        <w:jc w:val="both"/>
        <w:rPr>
          <w:rFonts w:ascii="Arial" w:hAnsi="Arial" w:cs="Arial" w:hint="cs"/>
          <w:b/>
          <w:bCs/>
          <w:rtl/>
          <w:lang w:val="en-US"/>
        </w:rPr>
      </w:pPr>
    </w:p>
    <w:p w:rsidR="00475359" w:rsidRPr="00A5384D" w:rsidRDefault="00475359" w:rsidP="00B6476B">
      <w:pPr>
        <w:tabs>
          <w:tab w:val="left" w:pos="1015"/>
        </w:tabs>
        <w:bidi/>
        <w:spacing w:line="100" w:lineRule="atLeast"/>
        <w:jc w:val="both"/>
        <w:rPr>
          <w:rFonts w:ascii="Arial" w:hAnsi="Arial" w:cs="Arial"/>
          <w:b/>
          <w:bCs/>
          <w:rtl/>
          <w:lang w:val="en-US"/>
        </w:rPr>
      </w:pPr>
      <w:r w:rsidRPr="00A5384D">
        <w:rPr>
          <w:rFonts w:ascii="Arial" w:hAnsi="Arial" w:cs="Arial" w:hint="cs"/>
          <w:b/>
          <w:bCs/>
          <w:rtl/>
          <w:lang w:val="en-US"/>
        </w:rPr>
        <w:t xml:space="preserve">1993 </w:t>
      </w:r>
      <w:r w:rsidRPr="00A5384D">
        <w:rPr>
          <w:rFonts w:ascii="Arial" w:hAnsi="Arial" w:cs="Arial"/>
          <w:b/>
          <w:bCs/>
          <w:rtl/>
          <w:lang w:val="en-US"/>
        </w:rPr>
        <w:t>–</w:t>
      </w:r>
      <w:r w:rsidRPr="00A5384D">
        <w:rPr>
          <w:rFonts w:ascii="Arial" w:hAnsi="Arial" w:cs="Arial" w:hint="cs"/>
          <w:b/>
          <w:bCs/>
          <w:rtl/>
          <w:lang w:val="en-US"/>
        </w:rPr>
        <w:t xml:space="preserve"> 1998 משרות ניהול בתחום שירות ומכירה</w:t>
      </w:r>
    </w:p>
    <w:p w:rsidR="00FB4516" w:rsidRPr="00A5384D" w:rsidRDefault="00FB4516" w:rsidP="00641BD1">
      <w:pPr>
        <w:tabs>
          <w:tab w:val="left" w:pos="1015"/>
        </w:tabs>
        <w:bidi/>
        <w:spacing w:line="100" w:lineRule="atLeast"/>
        <w:jc w:val="both"/>
        <w:rPr>
          <w:rFonts w:ascii="Arial" w:hAnsi="Arial" w:cs="Arial"/>
          <w:b/>
          <w:bCs/>
          <w:u w:val="single"/>
          <w:rtl/>
        </w:rPr>
      </w:pPr>
      <w:r w:rsidRPr="00A5384D">
        <w:pict>
          <v:shape id="_x0000_i1026" type="#_x0000_t75" style="width:477.75pt;height:77.25pt">
            <v:imagedata r:id="rId9" o:title=""/>
          </v:shape>
        </w:pict>
      </w:r>
    </w:p>
    <w:p w:rsidR="00FB4516" w:rsidRPr="00A5384D" w:rsidRDefault="00FB4516" w:rsidP="00FB4516">
      <w:pPr>
        <w:tabs>
          <w:tab w:val="left" w:pos="1015"/>
        </w:tabs>
        <w:bidi/>
        <w:spacing w:line="100" w:lineRule="atLeast"/>
        <w:jc w:val="both"/>
        <w:rPr>
          <w:rFonts w:ascii="Arial" w:hAnsi="Arial" w:cs="Arial"/>
          <w:b/>
          <w:bCs/>
          <w:u w:val="single"/>
          <w:rtl/>
        </w:rPr>
      </w:pPr>
    </w:p>
    <w:p w:rsidR="00641BD1" w:rsidRPr="00B6476B" w:rsidRDefault="00641BD1" w:rsidP="00B6476B">
      <w:pPr>
        <w:tabs>
          <w:tab w:val="left" w:pos="1015"/>
        </w:tabs>
        <w:bidi/>
        <w:spacing w:line="100" w:lineRule="atLeast"/>
        <w:jc w:val="both"/>
        <w:rPr>
          <w:rFonts w:ascii="Arial" w:hAnsi="Arial" w:cs="Arial" w:hint="cs"/>
          <w:b/>
          <w:bCs/>
          <w:u w:val="single"/>
          <w:rtl/>
        </w:rPr>
      </w:pPr>
      <w:r w:rsidRPr="00A5384D">
        <w:rPr>
          <w:rFonts w:ascii="Arial" w:hAnsi="Arial" w:cs="Arial" w:hint="cs"/>
          <w:b/>
          <w:bCs/>
          <w:u w:val="single"/>
          <w:rtl/>
        </w:rPr>
        <w:t>שירות צבאי</w:t>
      </w:r>
      <w:r w:rsidR="00B6476B">
        <w:rPr>
          <w:rFonts w:ascii="Arial" w:hAnsi="Arial" w:cs="Arial" w:hint="cs"/>
          <w:b/>
          <w:bCs/>
          <w:u w:val="single"/>
          <w:rtl/>
        </w:rPr>
        <w:t xml:space="preserve"> - </w:t>
      </w:r>
      <w:r w:rsidR="00EC32C2" w:rsidRPr="00B6476B">
        <w:rPr>
          <w:rFonts w:ascii="Arial" w:hAnsi="Arial" w:cs="Arial" w:hint="cs"/>
          <w:rtl/>
        </w:rPr>
        <w:t>198</w:t>
      </w:r>
      <w:r w:rsidR="00B6476B" w:rsidRPr="00B6476B">
        <w:rPr>
          <w:rFonts w:ascii="Arial" w:hAnsi="Arial" w:cs="Arial" w:hint="cs"/>
          <w:rtl/>
        </w:rPr>
        <w:t>7</w:t>
      </w:r>
      <w:r w:rsidR="00EC32C2" w:rsidRPr="00B6476B">
        <w:rPr>
          <w:rFonts w:ascii="Arial" w:hAnsi="Arial" w:cs="Arial" w:hint="cs"/>
          <w:rtl/>
        </w:rPr>
        <w:t xml:space="preserve"> </w:t>
      </w:r>
      <w:r w:rsidR="00EC32C2" w:rsidRPr="00B6476B">
        <w:rPr>
          <w:rFonts w:ascii="Arial" w:hAnsi="Arial" w:cs="Arial"/>
          <w:rtl/>
        </w:rPr>
        <w:t>–</w:t>
      </w:r>
      <w:r w:rsidR="00EC32C2" w:rsidRPr="00B6476B">
        <w:rPr>
          <w:rFonts w:ascii="Arial" w:hAnsi="Arial" w:cs="Arial" w:hint="cs"/>
          <w:rtl/>
        </w:rPr>
        <w:t xml:space="preserve"> 1991 </w:t>
      </w:r>
      <w:r w:rsidR="00F61CA5" w:rsidRPr="00B6476B">
        <w:rPr>
          <w:rFonts w:ascii="Arial" w:hAnsi="Arial" w:cs="Arial" w:hint="cs"/>
          <w:rtl/>
        </w:rPr>
        <w:t xml:space="preserve"> </w:t>
      </w:r>
      <w:r w:rsidR="00EC32C2" w:rsidRPr="00B6476B">
        <w:rPr>
          <w:rFonts w:ascii="Arial" w:hAnsi="Arial" w:cs="Arial" w:hint="cs"/>
          <w:rtl/>
        </w:rPr>
        <w:t>קצין קשר בגזרת עזה ומדריך צוערים בבה"ד 7, סרן במיל</w:t>
      </w:r>
    </w:p>
    <w:p w:rsidR="00641BD1" w:rsidRPr="00A5384D" w:rsidRDefault="00775E93" w:rsidP="00B6476B">
      <w:pPr>
        <w:tabs>
          <w:tab w:val="left" w:pos="1015"/>
        </w:tabs>
        <w:bidi/>
        <w:spacing w:line="100" w:lineRule="atLeast"/>
        <w:jc w:val="both"/>
        <w:rPr>
          <w:rFonts w:ascii="Arial" w:hAnsi="Arial" w:cs="Arial"/>
          <w:b/>
          <w:bCs/>
          <w:u w:val="single"/>
          <w:rtl/>
        </w:rPr>
      </w:pPr>
      <w:r w:rsidRPr="00A5384D">
        <w:rPr>
          <w:rFonts w:ascii="Arial" w:hAnsi="Arial" w:cs="Arial" w:hint="cs"/>
          <w:b/>
          <w:bCs/>
          <w:u w:val="single"/>
          <w:rtl/>
        </w:rPr>
        <w:t>ידע טכנולוגי</w:t>
      </w:r>
      <w:r w:rsidR="00B6476B">
        <w:rPr>
          <w:rFonts w:ascii="Arial" w:hAnsi="Arial" w:cs="Arial" w:hint="cs"/>
          <w:b/>
          <w:bCs/>
          <w:u w:val="single"/>
          <w:rtl/>
        </w:rPr>
        <w:t xml:space="preserve"> - </w:t>
      </w:r>
      <w:r w:rsidR="00641BD1" w:rsidRPr="00A5384D">
        <w:rPr>
          <w:rFonts w:ascii="Arial" w:hAnsi="Arial" w:cs="Arial" w:hint="cs"/>
          <w:rtl/>
        </w:rPr>
        <w:t>תוכנות ה-</w:t>
      </w:r>
      <w:r w:rsidR="00641BD1" w:rsidRPr="00A5384D">
        <w:rPr>
          <w:rFonts w:ascii="Arial" w:hAnsi="Arial" w:cs="Arial"/>
        </w:rPr>
        <w:t>Office</w:t>
      </w:r>
      <w:r w:rsidR="00641BD1" w:rsidRPr="00A5384D">
        <w:rPr>
          <w:rFonts w:ascii="Arial" w:hAnsi="Arial" w:cs="Arial" w:hint="cs"/>
          <w:rtl/>
        </w:rPr>
        <w:t xml:space="preserve">, אינטרנט ורשתות חברתיות </w:t>
      </w:r>
      <w:r w:rsidR="00641BD1" w:rsidRPr="00A5384D">
        <w:rPr>
          <w:rFonts w:ascii="Arial" w:hAnsi="Arial" w:cs="Arial"/>
          <w:rtl/>
        </w:rPr>
        <w:t>–</w:t>
      </w:r>
      <w:r w:rsidR="00641BD1" w:rsidRPr="00A5384D">
        <w:rPr>
          <w:rFonts w:ascii="Arial" w:hAnsi="Arial" w:cs="Arial" w:hint="cs"/>
          <w:rtl/>
        </w:rPr>
        <w:t xml:space="preserve"> שליטה מלאה.</w:t>
      </w:r>
    </w:p>
    <w:p w:rsidR="0065424F" w:rsidRPr="00B6476B" w:rsidRDefault="00502B22" w:rsidP="00B6476B">
      <w:pPr>
        <w:tabs>
          <w:tab w:val="left" w:pos="1015"/>
        </w:tabs>
        <w:bidi/>
        <w:spacing w:line="100" w:lineRule="atLeast"/>
        <w:jc w:val="both"/>
        <w:rPr>
          <w:rFonts w:ascii="Arial" w:hAnsi="Arial" w:cs="Arial" w:hint="cs"/>
          <w:b/>
          <w:bCs/>
          <w:u w:val="single"/>
        </w:rPr>
      </w:pPr>
      <w:r w:rsidRPr="00A5384D">
        <w:rPr>
          <w:rFonts w:ascii="Arial" w:hAnsi="Arial" w:cs="Arial"/>
          <w:b/>
          <w:bCs/>
          <w:u w:val="single"/>
          <w:rtl/>
        </w:rPr>
        <w:t>שפות</w:t>
      </w:r>
      <w:r w:rsidR="00B6476B">
        <w:rPr>
          <w:rFonts w:ascii="Arial" w:hAnsi="Arial" w:cs="Arial" w:hint="cs"/>
          <w:b/>
          <w:bCs/>
          <w:u w:val="single"/>
          <w:rtl/>
        </w:rPr>
        <w:t xml:space="preserve"> - </w:t>
      </w:r>
      <w:r w:rsidR="00641BD1" w:rsidRPr="00A5384D">
        <w:rPr>
          <w:rFonts w:ascii="Arial" w:hAnsi="Arial" w:cs="Arial" w:hint="cs"/>
          <w:rtl/>
        </w:rPr>
        <w:t>עברית</w:t>
      </w:r>
      <w:r w:rsidR="00D8760C" w:rsidRPr="00A5384D">
        <w:rPr>
          <w:rFonts w:ascii="Arial" w:hAnsi="Arial" w:cs="Arial" w:hint="cs"/>
          <w:rtl/>
        </w:rPr>
        <w:t xml:space="preserve"> </w:t>
      </w:r>
      <w:r w:rsidR="00D8760C" w:rsidRPr="00A5384D">
        <w:rPr>
          <w:rFonts w:ascii="Arial" w:hAnsi="Arial" w:cs="Arial"/>
          <w:rtl/>
        </w:rPr>
        <w:t>–</w:t>
      </w:r>
      <w:r w:rsidR="008C6CA1" w:rsidRPr="00A5384D">
        <w:rPr>
          <w:rFonts w:ascii="Arial" w:hAnsi="Arial" w:cs="Arial" w:hint="cs"/>
          <w:rtl/>
        </w:rPr>
        <w:t xml:space="preserve"> שפת אם</w:t>
      </w:r>
      <w:r w:rsidR="00641BD1" w:rsidRPr="00A5384D">
        <w:rPr>
          <w:rFonts w:ascii="Arial" w:hAnsi="Arial" w:cs="Arial" w:hint="cs"/>
          <w:rtl/>
        </w:rPr>
        <w:t>,</w:t>
      </w:r>
      <w:r w:rsidR="008C6CA1" w:rsidRPr="00A5384D">
        <w:rPr>
          <w:rFonts w:ascii="Arial" w:hAnsi="Arial" w:cs="Arial" w:hint="cs"/>
          <w:rtl/>
        </w:rPr>
        <w:t xml:space="preserve"> </w:t>
      </w:r>
      <w:r w:rsidR="00641BD1" w:rsidRPr="00A5384D">
        <w:rPr>
          <w:rFonts w:ascii="Arial" w:hAnsi="Arial" w:cs="Arial" w:hint="cs"/>
          <w:rtl/>
        </w:rPr>
        <w:t xml:space="preserve">אנגלית </w:t>
      </w:r>
      <w:r w:rsidR="00641BD1" w:rsidRPr="00A5384D">
        <w:rPr>
          <w:rFonts w:ascii="Arial" w:hAnsi="Arial" w:cs="Arial"/>
          <w:rtl/>
        </w:rPr>
        <w:t>–</w:t>
      </w:r>
      <w:r w:rsidR="00641BD1" w:rsidRPr="00A5384D">
        <w:rPr>
          <w:rFonts w:ascii="Arial" w:hAnsi="Arial" w:cs="Arial" w:hint="cs"/>
          <w:rtl/>
        </w:rPr>
        <w:t xml:space="preserve"> </w:t>
      </w:r>
      <w:r w:rsidR="000046D5" w:rsidRPr="00A5384D">
        <w:rPr>
          <w:rFonts w:ascii="Arial" w:hAnsi="Arial" w:cs="Arial" w:hint="cs"/>
          <w:rtl/>
        </w:rPr>
        <w:t>ברמה מצוינת.</w:t>
      </w:r>
    </w:p>
    <w:sectPr w:rsidR="0065424F" w:rsidRPr="00B6476B" w:rsidSect="0083384B">
      <w:headerReference w:type="default" r:id="rId10"/>
      <w:pgSz w:w="11906" w:h="16838"/>
      <w:pgMar w:top="426" w:right="707" w:bottom="32" w:left="851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20591">
      <w:r>
        <w:separator/>
      </w:r>
    </w:p>
  </w:endnote>
  <w:endnote w:type="continuationSeparator" w:id="0">
    <w:p w:rsidR="00000000" w:rsidRDefault="00620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20591">
      <w:r>
        <w:separator/>
      </w:r>
    </w:p>
  </w:footnote>
  <w:footnote w:type="continuationSeparator" w:id="0">
    <w:p w:rsidR="00000000" w:rsidRDefault="00620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20591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  <w:lvl w:ilvl="1">
      <w:start w:val="1"/>
      <w:numFmt w:val="bullet"/>
      <w:lvlText w:val="◦"/>
      <w:lvlJc w:val="righ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right"/>
      <w:pPr>
        <w:tabs>
          <w:tab w:val="num" w:pos="1440"/>
        </w:tabs>
        <w:ind w:left="1440" w:hanging="360"/>
      </w:pPr>
      <w:rPr>
        <w:rFonts w:ascii="Symbol" w:hAnsi="Symbol" w:cs="OpenSymbol"/>
        <w:sz w:val="24"/>
        <w:rtl/>
      </w:rPr>
    </w:lvl>
    <w:lvl w:ilvl="4">
      <w:start w:val="1"/>
      <w:numFmt w:val="bullet"/>
      <w:lvlText w:val="◦"/>
      <w:lvlJc w:val="righ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right"/>
      <w:pPr>
        <w:tabs>
          <w:tab w:val="num" w:pos="2520"/>
        </w:tabs>
        <w:ind w:left="2520" w:hanging="360"/>
      </w:pPr>
      <w:rPr>
        <w:rFonts w:ascii="Symbol" w:hAnsi="Symbol" w:cs="OpenSymbol"/>
        <w:sz w:val="24"/>
        <w:rtl/>
      </w:rPr>
    </w:lvl>
    <w:lvl w:ilvl="7">
      <w:start w:val="1"/>
      <w:numFmt w:val="bullet"/>
      <w:lvlText w:val="◦"/>
      <w:lvlJc w:val="righ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◦"/>
      <w:lvlJc w:val="right"/>
      <w:pPr>
        <w:tabs>
          <w:tab w:val="num" w:pos="2498"/>
        </w:tabs>
        <w:ind w:left="2498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right"/>
      <w:pPr>
        <w:tabs>
          <w:tab w:val="num" w:pos="2858"/>
        </w:tabs>
        <w:ind w:left="2858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right"/>
      <w:pPr>
        <w:tabs>
          <w:tab w:val="num" w:pos="3218"/>
        </w:tabs>
        <w:ind w:left="3218" w:hanging="360"/>
      </w:pPr>
      <w:rPr>
        <w:rFonts w:ascii="Symbol" w:hAnsi="Symbol" w:cs="OpenSymbol"/>
        <w:sz w:val="24"/>
        <w:rtl/>
      </w:rPr>
    </w:lvl>
    <w:lvl w:ilvl="4">
      <w:start w:val="1"/>
      <w:numFmt w:val="bullet"/>
      <w:lvlText w:val="◦"/>
      <w:lvlJc w:val="right"/>
      <w:pPr>
        <w:tabs>
          <w:tab w:val="num" w:pos="3578"/>
        </w:tabs>
        <w:ind w:left="3578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right"/>
      <w:pPr>
        <w:tabs>
          <w:tab w:val="num" w:pos="3938"/>
        </w:tabs>
        <w:ind w:left="3938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right"/>
      <w:pPr>
        <w:tabs>
          <w:tab w:val="num" w:pos="4298"/>
        </w:tabs>
        <w:ind w:left="4298" w:hanging="360"/>
      </w:pPr>
      <w:rPr>
        <w:rFonts w:ascii="Symbol" w:hAnsi="Symbol" w:cs="OpenSymbol"/>
        <w:sz w:val="24"/>
        <w:rtl/>
      </w:rPr>
    </w:lvl>
    <w:lvl w:ilvl="7">
      <w:start w:val="1"/>
      <w:numFmt w:val="bullet"/>
      <w:lvlText w:val="◦"/>
      <w:lvlJc w:val="right"/>
      <w:pPr>
        <w:tabs>
          <w:tab w:val="num" w:pos="4658"/>
        </w:tabs>
        <w:ind w:left="4658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right"/>
      <w:pPr>
        <w:tabs>
          <w:tab w:val="num" w:pos="5018"/>
        </w:tabs>
        <w:ind w:left="5018" w:hanging="360"/>
      </w:pPr>
      <w:rPr>
        <w:rFonts w:ascii="OpenSymbol" w:hAnsi="OpenSymbol" w:cs="Open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04793930"/>
    <w:multiLevelType w:val="hybridMultilevel"/>
    <w:tmpl w:val="4404D360"/>
    <w:lvl w:ilvl="0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1A1DDB"/>
    <w:multiLevelType w:val="hybridMultilevel"/>
    <w:tmpl w:val="9978368C"/>
    <w:lvl w:ilvl="0">
      <w:start w:val="1"/>
      <w:numFmt w:val="bullet"/>
      <w:lvlText w:val=""/>
      <w:lvlJc w:val="left"/>
      <w:pPr>
        <w:tabs>
          <w:tab w:val="num" w:pos="965"/>
        </w:tabs>
        <w:ind w:left="96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685"/>
        </w:tabs>
        <w:ind w:left="16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405"/>
        </w:tabs>
        <w:ind w:left="24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845"/>
        </w:tabs>
        <w:ind w:left="38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565"/>
        </w:tabs>
        <w:ind w:left="45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285"/>
        </w:tabs>
        <w:ind w:left="52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005"/>
        </w:tabs>
        <w:ind w:left="60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725"/>
        </w:tabs>
        <w:ind w:left="6725" w:hanging="360"/>
      </w:pPr>
      <w:rPr>
        <w:rFonts w:ascii="Wingdings" w:hAnsi="Wingdings" w:hint="default"/>
      </w:rPr>
    </w:lvl>
  </w:abstractNum>
  <w:abstractNum w:abstractNumId="5" w15:restartNumberingAfterBreak="0">
    <w:nsid w:val="12422F10"/>
    <w:multiLevelType w:val="hybridMultilevel"/>
    <w:tmpl w:val="3BE8BA8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A4303"/>
    <w:multiLevelType w:val="hybridMultilevel"/>
    <w:tmpl w:val="F43E84C2"/>
    <w:lvl w:ilvl="0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7" w15:restartNumberingAfterBreak="0">
    <w:nsid w:val="15D00120"/>
    <w:multiLevelType w:val="hybridMultilevel"/>
    <w:tmpl w:val="A072BDD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0B049B3"/>
    <w:multiLevelType w:val="multilevel"/>
    <w:tmpl w:val="19B4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067D4"/>
    <w:multiLevelType w:val="hybridMultilevel"/>
    <w:tmpl w:val="0E02CD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F70751"/>
    <w:multiLevelType w:val="hybridMultilevel"/>
    <w:tmpl w:val="35F4484E"/>
    <w:lvl w:ilvl="0">
      <w:start w:val="2014"/>
      <w:numFmt w:val="decimal"/>
      <w:lvlText w:val="%1"/>
      <w:lvlJc w:val="left"/>
      <w:pPr>
        <w:ind w:left="538" w:hanging="54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78" w:hanging="360"/>
      </w:pPr>
    </w:lvl>
    <w:lvl w:ilvl="2" w:tentative="1">
      <w:start w:val="1"/>
      <w:numFmt w:val="lowerRoman"/>
      <w:lvlText w:val="%3."/>
      <w:lvlJc w:val="right"/>
      <w:pPr>
        <w:ind w:left="1798" w:hanging="180"/>
      </w:pPr>
    </w:lvl>
    <w:lvl w:ilvl="3" w:tentative="1">
      <w:start w:val="1"/>
      <w:numFmt w:val="decimal"/>
      <w:lvlText w:val="%4."/>
      <w:lvlJc w:val="left"/>
      <w:pPr>
        <w:ind w:left="2518" w:hanging="360"/>
      </w:pPr>
    </w:lvl>
    <w:lvl w:ilvl="4" w:tentative="1">
      <w:start w:val="1"/>
      <w:numFmt w:val="lowerLetter"/>
      <w:lvlText w:val="%5."/>
      <w:lvlJc w:val="left"/>
      <w:pPr>
        <w:ind w:left="3238" w:hanging="360"/>
      </w:pPr>
    </w:lvl>
    <w:lvl w:ilvl="5" w:tentative="1">
      <w:start w:val="1"/>
      <w:numFmt w:val="lowerRoman"/>
      <w:lvlText w:val="%6."/>
      <w:lvlJc w:val="right"/>
      <w:pPr>
        <w:ind w:left="3958" w:hanging="180"/>
      </w:pPr>
    </w:lvl>
    <w:lvl w:ilvl="6" w:tentative="1">
      <w:start w:val="1"/>
      <w:numFmt w:val="decimal"/>
      <w:lvlText w:val="%7."/>
      <w:lvlJc w:val="left"/>
      <w:pPr>
        <w:ind w:left="4678" w:hanging="360"/>
      </w:pPr>
    </w:lvl>
    <w:lvl w:ilvl="7" w:tentative="1">
      <w:start w:val="1"/>
      <w:numFmt w:val="lowerLetter"/>
      <w:lvlText w:val="%8."/>
      <w:lvlJc w:val="left"/>
      <w:pPr>
        <w:ind w:left="5398" w:hanging="360"/>
      </w:pPr>
    </w:lvl>
    <w:lvl w:ilvl="8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1" w15:restartNumberingAfterBreak="0">
    <w:nsid w:val="2A0001DF"/>
    <w:multiLevelType w:val="multilevel"/>
    <w:tmpl w:val="C27EECAC"/>
    <w:lvl w:ilvl="0">
      <w:start w:val="2010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2013"/>
      <w:numFmt w:val="decimal"/>
      <w:lvlText w:val="%1-%2"/>
      <w:lvlJc w:val="left"/>
      <w:pPr>
        <w:ind w:left="1035" w:hanging="1035"/>
      </w:pPr>
      <w:rPr>
        <w:rFonts w:hint="default"/>
        <w:b w:val="0"/>
        <w:bCs w:val="0"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A331E4C"/>
    <w:multiLevelType w:val="hybridMultilevel"/>
    <w:tmpl w:val="BBFA0388"/>
    <w:lvl w:ilvl="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436FF8"/>
    <w:multiLevelType w:val="hybridMultilevel"/>
    <w:tmpl w:val="4080C4FE"/>
    <w:lvl w:ilvl="0">
      <w:start w:val="2009"/>
      <w:numFmt w:val="decimal"/>
      <w:lvlText w:val="%1"/>
      <w:lvlJc w:val="left"/>
      <w:pPr>
        <w:ind w:left="538" w:hanging="54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78" w:hanging="360"/>
      </w:pPr>
    </w:lvl>
    <w:lvl w:ilvl="2" w:tentative="1">
      <w:start w:val="1"/>
      <w:numFmt w:val="lowerRoman"/>
      <w:lvlText w:val="%3."/>
      <w:lvlJc w:val="right"/>
      <w:pPr>
        <w:ind w:left="1798" w:hanging="180"/>
      </w:pPr>
    </w:lvl>
    <w:lvl w:ilvl="3" w:tentative="1">
      <w:start w:val="1"/>
      <w:numFmt w:val="decimal"/>
      <w:lvlText w:val="%4."/>
      <w:lvlJc w:val="left"/>
      <w:pPr>
        <w:ind w:left="2518" w:hanging="360"/>
      </w:pPr>
    </w:lvl>
    <w:lvl w:ilvl="4" w:tentative="1">
      <w:start w:val="1"/>
      <w:numFmt w:val="lowerLetter"/>
      <w:lvlText w:val="%5."/>
      <w:lvlJc w:val="left"/>
      <w:pPr>
        <w:ind w:left="3238" w:hanging="360"/>
      </w:pPr>
    </w:lvl>
    <w:lvl w:ilvl="5" w:tentative="1">
      <w:start w:val="1"/>
      <w:numFmt w:val="lowerRoman"/>
      <w:lvlText w:val="%6."/>
      <w:lvlJc w:val="right"/>
      <w:pPr>
        <w:ind w:left="3958" w:hanging="180"/>
      </w:pPr>
    </w:lvl>
    <w:lvl w:ilvl="6" w:tentative="1">
      <w:start w:val="1"/>
      <w:numFmt w:val="decimal"/>
      <w:lvlText w:val="%7."/>
      <w:lvlJc w:val="left"/>
      <w:pPr>
        <w:ind w:left="4678" w:hanging="360"/>
      </w:pPr>
    </w:lvl>
    <w:lvl w:ilvl="7" w:tentative="1">
      <w:start w:val="1"/>
      <w:numFmt w:val="lowerLetter"/>
      <w:lvlText w:val="%8."/>
      <w:lvlJc w:val="left"/>
      <w:pPr>
        <w:ind w:left="5398" w:hanging="360"/>
      </w:pPr>
    </w:lvl>
    <w:lvl w:ilvl="8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4" w15:restartNumberingAfterBreak="0">
    <w:nsid w:val="2D142229"/>
    <w:multiLevelType w:val="hybridMultilevel"/>
    <w:tmpl w:val="64C8B2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F3DF6"/>
    <w:multiLevelType w:val="hybridMultilevel"/>
    <w:tmpl w:val="2BAA6C32"/>
    <w:lvl w:ilvl="0">
      <w:start w:val="2000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435BCD"/>
    <w:multiLevelType w:val="hybridMultilevel"/>
    <w:tmpl w:val="96826FDA"/>
    <w:lvl w:ilvl="0">
      <w:start w:val="2006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AD5929"/>
    <w:multiLevelType w:val="hybridMultilevel"/>
    <w:tmpl w:val="B6EE46A4"/>
    <w:lvl w:ilvl="0">
      <w:start w:val="2009"/>
      <w:numFmt w:val="decimal"/>
      <w:lvlText w:val="%1"/>
      <w:lvlJc w:val="left"/>
      <w:pPr>
        <w:ind w:left="900" w:hanging="54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62D06"/>
    <w:multiLevelType w:val="hybridMultilevel"/>
    <w:tmpl w:val="E9E6CFA8"/>
    <w:lvl w:ilvl="0">
      <w:start w:val="5"/>
      <w:numFmt w:val="bullet"/>
      <w:lvlText w:val="-"/>
      <w:lvlJc w:val="left"/>
      <w:pPr>
        <w:ind w:left="536" w:hanging="360"/>
      </w:pPr>
      <w:rPr>
        <w:rFonts w:ascii="Arial" w:eastAsia="Calibri" w:hAnsi="Arial" w:cs="Arial" w:hint="default"/>
        <w:b/>
        <w:sz w:val="22"/>
      </w:rPr>
    </w:lvl>
    <w:lvl w:ilvl="1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19" w15:restartNumberingAfterBreak="0">
    <w:nsid w:val="387341F2"/>
    <w:multiLevelType w:val="hybridMultilevel"/>
    <w:tmpl w:val="202236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24538A"/>
    <w:multiLevelType w:val="hybridMultilevel"/>
    <w:tmpl w:val="6AA262B4"/>
    <w:lvl w:ilvl="0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A510778"/>
    <w:multiLevelType w:val="hybridMultilevel"/>
    <w:tmpl w:val="6EF06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882F08"/>
    <w:multiLevelType w:val="hybridMultilevel"/>
    <w:tmpl w:val="18AA85BC"/>
    <w:lvl w:ilvl="0">
      <w:start w:val="2014"/>
      <w:numFmt w:val="bullet"/>
      <w:lvlText w:val=""/>
      <w:lvlJc w:val="left"/>
      <w:pPr>
        <w:ind w:left="1800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1952F39"/>
    <w:multiLevelType w:val="hybridMultilevel"/>
    <w:tmpl w:val="BCB0601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83853EC"/>
    <w:multiLevelType w:val="hybridMultilevel"/>
    <w:tmpl w:val="BD841F70"/>
    <w:lvl w:ilvl="0">
      <w:start w:val="2009"/>
      <w:numFmt w:val="decimal"/>
      <w:lvlText w:val="%1"/>
      <w:lvlJc w:val="left"/>
      <w:pPr>
        <w:ind w:left="900" w:hanging="54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32547"/>
    <w:multiLevelType w:val="hybridMultilevel"/>
    <w:tmpl w:val="8174C6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935BA"/>
    <w:multiLevelType w:val="hybridMultilevel"/>
    <w:tmpl w:val="B0367EB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1A43DAE"/>
    <w:multiLevelType w:val="hybridMultilevel"/>
    <w:tmpl w:val="03C637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E65185"/>
    <w:multiLevelType w:val="hybridMultilevel"/>
    <w:tmpl w:val="41F610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E11407"/>
    <w:multiLevelType w:val="hybridMultilevel"/>
    <w:tmpl w:val="53CAFFCC"/>
    <w:lvl w:ilvl="0">
      <w:start w:val="2009"/>
      <w:numFmt w:val="decimal"/>
      <w:lvlText w:val="%1"/>
      <w:lvlJc w:val="left"/>
      <w:pPr>
        <w:ind w:left="900" w:hanging="54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343FA1"/>
    <w:multiLevelType w:val="hybridMultilevel"/>
    <w:tmpl w:val="35A0869A"/>
    <w:lvl w:ilvl="0">
      <w:start w:val="2014"/>
      <w:numFmt w:val="bullet"/>
      <w:lvlText w:val=""/>
      <w:lvlJc w:val="left"/>
      <w:pPr>
        <w:ind w:left="1830" w:hanging="360"/>
      </w:pPr>
      <w:rPr>
        <w:rFonts w:ascii="Symbol" w:eastAsia="SimSun" w:hAnsi="Symbol" w:cs="Arial" w:hint="default"/>
      </w:rPr>
    </w:lvl>
    <w:lvl w:ilvl="1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31" w15:restartNumberingAfterBreak="0">
    <w:nsid w:val="722A185C"/>
    <w:multiLevelType w:val="hybridMultilevel"/>
    <w:tmpl w:val="74EE2D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783ECC"/>
    <w:multiLevelType w:val="hybridMultilevel"/>
    <w:tmpl w:val="227A0380"/>
    <w:lvl w:ilvl="0">
      <w:start w:val="2011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B8A3E6A"/>
    <w:multiLevelType w:val="hybridMultilevel"/>
    <w:tmpl w:val="AFA26D60"/>
    <w:lvl w:ilvl="0">
      <w:start w:val="2009"/>
      <w:numFmt w:val="decimal"/>
      <w:lvlText w:val="%1"/>
      <w:lvlJc w:val="left"/>
      <w:pPr>
        <w:ind w:left="900" w:hanging="54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5"/>
  </w:num>
  <w:num w:numId="5">
    <w:abstractNumId w:val="12"/>
  </w:num>
  <w:num w:numId="6">
    <w:abstractNumId w:val="16"/>
  </w:num>
  <w:num w:numId="7">
    <w:abstractNumId w:val="4"/>
  </w:num>
  <w:num w:numId="8">
    <w:abstractNumId w:val="21"/>
  </w:num>
  <w:num w:numId="9">
    <w:abstractNumId w:val="25"/>
  </w:num>
  <w:num w:numId="10">
    <w:abstractNumId w:val="22"/>
  </w:num>
  <w:num w:numId="11">
    <w:abstractNumId w:val="18"/>
  </w:num>
  <w:num w:numId="12">
    <w:abstractNumId w:val="31"/>
  </w:num>
  <w:num w:numId="13">
    <w:abstractNumId w:val="14"/>
  </w:num>
  <w:num w:numId="14">
    <w:abstractNumId w:val="7"/>
  </w:num>
  <w:num w:numId="15">
    <w:abstractNumId w:val="11"/>
  </w:num>
  <w:num w:numId="16">
    <w:abstractNumId w:val="29"/>
  </w:num>
  <w:num w:numId="17">
    <w:abstractNumId w:val="17"/>
  </w:num>
  <w:num w:numId="18">
    <w:abstractNumId w:val="13"/>
  </w:num>
  <w:num w:numId="19">
    <w:abstractNumId w:val="33"/>
  </w:num>
  <w:num w:numId="20">
    <w:abstractNumId w:val="24"/>
  </w:num>
  <w:num w:numId="21">
    <w:abstractNumId w:val="10"/>
  </w:num>
  <w:num w:numId="22">
    <w:abstractNumId w:val="30"/>
  </w:num>
  <w:num w:numId="23">
    <w:abstractNumId w:val="9"/>
  </w:num>
  <w:num w:numId="24">
    <w:abstractNumId w:val="5"/>
  </w:num>
  <w:num w:numId="25">
    <w:abstractNumId w:val="28"/>
  </w:num>
  <w:num w:numId="26">
    <w:abstractNumId w:val="19"/>
  </w:num>
  <w:num w:numId="27">
    <w:abstractNumId w:val="3"/>
  </w:num>
  <w:num w:numId="28">
    <w:abstractNumId w:val="8"/>
  </w:num>
  <w:num w:numId="29">
    <w:abstractNumId w:val="27"/>
  </w:num>
  <w:num w:numId="30">
    <w:abstractNumId w:val="20"/>
  </w:num>
  <w:num w:numId="31">
    <w:abstractNumId w:val="23"/>
  </w:num>
  <w:num w:numId="32">
    <w:abstractNumId w:val="26"/>
  </w:num>
  <w:num w:numId="33">
    <w:abstractNumId w:val="6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87C76"/>
    <w:rsid w:val="000046D5"/>
    <w:rsid w:val="0003290F"/>
    <w:rsid w:val="00045528"/>
    <w:rsid w:val="00065C15"/>
    <w:rsid w:val="000759AE"/>
    <w:rsid w:val="0008776A"/>
    <w:rsid w:val="00095D7E"/>
    <w:rsid w:val="000D3FED"/>
    <w:rsid w:val="001262C3"/>
    <w:rsid w:val="0018102F"/>
    <w:rsid w:val="00185B2E"/>
    <w:rsid w:val="001E2A74"/>
    <w:rsid w:val="00271EE8"/>
    <w:rsid w:val="00281A2E"/>
    <w:rsid w:val="002B39E8"/>
    <w:rsid w:val="002D13F3"/>
    <w:rsid w:val="002D6679"/>
    <w:rsid w:val="002F645C"/>
    <w:rsid w:val="00356823"/>
    <w:rsid w:val="003832D1"/>
    <w:rsid w:val="00387C76"/>
    <w:rsid w:val="003B1355"/>
    <w:rsid w:val="003E3D9A"/>
    <w:rsid w:val="00437713"/>
    <w:rsid w:val="0045165B"/>
    <w:rsid w:val="00475359"/>
    <w:rsid w:val="00495E97"/>
    <w:rsid w:val="004A1FD3"/>
    <w:rsid w:val="004B4A5E"/>
    <w:rsid w:val="004B4E07"/>
    <w:rsid w:val="00502B22"/>
    <w:rsid w:val="005245EB"/>
    <w:rsid w:val="0055201C"/>
    <w:rsid w:val="00574309"/>
    <w:rsid w:val="00577BD7"/>
    <w:rsid w:val="005870E1"/>
    <w:rsid w:val="00587730"/>
    <w:rsid w:val="005A1584"/>
    <w:rsid w:val="005B640C"/>
    <w:rsid w:val="005F0A82"/>
    <w:rsid w:val="00620591"/>
    <w:rsid w:val="006345A9"/>
    <w:rsid w:val="00641BD1"/>
    <w:rsid w:val="006525C1"/>
    <w:rsid w:val="006529BB"/>
    <w:rsid w:val="00653480"/>
    <w:rsid w:val="0065424F"/>
    <w:rsid w:val="00673DAD"/>
    <w:rsid w:val="0068416C"/>
    <w:rsid w:val="00691B95"/>
    <w:rsid w:val="006A2F7B"/>
    <w:rsid w:val="006B0A7E"/>
    <w:rsid w:val="006B21FD"/>
    <w:rsid w:val="006B3EB6"/>
    <w:rsid w:val="006C4ECA"/>
    <w:rsid w:val="0071207C"/>
    <w:rsid w:val="00722087"/>
    <w:rsid w:val="00725B78"/>
    <w:rsid w:val="00775E93"/>
    <w:rsid w:val="007B167B"/>
    <w:rsid w:val="007B5822"/>
    <w:rsid w:val="007E4ED4"/>
    <w:rsid w:val="0083384B"/>
    <w:rsid w:val="00893EA8"/>
    <w:rsid w:val="008C6CA1"/>
    <w:rsid w:val="008D46F3"/>
    <w:rsid w:val="008E46F8"/>
    <w:rsid w:val="008F312C"/>
    <w:rsid w:val="009059CA"/>
    <w:rsid w:val="00926F3F"/>
    <w:rsid w:val="00995732"/>
    <w:rsid w:val="009C2D46"/>
    <w:rsid w:val="00A5384D"/>
    <w:rsid w:val="00A8392C"/>
    <w:rsid w:val="00AD6558"/>
    <w:rsid w:val="00AD73C7"/>
    <w:rsid w:val="00AE7BA9"/>
    <w:rsid w:val="00AF4E0E"/>
    <w:rsid w:val="00B058C5"/>
    <w:rsid w:val="00B05DBC"/>
    <w:rsid w:val="00B060A7"/>
    <w:rsid w:val="00B55577"/>
    <w:rsid w:val="00B604F7"/>
    <w:rsid w:val="00B6476B"/>
    <w:rsid w:val="00B653EE"/>
    <w:rsid w:val="00BB4C25"/>
    <w:rsid w:val="00BC3D76"/>
    <w:rsid w:val="00BE6F41"/>
    <w:rsid w:val="00C07344"/>
    <w:rsid w:val="00C07C8C"/>
    <w:rsid w:val="00C22462"/>
    <w:rsid w:val="00C53C8F"/>
    <w:rsid w:val="00CA6BCF"/>
    <w:rsid w:val="00CD6E2E"/>
    <w:rsid w:val="00CD7468"/>
    <w:rsid w:val="00D41909"/>
    <w:rsid w:val="00D60325"/>
    <w:rsid w:val="00D8760C"/>
    <w:rsid w:val="00DA251F"/>
    <w:rsid w:val="00DA7196"/>
    <w:rsid w:val="00DB1C1E"/>
    <w:rsid w:val="00DB7A8B"/>
    <w:rsid w:val="00E00FAE"/>
    <w:rsid w:val="00E133BE"/>
    <w:rsid w:val="00E25ACA"/>
    <w:rsid w:val="00E37D55"/>
    <w:rsid w:val="00E64122"/>
    <w:rsid w:val="00EC32C2"/>
    <w:rsid w:val="00ED1594"/>
    <w:rsid w:val="00EF654C"/>
    <w:rsid w:val="00F34A81"/>
    <w:rsid w:val="00F61CA5"/>
    <w:rsid w:val="00FB3C30"/>
    <w:rsid w:val="00FB4516"/>
    <w:rsid w:val="00FF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BA56BCDD-BC62-477D-A766-5DD38CE5E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5822"/>
    <w:pPr>
      <w:widowControl w:val="0"/>
      <w:suppressAutoHyphens/>
    </w:pPr>
    <w:rPr>
      <w:rFonts w:eastAsia="SimSun" w:cs="Tahoma"/>
      <w:kern w:val="1"/>
      <w:sz w:val="24"/>
      <w:szCs w:val="24"/>
      <w:lang w:val="en" w:eastAsia="he-I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OpenSymbol"/>
      <w:sz w:val="24"/>
      <w:rtl/>
    </w:rPr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1z3">
    <w:name w:val="WW8Num1z3"/>
    <w:rPr>
      <w:rFonts w:ascii="Symbol" w:hAnsi="Symbol" w:cs="OpenSymbol"/>
      <w:sz w:val="24"/>
      <w:rtl/>
    </w:rPr>
  </w:style>
  <w:style w:type="character" w:customStyle="1" w:styleId="WW8Num2z0">
    <w:name w:val="WW8Num2z0"/>
    <w:rPr>
      <w:rFonts w:ascii="Symbol" w:hAnsi="Symbol" w:cs="OpenSymbol"/>
      <w:sz w:val="24"/>
      <w:rtl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2z3">
    <w:name w:val="WW8Num2z3"/>
    <w:rPr>
      <w:rFonts w:ascii="Symbol" w:hAnsi="Symbol" w:cs="OpenSymbol"/>
      <w:sz w:val="24"/>
      <w:rtl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styleId="Hyperlink">
    <w:name w:val="Hyperlink"/>
    <w:rPr>
      <w:color w:val="000080"/>
      <w:u w:val="single"/>
      <w:lang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FollowedHyperlink">
    <w:name w:val="FollowedHyperlink"/>
    <w:rPr>
      <w:color w:val="800000"/>
      <w:u w:val="single"/>
      <w:lang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59C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059CA"/>
    <w:rPr>
      <w:rFonts w:ascii="Lucida Grande" w:eastAsia="SimSun" w:hAnsi="Lucida Grande" w:cs="Lucida Grande"/>
      <w:kern w:val="1"/>
      <w:sz w:val="18"/>
      <w:szCs w:val="18"/>
      <w:lang w:val="en" w:eastAsia="he-IL" w:bidi="he-IL"/>
    </w:rPr>
  </w:style>
  <w:style w:type="paragraph" w:styleId="ListParagraph">
    <w:name w:val="List Paragraph"/>
    <w:basedOn w:val="Normal"/>
    <w:uiPriority w:val="72"/>
    <w:qFormat/>
    <w:rsid w:val="00185B2E"/>
    <w:pPr>
      <w:ind w:left="720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2D13F3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2D13F3"/>
    <w:rPr>
      <w:rFonts w:ascii="Courier New" w:eastAsia="SimSun" w:hAnsi="Courier New" w:cs="Courier New"/>
      <w:kern w:val="1"/>
      <w:lang w:val="en"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3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hyperlink" Target="mailto:peles23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X4NC2X" Type="http://schemas.openxmlformats.org/officeDocument/2006/relationships/image" Target="media/HFAAH8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427</Words>
  <Characters>2434</Characters>
  <Application>Microsoft Office Word</Application>
  <DocSecurity>4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Dror Pinchas</dc:creator>
  <cp:keywords/>
  <cp:lastModifiedBy>PC</cp:lastModifiedBy>
  <cp:revision>2</cp:revision>
  <cp:lastPrinted>2014-12-08T21:54:00Z</cp:lastPrinted>
  <dcterms:created xsi:type="dcterms:W3CDTF">2024-05-08T09:32:00Z</dcterms:created>
  <dcterms:modified xsi:type="dcterms:W3CDTF">2024-05-08T09:32:00Z</dcterms:modified>
</cp:coreProperties>
</file>